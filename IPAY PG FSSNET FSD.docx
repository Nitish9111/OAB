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xmlns:wp14="http://schemas.microsoft.com/office/word/2010/wordml" w:rsidR="0009179D" w:rsidRDefault="0009179D" w14:paraId="672A6659" wp14:textId="77777777">
      <w:pPr>
        <w:jc w:val="center"/>
        <w:rPr>
          <w:rFonts w:ascii="Calibri" w:hAnsi="Calibri" w:cs="Calibri"/>
          <w:b/>
          <w:color w:val="0066CC"/>
          <w:sz w:val="40"/>
          <w:szCs w:val="40"/>
        </w:rPr>
      </w:pPr>
    </w:p>
    <w:p xmlns:wp14="http://schemas.microsoft.com/office/word/2010/wordml" w:rsidR="0009179D" w:rsidRDefault="0009179D" w14:paraId="0A37501D" wp14:textId="77777777">
      <w:pPr>
        <w:jc w:val="center"/>
        <w:rPr>
          <w:rFonts w:ascii="Calibri" w:hAnsi="Calibri" w:cs="Calibri"/>
          <w:b/>
          <w:color w:val="0066CC"/>
          <w:sz w:val="40"/>
          <w:szCs w:val="40"/>
        </w:rPr>
      </w:pPr>
    </w:p>
    <w:p xmlns:wp14="http://schemas.microsoft.com/office/word/2010/wordml" w:rsidR="0009179D" w:rsidRDefault="0009179D" w14:paraId="5DAB6C7B" wp14:textId="77777777">
      <w:pPr>
        <w:jc w:val="center"/>
        <w:rPr>
          <w:rFonts w:ascii="Calibri" w:hAnsi="Calibri" w:cs="Calibri"/>
          <w:b/>
          <w:color w:val="0066CC"/>
          <w:sz w:val="40"/>
          <w:szCs w:val="40"/>
        </w:rPr>
      </w:pPr>
    </w:p>
    <w:p xmlns:wp14="http://schemas.microsoft.com/office/word/2010/wordml" w:rsidR="0009179D" w:rsidRDefault="0009179D" w14:paraId="02EB378F" wp14:textId="77777777">
      <w:pPr>
        <w:jc w:val="center"/>
        <w:rPr>
          <w:rFonts w:ascii="Calibri" w:hAnsi="Calibri" w:cs="Calibri"/>
          <w:b/>
          <w:color w:val="0066CC"/>
          <w:sz w:val="40"/>
          <w:szCs w:val="40"/>
        </w:rPr>
      </w:pPr>
    </w:p>
    <w:p xmlns:wp14="http://schemas.microsoft.com/office/word/2010/wordml" w:rsidR="0009179D" w:rsidRDefault="0009179D" w14:paraId="6A05A809" wp14:textId="77777777">
      <w:pPr>
        <w:jc w:val="center"/>
        <w:rPr>
          <w:rFonts w:ascii="Calibri" w:hAnsi="Calibri" w:cs="Calibri"/>
          <w:b/>
          <w:color w:val="0066CC"/>
          <w:sz w:val="40"/>
          <w:szCs w:val="40"/>
        </w:rPr>
      </w:pPr>
    </w:p>
    <w:p xmlns:wp14="http://schemas.microsoft.com/office/word/2010/wordml" w:rsidR="0009179D" w:rsidRDefault="0009179D" w14:paraId="5A39BBE3" wp14:textId="77777777">
      <w:pPr>
        <w:jc w:val="center"/>
        <w:rPr>
          <w:rFonts w:ascii="Calibri" w:hAnsi="Calibri" w:cs="Calibri"/>
          <w:b/>
          <w:color w:val="0066CC"/>
          <w:sz w:val="40"/>
          <w:szCs w:val="40"/>
        </w:rPr>
      </w:pPr>
    </w:p>
    <w:p xmlns:wp14="http://schemas.microsoft.com/office/word/2010/wordml" w:rsidR="0009179D" w:rsidRDefault="0009179D" w14:paraId="41C8F396" wp14:textId="77777777">
      <w:pPr>
        <w:jc w:val="center"/>
        <w:rPr>
          <w:rFonts w:ascii="Calibri" w:hAnsi="Calibri" w:cs="Calibri"/>
          <w:b/>
          <w:color w:val="0066CC"/>
          <w:sz w:val="40"/>
          <w:szCs w:val="40"/>
        </w:rPr>
      </w:pPr>
    </w:p>
    <w:p xmlns:wp14="http://schemas.microsoft.com/office/word/2010/wordml" w:rsidR="0009179D" w:rsidRDefault="0009179D" w14:paraId="72A3D3EC" wp14:textId="77777777">
      <w:pPr>
        <w:jc w:val="center"/>
        <w:rPr>
          <w:rFonts w:ascii="Calibri" w:hAnsi="Calibri" w:cs="Calibri"/>
          <w:b/>
          <w:color w:val="0066CC"/>
          <w:sz w:val="40"/>
          <w:szCs w:val="40"/>
        </w:rPr>
      </w:pPr>
    </w:p>
    <w:p xmlns:wp14="http://schemas.microsoft.com/office/word/2010/wordml" w:rsidR="0009179D" w:rsidRDefault="0009179D" w14:paraId="0D0B940D" wp14:textId="77777777">
      <w:pPr>
        <w:jc w:val="center"/>
        <w:rPr>
          <w:rFonts w:ascii="Calibri" w:hAnsi="Calibri" w:cs="Calibri"/>
          <w:b/>
          <w:color w:val="0066CC"/>
          <w:sz w:val="40"/>
          <w:szCs w:val="40"/>
        </w:rPr>
      </w:pPr>
    </w:p>
    <w:p xmlns:wp14="http://schemas.microsoft.com/office/word/2010/wordml" w:rsidR="0009179D" w:rsidRDefault="0009179D" w14:paraId="366253B5" wp14:textId="77777777">
      <w:pPr>
        <w:jc w:val="center"/>
        <w:rPr>
          <w:rFonts w:ascii="Calibri" w:hAnsi="Calibri" w:cs="Calibri"/>
          <w:b/>
          <w:color w:val="000000"/>
          <w:sz w:val="26"/>
          <w:szCs w:val="26"/>
        </w:rPr>
      </w:pPr>
      <w:r>
        <w:rPr>
          <w:rFonts w:ascii="Calibri" w:hAnsi="Calibri" w:cs="Calibri"/>
          <w:b/>
          <w:color w:val="0066CC"/>
          <w:sz w:val="64"/>
          <w:szCs w:val="64"/>
        </w:rPr>
        <w:t>Functional Specification Document</w:t>
      </w:r>
    </w:p>
    <w:p xmlns:wp14="http://schemas.microsoft.com/office/word/2010/wordml" w:rsidR="0009179D" w:rsidRDefault="0009179D" w14:paraId="0E27B00A" wp14:textId="77777777">
      <w:pPr>
        <w:jc w:val="center"/>
        <w:rPr>
          <w:rFonts w:ascii="Calibri" w:hAnsi="Calibri" w:cs="Calibri"/>
          <w:b/>
          <w:color w:val="000000"/>
          <w:sz w:val="26"/>
          <w:szCs w:val="26"/>
        </w:rPr>
      </w:pPr>
    </w:p>
    <w:p xmlns:wp14="http://schemas.microsoft.com/office/word/2010/wordml" w:rsidR="0009179D" w:rsidRDefault="0009179D" w14:paraId="423F36D8" wp14:textId="77777777">
      <w:pPr>
        <w:jc w:val="center"/>
        <w:rPr>
          <w:rFonts w:ascii="Calibri" w:hAnsi="Calibri" w:cs="Calibri"/>
          <w:b/>
          <w:color w:val="000000"/>
          <w:sz w:val="26"/>
          <w:szCs w:val="26"/>
        </w:rPr>
      </w:pPr>
      <w:r>
        <w:rPr>
          <w:rFonts w:ascii="Calibri" w:hAnsi="Calibri" w:cs="Calibri"/>
          <w:b/>
          <w:color w:val="CC0000"/>
          <w:sz w:val="56"/>
          <w:szCs w:val="56"/>
        </w:rPr>
        <w:t xml:space="preserve">FSS Payment Gateway </w:t>
      </w:r>
    </w:p>
    <w:p xmlns:wp14="http://schemas.microsoft.com/office/word/2010/wordml" w:rsidR="0009179D" w:rsidRDefault="0009179D" w14:paraId="60061E4C" wp14:textId="77777777">
      <w:pPr>
        <w:jc w:val="center"/>
        <w:rPr>
          <w:rFonts w:ascii="Calibri" w:hAnsi="Calibri" w:cs="Calibri"/>
          <w:b/>
          <w:color w:val="000000"/>
          <w:sz w:val="26"/>
          <w:szCs w:val="26"/>
        </w:rPr>
      </w:pPr>
    </w:p>
    <w:p xmlns:wp14="http://schemas.microsoft.com/office/word/2010/wordml" w:rsidR="0009179D" w:rsidRDefault="0009179D" w14:paraId="0611D1DB" wp14:textId="77777777">
      <w:pPr>
        <w:jc w:val="center"/>
        <w:rPr>
          <w:rFonts w:ascii="Calibri" w:hAnsi="Calibri" w:cs="Calibri"/>
          <w:b/>
          <w:color w:val="000000"/>
          <w:sz w:val="32"/>
          <w:szCs w:val="32"/>
        </w:rPr>
      </w:pPr>
      <w:r>
        <w:rPr>
          <w:rFonts w:ascii="Calibri" w:hAnsi="Calibri" w:cs="Calibri"/>
          <w:b/>
          <w:color w:val="000000"/>
          <w:sz w:val="32"/>
          <w:szCs w:val="32"/>
        </w:rPr>
        <w:t>Version 3.1.0</w:t>
      </w:r>
    </w:p>
    <w:p xmlns:wp14="http://schemas.microsoft.com/office/word/2010/wordml" w:rsidR="0009179D" w:rsidRDefault="0009179D" w14:paraId="44EAFD9C" wp14:textId="77777777">
      <w:pPr>
        <w:jc w:val="center"/>
        <w:rPr>
          <w:rFonts w:ascii="Calibri" w:hAnsi="Calibri" w:cs="Calibri"/>
          <w:b/>
          <w:color w:val="000000"/>
          <w:sz w:val="32"/>
          <w:szCs w:val="32"/>
        </w:rPr>
      </w:pPr>
    </w:p>
    <w:p xmlns:wp14="http://schemas.microsoft.com/office/word/2010/wordml" w:rsidR="0009179D" w:rsidRDefault="0009179D" w14:paraId="4B94D5A5" wp14:textId="77777777">
      <w:pPr>
        <w:jc w:val="center"/>
        <w:rPr>
          <w:rFonts w:ascii="Calibri" w:hAnsi="Calibri" w:cs="Calibri"/>
          <w:b/>
          <w:color w:val="000000"/>
          <w:sz w:val="32"/>
          <w:szCs w:val="32"/>
        </w:rPr>
      </w:pPr>
    </w:p>
    <w:p xmlns:wp14="http://schemas.microsoft.com/office/word/2010/wordml" w:rsidR="0009179D" w:rsidRDefault="0009179D" w14:paraId="3DEEC669" wp14:textId="77777777">
      <w:pPr>
        <w:jc w:val="center"/>
        <w:rPr>
          <w:rFonts w:ascii="Calibri" w:hAnsi="Calibri" w:cs="Calibri"/>
          <w:b/>
          <w:color w:val="000000"/>
          <w:sz w:val="32"/>
          <w:szCs w:val="32"/>
        </w:rPr>
      </w:pPr>
    </w:p>
    <w:p xmlns:wp14="http://schemas.microsoft.com/office/word/2010/wordml" w:rsidR="0009179D" w:rsidRDefault="0009179D" w14:paraId="3656B9AB" wp14:textId="77777777">
      <w:pPr>
        <w:jc w:val="center"/>
        <w:rPr>
          <w:rFonts w:ascii="Calibri" w:hAnsi="Calibri" w:cs="Calibri"/>
          <w:b/>
          <w:color w:val="000000"/>
          <w:sz w:val="32"/>
          <w:szCs w:val="32"/>
        </w:rPr>
      </w:pPr>
    </w:p>
    <w:p xmlns:wp14="http://schemas.microsoft.com/office/word/2010/wordml" w:rsidR="0009179D" w:rsidRDefault="0009179D" w14:paraId="45FB0818" wp14:textId="77777777">
      <w:pPr>
        <w:jc w:val="center"/>
        <w:rPr>
          <w:rFonts w:ascii="Calibri" w:hAnsi="Calibri" w:cs="Calibri"/>
          <w:b/>
          <w:color w:val="000000"/>
          <w:sz w:val="32"/>
          <w:szCs w:val="32"/>
        </w:rPr>
      </w:pPr>
    </w:p>
    <w:p xmlns:wp14="http://schemas.microsoft.com/office/word/2010/wordml" w:rsidR="0009179D" w:rsidRDefault="0009179D" w14:paraId="049F31CB" wp14:textId="77777777">
      <w:pPr>
        <w:jc w:val="center"/>
        <w:rPr>
          <w:rFonts w:ascii="Calibri" w:hAnsi="Calibri" w:cs="Calibri"/>
          <w:b/>
          <w:color w:val="000000"/>
          <w:sz w:val="32"/>
          <w:szCs w:val="32"/>
        </w:rPr>
      </w:pPr>
    </w:p>
    <w:p xmlns:wp14="http://schemas.microsoft.com/office/word/2010/wordml" w:rsidR="0009179D" w:rsidRDefault="0009179D" w14:paraId="53128261" wp14:textId="77777777">
      <w:pPr>
        <w:jc w:val="center"/>
        <w:rPr>
          <w:rFonts w:ascii="Calibri" w:hAnsi="Calibri" w:cs="Calibri"/>
          <w:b/>
          <w:color w:val="000000"/>
          <w:sz w:val="32"/>
          <w:szCs w:val="32"/>
        </w:rPr>
      </w:pPr>
    </w:p>
    <w:p xmlns:wp14="http://schemas.microsoft.com/office/word/2010/wordml" w:rsidR="0009179D" w:rsidRDefault="0009179D" w14:paraId="62486C05" wp14:textId="77777777">
      <w:pPr>
        <w:jc w:val="center"/>
        <w:rPr>
          <w:rFonts w:ascii="Calibri" w:hAnsi="Calibri" w:cs="Calibri"/>
          <w:b/>
          <w:color w:val="000000"/>
          <w:sz w:val="32"/>
          <w:szCs w:val="32"/>
        </w:rPr>
      </w:pPr>
    </w:p>
    <w:p xmlns:wp14="http://schemas.microsoft.com/office/word/2010/wordml" w:rsidR="0009179D" w:rsidRDefault="0009179D" w14:paraId="4101652C" wp14:textId="77777777">
      <w:pPr>
        <w:jc w:val="center"/>
        <w:rPr>
          <w:rFonts w:ascii="Calibri" w:hAnsi="Calibri" w:cs="Calibri"/>
          <w:b/>
          <w:color w:val="000000"/>
          <w:sz w:val="32"/>
          <w:szCs w:val="32"/>
        </w:rPr>
      </w:pPr>
    </w:p>
    <w:p xmlns:wp14="http://schemas.microsoft.com/office/word/2010/wordml" w:rsidR="0009179D" w:rsidRDefault="0009179D" w14:paraId="4B99056E" wp14:textId="77777777">
      <w:pPr>
        <w:jc w:val="center"/>
        <w:rPr>
          <w:rFonts w:ascii="Calibri" w:hAnsi="Calibri" w:cs="Calibri"/>
          <w:b/>
          <w:color w:val="000000"/>
          <w:sz w:val="32"/>
          <w:szCs w:val="32"/>
        </w:rPr>
      </w:pPr>
    </w:p>
    <w:p xmlns:wp14="http://schemas.microsoft.com/office/word/2010/wordml" w:rsidR="0009179D" w:rsidRDefault="0009179D" w14:paraId="1299C43A" wp14:textId="77777777">
      <w:pPr>
        <w:jc w:val="center"/>
        <w:rPr>
          <w:rFonts w:ascii="Calibri" w:hAnsi="Calibri" w:cs="Calibri"/>
          <w:b/>
          <w:color w:val="000000"/>
          <w:sz w:val="32"/>
          <w:szCs w:val="32"/>
        </w:rPr>
      </w:pPr>
    </w:p>
    <w:p xmlns:wp14="http://schemas.microsoft.com/office/word/2010/wordml" w:rsidR="0009179D" w:rsidRDefault="0009179D" w14:paraId="4DDBEF00" wp14:textId="77777777">
      <w:pPr>
        <w:jc w:val="center"/>
        <w:rPr>
          <w:rFonts w:ascii="Calibri" w:hAnsi="Calibri" w:cs="Calibri"/>
          <w:b/>
          <w:color w:val="000000"/>
          <w:sz w:val="32"/>
          <w:szCs w:val="32"/>
        </w:rPr>
      </w:pPr>
    </w:p>
    <w:p xmlns:wp14="http://schemas.microsoft.com/office/word/2010/wordml" w:rsidR="0009179D" w:rsidRDefault="0009179D" w14:paraId="3461D779" wp14:textId="77777777">
      <w:pPr>
        <w:rPr>
          <w:rFonts w:ascii="Calibri" w:hAnsi="Calibri" w:cs="Calibri"/>
          <w:b/>
          <w:color w:val="000000"/>
          <w:sz w:val="32"/>
          <w:szCs w:val="32"/>
        </w:rPr>
      </w:pPr>
    </w:p>
    <w:p xmlns:wp14="http://schemas.microsoft.com/office/word/2010/wordml" w:rsidR="0009179D" w:rsidRDefault="0009179D" w14:paraId="6B7D4BDF" wp14:textId="77777777">
      <w:pPr>
        <w:rPr>
          <w:rFonts w:ascii="Calibri" w:hAnsi="Calibri" w:cs="Calibri"/>
          <w:b/>
          <w:color w:val="CC0000"/>
          <w:sz w:val="32"/>
          <w:szCs w:val="32"/>
        </w:rPr>
      </w:pPr>
      <w:r>
        <w:rPr>
          <w:rFonts w:ascii="Calibri" w:hAnsi="Calibri" w:cs="Calibri"/>
          <w:b/>
          <w:color w:val="000000"/>
          <w:sz w:val="32"/>
          <w:szCs w:val="32"/>
        </w:rPr>
        <w:t xml:space="preserve">All Rights Reserved  </w:t>
      </w:r>
    </w:p>
    <w:p xmlns:wp14="http://schemas.microsoft.com/office/word/2010/wordml" w:rsidR="0009179D" w:rsidRDefault="0009179D" w14:paraId="1604196F" wp14:textId="77777777">
      <w:pPr>
        <w:rPr>
          <w:rFonts w:ascii="Calibri" w:hAnsi="Calibri" w:cs="Calibri"/>
          <w:b/>
          <w:color w:val="CC0000"/>
          <w:sz w:val="32"/>
          <w:szCs w:val="32"/>
        </w:rPr>
      </w:pPr>
      <w:r>
        <w:rPr>
          <w:rFonts w:ascii="Calibri" w:hAnsi="Calibri" w:cs="Calibri"/>
          <w:b/>
          <w:color w:val="CC0000"/>
          <w:sz w:val="32"/>
          <w:szCs w:val="32"/>
        </w:rPr>
        <w:t xml:space="preserve">Financial Software &amp; Systems Pvt. Ltd </w:t>
      </w:r>
    </w:p>
    <w:p xmlns:wp14="http://schemas.microsoft.com/office/word/2010/wordml" w:rsidR="0009179D" w:rsidRDefault="0009179D" w14:paraId="3CF2D8B6" wp14:textId="77777777">
      <w:pPr>
        <w:rPr>
          <w:rFonts w:ascii="Calibri" w:hAnsi="Calibri" w:cs="Calibri"/>
          <w:b/>
          <w:color w:val="CC0000"/>
          <w:sz w:val="32"/>
          <w:szCs w:val="32"/>
        </w:rPr>
      </w:pPr>
    </w:p>
    <w:p xmlns:wp14="http://schemas.microsoft.com/office/word/2010/wordml" w:rsidR="0009179D" w:rsidRDefault="0009179D" w14:paraId="2073A7C5" wp14:textId="77777777">
      <w:pPr>
        <w:rPr>
          <w:rFonts w:ascii="Calibri" w:hAnsi="Calibri" w:cs="Calibri"/>
          <w:b/>
          <w:color w:val="CC0000"/>
          <w:sz w:val="32"/>
          <w:szCs w:val="32"/>
        </w:rPr>
      </w:pPr>
      <w:r>
        <w:rPr>
          <w:rFonts w:ascii="Calibri" w:hAnsi="Calibri" w:cs="Calibri"/>
          <w:b/>
          <w:color w:val="004586"/>
          <w:sz w:val="32"/>
          <w:szCs w:val="32"/>
        </w:rPr>
        <w:t xml:space="preserve">Functional Specification Document </w:t>
      </w:r>
    </w:p>
    <w:p xmlns:wp14="http://schemas.microsoft.com/office/word/2010/wordml" w:rsidR="0009179D" w:rsidRDefault="0009179D" w14:paraId="0FB78278" wp14:textId="77777777">
      <w:pPr>
        <w:rPr>
          <w:rFonts w:ascii="Calibri" w:hAnsi="Calibri" w:cs="Calibri"/>
          <w:b/>
          <w:color w:val="CC0000"/>
          <w:sz w:val="32"/>
          <w:szCs w:val="32"/>
        </w:rPr>
      </w:pPr>
    </w:p>
    <w:p xmlns:wp14="http://schemas.microsoft.com/office/word/2010/wordml" w:rsidR="0009179D" w:rsidRDefault="0009179D" w14:paraId="15F7751B" wp14:textId="77777777">
      <w:pPr>
        <w:rPr>
          <w:rFonts w:ascii="Calibri" w:hAnsi="Calibri" w:cs="Calibri"/>
          <w:b/>
          <w:color w:val="461900"/>
          <w:sz w:val="32"/>
          <w:szCs w:val="32"/>
        </w:rPr>
      </w:pPr>
      <w:r>
        <w:rPr>
          <w:rFonts w:ascii="Calibri" w:hAnsi="Calibri" w:cs="Calibri"/>
          <w:b/>
          <w:color w:val="461900"/>
        </w:rPr>
        <w:t xml:space="preserve">These materials are confidential and proprietary to FSS and no part of these materials should be reproduced, published in any form by any means, electronic or mechanical including photocopy or any information storage or retrieval system nor should the materials be disclosed to third parties without the express written authorization of FSS.  Revision History </w:t>
      </w:r>
    </w:p>
    <w:p xmlns:wp14="http://schemas.microsoft.com/office/word/2010/wordml" w:rsidR="0009179D" w:rsidRDefault="0009179D" w14:paraId="1FC39945" wp14:textId="77777777">
      <w:pPr>
        <w:rPr>
          <w:rFonts w:ascii="Calibri" w:hAnsi="Calibri" w:cs="Calibri"/>
          <w:b/>
          <w:color w:val="461900"/>
          <w:sz w:val="32"/>
          <w:szCs w:val="32"/>
        </w:rPr>
      </w:pPr>
    </w:p>
    <w:p xmlns:wp14="http://schemas.microsoft.com/office/word/2010/wordml" w:rsidR="0009179D" w:rsidRDefault="0009179D" w14:paraId="3297EE22" wp14:textId="77777777">
      <w:pPr>
        <w:rPr>
          <w:rFonts w:ascii="Calibri" w:hAnsi="Calibri" w:cs="Calibri"/>
          <w:b/>
          <w:color w:val="461900"/>
          <w:sz w:val="32"/>
          <w:szCs w:val="32"/>
        </w:rPr>
      </w:pPr>
      <w:r>
        <w:rPr>
          <w:rFonts w:ascii="Calibri" w:hAnsi="Calibri" w:cs="Calibri"/>
          <w:b/>
          <w:color w:val="461900"/>
          <w:sz w:val="32"/>
          <w:szCs w:val="32"/>
        </w:rPr>
        <w:t xml:space="preserve">Revision History </w:t>
      </w:r>
    </w:p>
    <w:p xmlns:wp14="http://schemas.microsoft.com/office/word/2010/wordml" w:rsidR="0009179D" w:rsidRDefault="0009179D" w14:paraId="0562CB0E" wp14:textId="77777777">
      <w:pPr>
        <w:rPr>
          <w:rFonts w:ascii="Calibri" w:hAnsi="Calibri" w:cs="Calibri"/>
          <w:b/>
          <w:color w:val="461900"/>
          <w:sz w:val="32"/>
          <w:szCs w:val="32"/>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882"/>
        <w:gridCol w:w="1694"/>
        <w:gridCol w:w="3188"/>
        <w:gridCol w:w="2265"/>
        <w:gridCol w:w="1578"/>
        <w:gridCol w:w="1948"/>
      </w:tblGrid>
      <w:tr xmlns:wp14="http://schemas.microsoft.com/office/word/2010/wordml" w:rsidR="00000000" w14:paraId="1A67A015" wp14:textId="77777777">
        <w:tc>
          <w:tcPr>
            <w:tcW w:w="882" w:type="dxa"/>
            <w:tcBorders>
              <w:top w:val="single" w:color="000000" w:sz="1" w:space="0"/>
              <w:left w:val="single" w:color="000000" w:sz="1" w:space="0"/>
              <w:bottom w:val="single" w:color="000000" w:sz="1" w:space="0"/>
            </w:tcBorders>
            <w:shd w:val="clear" w:color="auto" w:fill="336633"/>
          </w:tcPr>
          <w:p w:rsidR="0009179D" w:rsidRDefault="0009179D" w14:paraId="1CE24AB2" wp14:textId="77777777">
            <w:pPr>
              <w:pStyle w:val="TableContents"/>
              <w:jc w:val="center"/>
              <w:rPr>
                <w:b/>
                <w:bCs/>
                <w:color w:val="FFFFFF"/>
              </w:rPr>
            </w:pPr>
            <w:r>
              <w:rPr>
                <w:b/>
                <w:bCs/>
                <w:color w:val="FFFFFF"/>
              </w:rPr>
              <w:t>S. NO</w:t>
            </w:r>
          </w:p>
        </w:tc>
        <w:tc>
          <w:tcPr>
            <w:tcW w:w="1694" w:type="dxa"/>
            <w:tcBorders>
              <w:top w:val="single" w:color="000000" w:sz="1" w:space="0"/>
              <w:left w:val="single" w:color="000000" w:sz="1" w:space="0"/>
              <w:bottom w:val="single" w:color="000000" w:sz="1" w:space="0"/>
            </w:tcBorders>
            <w:shd w:val="clear" w:color="auto" w:fill="336633"/>
          </w:tcPr>
          <w:p w:rsidR="0009179D" w:rsidRDefault="0009179D" w14:paraId="491072FA" wp14:textId="77777777">
            <w:pPr>
              <w:pStyle w:val="TableContents"/>
              <w:jc w:val="center"/>
              <w:rPr>
                <w:b/>
                <w:bCs/>
                <w:color w:val="FFFFFF"/>
              </w:rPr>
            </w:pPr>
            <w:r>
              <w:rPr>
                <w:b/>
                <w:bCs/>
                <w:color w:val="FFFFFF"/>
              </w:rPr>
              <w:t>Date</w:t>
            </w:r>
          </w:p>
        </w:tc>
        <w:tc>
          <w:tcPr>
            <w:tcW w:w="3188" w:type="dxa"/>
            <w:tcBorders>
              <w:top w:val="single" w:color="000000" w:sz="1" w:space="0"/>
              <w:left w:val="single" w:color="000000" w:sz="1" w:space="0"/>
              <w:bottom w:val="single" w:color="000000" w:sz="1" w:space="0"/>
            </w:tcBorders>
            <w:shd w:val="clear" w:color="auto" w:fill="336633"/>
          </w:tcPr>
          <w:p w:rsidR="0009179D" w:rsidRDefault="0009179D" w14:paraId="31FF54C8" wp14:textId="77777777">
            <w:pPr>
              <w:pStyle w:val="TableContents"/>
              <w:jc w:val="center"/>
              <w:rPr>
                <w:b/>
                <w:bCs/>
                <w:color w:val="FFFFFF"/>
              </w:rPr>
            </w:pPr>
            <w:r>
              <w:rPr>
                <w:b/>
                <w:bCs/>
                <w:color w:val="FFFFFF"/>
              </w:rPr>
              <w:t>Description</w:t>
            </w:r>
          </w:p>
        </w:tc>
        <w:tc>
          <w:tcPr>
            <w:tcW w:w="2265" w:type="dxa"/>
            <w:tcBorders>
              <w:top w:val="single" w:color="000000" w:sz="1" w:space="0"/>
              <w:left w:val="single" w:color="000000" w:sz="1" w:space="0"/>
              <w:bottom w:val="single" w:color="000000" w:sz="1" w:space="0"/>
            </w:tcBorders>
            <w:shd w:val="clear" w:color="auto" w:fill="336633"/>
          </w:tcPr>
          <w:p w:rsidR="0009179D" w:rsidRDefault="0009179D" w14:paraId="5E7D38B5" wp14:textId="77777777">
            <w:pPr>
              <w:pStyle w:val="TableContents"/>
              <w:jc w:val="center"/>
              <w:rPr>
                <w:b/>
                <w:bCs/>
                <w:color w:val="FFFFFF"/>
              </w:rPr>
            </w:pPr>
            <w:r>
              <w:rPr>
                <w:b/>
                <w:bCs/>
                <w:color w:val="FFFFFF"/>
              </w:rPr>
              <w:t>AUTHOR</w:t>
            </w:r>
          </w:p>
        </w:tc>
        <w:tc>
          <w:tcPr>
            <w:tcW w:w="1578" w:type="dxa"/>
            <w:tcBorders>
              <w:top w:val="single" w:color="000000" w:sz="1" w:space="0"/>
              <w:left w:val="single" w:color="000000" w:sz="1" w:space="0"/>
              <w:bottom w:val="single" w:color="000000" w:sz="1" w:space="0"/>
            </w:tcBorders>
            <w:shd w:val="clear" w:color="auto" w:fill="336633"/>
          </w:tcPr>
          <w:p w:rsidR="0009179D" w:rsidRDefault="0009179D" w14:paraId="4FF2B49E" wp14:textId="77777777">
            <w:pPr>
              <w:pStyle w:val="TableContents"/>
              <w:jc w:val="center"/>
              <w:rPr>
                <w:b/>
                <w:bCs/>
                <w:color w:val="FFFFFF"/>
              </w:rPr>
            </w:pPr>
            <w:r>
              <w:rPr>
                <w:b/>
                <w:bCs/>
                <w:color w:val="FFFFFF"/>
              </w:rPr>
              <w:t>Reviewed</w:t>
            </w:r>
          </w:p>
        </w:tc>
        <w:tc>
          <w:tcPr>
            <w:tcW w:w="1948" w:type="dxa"/>
            <w:tcBorders>
              <w:top w:val="single" w:color="000000" w:sz="1" w:space="0"/>
              <w:left w:val="single" w:color="000000" w:sz="1" w:space="0"/>
              <w:bottom w:val="single" w:color="000000" w:sz="1" w:space="0"/>
              <w:right w:val="single" w:color="000000" w:sz="1" w:space="0"/>
            </w:tcBorders>
            <w:shd w:val="clear" w:color="auto" w:fill="336633"/>
          </w:tcPr>
          <w:p w:rsidR="0009179D" w:rsidRDefault="0009179D" w14:paraId="0FEA2CF8" wp14:textId="77777777">
            <w:pPr>
              <w:pStyle w:val="TableContents"/>
              <w:jc w:val="center"/>
            </w:pPr>
            <w:r>
              <w:rPr>
                <w:b/>
                <w:bCs/>
                <w:color w:val="FFFFFF"/>
              </w:rPr>
              <w:t>Approved</w:t>
            </w:r>
          </w:p>
        </w:tc>
      </w:tr>
      <w:tr xmlns:wp14="http://schemas.microsoft.com/office/word/2010/wordml" w:rsidR="00000000" w14:paraId="538BEC10" wp14:textId="77777777">
        <w:tc>
          <w:tcPr>
            <w:tcW w:w="882" w:type="dxa"/>
            <w:tcBorders>
              <w:left w:val="single" w:color="000000" w:sz="1" w:space="0"/>
              <w:bottom w:val="single" w:color="000000" w:sz="1" w:space="0"/>
            </w:tcBorders>
            <w:shd w:val="clear" w:color="auto" w:fill="auto"/>
          </w:tcPr>
          <w:p w:rsidR="0009179D" w:rsidRDefault="0009179D" w14:paraId="649841BE" wp14:textId="77777777">
            <w:pPr>
              <w:pStyle w:val="TableContents"/>
              <w:jc w:val="center"/>
            </w:pPr>
            <w:r>
              <w:t>1</w:t>
            </w:r>
          </w:p>
        </w:tc>
        <w:tc>
          <w:tcPr>
            <w:tcW w:w="1694" w:type="dxa"/>
            <w:tcBorders>
              <w:left w:val="single" w:color="000000" w:sz="1" w:space="0"/>
              <w:bottom w:val="single" w:color="000000" w:sz="1" w:space="0"/>
            </w:tcBorders>
            <w:shd w:val="clear" w:color="auto" w:fill="auto"/>
          </w:tcPr>
          <w:p w:rsidR="0009179D" w:rsidRDefault="0009179D" w14:paraId="5F4D61BB" wp14:textId="77777777">
            <w:pPr>
              <w:pStyle w:val="TableContents"/>
              <w:jc w:val="center"/>
            </w:pPr>
            <w:r>
              <w:t>05/22/19</w:t>
            </w:r>
          </w:p>
        </w:tc>
        <w:tc>
          <w:tcPr>
            <w:tcW w:w="3188" w:type="dxa"/>
            <w:tcBorders>
              <w:left w:val="single" w:color="000000" w:sz="1" w:space="0"/>
              <w:bottom w:val="single" w:color="000000" w:sz="1" w:space="0"/>
            </w:tcBorders>
            <w:shd w:val="clear" w:color="auto" w:fill="auto"/>
          </w:tcPr>
          <w:p w:rsidR="0009179D" w:rsidRDefault="0009179D" w14:paraId="1DA25B3D" wp14:textId="77777777">
            <w:pPr>
              <w:pStyle w:val="TableContents"/>
              <w:jc w:val="center"/>
            </w:pPr>
            <w:r>
              <w:t>PG FSS NET FSD</w:t>
            </w:r>
          </w:p>
        </w:tc>
        <w:tc>
          <w:tcPr>
            <w:tcW w:w="2265" w:type="dxa"/>
            <w:tcBorders>
              <w:left w:val="single" w:color="000000" w:sz="1" w:space="0"/>
              <w:bottom w:val="single" w:color="000000" w:sz="1" w:space="0"/>
            </w:tcBorders>
            <w:shd w:val="clear" w:color="auto" w:fill="auto"/>
          </w:tcPr>
          <w:p w:rsidR="0009179D" w:rsidRDefault="0009179D" w14:paraId="28F83E7A" wp14:textId="77777777">
            <w:pPr>
              <w:pStyle w:val="TableContents"/>
              <w:jc w:val="center"/>
            </w:pPr>
            <w:r>
              <w:t>Vinoth Selvam S</w:t>
            </w:r>
          </w:p>
        </w:tc>
        <w:tc>
          <w:tcPr>
            <w:tcW w:w="1578" w:type="dxa"/>
            <w:tcBorders>
              <w:left w:val="single" w:color="000000" w:sz="1" w:space="0"/>
              <w:bottom w:val="single" w:color="000000" w:sz="1" w:space="0"/>
            </w:tcBorders>
            <w:shd w:val="clear" w:color="auto" w:fill="auto"/>
          </w:tcPr>
          <w:p w:rsidR="0009179D" w:rsidRDefault="0009179D" w14:paraId="34CE0A41" wp14:textId="77777777">
            <w:pPr>
              <w:pStyle w:val="TableContents"/>
              <w:snapToGrid w:val="0"/>
            </w:pPr>
          </w:p>
        </w:tc>
        <w:tc>
          <w:tcPr>
            <w:tcW w:w="1948" w:type="dxa"/>
            <w:tcBorders>
              <w:left w:val="single" w:color="000000" w:sz="1" w:space="0"/>
              <w:bottom w:val="single" w:color="000000" w:sz="1" w:space="0"/>
              <w:right w:val="single" w:color="000000" w:sz="1" w:space="0"/>
            </w:tcBorders>
            <w:shd w:val="clear" w:color="auto" w:fill="auto"/>
          </w:tcPr>
          <w:p w:rsidR="0009179D" w:rsidRDefault="0009179D" w14:paraId="62EBF3C5" wp14:textId="77777777">
            <w:pPr>
              <w:pStyle w:val="TableContents"/>
              <w:snapToGrid w:val="0"/>
            </w:pPr>
          </w:p>
        </w:tc>
      </w:tr>
    </w:tbl>
    <w:p xmlns:wp14="http://schemas.microsoft.com/office/word/2010/wordml" w:rsidR="0009179D" w:rsidRDefault="0009179D" w14:paraId="6D98A12B" wp14:textId="77777777">
      <w:pPr>
        <w:rPr>
          <w:rFonts w:ascii="Calibri" w:hAnsi="Calibri" w:cs="Calibri"/>
          <w:b/>
          <w:color w:val="461900"/>
          <w:sz w:val="32"/>
          <w:szCs w:val="32"/>
        </w:rPr>
      </w:pPr>
    </w:p>
    <w:p xmlns:wp14="http://schemas.microsoft.com/office/word/2010/wordml" w:rsidR="0009179D" w:rsidRDefault="0009179D" w14:paraId="29D6B04F"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0A6959E7"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100C5B58"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12F40E89"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608DEACE"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2BAC6FC9"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156A6281"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20876B09"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10146664"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5B68B9CD"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1B7172F4"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325CE300"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25DD3341"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23DD831B"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28CE8CB7"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1895D3B7"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7FDE0BDC"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6C1031F9" wp14:textId="77777777">
      <w:pPr>
        <w:rPr>
          <w:rFonts w:ascii="Calibri" w:hAnsi="Calibri" w:cs="Calibri"/>
          <w:b/>
          <w:color w:val="CC0000"/>
          <w:sz w:val="32"/>
          <w:szCs w:val="32"/>
        </w:rPr>
      </w:pPr>
      <w:r>
        <w:rPr>
          <w:rFonts w:ascii="Calibri" w:hAnsi="Calibri" w:cs="Calibri"/>
          <w:b/>
          <w:color w:val="CC0000"/>
          <w:sz w:val="32"/>
          <w:szCs w:val="32"/>
        </w:rPr>
        <w:t xml:space="preserve"> </w:t>
      </w:r>
    </w:p>
    <w:p xmlns:wp14="http://schemas.microsoft.com/office/word/2010/wordml" w:rsidR="0009179D" w:rsidRDefault="0009179D" w14:paraId="4CE745D7" wp14:textId="77777777">
      <w:pPr>
        <w:rPr>
          <w:rFonts w:ascii="Calibri" w:hAnsi="Calibri" w:cs="Calibri"/>
          <w:b/>
          <w:color w:val="004586"/>
          <w:sz w:val="48"/>
          <w:szCs w:val="48"/>
        </w:rPr>
      </w:pPr>
      <w:r>
        <w:rPr>
          <w:rFonts w:ascii="Calibri" w:hAnsi="Calibri" w:cs="Calibri"/>
          <w:b/>
          <w:color w:val="CC0000"/>
          <w:sz w:val="32"/>
          <w:szCs w:val="32"/>
        </w:rPr>
        <w:t xml:space="preserve"> </w:t>
      </w:r>
    </w:p>
    <w:p xmlns:wp14="http://schemas.microsoft.com/office/word/2010/wordml" w:rsidR="0009179D" w:rsidRDefault="0009179D" w14:paraId="2946DB82" wp14:textId="77777777">
      <w:pPr>
        <w:rPr>
          <w:rFonts w:ascii="Calibri" w:hAnsi="Calibri" w:cs="Calibri"/>
          <w:b/>
          <w:color w:val="004586"/>
          <w:sz w:val="48"/>
          <w:szCs w:val="48"/>
        </w:rPr>
      </w:pPr>
    </w:p>
    <w:p xmlns:wp14="http://schemas.microsoft.com/office/word/2010/wordml" w:rsidR="0009179D" w:rsidRDefault="0009179D" w14:paraId="6C5B5550" wp14:textId="77777777">
      <w:pPr>
        <w:rPr>
          <w:rFonts w:ascii="Arial" w:hAnsi="Arial" w:cs="Arial"/>
          <w:b/>
          <w:color w:val="004586"/>
          <w:sz w:val="36"/>
          <w:szCs w:val="36"/>
        </w:rPr>
      </w:pPr>
      <w:r>
        <w:rPr>
          <w:rFonts w:ascii="Arial" w:hAnsi="Arial" w:cs="Arial"/>
          <w:b/>
          <w:color w:val="004586"/>
          <w:sz w:val="36"/>
          <w:szCs w:val="36"/>
        </w:rPr>
        <w:t>Introduction:</w:t>
      </w:r>
    </w:p>
    <w:p xmlns:wp14="http://schemas.microsoft.com/office/word/2010/wordml" w:rsidR="0009179D" w:rsidRDefault="0009179D" w14:paraId="5997CC1D" wp14:textId="77777777">
      <w:pPr>
        <w:rPr>
          <w:rFonts w:ascii="Arial" w:hAnsi="Arial" w:cs="Arial"/>
          <w:b/>
          <w:color w:val="004586"/>
          <w:sz w:val="36"/>
          <w:szCs w:val="36"/>
        </w:rPr>
      </w:pPr>
    </w:p>
    <w:p xmlns:wp14="http://schemas.microsoft.com/office/word/2010/wordml" w:rsidR="0009179D" w:rsidRDefault="0009179D" w14:paraId="04A818CA" wp14:textId="77777777">
      <w:pPr>
        <w:rPr>
          <w:rFonts w:ascii="Calibri" w:hAnsi="Calibri" w:eastAsia="TimesNewRomanPS-BoldItalicMT" w:cs="Calibri"/>
          <w:b/>
          <w:bCs/>
          <w:color w:val="000000"/>
          <w:sz w:val="26"/>
          <w:szCs w:val="26"/>
        </w:rPr>
      </w:pPr>
      <w:r>
        <w:rPr>
          <w:rFonts w:ascii="Calibri" w:hAnsi="Calibri" w:eastAsia="TimesNewRomanPS-BoldItalicMT" w:cs="Calibri"/>
          <w:b/>
          <w:bCs/>
          <w:color w:val="000000"/>
          <w:sz w:val="26"/>
          <w:szCs w:val="26"/>
        </w:rPr>
        <w:t>A Payment Gateway is a merchant service provided by an e-commerce application service provider that authorizes credit card or direct payments processing for e-businesses, online retailers .FSS Payment Gateway is a scalable, secure platform-commerce/M-commerce that supports multiple payment mechanisms across delivery channels such as internet and IVR. Powered by robust fraud and risk engine, FSS internet payment gateway ensures minimal transaction compromises and delivers a delightful experience to end users</w:t>
      </w:r>
      <w:r>
        <w:rPr>
          <w:rFonts w:ascii="Calibri" w:hAnsi="Calibri" w:eastAsia="TimesNewRomanPS-BoldItalicMT" w:cs="Calibri"/>
          <w:b/>
          <w:bCs/>
          <w:color w:val="000000"/>
          <w:sz w:val="26"/>
          <w:szCs w:val="26"/>
        </w:rPr>
        <w:t>.</w:t>
      </w:r>
    </w:p>
    <w:p xmlns:wp14="http://schemas.microsoft.com/office/word/2010/wordml" w:rsidR="0009179D" w:rsidRDefault="0009179D" w14:paraId="110FFD37" wp14:textId="77777777">
      <w:pPr>
        <w:rPr>
          <w:rFonts w:ascii="Calibri" w:hAnsi="Calibri" w:eastAsia="TimesNewRomanPS-BoldItalicMT" w:cs="Calibri"/>
          <w:b/>
          <w:bCs/>
          <w:color w:val="000000"/>
          <w:sz w:val="26"/>
          <w:szCs w:val="26"/>
        </w:rPr>
      </w:pPr>
    </w:p>
    <w:p xmlns:wp14="http://schemas.microsoft.com/office/word/2010/wordml" w:rsidR="0009179D" w:rsidRDefault="0009179D" w14:paraId="7E5CF718" wp14:textId="77777777">
      <w:pPr>
        <w:rPr>
          <w:rFonts w:ascii="Calibri" w:hAnsi="Calibri" w:cs="Calibri"/>
          <w:color w:val="000000"/>
          <w:sz w:val="26"/>
          <w:szCs w:val="26"/>
        </w:rPr>
      </w:pPr>
      <w:r>
        <w:rPr>
          <w:rFonts w:ascii="Calibri" w:hAnsi="Calibri" w:cs="Calibri"/>
          <w:color w:val="000000"/>
          <w:sz w:val="26"/>
          <w:szCs w:val="26"/>
        </w:rPr>
        <w:t>A payment gateway allows a connection directly between a website and a bank, meaning that payments can be placed directly on a website and deposited straight into a bank account.</w:t>
      </w:r>
    </w:p>
    <w:p xmlns:wp14="http://schemas.microsoft.com/office/word/2010/wordml" w:rsidR="0009179D" w:rsidRDefault="0009179D" w14:paraId="6B699379" wp14:textId="77777777">
      <w:pPr>
        <w:rPr>
          <w:rFonts w:ascii="Calibri" w:hAnsi="Calibri" w:cs="Calibri"/>
          <w:color w:val="000000"/>
          <w:sz w:val="26"/>
          <w:szCs w:val="26"/>
        </w:rPr>
      </w:pPr>
    </w:p>
    <w:p xmlns:wp14="http://schemas.microsoft.com/office/word/2010/wordml" w:rsidR="0009179D" w:rsidRDefault="0009179D" w14:paraId="32AF5C11" wp14:textId="77777777">
      <w:pPr>
        <w:rPr>
          <w:rFonts w:ascii="Calibri" w:hAnsi="Calibri" w:eastAsia="TimesNewRomanPS-BoldItalicMT" w:cs="Calibri"/>
          <w:color w:val="000000"/>
          <w:sz w:val="28"/>
          <w:szCs w:val="28"/>
        </w:rPr>
      </w:pPr>
      <w:r>
        <w:rPr>
          <w:rFonts w:ascii="Calibri" w:hAnsi="Calibri" w:eastAsia="TimesNewRomanPS-BoldItalicMT" w:cs="Calibri"/>
          <w:color w:val="000000"/>
          <w:sz w:val="26"/>
          <w:szCs w:val="26"/>
        </w:rPr>
        <w:t>A payment gateway is a server that is dedicated to linking websites and banks so that online credit card transactions can be completed in real-time.</w:t>
      </w:r>
    </w:p>
    <w:p xmlns:wp14="http://schemas.microsoft.com/office/word/2010/wordml" w:rsidR="0009179D" w:rsidRDefault="0009179D" w14:paraId="3FE9F23F" wp14:textId="77777777">
      <w:pPr>
        <w:rPr>
          <w:rFonts w:ascii="Calibri" w:hAnsi="Calibri" w:eastAsia="TimesNewRomanPS-BoldItalicMT" w:cs="Calibri"/>
          <w:color w:val="000000"/>
          <w:sz w:val="28"/>
          <w:szCs w:val="28"/>
        </w:rPr>
      </w:pPr>
    </w:p>
    <w:p xmlns:wp14="http://schemas.microsoft.com/office/word/2010/wordml" w:rsidR="0009179D" w:rsidRDefault="0009179D" w14:paraId="0E6C1432" wp14:textId="77777777">
      <w:pPr>
        <w:rPr>
          <w:rFonts w:ascii="Arial" w:hAnsi="Arial" w:eastAsia="TimesNewRomanPS-BoldItalicMT" w:cs="Arial"/>
          <w:b/>
          <w:bCs/>
          <w:color w:val="004586"/>
          <w:sz w:val="28"/>
          <w:szCs w:val="28"/>
        </w:rPr>
      </w:pPr>
      <w:r>
        <w:rPr>
          <w:rFonts w:ascii="Arial" w:hAnsi="Arial" w:eastAsia="TimesNewRomanPS-BoldItalicMT" w:cs="Arial"/>
          <w:b/>
          <w:bCs/>
          <w:color w:val="004586"/>
          <w:sz w:val="28"/>
          <w:szCs w:val="28"/>
        </w:rPr>
        <w:t>How it works ?</w:t>
      </w:r>
    </w:p>
    <w:p xmlns:wp14="http://schemas.microsoft.com/office/word/2010/wordml" w:rsidR="0009179D" w:rsidRDefault="0009179D" w14:paraId="1F72F646" wp14:textId="77777777">
      <w:pPr>
        <w:rPr>
          <w:rFonts w:ascii="Arial" w:hAnsi="Arial" w:eastAsia="TimesNewRomanPS-BoldItalicMT" w:cs="Arial"/>
          <w:b/>
          <w:bCs/>
          <w:color w:val="004586"/>
          <w:sz w:val="28"/>
          <w:szCs w:val="28"/>
        </w:rPr>
      </w:pPr>
    </w:p>
    <w:p xmlns:wp14="http://schemas.microsoft.com/office/word/2010/wordml" w:rsidR="0009179D" w:rsidRDefault="0009179D" w14:paraId="3606DB56" wp14:textId="77777777">
      <w:p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Payment gateways work by providing the secure, integral link between a website (web server) and the bank. When credit card details are submitted on a website the payment gateway receives these details and sends them to the bank for verification. The bank then replies with a response; usually either accepted or declined. The payment gateway then sends this response back to the web server when the appropriate message is displayed to the user - for example "Your payment has been successful".</w:t>
      </w:r>
    </w:p>
    <w:p xmlns:wp14="http://schemas.microsoft.com/office/word/2010/wordml" w:rsidR="0009179D" w:rsidRDefault="0009179D" w14:paraId="08CE6F91" wp14:textId="77777777">
      <w:pPr>
        <w:rPr>
          <w:rFonts w:ascii="Calibri" w:hAnsi="Calibri" w:eastAsia="TimesNewRomanPS-BoldItalicMT" w:cs="Calibri"/>
          <w:color w:val="000000"/>
          <w:sz w:val="26"/>
          <w:szCs w:val="26"/>
        </w:rPr>
      </w:pPr>
    </w:p>
    <w:p xmlns:wp14="http://schemas.microsoft.com/office/word/2010/wordml" w:rsidR="0009179D" w:rsidRDefault="0009179D" w14:paraId="1C010BA5" wp14:textId="77777777">
      <w:pPr>
        <w:rPr>
          <w:rFonts w:ascii="Arial" w:hAnsi="Arial" w:eastAsia="TimesNewRomanPS-BoldItalicMT" w:cs="Arial"/>
          <w:b/>
          <w:bCs/>
          <w:color w:val="004586"/>
          <w:sz w:val="28"/>
          <w:szCs w:val="28"/>
        </w:rPr>
      </w:pPr>
      <w:r>
        <w:rPr>
          <w:rFonts w:ascii="Arial" w:hAnsi="Arial" w:eastAsia="TimesNewRomanPS-BoldItalicMT" w:cs="Arial"/>
          <w:b/>
          <w:bCs/>
          <w:color w:val="004586"/>
          <w:sz w:val="28"/>
          <w:szCs w:val="28"/>
        </w:rPr>
        <w:t>Requirements:</w:t>
      </w:r>
    </w:p>
    <w:p xmlns:wp14="http://schemas.microsoft.com/office/word/2010/wordml" w:rsidR="0009179D" w:rsidRDefault="0009179D" w14:paraId="61CDCEAD" wp14:textId="77777777">
      <w:pPr>
        <w:rPr>
          <w:rFonts w:ascii="Arial" w:hAnsi="Arial" w:eastAsia="TimesNewRomanPS-BoldItalicMT" w:cs="Arial"/>
          <w:b/>
          <w:bCs/>
          <w:color w:val="004586"/>
          <w:sz w:val="28"/>
          <w:szCs w:val="28"/>
        </w:rPr>
      </w:pPr>
    </w:p>
    <w:p xmlns:wp14="http://schemas.microsoft.com/office/word/2010/wordml" w:rsidR="0009179D" w:rsidRDefault="0009179D" w14:paraId="4119D330" wp14:textId="77777777">
      <w:pPr>
        <w:rPr>
          <w:rFonts w:ascii="Calibri" w:hAnsi="Calibri" w:cs="Calibri"/>
          <w:color w:val="000000"/>
          <w:sz w:val="26"/>
          <w:szCs w:val="26"/>
        </w:rPr>
      </w:pPr>
      <w:r>
        <w:rPr>
          <w:rFonts w:ascii="Calibri" w:hAnsi="Calibri" w:cs="Calibri"/>
          <w:color w:val="000000"/>
          <w:sz w:val="26"/>
          <w:szCs w:val="26"/>
        </w:rPr>
        <w:t>If you are looking at accepting real-time credit cards on your website then a payment gateway is required. There are three main requirements for a payment gateway to work:</w:t>
      </w:r>
    </w:p>
    <w:p xmlns:wp14="http://schemas.microsoft.com/office/word/2010/wordml" w:rsidR="0009179D" w:rsidRDefault="0009179D" w14:paraId="6BB9E253" wp14:textId="77777777">
      <w:pPr>
        <w:rPr>
          <w:rFonts w:ascii="Calibri" w:hAnsi="Calibri" w:cs="Calibri"/>
          <w:color w:val="000000"/>
          <w:sz w:val="26"/>
          <w:szCs w:val="26"/>
        </w:rPr>
      </w:pPr>
    </w:p>
    <w:p xmlns:wp14="http://schemas.microsoft.com/office/word/2010/wordml" w:rsidR="0009179D" w:rsidRDefault="0009179D" w14:paraId="01A10AFC" wp14:textId="77777777">
      <w:pPr>
        <w:rPr>
          <w:rFonts w:ascii="Calibri" w:hAnsi="Calibri" w:cs="Calibri"/>
          <w:color w:val="000000"/>
          <w:sz w:val="26"/>
          <w:szCs w:val="26"/>
        </w:rPr>
      </w:pPr>
      <w:r>
        <w:rPr>
          <w:rFonts w:ascii="Calibri" w:hAnsi="Calibri" w:cs="Calibri"/>
          <w:color w:val="000000"/>
          <w:sz w:val="26"/>
          <w:szCs w:val="26"/>
        </w:rPr>
        <w:t>1.A website that meets the security and eligibility requirements for the bank to issue a merchant account</w:t>
      </w:r>
    </w:p>
    <w:p xmlns:wp14="http://schemas.microsoft.com/office/word/2010/wordml" w:rsidR="0009179D" w:rsidRDefault="0009179D" w14:paraId="23DE523C" wp14:textId="77777777">
      <w:pPr>
        <w:rPr>
          <w:rFonts w:ascii="Calibri" w:hAnsi="Calibri" w:cs="Calibri"/>
          <w:color w:val="000000"/>
          <w:sz w:val="26"/>
          <w:szCs w:val="26"/>
        </w:rPr>
      </w:pPr>
    </w:p>
    <w:p xmlns:wp14="http://schemas.microsoft.com/office/word/2010/wordml" w:rsidR="0009179D" w:rsidRDefault="0009179D" w14:paraId="23420C71" wp14:textId="77777777">
      <w:pPr>
        <w:rPr>
          <w:rFonts w:ascii="Calibri" w:hAnsi="Calibri" w:cs="Calibri"/>
          <w:color w:val="000000"/>
          <w:sz w:val="26"/>
          <w:szCs w:val="26"/>
        </w:rPr>
      </w:pPr>
      <w:r>
        <w:rPr>
          <w:rFonts w:ascii="Calibri" w:hAnsi="Calibri" w:cs="Calibri"/>
          <w:color w:val="000000"/>
          <w:sz w:val="26"/>
          <w:szCs w:val="26"/>
        </w:rPr>
        <w:t xml:space="preserve">2.A merchant account from a bank. A merchant account is a special kind of bank account that can be linked directly to a payment gateway. These bank accounts are issued only upon review of a website to ensure it meets privacy and security requirements. Requirements often include an SSL certificate and a privacy policy. </w:t>
      </w:r>
    </w:p>
    <w:p xmlns:wp14="http://schemas.microsoft.com/office/word/2010/wordml" w:rsidR="0009179D" w:rsidRDefault="0009179D" w14:paraId="52E56223" wp14:textId="77777777">
      <w:pPr>
        <w:rPr>
          <w:rFonts w:ascii="Calibri" w:hAnsi="Calibri" w:cs="Calibri"/>
          <w:color w:val="000000"/>
          <w:sz w:val="26"/>
          <w:szCs w:val="26"/>
        </w:rPr>
      </w:pPr>
    </w:p>
    <w:p xmlns:wp14="http://schemas.microsoft.com/office/word/2010/wordml" w:rsidR="0009179D" w:rsidRDefault="0009179D" w14:paraId="730FFDE7" wp14:textId="77777777">
      <w:pPr>
        <w:rPr>
          <w:rFonts w:ascii="Calibri" w:hAnsi="Calibri" w:cs="Calibri"/>
          <w:color w:val="000000"/>
          <w:sz w:val="26"/>
          <w:szCs w:val="26"/>
        </w:rPr>
      </w:pPr>
      <w:r>
        <w:rPr>
          <w:rFonts w:ascii="Calibri" w:hAnsi="Calibri" w:cs="Calibri"/>
          <w:color w:val="000000"/>
          <w:sz w:val="26"/>
          <w:szCs w:val="26"/>
        </w:rPr>
        <w:t xml:space="preserve">3.A payment gateway provider. Payment gateway providers offer the server that acts as the link between your website and the bank. The server has a very special configuration and a very high level of security due to the sensitive nature of the data being transferred. </w:t>
      </w:r>
    </w:p>
    <w:p xmlns:wp14="http://schemas.microsoft.com/office/word/2010/wordml" w:rsidR="0009179D" w:rsidRDefault="0009179D" w14:paraId="07547A01" wp14:textId="77777777">
      <w:pPr>
        <w:rPr>
          <w:rFonts w:ascii="Calibri" w:hAnsi="Calibri" w:cs="Calibri"/>
          <w:color w:val="000000"/>
          <w:sz w:val="26"/>
          <w:szCs w:val="26"/>
        </w:rPr>
      </w:pPr>
    </w:p>
    <w:p xmlns:wp14="http://schemas.microsoft.com/office/word/2010/wordml" w:rsidR="0009179D" w:rsidRDefault="0009179D" w14:paraId="6D38E134" wp14:textId="77777777">
      <w:pPr>
        <w:rPr>
          <w:rFonts w:ascii="Calibri" w:hAnsi="Calibri" w:cs="Calibri"/>
          <w:color w:val="000000"/>
          <w:sz w:val="26"/>
          <w:szCs w:val="26"/>
        </w:rPr>
      </w:pPr>
      <w:r>
        <w:rPr>
          <w:rFonts w:ascii="Calibri" w:hAnsi="Calibri" w:eastAsia="TimesNewRomanPS-BoldItalicMT" w:cs="Calibri"/>
          <w:color w:val="000000"/>
          <w:sz w:val="26"/>
          <w:szCs w:val="26"/>
        </w:rPr>
        <w:t>Once all three requirements are met, the payment gateway then needs to be connected to the website and to the merchant account. This will then allow for real-time credit card processing.</w:t>
      </w:r>
    </w:p>
    <w:p xmlns:wp14="http://schemas.microsoft.com/office/word/2010/wordml" w:rsidR="0009179D" w:rsidRDefault="0009179D" w14:paraId="5043CB0F" wp14:textId="77777777">
      <w:pPr>
        <w:rPr>
          <w:rFonts w:ascii="Calibri" w:hAnsi="Calibri" w:cs="Calibri"/>
          <w:color w:val="000000"/>
          <w:sz w:val="26"/>
          <w:szCs w:val="26"/>
        </w:rPr>
      </w:pPr>
    </w:p>
    <w:p xmlns:wp14="http://schemas.microsoft.com/office/word/2010/wordml" w:rsidR="0009179D" w:rsidRDefault="0009179D" w14:paraId="71D97EC5" wp14:textId="77777777">
      <w:pPr>
        <w:rPr>
          <w:rFonts w:ascii="Arial" w:hAnsi="Arial" w:eastAsia="TimesNewRomanPS-BoldItalicMT" w:cs="Arial"/>
          <w:b/>
          <w:bCs/>
          <w:color w:val="004586"/>
          <w:sz w:val="28"/>
          <w:szCs w:val="28"/>
        </w:rPr>
      </w:pPr>
      <w:r>
        <w:rPr>
          <w:rFonts w:ascii="Arial" w:hAnsi="Arial" w:eastAsia="TimesNewRomanPS-BoldItalicMT" w:cs="Arial"/>
          <w:b/>
          <w:bCs/>
          <w:color w:val="004586"/>
          <w:sz w:val="28"/>
          <w:szCs w:val="28"/>
        </w:rPr>
        <w:t>Benefits:</w:t>
      </w:r>
    </w:p>
    <w:p xmlns:wp14="http://schemas.microsoft.com/office/word/2010/wordml" w:rsidR="0009179D" w:rsidRDefault="0009179D" w14:paraId="07459315" wp14:textId="77777777">
      <w:pPr>
        <w:rPr>
          <w:rFonts w:ascii="Arial" w:hAnsi="Arial" w:eastAsia="TimesNewRomanPS-BoldItalicMT" w:cs="Arial"/>
          <w:b/>
          <w:bCs/>
          <w:color w:val="004586"/>
          <w:sz w:val="28"/>
          <w:szCs w:val="28"/>
        </w:rPr>
      </w:pPr>
    </w:p>
    <w:p xmlns:wp14="http://schemas.microsoft.com/office/word/2010/wordml" w:rsidR="0009179D" w:rsidRDefault="0009179D" w14:paraId="5E5CDE59" wp14:textId="77777777">
      <w:p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By incorporating a payment gateway into your e-commerce website you can ensure you are providing the easiest and most streamlined buying experience for your customers. The easier it is to buy from your online store the more likely visitors are to purchase.</w:t>
      </w:r>
    </w:p>
    <w:p xmlns:wp14="http://schemas.microsoft.com/office/word/2010/wordml" w:rsidR="0009179D" w:rsidRDefault="0009179D" w14:paraId="6537F28F" wp14:textId="77777777">
      <w:pPr>
        <w:rPr>
          <w:rFonts w:ascii="Calibri" w:hAnsi="Calibri" w:eastAsia="TimesNewRomanPS-BoldItalicMT" w:cs="Calibri"/>
          <w:color w:val="000000"/>
          <w:sz w:val="26"/>
          <w:szCs w:val="26"/>
        </w:rPr>
      </w:pPr>
    </w:p>
    <w:p xmlns:wp14="http://schemas.microsoft.com/office/word/2010/wordml" w:rsidR="0009179D" w:rsidRDefault="0009179D" w14:paraId="2BCF7DF3" wp14:textId="77777777">
      <w:pPr>
        <w:rPr>
          <w:rFonts w:ascii="Calibri" w:hAnsi="Calibri" w:cs="Calibri"/>
          <w:color w:val="000000"/>
          <w:sz w:val="26"/>
          <w:szCs w:val="26"/>
        </w:rPr>
      </w:pPr>
      <w:r>
        <w:rPr>
          <w:rFonts w:ascii="Calibri" w:hAnsi="Calibri" w:eastAsia="TimesNewRomanPS-BoldItalicMT" w:cs="Calibri"/>
          <w:color w:val="990000"/>
          <w:sz w:val="26"/>
          <w:szCs w:val="26"/>
        </w:rPr>
        <w:t xml:space="preserve">Visitors stay on site: </w:t>
      </w:r>
      <w:r>
        <w:rPr>
          <w:rFonts w:ascii="Calibri" w:hAnsi="Calibri" w:eastAsia="TimesNewRomanPS-BoldItalicMT" w:cs="Calibri"/>
          <w:color w:val="000000"/>
          <w:sz w:val="26"/>
          <w:szCs w:val="26"/>
        </w:rPr>
        <w:t>Many websites will take advantage of third party or hosted payment processing facilities such as PayPal. These facilities do work well and can provide secure payment options, however they do have draw backs. A major advantage of using a payment gateway is that customers will not leave your website to make payment. All user information and credit card details are inputted on your website meaning fewer steps for the buyer. Further to this, re-directing users to a separate website for payment often leads to mi</w:t>
      </w:r>
      <w:r>
        <w:rPr>
          <w:rFonts w:ascii="Calibri" w:hAnsi="Calibri" w:eastAsia="TimesNewRomanPS-BoldItalicMT" w:cs="Calibri"/>
          <w:color w:val="000000"/>
          <w:sz w:val="26"/>
          <w:szCs w:val="26"/>
        </w:rPr>
        <w:t>strust and payment abandonment.</w:t>
      </w:r>
    </w:p>
    <w:p xmlns:wp14="http://schemas.microsoft.com/office/word/2010/wordml" w:rsidR="0009179D" w:rsidRDefault="0009179D" w14:paraId="6DFB9E20" wp14:textId="77777777">
      <w:pPr>
        <w:rPr>
          <w:rFonts w:ascii="Calibri" w:hAnsi="Calibri" w:cs="Calibri"/>
          <w:color w:val="000000"/>
          <w:sz w:val="26"/>
          <w:szCs w:val="26"/>
        </w:rPr>
      </w:pPr>
    </w:p>
    <w:p xmlns:wp14="http://schemas.microsoft.com/office/word/2010/wordml" w:rsidR="0009179D" w:rsidRDefault="0009179D" w14:paraId="0B0732F3" wp14:textId="77777777">
      <w:r>
        <w:rPr>
          <w:rFonts w:ascii="Calibri" w:hAnsi="Calibri" w:eastAsia="TimesNewRomanPS-BoldItalicMT" w:cs="Calibri"/>
          <w:color w:val="990000"/>
          <w:sz w:val="26"/>
          <w:szCs w:val="26"/>
        </w:rPr>
        <w:t xml:space="preserve">Real time transactions and payments: </w:t>
      </w:r>
      <w:r>
        <w:rPr>
          <w:rFonts w:ascii="Calibri" w:hAnsi="Calibri" w:eastAsia="TimesNewRomanPS-BoldItalicMT" w:cs="Calibri"/>
          <w:sz w:val="26"/>
          <w:szCs w:val="26"/>
        </w:rPr>
        <w:t>Utilizing a payment gateway allows you to accept credit cards directly on your website, but also means that these credit card transactions are processed in real-time. Real-time transactions mean that you as the merchant get paid immediately and that the customers get instant feedback as to whether their payment has been accepted or declined.</w:t>
      </w:r>
    </w:p>
    <w:p xmlns:wp14="http://schemas.microsoft.com/office/word/2010/wordml" w:rsidR="0009179D" w:rsidRDefault="0009179D" w14:paraId="70DF9E56" wp14:textId="77777777"/>
    <w:p xmlns:wp14="http://schemas.microsoft.com/office/word/2010/wordml" w:rsidR="0009179D" w:rsidRDefault="0009179D" w14:paraId="07D0EF26" wp14:textId="77777777">
      <w:pPr>
        <w:rPr>
          <w:rFonts w:ascii="Calibri" w:hAnsi="Calibri" w:cs="Calibri"/>
          <w:color w:val="000000"/>
          <w:sz w:val="26"/>
          <w:szCs w:val="26"/>
        </w:rPr>
      </w:pPr>
      <w:r>
        <w:rPr>
          <w:rFonts w:ascii="Calibri" w:hAnsi="Calibri" w:eastAsia="TimesNewRomanPS-BoldItalicMT" w:cs="Calibri"/>
          <w:color w:val="990000"/>
          <w:sz w:val="26"/>
          <w:szCs w:val="26"/>
        </w:rPr>
        <w:t xml:space="preserve">Saves time and reduces administration: </w:t>
      </w:r>
      <w:r>
        <w:rPr>
          <w:rFonts w:ascii="Calibri" w:hAnsi="Calibri" w:eastAsia="TimesNewRomanPS-BoldItalicMT" w:cs="Calibri"/>
          <w:color w:val="000000"/>
          <w:sz w:val="26"/>
          <w:szCs w:val="26"/>
        </w:rPr>
        <w:t>A payment gateway saves time with the fact that credit cards are processed in real-time and funds are deposited directly into a merchant account. A payment gateway removes the need for manual card processing or third party account consolidation.</w:t>
      </w:r>
    </w:p>
    <w:p xmlns:wp14="http://schemas.microsoft.com/office/word/2010/wordml" w:rsidR="0009179D" w:rsidRDefault="0009179D" w14:paraId="44E871BC" wp14:textId="77777777">
      <w:pPr>
        <w:rPr>
          <w:rFonts w:ascii="Calibri" w:hAnsi="Calibri" w:cs="Calibri"/>
          <w:color w:val="000000"/>
          <w:sz w:val="26"/>
          <w:szCs w:val="26"/>
        </w:rPr>
      </w:pPr>
    </w:p>
    <w:p xmlns:wp14="http://schemas.microsoft.com/office/word/2010/wordml" w:rsidR="0009179D" w:rsidRDefault="0009179D" w14:paraId="2DEFB207" wp14:textId="77777777">
      <w:pPr>
        <w:rPr>
          <w:rFonts w:ascii="Calibri" w:hAnsi="Calibri" w:cs="Calibri"/>
          <w:color w:val="000000"/>
          <w:sz w:val="26"/>
          <w:szCs w:val="26"/>
        </w:rPr>
      </w:pPr>
      <w:r>
        <w:rPr>
          <w:rFonts w:ascii="Arial" w:hAnsi="Arial" w:eastAsia="TimesNewRomanPS-BoldItalicMT" w:cs="Arial"/>
          <w:b/>
          <w:bCs/>
          <w:color w:val="004586"/>
          <w:sz w:val="28"/>
          <w:szCs w:val="28"/>
        </w:rPr>
        <w:t>Types of Payment Gateway:</w:t>
      </w:r>
    </w:p>
    <w:p xmlns:wp14="http://schemas.microsoft.com/office/word/2010/wordml" w:rsidR="0009179D" w:rsidRDefault="0009179D" w14:paraId="144A5D23" wp14:textId="77777777">
      <w:pPr>
        <w:rPr>
          <w:rFonts w:ascii="Calibri" w:hAnsi="Calibri" w:cs="Calibri"/>
          <w:color w:val="000000"/>
          <w:sz w:val="26"/>
          <w:szCs w:val="26"/>
        </w:rPr>
      </w:pPr>
    </w:p>
    <w:p xmlns:wp14="http://schemas.microsoft.com/office/word/2010/wordml" w:rsidR="0009179D" w:rsidRDefault="0009179D" w14:paraId="65388A6A" wp14:textId="77777777">
      <w:pPr>
        <w:numPr>
          <w:ilvl w:val="0"/>
          <w:numId w:val="10"/>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Hosted Transactions (3D &amp; non-3D Transaction)</w:t>
      </w:r>
    </w:p>
    <w:p xmlns:wp14="http://schemas.microsoft.com/office/word/2010/wordml" w:rsidR="0009179D" w:rsidRDefault="0009179D" w14:paraId="32DDB0ED" wp14:textId="77777777">
      <w:pPr>
        <w:numPr>
          <w:ilvl w:val="0"/>
          <w:numId w:val="10"/>
        </w:numPr>
        <w:rPr>
          <w:rFonts w:ascii="Calibri" w:hAnsi="Calibri" w:cs="Calibri"/>
          <w:color w:val="000000"/>
          <w:sz w:val="26"/>
          <w:szCs w:val="26"/>
        </w:rPr>
      </w:pPr>
      <w:r>
        <w:rPr>
          <w:rFonts w:ascii="Calibri" w:hAnsi="Calibri" w:eastAsia="TimesNewRomanPS-BoldItalicMT" w:cs="Calibri"/>
          <w:color w:val="000000"/>
          <w:sz w:val="26"/>
          <w:szCs w:val="26"/>
        </w:rPr>
        <w:t>Merchant Hosted Transaction ( 3D &amp; non-3D Transaction) or Tranportal Transaction</w:t>
      </w:r>
    </w:p>
    <w:p xmlns:wp14="http://schemas.microsoft.com/office/word/2010/wordml" w:rsidR="0009179D" w:rsidRDefault="0009179D" w14:paraId="738610EB" wp14:textId="77777777">
      <w:pPr>
        <w:rPr>
          <w:rFonts w:ascii="Calibri" w:hAnsi="Calibri" w:cs="Calibri"/>
          <w:color w:val="000000"/>
          <w:sz w:val="26"/>
          <w:szCs w:val="26"/>
        </w:rPr>
      </w:pPr>
    </w:p>
    <w:p xmlns:wp14="http://schemas.microsoft.com/office/word/2010/wordml" w:rsidR="0009179D" w:rsidRDefault="0009179D" w14:paraId="65CDD06E" wp14:textId="77777777">
      <w:pPr>
        <w:rPr>
          <w:rFonts w:ascii="Calibri" w:hAnsi="Calibri" w:cs="Calibri"/>
          <w:color w:val="000000"/>
          <w:sz w:val="26"/>
          <w:szCs w:val="26"/>
        </w:rPr>
      </w:pPr>
      <w:r>
        <w:rPr>
          <w:rFonts w:ascii="Calibri" w:hAnsi="Calibri" w:eastAsia="TimesNewRomanPS-BoldItalicMT" w:cs="Calibri"/>
          <w:b/>
          <w:bCs/>
          <w:color w:val="336600"/>
          <w:sz w:val="26"/>
          <w:szCs w:val="26"/>
        </w:rPr>
        <w:t>Hosted Transaction (Non-3D) / Debit -pin :</w:t>
      </w:r>
    </w:p>
    <w:p xmlns:wp14="http://schemas.microsoft.com/office/word/2010/wordml" w:rsidR="0009179D" w:rsidRDefault="0009179D" w14:paraId="637805D2" wp14:textId="77777777">
      <w:pPr>
        <w:rPr>
          <w:rFonts w:ascii="Calibri" w:hAnsi="Calibri" w:cs="Calibri"/>
          <w:color w:val="000000"/>
          <w:sz w:val="26"/>
          <w:szCs w:val="26"/>
        </w:rPr>
      </w:pPr>
    </w:p>
    <w:p xmlns:wp14="http://schemas.microsoft.com/office/word/2010/wordml" w:rsidR="0009179D" w:rsidRDefault="0009179D" w14:paraId="523E4A90" wp14:textId="77777777">
      <w:pPr>
        <w:tabs>
          <w:tab w:val="left" w:pos="720"/>
        </w:tabs>
        <w:rPr>
          <w:rFonts w:ascii="Calibri" w:hAnsi="Calibri" w:eastAsia="TimesNewRomanPS-BoldItalicMT" w:cs="Calibri"/>
          <w:i/>
          <w:iCs/>
          <w:color w:val="000000"/>
          <w:sz w:val="26"/>
          <w:szCs w:val="26"/>
        </w:rPr>
      </w:pPr>
      <w:r>
        <w:rPr>
          <w:rFonts w:ascii="Calibri" w:hAnsi="Calibri" w:eastAsia="TimesNewRomanPS-BoldItalicMT" w:cs="Calibri"/>
          <w:color w:val="000000"/>
          <w:sz w:val="26"/>
          <w:szCs w:val="26"/>
        </w:rPr>
        <w:t xml:space="preserve">Customer is prompted to enter card details on PG page(Payment Page) and then PG routes the transaction request to Base24 switch(bank switch) and in turn Switch provides response back to PG with the ISO message. </w:t>
      </w:r>
    </w:p>
    <w:p xmlns:wp14="http://schemas.microsoft.com/office/word/2010/wordml" w:rsidR="0009179D" w:rsidRDefault="0009179D" w14:paraId="463F29E8" wp14:textId="77777777">
      <w:pPr>
        <w:tabs>
          <w:tab w:val="left" w:pos="720"/>
        </w:tabs>
        <w:rPr>
          <w:rFonts w:ascii="Calibri" w:hAnsi="Calibri" w:eastAsia="TimesNewRomanPS-BoldItalicMT" w:cs="Calibri"/>
          <w:i/>
          <w:iCs/>
          <w:color w:val="000000"/>
          <w:sz w:val="26"/>
          <w:szCs w:val="26"/>
        </w:rPr>
      </w:pPr>
    </w:p>
    <w:p xmlns:wp14="http://schemas.microsoft.com/office/word/2010/wordml" w:rsidR="0009179D" w:rsidRDefault="0009179D" w14:paraId="1126E5E2" wp14:textId="77777777">
      <w:pPr>
        <w:tabs>
          <w:tab w:val="left" w:pos="720"/>
        </w:tabs>
        <w:rPr>
          <w:rFonts w:ascii="Calibri" w:hAnsi="Calibri" w:cs="Calibri"/>
          <w:color w:val="000000"/>
          <w:sz w:val="26"/>
          <w:szCs w:val="26"/>
        </w:rPr>
      </w:pPr>
      <w:r>
        <w:rPr>
          <w:rFonts w:ascii="Calibri" w:hAnsi="Calibri" w:eastAsia="TimesNewRomanPS-BoldItalicMT" w:cs="Calibri"/>
          <w:color w:val="000000"/>
          <w:sz w:val="26"/>
          <w:szCs w:val="26"/>
        </w:rPr>
        <w:t xml:space="preserve">PG redirects the merchant response to the Merchant. Merchant customizes the response and sends the appropriate information to the customer. </w:t>
      </w:r>
    </w:p>
    <w:p xmlns:wp14="http://schemas.microsoft.com/office/word/2010/wordml" w:rsidR="0009179D" w:rsidRDefault="0009179D" w14:paraId="3B7B4B86" wp14:textId="77777777">
      <w:pPr>
        <w:rPr>
          <w:rFonts w:ascii="Calibri" w:hAnsi="Calibri" w:cs="Calibri"/>
          <w:color w:val="000000"/>
          <w:sz w:val="26"/>
          <w:szCs w:val="26"/>
        </w:rPr>
      </w:pPr>
    </w:p>
    <w:p xmlns:wp14="http://schemas.microsoft.com/office/word/2010/wordml" w:rsidR="0009179D" w:rsidRDefault="0009179D" w14:paraId="3A0FF5F2" wp14:textId="77777777">
      <w:pPr>
        <w:rPr>
          <w:rFonts w:ascii="Calibri" w:hAnsi="Calibri" w:cs="Calibri"/>
          <w:color w:val="000000"/>
          <w:sz w:val="26"/>
          <w:szCs w:val="26"/>
        </w:rPr>
      </w:pPr>
    </w:p>
    <w:p xmlns:wp14="http://schemas.microsoft.com/office/word/2010/wordml" w:rsidR="0009179D" w:rsidRDefault="0009179D" w14:paraId="5630AD66" wp14:textId="77777777">
      <w:pPr>
        <w:rPr>
          <w:rFonts w:ascii="Calibri" w:hAnsi="Calibri" w:cs="Calibri"/>
          <w:color w:val="000000"/>
          <w:sz w:val="26"/>
          <w:szCs w:val="26"/>
        </w:rPr>
      </w:pPr>
    </w:p>
    <w:p xmlns:wp14="http://schemas.microsoft.com/office/word/2010/wordml" w:rsidR="0009179D" w:rsidRDefault="0009179D" w14:paraId="61829076" wp14:textId="77777777">
      <w:pPr>
        <w:rPr>
          <w:rFonts w:ascii="Arial" w:hAnsi="Arial" w:eastAsia="TimesNewRomanPS-BoldItalicMT" w:cs="Arial"/>
          <w:b/>
          <w:bCs/>
          <w:color w:val="004586"/>
          <w:sz w:val="28"/>
          <w:szCs w:val="28"/>
        </w:rPr>
      </w:pPr>
    </w:p>
    <w:p xmlns:wp14="http://schemas.microsoft.com/office/word/2010/wordml" w:rsidR="0009179D" w:rsidRDefault="0009179D" w14:paraId="2BA226A1" wp14:textId="77777777">
      <w:pPr>
        <w:rPr>
          <w:rFonts w:ascii="Arial" w:hAnsi="Arial" w:eastAsia="TimesNewRomanPS-BoldItalicMT" w:cs="Arial"/>
          <w:b/>
          <w:bCs/>
          <w:color w:val="004586"/>
          <w:sz w:val="28"/>
          <w:szCs w:val="28"/>
        </w:rPr>
      </w:pPr>
    </w:p>
    <w:p xmlns:wp14="http://schemas.microsoft.com/office/word/2010/wordml" w:rsidR="0009179D" w:rsidRDefault="0009179D" w14:paraId="3031C818" wp14:textId="77777777">
      <w:r>
        <w:rPr>
          <w:rFonts w:ascii="Arial" w:hAnsi="Arial" w:eastAsia="TimesNewRomanPS-BoldItalicMT" w:cs="Arial"/>
          <w:b/>
          <w:bCs/>
          <w:color w:val="004586"/>
          <w:sz w:val="28"/>
          <w:szCs w:val="28"/>
        </w:rPr>
        <w:t>Architecture:</w:t>
      </w:r>
    </w:p>
    <w:p xmlns:wp14="http://schemas.microsoft.com/office/word/2010/wordml" w:rsidR="0009179D" w:rsidRDefault="0009179D" w14:paraId="54CC7C47" wp14:textId="77777777">
      <w:pPr>
        <w:rPr>
          <w:rFonts w:ascii="Arial" w:hAnsi="Arial" w:eastAsia="TimesNewRomanPS-BoldItalicMT" w:cs="Arial"/>
          <w:b/>
          <w:bCs/>
          <w:color w:val="004586"/>
          <w:sz w:val="28"/>
          <w:szCs w:val="28"/>
        </w:rPr>
      </w:pPr>
      <w:r>
        <w:rPr>
          <w:noProof/>
        </w:rPr>
        <w:drawing>
          <wp:anchor xmlns:wp14="http://schemas.microsoft.com/office/word/2010/wordprocessingDrawing" distT="0" distB="0" distL="0" distR="0" simplePos="0" relativeHeight="251518976" behindDoc="0" locked="0" layoutInCell="1" allowOverlap="1" wp14:anchorId="5C093AB2" wp14:editId="7777777">
            <wp:simplePos x="0" y="0"/>
            <wp:positionH relativeFrom="column">
              <wp:posOffset>1605280</wp:posOffset>
            </wp:positionH>
            <wp:positionV relativeFrom="paragraph">
              <wp:posOffset>159385</wp:posOffset>
            </wp:positionV>
            <wp:extent cx="1831340" cy="1004570"/>
            <wp:effectExtent l="0" t="0" r="0" b="0"/>
            <wp:wrapTopAndBottom/>
            <wp:docPr id="3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1340" cy="10045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520000" behindDoc="0" locked="0" layoutInCell="1" allowOverlap="1" wp14:anchorId="7D5A8905" wp14:editId="7777777">
            <wp:simplePos x="0" y="0"/>
            <wp:positionH relativeFrom="column">
              <wp:posOffset>4025900</wp:posOffset>
            </wp:positionH>
            <wp:positionV relativeFrom="paragraph">
              <wp:posOffset>258445</wp:posOffset>
            </wp:positionV>
            <wp:extent cx="940435" cy="724535"/>
            <wp:effectExtent l="0" t="0" r="0" b="0"/>
            <wp:wrapTopAndBottom/>
            <wp:docPr id="3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0435" cy="7245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521024" behindDoc="0" locked="0" layoutInCell="1" allowOverlap="1" wp14:anchorId="2E012F21" wp14:editId="7777777">
            <wp:simplePos x="0" y="0"/>
            <wp:positionH relativeFrom="column">
              <wp:posOffset>5701665</wp:posOffset>
            </wp:positionH>
            <wp:positionV relativeFrom="paragraph">
              <wp:posOffset>116205</wp:posOffset>
            </wp:positionV>
            <wp:extent cx="1330960" cy="939800"/>
            <wp:effectExtent l="0" t="0" r="0" b="0"/>
            <wp:wrapTopAndBottom/>
            <wp:docPr id="3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0960" cy="9398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524096" behindDoc="0" locked="0" layoutInCell="1" allowOverlap="1" wp14:anchorId="2B0E79C7" wp14:editId="7777777">
                <wp:simplePos x="0" y="0"/>
                <wp:positionH relativeFrom="column">
                  <wp:posOffset>1104265</wp:posOffset>
                </wp:positionH>
                <wp:positionV relativeFrom="paragraph">
                  <wp:posOffset>436880</wp:posOffset>
                </wp:positionV>
                <wp:extent cx="421640" cy="142875"/>
                <wp:effectExtent l="8890" t="17780" r="17145" b="10795"/>
                <wp:wrapNone/>
                <wp:docPr id="165"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640" cy="142875"/>
                        </a:xfrm>
                        <a:prstGeom prst="rightArrow">
                          <a:avLst>
                            <a:gd name="adj1" fmla="val 50000"/>
                            <a:gd name="adj2" fmla="val 73778"/>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B2BD240">
              <v:shapetype id="_x0000_t13" coordsize="21600,21600" o:spt="13" adj="16200,5400" path="m@0,l@0@1,0@1,0@2@0@2@0,21600,21600,10800xe" w14:anchorId="6AAB74EF">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utoShape 37" style="position:absolute;margin-left:86.95pt;margin-top:34.4pt;width:33.2pt;height:11.25pt;z-index:2515240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">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25120" behindDoc="0" locked="0" layoutInCell="1" allowOverlap="1" wp14:anchorId="4850143B" wp14:editId="7777777">
                <wp:simplePos x="0" y="0"/>
                <wp:positionH relativeFrom="column">
                  <wp:posOffset>3442970</wp:posOffset>
                </wp:positionH>
                <wp:positionV relativeFrom="paragraph">
                  <wp:posOffset>461645</wp:posOffset>
                </wp:positionV>
                <wp:extent cx="420370" cy="142875"/>
                <wp:effectExtent l="13970" t="13970" r="13335" b="5080"/>
                <wp:wrapNone/>
                <wp:docPr id="164"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370" cy="142875"/>
                        </a:xfrm>
                        <a:prstGeom prst="rightArrow">
                          <a:avLst>
                            <a:gd name="adj1" fmla="val 50000"/>
                            <a:gd name="adj2" fmla="val 73556"/>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56A35970">
              <v:shape id="AutoShape 38" style="position:absolute;margin-left:271.1pt;margin-top:36.35pt;width:33.1pt;height:11.25pt;z-index:251525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" w14:anchorId="32C1B4E1">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26144" behindDoc="0" locked="0" layoutInCell="1" allowOverlap="1" wp14:anchorId="4324DA7A" wp14:editId="7777777">
                <wp:simplePos x="0" y="0"/>
                <wp:positionH relativeFrom="column">
                  <wp:posOffset>5183505</wp:posOffset>
                </wp:positionH>
                <wp:positionV relativeFrom="paragraph">
                  <wp:posOffset>444500</wp:posOffset>
                </wp:positionV>
                <wp:extent cx="424815" cy="142875"/>
                <wp:effectExtent l="11430" t="15875" r="20955" b="12700"/>
                <wp:wrapNone/>
                <wp:docPr id="163"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142875"/>
                        </a:xfrm>
                        <a:prstGeom prst="rightArrow">
                          <a:avLst>
                            <a:gd name="adj1" fmla="val 50000"/>
                            <a:gd name="adj2" fmla="val 74333"/>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F847526">
              <v:shape id="AutoShape 39" style="position:absolute;margin-left:408.15pt;margin-top:35pt;width:33.45pt;height:11.25pt;z-index:251526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" w14:anchorId="47736059">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27168" behindDoc="0" locked="0" layoutInCell="1" allowOverlap="1" wp14:anchorId="736FB33C" wp14:editId="7777777">
                <wp:simplePos x="0" y="0"/>
                <wp:positionH relativeFrom="column">
                  <wp:posOffset>228600</wp:posOffset>
                </wp:positionH>
                <wp:positionV relativeFrom="paragraph">
                  <wp:posOffset>1194435</wp:posOffset>
                </wp:positionV>
                <wp:extent cx="930910" cy="175895"/>
                <wp:effectExtent l="0" t="3810" r="2540" b="1270"/>
                <wp:wrapNone/>
                <wp:docPr id="16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910"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4AA838C4" wp14:textId="77777777">
                            <w:pPr>
                              <w:rPr>
                                <w:b/>
                                <w:bCs/>
                              </w:rPr>
                            </w:pPr>
                            <w:r>
                              <w:rPr>
                                <w:b/>
                                <w:bCs/>
                              </w:rPr>
                              <w:t>Customer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6CDEF32F">
              <v:shapetype id="_x0000_t202" coordsize="21600,21600" o:spt="202" path="m,l,21600r21600,l21600,xe">
                <v:stroke joinstyle="miter"/>
                <v:path gradientshapeok="t" o:connecttype="rect"/>
              </v:shapetype>
              <v:shape id="Text Box 40" style="position:absolute;margin-left:18pt;margin-top:94.05pt;width:73.3pt;height:13.85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">
                <v:stroke joinstyle="round"/>
                <v:textbox inset="0,0,0,0">
                  <w:txbxContent>
                    <w:p w:rsidR="0009179D" w:rsidRDefault="0009179D" w14:paraId="394790C9" wp14:textId="77777777">
                      <w:pPr>
                        <w:rPr>
                          <w:b/>
                          <w:bCs/>
                        </w:rPr>
                      </w:pPr>
                      <w:r>
                        <w:rPr>
                          <w:b/>
                          <w:bCs/>
                        </w:rPr>
                        <w:t>Customer</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28192" behindDoc="0" locked="0" layoutInCell="1" allowOverlap="1" wp14:anchorId="11ACEFD3" wp14:editId="7777777">
                <wp:simplePos x="0" y="0"/>
                <wp:positionH relativeFrom="column">
                  <wp:posOffset>1734820</wp:posOffset>
                </wp:positionH>
                <wp:positionV relativeFrom="paragraph">
                  <wp:posOffset>1170305</wp:posOffset>
                </wp:positionV>
                <wp:extent cx="1756410" cy="351155"/>
                <wp:effectExtent l="1270" t="0" r="4445" b="2540"/>
                <wp:wrapNone/>
                <wp:docPr id="16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6410" cy="3511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66B40F6B" wp14:textId="77777777">
                            <w:pPr>
                              <w:rPr>
                                <w:b/>
                                <w:bCs/>
                              </w:rPr>
                            </w:pPr>
                            <w:r>
                              <w:rPr>
                                <w:b/>
                                <w:bCs/>
                              </w:rPr>
                              <w:t xml:space="preserve">Ecommerce Merchant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4EBEC0BC">
              <v:shape id="Text Box 41" style="position:absolute;margin-left:136.6pt;margin-top:92.15pt;width:138.3pt;height:27.6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">
                <v:stroke joinstyle="round"/>
                <v:textbox inset="0,0,0,0">
                  <w:txbxContent>
                    <w:p w:rsidR="0009179D" w:rsidRDefault="0009179D" w14:paraId="33437CFC" wp14:textId="77777777">
                      <w:pPr>
                        <w:rPr>
                          <w:b/>
                          <w:bCs/>
                        </w:rPr>
                      </w:pPr>
                      <w:r>
                        <w:rPr>
                          <w:b/>
                          <w:bCs/>
                        </w:rPr>
                        <w:t xml:space="preserve">Ecommerce Merchant         </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29216" behindDoc="0" locked="0" layoutInCell="1" allowOverlap="1" wp14:anchorId="6C0CC12A" wp14:editId="7777777">
                <wp:simplePos x="0" y="0"/>
                <wp:positionH relativeFrom="column">
                  <wp:posOffset>3967480</wp:posOffset>
                </wp:positionH>
                <wp:positionV relativeFrom="paragraph">
                  <wp:posOffset>1156970</wp:posOffset>
                </wp:positionV>
                <wp:extent cx="1155700" cy="175895"/>
                <wp:effectExtent l="0" t="4445" r="1270" b="635"/>
                <wp:wrapNone/>
                <wp:docPr id="160"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1215736C" wp14:textId="77777777">
                            <w:pPr>
                              <w:rPr>
                                <w:b/>
                                <w:bCs/>
                              </w:rPr>
                            </w:pPr>
                            <w:r>
                              <w:rPr>
                                <w:b/>
                                <w:bCs/>
                              </w:rPr>
                              <w:t>Internet Gateway</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F3954FE">
              <v:shape id="Text Box 42" style="position:absolute;margin-left:312.4pt;margin-top:91.1pt;width:91pt;height:13.85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">
                <v:stroke joinstyle="round"/>
                <v:textbox inset="0,0,0,0">
                  <w:txbxContent>
                    <w:p w:rsidR="0009179D" w:rsidRDefault="0009179D" w14:paraId="747C0EE6" wp14:textId="77777777">
                      <w:pPr>
                        <w:rPr>
                          <w:b/>
                          <w:bCs/>
                        </w:rPr>
                      </w:pPr>
                      <w:r>
                        <w:rPr>
                          <w:b/>
                          <w:bCs/>
                        </w:rPr>
                        <w:t>Internet Gateway</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30240" behindDoc="0" locked="0" layoutInCell="1" allowOverlap="1" wp14:anchorId="751CB1B9" wp14:editId="7777777">
                <wp:simplePos x="0" y="0"/>
                <wp:positionH relativeFrom="column">
                  <wp:posOffset>1104265</wp:posOffset>
                </wp:positionH>
                <wp:positionV relativeFrom="paragraph">
                  <wp:posOffset>692785</wp:posOffset>
                </wp:positionV>
                <wp:extent cx="424815" cy="171450"/>
                <wp:effectExtent l="18415" t="16510" r="13970" b="12065"/>
                <wp:wrapNone/>
                <wp:docPr id="159"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171450"/>
                        </a:xfrm>
                        <a:prstGeom prst="leftArrow">
                          <a:avLst>
                            <a:gd name="adj1" fmla="val 50000"/>
                            <a:gd name="adj2" fmla="val 61944"/>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3B970E1F">
              <v:shapetype id="_x0000_t66" coordsize="21600,21600" o:spt="66" adj="5400,5400" path="m@0,l@0@1,21600@1,21600@2@0@2@0,21600,,10800xe" w14:anchorId="05590393">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AutoShape 43" style="position:absolute;margin-left:86.95pt;margin-top:54.55pt;width:33.45pt;height:13.5pt;z-index:251530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">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31264" behindDoc="0" locked="0" layoutInCell="1" allowOverlap="1" wp14:anchorId="081FF958" wp14:editId="7777777">
                <wp:simplePos x="0" y="0"/>
                <wp:positionH relativeFrom="column">
                  <wp:posOffset>3442970</wp:posOffset>
                </wp:positionH>
                <wp:positionV relativeFrom="paragraph">
                  <wp:posOffset>741680</wp:posOffset>
                </wp:positionV>
                <wp:extent cx="424815" cy="171450"/>
                <wp:effectExtent l="13970" t="17780" r="8890" b="10795"/>
                <wp:wrapNone/>
                <wp:docPr id="158"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171450"/>
                        </a:xfrm>
                        <a:prstGeom prst="leftArrow">
                          <a:avLst>
                            <a:gd name="adj1" fmla="val 50000"/>
                            <a:gd name="adj2" fmla="val 61944"/>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1DD6345">
              <v:shape id="AutoShape 44" style="position:absolute;margin-left:271.1pt;margin-top:58.4pt;width:33.45pt;height:13.5pt;z-index:251531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" w14:anchorId="4DDFB7D7">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32288" behindDoc="0" locked="0" layoutInCell="1" allowOverlap="1" wp14:anchorId="6E28D724" wp14:editId="7777777">
                <wp:simplePos x="0" y="0"/>
                <wp:positionH relativeFrom="column">
                  <wp:posOffset>5111115</wp:posOffset>
                </wp:positionH>
                <wp:positionV relativeFrom="paragraph">
                  <wp:posOffset>741045</wp:posOffset>
                </wp:positionV>
                <wp:extent cx="424815" cy="171450"/>
                <wp:effectExtent l="15240" t="17145" r="7620" b="11430"/>
                <wp:wrapNone/>
                <wp:docPr id="157"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171450"/>
                        </a:xfrm>
                        <a:prstGeom prst="leftArrow">
                          <a:avLst>
                            <a:gd name="adj1" fmla="val 50000"/>
                            <a:gd name="adj2" fmla="val 61944"/>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E8CAF31">
              <v:shape id="AutoShape 45" style="position:absolute;margin-left:402.45pt;margin-top:58.35pt;width:33.45pt;height:13.5pt;z-index:251532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" w14:anchorId="29ACF903">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33312" behindDoc="0" locked="0" layoutInCell="1" allowOverlap="1" wp14:anchorId="13DD7F8A" wp14:editId="7777777">
                <wp:simplePos x="0" y="0"/>
                <wp:positionH relativeFrom="column">
                  <wp:posOffset>6410960</wp:posOffset>
                </wp:positionH>
                <wp:positionV relativeFrom="paragraph">
                  <wp:posOffset>1264285</wp:posOffset>
                </wp:positionV>
                <wp:extent cx="139065" cy="385445"/>
                <wp:effectExtent l="19685" t="6985" r="22225" b="17145"/>
                <wp:wrapNone/>
                <wp:docPr id="156"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 cy="385445"/>
                        </a:xfrm>
                        <a:prstGeom prst="downArrow">
                          <a:avLst>
                            <a:gd name="adj1" fmla="val 50000"/>
                            <a:gd name="adj2" fmla="val 6929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54E39069">
              <v:shapetype id="_x0000_t67" coordsize="21600,21600" o:spt="67" adj="16200,5400" path="m0@0l@1@0@1,0@2,0@2@0,21600@0,10800,21600xe" w14:anchorId="136A1020">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utoShape 46" style="position:absolute;margin-left:504.8pt;margin-top:99.55pt;width:10.95pt;height:30.35pt;z-index:251533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">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34336" behindDoc="0" locked="0" layoutInCell="1" allowOverlap="1" wp14:anchorId="47CED0B3" wp14:editId="7777777">
                <wp:simplePos x="0" y="0"/>
                <wp:positionH relativeFrom="column">
                  <wp:posOffset>6040120</wp:posOffset>
                </wp:positionH>
                <wp:positionV relativeFrom="paragraph">
                  <wp:posOffset>1266190</wp:posOffset>
                </wp:positionV>
                <wp:extent cx="149860" cy="363855"/>
                <wp:effectExtent l="20320" t="18415" r="20320" b="8255"/>
                <wp:wrapNone/>
                <wp:docPr id="155"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 cy="363855"/>
                        </a:xfrm>
                        <a:prstGeom prst="upArrow">
                          <a:avLst>
                            <a:gd name="adj1" fmla="val 50000"/>
                            <a:gd name="adj2" fmla="val 60699"/>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34294896">
              <v:shapetype id="_x0000_t68" coordsize="21600,21600" o:spt="68" adj="5400,5400" path="m0@0l@1@0@1,21600@2,21600@2@0,21600@0,10800,xe" w14:anchorId="014BE63D">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AutoShape 47" style="position:absolute;margin-left:475.6pt;margin-top:99.7pt;width:11.8pt;height:28.65pt;z-index:251534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">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38432" behindDoc="0" locked="0" layoutInCell="1" allowOverlap="1" wp14:anchorId="0EE37C8B" wp14:editId="7777777">
                <wp:simplePos x="0" y="0"/>
                <wp:positionH relativeFrom="column">
                  <wp:posOffset>1274445</wp:posOffset>
                </wp:positionH>
                <wp:positionV relativeFrom="paragraph">
                  <wp:posOffset>158750</wp:posOffset>
                </wp:positionV>
                <wp:extent cx="251460" cy="205740"/>
                <wp:effectExtent l="0" t="0" r="0" b="0"/>
                <wp:wrapNone/>
                <wp:docPr id="154"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56B20A0C" wp14:textId="77777777">
                            <w:pPr>
                              <w:rPr>
                                <w:b/>
                                <w:bCs/>
                                <w:sz w:val="28"/>
                                <w:szCs w:val="28"/>
                              </w:rPr>
                            </w:pPr>
                            <w:r>
                              <w:rPr>
                                <w:b/>
                                <w:bCs/>
                                <w:sz w:val="28"/>
                                <w:szCs w:val="28"/>
                              </w:rPr>
                              <w:t>1</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673722C8">
              <v:shape id="Text Box 51" style="position:absolute;margin-left:100.35pt;margin-top:12.5pt;width:19.8pt;height:16.2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">
                <v:stroke joinstyle="round"/>
                <v:textbox inset="0,0,0,0">
                  <w:txbxContent>
                    <w:p w:rsidR="0009179D" w:rsidRDefault="0009179D" w14:paraId="249FAAB8" wp14:textId="77777777">
                      <w:pPr>
                        <w:rPr>
                          <w:b/>
                          <w:bCs/>
                          <w:sz w:val="28"/>
                          <w:szCs w:val="28"/>
                        </w:rPr>
                      </w:pPr>
                      <w:r>
                        <w:rPr>
                          <w:b/>
                          <w:bCs/>
                          <w:sz w:val="28"/>
                          <w:szCs w:val="28"/>
                        </w:rPr>
                        <w:t>1</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39456" behindDoc="0" locked="0" layoutInCell="1" allowOverlap="1" wp14:anchorId="1CF03CF0" wp14:editId="7777777">
                <wp:simplePos x="0" y="0"/>
                <wp:positionH relativeFrom="column">
                  <wp:posOffset>3565525</wp:posOffset>
                </wp:positionH>
                <wp:positionV relativeFrom="paragraph">
                  <wp:posOffset>226695</wp:posOffset>
                </wp:positionV>
                <wp:extent cx="363855" cy="234950"/>
                <wp:effectExtent l="3175" t="0" r="4445" b="0"/>
                <wp:wrapNone/>
                <wp:docPr id="15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18F999B5" wp14:textId="77777777">
                            <w:pPr>
                              <w:rPr>
                                <w:b/>
                                <w:bCs/>
                                <w:sz w:val="28"/>
                                <w:szCs w:val="28"/>
                              </w:rPr>
                            </w:pPr>
                            <w:r>
                              <w:rPr>
                                <w:b/>
                                <w:bCs/>
                                <w:sz w:val="28"/>
                                <w:szCs w:val="28"/>
                              </w:rPr>
                              <w:t>2</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5C12D6EF">
              <v:shape id="Text Box 52" style="position:absolute;margin-left:280.75pt;margin-top:17.85pt;width:28.65pt;height:18.5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">
                <v:stroke joinstyle="round"/>
                <v:textbox inset="0,0,0,0">
                  <w:txbxContent>
                    <w:p w:rsidR="0009179D" w:rsidRDefault="0009179D" w14:paraId="7144751B" wp14:textId="77777777">
                      <w:pPr>
                        <w:rPr>
                          <w:b/>
                          <w:bCs/>
                          <w:sz w:val="28"/>
                          <w:szCs w:val="28"/>
                        </w:rPr>
                      </w:pPr>
                      <w:r>
                        <w:rPr>
                          <w:b/>
                          <w:bCs/>
                          <w:sz w:val="28"/>
                          <w:szCs w:val="28"/>
                        </w:rPr>
                        <w:t>2</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40480" behindDoc="0" locked="0" layoutInCell="1" allowOverlap="1" wp14:anchorId="1CFFFECA" wp14:editId="7777777">
                <wp:simplePos x="0" y="0"/>
                <wp:positionH relativeFrom="column">
                  <wp:posOffset>5337810</wp:posOffset>
                </wp:positionH>
                <wp:positionV relativeFrom="paragraph">
                  <wp:posOffset>209550</wp:posOffset>
                </wp:positionV>
                <wp:extent cx="363855" cy="234950"/>
                <wp:effectExtent l="3810" t="0" r="3810" b="3175"/>
                <wp:wrapNone/>
                <wp:docPr id="15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5FCD5EC4" wp14:textId="77777777">
                            <w:pPr>
                              <w:rPr>
                                <w:b/>
                                <w:bCs/>
                                <w:sz w:val="28"/>
                                <w:szCs w:val="28"/>
                              </w:rPr>
                            </w:pPr>
                            <w:r>
                              <w:rPr>
                                <w:b/>
                                <w:bCs/>
                                <w:sz w:val="28"/>
                                <w:szCs w:val="28"/>
                              </w:rPr>
                              <w:t>3</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B7E392A">
              <v:shape id="Text Box 53" style="position:absolute;margin-left:420.3pt;margin-top:16.5pt;width:28.65pt;height:18.5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">
                <v:stroke joinstyle="round"/>
                <v:textbox inset="0,0,0,0">
                  <w:txbxContent>
                    <w:p w:rsidR="0009179D" w:rsidRDefault="0009179D" w14:paraId="0B778152" wp14:textId="77777777">
                      <w:pPr>
                        <w:rPr>
                          <w:b/>
                          <w:bCs/>
                          <w:sz w:val="28"/>
                          <w:szCs w:val="28"/>
                        </w:rPr>
                      </w:pPr>
                      <w:r>
                        <w:rPr>
                          <w:b/>
                          <w:bCs/>
                          <w:sz w:val="28"/>
                          <w:szCs w:val="28"/>
                        </w:rPr>
                        <w:t>3</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41504" behindDoc="0" locked="0" layoutInCell="1" allowOverlap="1" wp14:anchorId="4E08E198" wp14:editId="7777777">
                <wp:simplePos x="0" y="0"/>
                <wp:positionH relativeFrom="column">
                  <wp:posOffset>6652260</wp:posOffset>
                </wp:positionH>
                <wp:positionV relativeFrom="paragraph">
                  <wp:posOffset>1341120</wp:posOffset>
                </wp:positionV>
                <wp:extent cx="363855" cy="234950"/>
                <wp:effectExtent l="3810" t="0" r="3810" b="0"/>
                <wp:wrapNone/>
                <wp:docPr id="15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2598DEE6" wp14:textId="77777777">
                            <w:pPr>
                              <w:rPr>
                                <w:b/>
                                <w:bCs/>
                                <w:sz w:val="28"/>
                                <w:szCs w:val="28"/>
                              </w:rPr>
                            </w:pPr>
                            <w:r>
                              <w:rPr>
                                <w:b/>
                                <w:bCs/>
                                <w:sz w:val="28"/>
                                <w:szCs w:val="28"/>
                              </w:rPr>
                              <w:t>4</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E9566A6">
              <v:shape id="Text Box 54" style="position:absolute;margin-left:523.8pt;margin-top:105.6pt;width:28.65pt;height:18.5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">
                <v:stroke joinstyle="round"/>
                <v:textbox inset="0,0,0,0">
                  <w:txbxContent>
                    <w:p w:rsidR="0009179D" w:rsidRDefault="0009179D" w14:paraId="279935FF" wp14:textId="77777777">
                      <w:pPr>
                        <w:rPr>
                          <w:b/>
                          <w:bCs/>
                          <w:sz w:val="28"/>
                          <w:szCs w:val="28"/>
                        </w:rPr>
                      </w:pPr>
                      <w:r>
                        <w:rPr>
                          <w:b/>
                          <w:bCs/>
                          <w:sz w:val="28"/>
                          <w:szCs w:val="28"/>
                        </w:rPr>
                        <w:t>4</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45600" behindDoc="0" locked="0" layoutInCell="1" allowOverlap="1" wp14:anchorId="40BF2518" wp14:editId="7777777">
                <wp:simplePos x="0" y="0"/>
                <wp:positionH relativeFrom="column">
                  <wp:posOffset>5337810</wp:posOffset>
                </wp:positionH>
                <wp:positionV relativeFrom="paragraph">
                  <wp:posOffset>912495</wp:posOffset>
                </wp:positionV>
                <wp:extent cx="363855" cy="234950"/>
                <wp:effectExtent l="3810" t="0" r="3810" b="0"/>
                <wp:wrapNone/>
                <wp:docPr id="150"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44B0A208" wp14:textId="77777777">
                            <w:pPr>
                              <w:rPr>
                                <w:b/>
                                <w:bCs/>
                                <w:sz w:val="28"/>
                                <w:szCs w:val="28"/>
                              </w:rPr>
                            </w:pPr>
                            <w:r>
                              <w:rPr>
                                <w:b/>
                                <w:bCs/>
                                <w:sz w:val="28"/>
                                <w:szCs w:val="28"/>
                              </w:rPr>
                              <w:t>8</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323A3B0E">
              <v:shape id="Text Box 58" style="position:absolute;margin-left:420.3pt;margin-top:71.85pt;width:28.65pt;height:18.5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3"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">
                <v:stroke joinstyle="round"/>
                <v:textbox inset="0,0,0,0">
                  <w:txbxContent>
                    <w:p w:rsidR="0009179D" w:rsidRDefault="0009179D" w14:paraId="03853697" wp14:textId="77777777">
                      <w:pPr>
                        <w:rPr>
                          <w:b/>
                          <w:bCs/>
                          <w:sz w:val="28"/>
                          <w:szCs w:val="28"/>
                        </w:rPr>
                      </w:pPr>
                      <w:r>
                        <w:rPr>
                          <w:b/>
                          <w:bCs/>
                          <w:sz w:val="28"/>
                          <w:szCs w:val="28"/>
                        </w:rPr>
                        <w:t>8</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46624" behindDoc="0" locked="0" layoutInCell="1" allowOverlap="1" wp14:anchorId="743743E5" wp14:editId="7777777">
                <wp:simplePos x="0" y="0"/>
                <wp:positionH relativeFrom="column">
                  <wp:posOffset>3662045</wp:posOffset>
                </wp:positionH>
                <wp:positionV relativeFrom="paragraph">
                  <wp:posOffset>977900</wp:posOffset>
                </wp:positionV>
                <wp:extent cx="363855" cy="234950"/>
                <wp:effectExtent l="4445" t="0" r="3175" b="0"/>
                <wp:wrapNone/>
                <wp:docPr id="148"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2B2B7304" wp14:textId="77777777">
                            <w:pPr>
                              <w:rPr>
                                <w:b/>
                                <w:bCs/>
                                <w:sz w:val="28"/>
                                <w:szCs w:val="28"/>
                              </w:rPr>
                            </w:pPr>
                            <w:r>
                              <w:rPr>
                                <w:b/>
                                <w:bCs/>
                                <w:sz w:val="28"/>
                                <w:szCs w:val="28"/>
                              </w:rPr>
                              <w:t>9</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0D8BD52">
              <v:shape id="Text Box 59" style="position:absolute;margin-left:288.35pt;margin-top:77pt;width:28.65pt;height:18.5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">
                <v:stroke joinstyle="round"/>
                <v:textbox inset="0,0,0,0">
                  <w:txbxContent>
                    <w:p w:rsidR="0009179D" w:rsidRDefault="0009179D" w14:paraId="089009E4" wp14:textId="77777777">
                      <w:pPr>
                        <w:rPr>
                          <w:b/>
                          <w:bCs/>
                          <w:sz w:val="28"/>
                          <w:szCs w:val="28"/>
                        </w:rPr>
                      </w:pPr>
                      <w:r>
                        <w:rPr>
                          <w:b/>
                          <w:bCs/>
                          <w:sz w:val="28"/>
                          <w:szCs w:val="28"/>
                        </w:rPr>
                        <w:t>9</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47648" behindDoc="0" locked="0" layoutInCell="1" allowOverlap="1" wp14:anchorId="0B22A8EA" wp14:editId="7777777">
                <wp:simplePos x="0" y="0"/>
                <wp:positionH relativeFrom="column">
                  <wp:posOffset>1298575</wp:posOffset>
                </wp:positionH>
                <wp:positionV relativeFrom="paragraph">
                  <wp:posOffset>935355</wp:posOffset>
                </wp:positionV>
                <wp:extent cx="363855" cy="234950"/>
                <wp:effectExtent l="3175" t="1905" r="4445" b="1270"/>
                <wp:wrapNone/>
                <wp:docPr id="147"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5D369756" wp14:textId="77777777">
                            <w:pPr>
                              <w:rPr>
                                <w:b/>
                                <w:bCs/>
                                <w:sz w:val="28"/>
                                <w:szCs w:val="28"/>
                              </w:rPr>
                            </w:pPr>
                            <w:r>
                              <w:rPr>
                                <w:b/>
                                <w:bCs/>
                                <w:sz w:val="28"/>
                                <w:szCs w:val="28"/>
                              </w:rPr>
                              <w:t>10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27D58C44">
              <v:shape id="Text Box 60" style="position:absolute;margin-left:102.25pt;margin-top:73.65pt;width:28.65pt;height:18.5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">
                <v:stroke joinstyle="round"/>
                <v:textbox inset="0,0,0,0">
                  <w:txbxContent>
                    <w:p w:rsidR="0009179D" w:rsidRDefault="0009179D" w14:paraId="446DE71A" wp14:textId="77777777">
                      <w:pPr>
                        <w:rPr>
                          <w:b/>
                          <w:bCs/>
                          <w:sz w:val="28"/>
                          <w:szCs w:val="28"/>
                        </w:rPr>
                      </w:pPr>
                      <w:r>
                        <w:rPr>
                          <w:b/>
                          <w:bCs/>
                          <w:sz w:val="28"/>
                          <w:szCs w:val="28"/>
                        </w:rPr>
                        <w:t>10</w:t>
                      </w:r>
                    </w:p>
                  </w:txbxContent>
                </v:textbox>
              </v:shape>
            </w:pict>
          </mc:Fallback>
        </mc:AlternateContent>
      </w:r>
      <w:r>
        <w:rPr>
          <w:noProof/>
        </w:rPr>
        <w:drawing>
          <wp:anchor xmlns:wp14="http://schemas.microsoft.com/office/word/2010/wordprocessingDrawing" distT="0" distB="0" distL="0" distR="0" simplePos="0" relativeHeight="251548672" behindDoc="0" locked="0" layoutInCell="1" allowOverlap="1" wp14:anchorId="6462A8B6" wp14:editId="7777777">
            <wp:simplePos x="0" y="0"/>
            <wp:positionH relativeFrom="column">
              <wp:posOffset>91440</wp:posOffset>
            </wp:positionH>
            <wp:positionV relativeFrom="paragraph">
              <wp:posOffset>158750</wp:posOffset>
            </wp:positionV>
            <wp:extent cx="934085" cy="969645"/>
            <wp:effectExtent l="0" t="0" r="0" b="0"/>
            <wp:wrapTopAndBottom/>
            <wp:docPr id="14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4085" cy="9696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C44A425" wp14:textId="77777777">
      <w:pPr>
        <w:rPr>
          <w:rFonts w:ascii="Arial" w:hAnsi="Arial" w:eastAsia="TimesNewRomanPS-BoldItalicMT" w:cs="Arial"/>
          <w:b/>
          <w:bCs/>
          <w:color w:val="004586"/>
          <w:sz w:val="28"/>
          <w:szCs w:val="28"/>
        </w:rPr>
      </w:pPr>
      <w:r>
        <w:rPr>
          <w:noProof/>
        </w:rPr>
        <mc:AlternateContent>
          <mc:Choice Requires="wps">
            <w:drawing>
              <wp:anchor xmlns:wp14="http://schemas.microsoft.com/office/word/2010/wordprocessingDrawing" distT="0" distB="0" distL="114300" distR="114300" simplePos="0" relativeHeight="251544576" behindDoc="0" locked="0" layoutInCell="1" allowOverlap="1" wp14:anchorId="1A858F4E" wp14:editId="7777777">
                <wp:simplePos x="0" y="0"/>
                <wp:positionH relativeFrom="column">
                  <wp:posOffset>5826125</wp:posOffset>
                </wp:positionH>
                <wp:positionV relativeFrom="paragraph">
                  <wp:posOffset>36195</wp:posOffset>
                </wp:positionV>
                <wp:extent cx="213995" cy="205740"/>
                <wp:effectExtent l="0" t="0" r="0" b="0"/>
                <wp:wrapNone/>
                <wp:docPr id="1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5697EEC" wp14:textId="77777777">
                            <w:pPr>
                              <w:rPr>
                                <w:b/>
                                <w:bCs/>
                                <w:sz w:val="28"/>
                                <w:szCs w:val="28"/>
                              </w:rPr>
                            </w:pPr>
                            <w:r>
                              <w:rPr>
                                <w:b/>
                                <w:bCs/>
                                <w:sz w:val="28"/>
                                <w:szCs w:val="28"/>
                              </w:rPr>
                              <w:t>7</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682BD1AB">
              <v:shape id="Text Box 57" style="position:absolute;margin-left:458.75pt;margin-top:2.85pt;width:16.85pt;height:16.2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6"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">
                <v:stroke joinstyle="round"/>
                <v:textbox inset="0,0,0,0">
                  <w:txbxContent>
                    <w:p w:rsidR="0009179D" w:rsidRDefault="0009179D" w14:paraId="109B8484" wp14:textId="77777777">
                      <w:pPr>
                        <w:rPr>
                          <w:b/>
                          <w:bCs/>
                          <w:sz w:val="28"/>
                          <w:szCs w:val="28"/>
                        </w:rPr>
                      </w:pPr>
                      <w:r>
                        <w:rPr>
                          <w:b/>
                          <w:bCs/>
                          <w:sz w:val="28"/>
                          <w:szCs w:val="28"/>
                        </w:rPr>
                        <w:t>7</w:t>
                      </w:r>
                    </w:p>
                  </w:txbxContent>
                </v:textbox>
              </v:shape>
            </w:pict>
          </mc:Fallback>
        </mc:AlternateContent>
      </w:r>
    </w:p>
    <w:p xmlns:wp14="http://schemas.microsoft.com/office/word/2010/wordml" w:rsidR="0009179D" w:rsidP="073D3330" w:rsidRDefault="0009179D" w14:paraId="551135B1" wp14:textId="1999DE79">
      <w:pPr>
        <w:pStyle w:val="Normal"/>
        <w:rPr>
          <w:rFonts w:ascii="Arial" w:hAnsi="Arial" w:eastAsia="TimesNewRomanPS-BoldItalicMT" w:cs="Arial"/>
          <w:b w:val="1"/>
          <w:bCs w:val="1"/>
          <w:color w:val="004586"/>
          <w:sz w:val="28"/>
          <w:szCs w:val="28"/>
        </w:rPr>
      </w:pPr>
      <w:r>
        <w:rPr>
          <w:noProof/>
        </w:rPr>
        <w:drawing>
          <wp:anchor xmlns:wp14="http://schemas.microsoft.com/office/word/2010/wordprocessingDrawing" distT="0" distB="0" distL="0" distR="0" simplePos="0" relativeHeight="251523072" behindDoc="0" locked="0" layoutInCell="1" allowOverlap="1" wp14:anchorId="2C10646C" wp14:editId="7777777">
            <wp:simplePos x="0" y="0"/>
            <wp:positionH relativeFrom="column">
              <wp:posOffset>3853180</wp:posOffset>
            </wp:positionH>
            <wp:positionV relativeFrom="paragraph">
              <wp:posOffset>144780</wp:posOffset>
            </wp:positionV>
            <wp:extent cx="1186815" cy="655955"/>
            <wp:effectExtent l="0" t="0" r="0" b="0"/>
            <wp:wrapTopAndBottom/>
            <wp:docPr id="1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86815" cy="6559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535360" behindDoc="0" locked="0" layoutInCell="1" allowOverlap="1" wp14:anchorId="70C066D6" wp14:editId="7777777">
                <wp:simplePos x="0" y="0"/>
                <wp:positionH relativeFrom="column">
                  <wp:posOffset>5183505</wp:posOffset>
                </wp:positionH>
                <wp:positionV relativeFrom="paragraph">
                  <wp:posOffset>275590</wp:posOffset>
                </wp:positionV>
                <wp:extent cx="426720" cy="142875"/>
                <wp:effectExtent l="11430" t="18415" r="19050" b="10160"/>
                <wp:wrapNone/>
                <wp:docPr id="142"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142875"/>
                        </a:xfrm>
                        <a:prstGeom prst="rightArrow">
                          <a:avLst>
                            <a:gd name="adj1" fmla="val 50000"/>
                            <a:gd name="adj2" fmla="val 74667"/>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31B6C67A">
              <v:shape id="AutoShape 48" style="position:absolute;margin-left:408.15pt;margin-top:21.7pt;width:33.6pt;height:11.25pt;z-index:251535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" w14:anchorId="0F07CE6F">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36384" behindDoc="0" locked="0" layoutInCell="1" allowOverlap="1" wp14:anchorId="00732DFB" wp14:editId="7777777">
                <wp:simplePos x="0" y="0"/>
                <wp:positionH relativeFrom="column">
                  <wp:posOffset>5159375</wp:posOffset>
                </wp:positionH>
                <wp:positionV relativeFrom="paragraph">
                  <wp:posOffset>523240</wp:posOffset>
                </wp:positionV>
                <wp:extent cx="424815" cy="171450"/>
                <wp:effectExtent l="15875" t="18415" r="6985" b="10160"/>
                <wp:wrapNone/>
                <wp:docPr id="141"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171450"/>
                        </a:xfrm>
                        <a:prstGeom prst="leftArrow">
                          <a:avLst>
                            <a:gd name="adj1" fmla="val 50000"/>
                            <a:gd name="adj2" fmla="val 61944"/>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D179C2F">
              <v:shape id="AutoShape 49" style="position:absolute;margin-left:406.25pt;margin-top:41.2pt;width:33.45pt;height:13.5pt;z-index:251536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" w14:anchorId="20A73125">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37408" behindDoc="0" locked="0" layoutInCell="1" allowOverlap="1" wp14:anchorId="7150D9AF" wp14:editId="7777777">
                <wp:simplePos x="0" y="0"/>
                <wp:positionH relativeFrom="column">
                  <wp:posOffset>4056380</wp:posOffset>
                </wp:positionH>
                <wp:positionV relativeFrom="paragraph">
                  <wp:posOffset>910590</wp:posOffset>
                </wp:positionV>
                <wp:extent cx="1113155" cy="235585"/>
                <wp:effectExtent l="0" t="0" r="2540" b="0"/>
                <wp:wrapNone/>
                <wp:docPr id="14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155" cy="2355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6D1EAEF1" wp14:textId="77777777">
                            <w:pPr>
                              <w:rPr>
                                <w:b/>
                                <w:bCs/>
                              </w:rPr>
                            </w:pPr>
                            <w:r>
                              <w:rPr>
                                <w:b/>
                                <w:bCs/>
                              </w:rPr>
                              <w:t>Bank Host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6CB98AF0">
              <v:shape id="Text Box 50" style="position:absolute;margin-left:319.4pt;margin-top:71.7pt;width:87.65pt;height:18.55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7"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">
                <v:stroke joinstyle="round"/>
                <v:textbox inset="0,0,0,0">
                  <w:txbxContent>
                    <w:p w:rsidR="0009179D" w:rsidRDefault="0009179D" w14:paraId="0EEDFFA4" wp14:textId="77777777">
                      <w:pPr>
                        <w:rPr>
                          <w:b/>
                          <w:bCs/>
                        </w:rPr>
                      </w:pPr>
                      <w:r>
                        <w:rPr>
                          <w:b/>
                          <w:bCs/>
                        </w:rPr>
                        <w:t>Bank Host</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42528" behindDoc="0" locked="0" layoutInCell="1" allowOverlap="1" wp14:anchorId="0C571E41" wp14:editId="7777777">
                <wp:simplePos x="0" y="0"/>
                <wp:positionH relativeFrom="column">
                  <wp:posOffset>5334000</wp:posOffset>
                </wp:positionH>
                <wp:positionV relativeFrom="paragraph">
                  <wp:posOffset>694690</wp:posOffset>
                </wp:positionV>
                <wp:extent cx="363855" cy="234950"/>
                <wp:effectExtent l="0" t="0" r="0" b="3810"/>
                <wp:wrapNone/>
                <wp:docPr id="139"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8941E47" wp14:textId="77777777">
                            <w:pPr>
                              <w:rPr>
                                <w:b/>
                                <w:bCs/>
                                <w:sz w:val="28"/>
                                <w:szCs w:val="28"/>
                              </w:rPr>
                            </w:pPr>
                            <w:r>
                              <w:rPr>
                                <w:b/>
                                <w:bCs/>
                                <w:sz w:val="28"/>
                                <w:szCs w:val="28"/>
                              </w:rPr>
                              <w:t>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0CC044B">
              <v:shape id="Text Box 55" style="position:absolute;margin-left:420pt;margin-top:54.7pt;width:28.65pt;height:18.5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8"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">
                <v:stroke joinstyle="round"/>
                <v:textbox inset="0,0,0,0">
                  <w:txbxContent>
                    <w:p w:rsidR="0009179D" w:rsidRDefault="0009179D" w14:paraId="44240AAE" wp14:textId="77777777">
                      <w:pPr>
                        <w:rPr>
                          <w:b/>
                          <w:bCs/>
                          <w:sz w:val="28"/>
                          <w:szCs w:val="28"/>
                        </w:rPr>
                      </w:pPr>
                      <w:r>
                        <w:rPr>
                          <w:b/>
                          <w:bCs/>
                          <w:sz w:val="28"/>
                          <w:szCs w:val="28"/>
                        </w:rPr>
                        <w:t>5</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43552" behindDoc="0" locked="0" layoutInCell="1" allowOverlap="1" wp14:anchorId="0E88DB03" wp14:editId="7777777">
                <wp:simplePos x="0" y="0"/>
                <wp:positionH relativeFrom="column">
                  <wp:posOffset>5313680</wp:posOffset>
                </wp:positionH>
                <wp:positionV relativeFrom="paragraph">
                  <wp:posOffset>40640</wp:posOffset>
                </wp:positionV>
                <wp:extent cx="363855" cy="234950"/>
                <wp:effectExtent l="0" t="2540" r="0" b="635"/>
                <wp:wrapNone/>
                <wp:docPr id="138"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29B4EA11" wp14:textId="77777777">
                            <w:pPr>
                              <w:rPr>
                                <w:b/>
                                <w:bCs/>
                                <w:sz w:val="28"/>
                                <w:szCs w:val="28"/>
                              </w:rPr>
                            </w:pPr>
                            <w:r>
                              <w:rPr>
                                <w:b/>
                                <w:bCs/>
                                <w:sz w:val="28"/>
                                <w:szCs w:val="28"/>
                              </w:rPr>
                              <w:t>6</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5D85872">
              <v:shape id="Text Box 56" style="position:absolute;margin-left:418.4pt;margin-top:3.2pt;width:28.65pt;height:18.5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9"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">
                <v:stroke joinstyle="round"/>
                <v:textbox inset="0,0,0,0">
                  <w:txbxContent>
                    <w:p w:rsidR="0009179D" w:rsidRDefault="0009179D" w14:paraId="1B87E3DE" wp14:textId="77777777">
                      <w:pPr>
                        <w:rPr>
                          <w:b/>
                          <w:bCs/>
                          <w:sz w:val="28"/>
                          <w:szCs w:val="28"/>
                        </w:rPr>
                      </w:pPr>
                      <w:r>
                        <w:rPr>
                          <w:b/>
                          <w:bCs/>
                          <w:sz w:val="28"/>
                          <w:szCs w:val="28"/>
                        </w:rPr>
                        <w:t>6</w:t>
                      </w:r>
                    </w:p>
                  </w:txbxContent>
                </v:textbox>
              </v:shape>
            </w:pict>
          </mc:Fallback>
        </mc:AlternateContent>
      </w:r>
      <w:r w:rsidR="3D14B91B">
        <w:drawing>
          <wp:inline xmlns:wp14="http://schemas.microsoft.com/office/word/2010/wordprocessingDrawing" wp14:editId="31EB2ED1" wp14:anchorId="25B8D93C">
            <wp:extent cx="1306195" cy="744220"/>
            <wp:effectExtent l="0" t="0" r="0" b="0"/>
            <wp:docPr id="1422106540" name="Picture 35" title=""/>
            <wp:cNvGraphicFramePr>
              <a:graphicFrameLocks noChangeAspect="1"/>
            </wp:cNvGraphicFramePr>
            <a:graphic>
              <a:graphicData uri="http://schemas.openxmlformats.org/drawingml/2006/picture">
                <pic:pic>
                  <pic:nvPicPr>
                    <pic:cNvPr id="0" name="Picture 35"/>
                    <pic:cNvPicPr/>
                  </pic:nvPicPr>
                  <pic:blipFill>
                    <a:blip r:embed="Rf7f58d95549b4599">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1306195" cy="744220"/>
                    </a:xfrm>
                    <a:prstGeom xmlns:a="http://schemas.openxmlformats.org/drawingml/2006/main" prst="rect">
                      <a:avLst/>
                    </a:prstGeom>
                    <a:solidFill xmlns:a="http://schemas.openxmlformats.org/drawingml/2006/main">
                      <a:srgbClr val="FFFFFF"/>
                    </a:solidFill>
                    <a:ln xmlns:a="http://schemas.openxmlformats.org/drawingml/2006/main">
                      <a:noFill/>
                    </a:ln>
                  </pic:spPr>
                </pic:pic>
              </a:graphicData>
            </a:graphic>
          </wp:inline>
        </w:drawing>
      </w:r>
    </w:p>
    <w:p xmlns:wp14="http://schemas.microsoft.com/office/word/2010/wordml" w:rsidR="0009179D" w:rsidRDefault="0009179D" w14:paraId="17AD93B2" wp14:textId="77777777">
      <w:pPr>
        <w:rPr>
          <w:rFonts w:ascii="Calibri" w:hAnsi="Calibri" w:eastAsia="TimesNewRomanPS-BoldItalicMT" w:cs="Calibri"/>
          <w:b/>
          <w:bCs/>
          <w:color w:val="004586"/>
          <w:sz w:val="26"/>
          <w:szCs w:val="26"/>
        </w:rPr>
      </w:pPr>
    </w:p>
    <w:p xmlns:wp14="http://schemas.microsoft.com/office/word/2010/wordml" w:rsidR="0009179D" w:rsidRDefault="0009179D" w14:paraId="4CEAAD08" wp14:textId="77777777">
      <w:pPr>
        <w:numPr>
          <w:ilvl w:val="0"/>
          <w:numId w:val="4"/>
        </w:numPr>
        <w:spacing w:line="360" w:lineRule="auto"/>
        <w:jc w:val="both"/>
        <w:rPr>
          <w:rFonts w:ascii="Calibri" w:hAnsi="Calibri" w:cs="Calibri"/>
          <w:color w:val="000000"/>
          <w:sz w:val="26"/>
          <w:szCs w:val="26"/>
        </w:rPr>
      </w:pPr>
      <w:r>
        <w:rPr>
          <w:rFonts w:ascii="Calibri" w:hAnsi="Calibri" w:cs="Calibri"/>
          <w:color w:val="000000"/>
          <w:sz w:val="26"/>
          <w:szCs w:val="26"/>
        </w:rPr>
        <w:t>Customer visits the merchant site and selects the merchandise and confirms to pay using the payment gateway</w:t>
      </w:r>
    </w:p>
    <w:p xmlns:wp14="http://schemas.microsoft.com/office/word/2010/wordml" w:rsidR="0009179D" w:rsidRDefault="0009179D" w14:paraId="636C240B" wp14:textId="77777777">
      <w:pPr>
        <w:numPr>
          <w:ilvl w:val="0"/>
          <w:numId w:val="4"/>
        </w:numPr>
        <w:suppressAutoHyphens w:val="0"/>
        <w:spacing w:line="360" w:lineRule="auto"/>
        <w:jc w:val="both"/>
        <w:rPr>
          <w:rFonts w:ascii="Calibri" w:hAnsi="Calibri" w:cs="Calibri"/>
          <w:color w:val="000000"/>
          <w:sz w:val="26"/>
          <w:szCs w:val="26"/>
        </w:rPr>
      </w:pPr>
      <w:r>
        <w:rPr>
          <w:rFonts w:ascii="Calibri" w:hAnsi="Calibri" w:cs="Calibri"/>
          <w:color w:val="000000"/>
          <w:sz w:val="26"/>
          <w:szCs w:val="26"/>
        </w:rPr>
        <w:t>Merchants website shall already gets integrated with Payment Gateway through the secure plug-in</w:t>
      </w:r>
    </w:p>
    <w:p xmlns:wp14="http://schemas.microsoft.com/office/word/2010/wordml" w:rsidR="0009179D" w:rsidRDefault="0009179D" w14:paraId="76153880" wp14:textId="77777777">
      <w:pPr>
        <w:numPr>
          <w:ilvl w:val="0"/>
          <w:numId w:val="4"/>
        </w:numPr>
        <w:spacing w:line="360" w:lineRule="auto"/>
        <w:jc w:val="both"/>
        <w:rPr>
          <w:rFonts w:ascii="Calibri" w:hAnsi="Calibri" w:cs="Calibri"/>
          <w:color w:val="000000"/>
          <w:sz w:val="26"/>
          <w:szCs w:val="26"/>
        </w:rPr>
      </w:pPr>
      <w:r>
        <w:rPr>
          <w:rFonts w:ascii="Calibri" w:hAnsi="Calibri" w:cs="Calibri"/>
          <w:color w:val="000000"/>
          <w:sz w:val="26"/>
          <w:szCs w:val="26"/>
        </w:rPr>
        <w:t>Merchant redirects the customer with the transaction data to the payment gateway</w:t>
      </w:r>
    </w:p>
    <w:p xmlns:wp14="http://schemas.microsoft.com/office/word/2010/wordml" w:rsidR="0009179D" w:rsidRDefault="0009179D" w14:paraId="2EABD070" wp14:textId="77777777">
      <w:pPr>
        <w:numPr>
          <w:ilvl w:val="0"/>
          <w:numId w:val="4"/>
        </w:numPr>
        <w:spacing w:line="360" w:lineRule="auto"/>
        <w:jc w:val="both"/>
        <w:rPr>
          <w:rFonts w:ascii="Calibri" w:hAnsi="Calibri" w:cs="Calibri"/>
          <w:color w:val="000000"/>
          <w:sz w:val="26"/>
          <w:szCs w:val="26"/>
        </w:rPr>
      </w:pPr>
      <w:r>
        <w:rPr>
          <w:rFonts w:ascii="Calibri" w:hAnsi="Calibri" w:cs="Calibri"/>
          <w:color w:val="000000"/>
          <w:sz w:val="26"/>
          <w:szCs w:val="26"/>
        </w:rPr>
        <w:t>Payment Gateway verifies the transaction request from the merchant and presents the responsive hosted payment page to the customer.</w:t>
      </w:r>
    </w:p>
    <w:p xmlns:wp14="http://schemas.microsoft.com/office/word/2010/wordml" w:rsidR="0009179D" w:rsidRDefault="0009179D" w14:paraId="02A0EF04" wp14:textId="77777777">
      <w:pPr>
        <w:numPr>
          <w:ilvl w:val="0"/>
          <w:numId w:val="4"/>
        </w:numPr>
        <w:spacing w:line="360" w:lineRule="auto"/>
        <w:jc w:val="both"/>
        <w:rPr>
          <w:rFonts w:ascii="Calibri" w:hAnsi="Calibri" w:cs="Calibri"/>
          <w:color w:val="000000"/>
          <w:sz w:val="26"/>
          <w:szCs w:val="26"/>
        </w:rPr>
      </w:pPr>
      <w:r>
        <w:rPr>
          <w:rFonts w:ascii="Calibri" w:hAnsi="Calibri" w:cs="Calibri"/>
          <w:color w:val="000000"/>
          <w:sz w:val="26"/>
          <w:szCs w:val="26"/>
        </w:rPr>
        <w:t>Payment Gateway supports all the standard browsers.</w:t>
      </w:r>
    </w:p>
    <w:p xmlns:wp14="http://schemas.microsoft.com/office/word/2010/wordml" w:rsidR="0009179D" w:rsidRDefault="0009179D" w14:paraId="6C8030A7" wp14:textId="77777777">
      <w:pPr>
        <w:numPr>
          <w:ilvl w:val="0"/>
          <w:numId w:val="4"/>
        </w:numPr>
        <w:spacing w:line="360" w:lineRule="auto"/>
        <w:jc w:val="both"/>
        <w:rPr>
          <w:rFonts w:ascii="Calibri" w:hAnsi="Calibri" w:eastAsia="TimesNewRomanPS-BoldItalicMT" w:cs="Calibri"/>
          <w:color w:val="000000"/>
          <w:sz w:val="26"/>
          <w:szCs w:val="26"/>
        </w:rPr>
      </w:pPr>
      <w:r>
        <w:rPr>
          <w:rFonts w:ascii="Calibri" w:hAnsi="Calibri" w:cs="Calibri"/>
          <w:color w:val="000000"/>
          <w:sz w:val="26"/>
          <w:szCs w:val="26"/>
        </w:rPr>
        <w:t>The hosted page prompts the customer to enter the card holder information.</w:t>
      </w:r>
    </w:p>
    <w:p xmlns:wp14="http://schemas.microsoft.com/office/word/2010/wordml" w:rsidR="0009179D" w:rsidRDefault="0009179D" w14:paraId="291C3D22" wp14:textId="77777777">
      <w:pPr>
        <w:numPr>
          <w:ilvl w:val="0"/>
          <w:numId w:val="4"/>
        </w:numPr>
        <w:spacing w:line="360" w:lineRule="auto"/>
        <w:jc w:val="both"/>
        <w:rPr>
          <w:rFonts w:ascii="Calibri" w:hAnsi="Calibri" w:cs="Calibri"/>
          <w:color w:val="000000"/>
          <w:sz w:val="26"/>
          <w:szCs w:val="26"/>
        </w:rPr>
      </w:pPr>
      <w:r>
        <w:rPr>
          <w:rFonts w:ascii="Calibri" w:hAnsi="Calibri" w:eastAsia="TimesNewRomanPS-BoldItalicMT" w:cs="Calibri"/>
          <w:color w:val="000000"/>
          <w:sz w:val="26"/>
          <w:szCs w:val="26"/>
        </w:rPr>
        <w:t>Customer enters credit / debit card number, expiry date, ATM Pin and submits the card information.</w:t>
      </w:r>
    </w:p>
    <w:p xmlns:wp14="http://schemas.microsoft.com/office/word/2010/wordml" w:rsidR="0009179D" w:rsidRDefault="0009179D" w14:paraId="743E7020" wp14:textId="77777777">
      <w:pPr>
        <w:numPr>
          <w:ilvl w:val="0"/>
          <w:numId w:val="4"/>
        </w:numPr>
        <w:suppressAutoHyphens w:val="0"/>
        <w:spacing w:line="360" w:lineRule="auto"/>
        <w:jc w:val="both"/>
        <w:rPr>
          <w:rFonts w:ascii="Calibri" w:hAnsi="Calibri" w:cs="Calibri"/>
          <w:color w:val="000000"/>
          <w:sz w:val="26"/>
          <w:szCs w:val="26"/>
        </w:rPr>
      </w:pPr>
      <w:r>
        <w:rPr>
          <w:rFonts w:ascii="Calibri" w:hAnsi="Calibri" w:cs="Calibri"/>
          <w:color w:val="000000"/>
          <w:sz w:val="26"/>
          <w:szCs w:val="26"/>
        </w:rPr>
        <w:t>PG shall build the ISO message and forwards to Transaction switch for authorization</w:t>
      </w:r>
    </w:p>
    <w:p xmlns:wp14="http://schemas.microsoft.com/office/word/2010/wordml" w:rsidR="0009179D" w:rsidRDefault="0009179D" w14:paraId="650D6DB0" wp14:textId="77777777">
      <w:pPr>
        <w:numPr>
          <w:ilvl w:val="0"/>
          <w:numId w:val="4"/>
        </w:numPr>
        <w:suppressAutoHyphens w:val="0"/>
        <w:spacing w:line="360" w:lineRule="auto"/>
        <w:jc w:val="both"/>
        <w:rPr>
          <w:rFonts w:ascii="Calibri" w:hAnsi="Calibri" w:eastAsia="TimesNewRomanPS-BoldItalicMT" w:cs="Calibri"/>
          <w:color w:val="000000"/>
          <w:sz w:val="26"/>
          <w:szCs w:val="26"/>
        </w:rPr>
      </w:pPr>
      <w:r>
        <w:rPr>
          <w:rFonts w:ascii="Calibri" w:hAnsi="Calibri" w:cs="Calibri"/>
          <w:color w:val="000000"/>
          <w:sz w:val="26"/>
          <w:szCs w:val="26"/>
        </w:rPr>
        <w:t>Once Payment response arrived from Transaction switch to PG then response shall be communicated back to the Merchant Website.</w:t>
      </w:r>
    </w:p>
    <w:p xmlns:wp14="http://schemas.microsoft.com/office/word/2010/wordml" w:rsidR="0009179D" w:rsidRDefault="0009179D" w14:paraId="08504169" wp14:textId="77777777">
      <w:pPr>
        <w:numPr>
          <w:ilvl w:val="0"/>
          <w:numId w:val="4"/>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Merchant shall customize the response and shows it appropriately to their customer</w:t>
      </w:r>
    </w:p>
    <w:p xmlns:wp14="http://schemas.microsoft.com/office/word/2010/wordml" w:rsidR="0009179D" w:rsidRDefault="0009179D" w14:paraId="0DE4B5B7" wp14:textId="77777777">
      <w:pPr>
        <w:suppressAutoHyphens w:val="0"/>
        <w:spacing w:line="360" w:lineRule="auto"/>
        <w:jc w:val="both"/>
        <w:rPr>
          <w:rFonts w:ascii="Calibri" w:hAnsi="Calibri" w:eastAsia="TimesNewRomanPS-BoldItalicMT" w:cs="Calibri"/>
          <w:color w:val="000000"/>
          <w:sz w:val="26"/>
          <w:szCs w:val="26"/>
        </w:rPr>
      </w:pPr>
    </w:p>
    <w:p xmlns:wp14="http://schemas.microsoft.com/office/word/2010/wordml" w:rsidR="0009179D" w:rsidRDefault="0009179D" w14:paraId="66204FF1" wp14:textId="77777777">
      <w:pPr>
        <w:rPr>
          <w:rFonts w:ascii="Calibri" w:hAnsi="Calibri" w:eastAsia="TimesNewRomanPS-BoldItalicMT" w:cs="Calibri"/>
          <w:b/>
          <w:bCs/>
          <w:color w:val="336600"/>
          <w:sz w:val="26"/>
          <w:szCs w:val="26"/>
        </w:rPr>
      </w:pPr>
    </w:p>
    <w:p xmlns:wp14="http://schemas.microsoft.com/office/word/2010/wordml" w:rsidR="0009179D" w:rsidRDefault="0009179D" w14:paraId="2DBF0D7D" wp14:textId="77777777">
      <w:pPr>
        <w:rPr>
          <w:rFonts w:ascii="Calibri" w:hAnsi="Calibri" w:eastAsia="TimesNewRomanPS-BoldItalicMT" w:cs="Calibri"/>
          <w:b/>
          <w:bCs/>
          <w:color w:val="336600"/>
          <w:sz w:val="26"/>
          <w:szCs w:val="26"/>
        </w:rPr>
      </w:pPr>
    </w:p>
    <w:p xmlns:wp14="http://schemas.microsoft.com/office/word/2010/wordml" w:rsidR="0009179D" w:rsidRDefault="0009179D" w14:paraId="6B62F1B3" wp14:textId="77777777">
      <w:pPr>
        <w:rPr>
          <w:rFonts w:ascii="Calibri" w:hAnsi="Calibri" w:eastAsia="TimesNewRomanPS-BoldItalicMT" w:cs="Calibri"/>
          <w:b/>
          <w:bCs/>
          <w:color w:val="336600"/>
          <w:sz w:val="26"/>
          <w:szCs w:val="26"/>
        </w:rPr>
      </w:pPr>
    </w:p>
    <w:p xmlns:wp14="http://schemas.microsoft.com/office/word/2010/wordml" w:rsidR="0009179D" w:rsidRDefault="0009179D" w14:paraId="02F2C34E" wp14:textId="77777777">
      <w:pPr>
        <w:rPr>
          <w:rFonts w:ascii="Calibri" w:hAnsi="Calibri" w:eastAsia="TimesNewRomanPS-BoldItalicMT" w:cs="Calibri"/>
          <w:b/>
          <w:bCs/>
          <w:color w:val="336600"/>
          <w:sz w:val="26"/>
          <w:szCs w:val="26"/>
        </w:rPr>
      </w:pPr>
    </w:p>
    <w:p xmlns:wp14="http://schemas.microsoft.com/office/word/2010/wordml" w:rsidR="0009179D" w:rsidRDefault="0009179D" w14:paraId="680A4E5D" wp14:textId="77777777">
      <w:pPr>
        <w:rPr>
          <w:rFonts w:ascii="Calibri" w:hAnsi="Calibri" w:eastAsia="TimesNewRomanPS-BoldItalicMT" w:cs="Calibri"/>
          <w:b/>
          <w:bCs/>
          <w:color w:val="336600"/>
          <w:sz w:val="26"/>
          <w:szCs w:val="26"/>
        </w:rPr>
      </w:pPr>
    </w:p>
    <w:p xmlns:wp14="http://schemas.microsoft.com/office/word/2010/wordml" w:rsidR="0009179D" w:rsidRDefault="0009179D" w14:paraId="1927D830" wp14:textId="77777777">
      <w:pPr>
        <w:rPr>
          <w:rFonts w:ascii="Calibri" w:hAnsi="Calibri" w:eastAsia="TimesNewRomanPS-BoldItalicMT" w:cs="Calibri"/>
          <w:b/>
          <w:bCs/>
          <w:color w:val="336600"/>
          <w:sz w:val="26"/>
          <w:szCs w:val="26"/>
        </w:rPr>
      </w:pPr>
      <w:r>
        <w:rPr>
          <w:rFonts w:ascii="Calibri" w:hAnsi="Calibri" w:eastAsia="TimesNewRomanPS-BoldItalicMT" w:cs="Calibri"/>
          <w:b/>
          <w:bCs/>
          <w:color w:val="336600"/>
          <w:sz w:val="26"/>
          <w:szCs w:val="26"/>
        </w:rPr>
        <w:t>Hosted Transaction 3D – Debit/Credit with CVV:</w:t>
      </w:r>
    </w:p>
    <w:p xmlns:wp14="http://schemas.microsoft.com/office/word/2010/wordml" w:rsidR="0009179D" w:rsidRDefault="0009179D" w14:paraId="19219836" wp14:textId="77777777">
      <w:pPr>
        <w:rPr>
          <w:rFonts w:ascii="Calibri" w:hAnsi="Calibri" w:eastAsia="TimesNewRomanPS-BoldItalicMT" w:cs="Calibri"/>
          <w:b/>
          <w:bCs/>
          <w:color w:val="336600"/>
          <w:sz w:val="26"/>
          <w:szCs w:val="26"/>
        </w:rPr>
      </w:pPr>
    </w:p>
    <w:p xmlns:wp14="http://schemas.microsoft.com/office/word/2010/wordml" w:rsidR="0009179D" w:rsidRDefault="0009179D" w14:paraId="2DBA671B" wp14:textId="77777777">
      <w:r>
        <w:rPr>
          <w:rFonts w:ascii="Arial" w:hAnsi="Arial" w:eastAsia="TimesNewRomanPS-BoldItalicMT" w:cs="Arial"/>
          <w:b/>
          <w:bCs/>
          <w:color w:val="004586"/>
          <w:sz w:val="28"/>
          <w:szCs w:val="28"/>
        </w:rPr>
        <w:t>Architecture:</w:t>
      </w:r>
    </w:p>
    <w:p xmlns:wp14="http://schemas.microsoft.com/office/word/2010/wordml" w:rsidR="0009179D" w:rsidRDefault="0009179D" w14:paraId="2A7C0F33" wp14:textId="77777777">
      <w:pPr>
        <w:rPr>
          <w:rFonts w:ascii="Arial" w:hAnsi="Arial" w:eastAsia="TimesNewRomanPS-BoldItalicMT" w:cs="Arial"/>
          <w:b/>
          <w:bCs/>
          <w:color w:val="004586"/>
          <w:sz w:val="28"/>
          <w:szCs w:val="28"/>
        </w:rPr>
      </w:pPr>
      <w:r>
        <w:rPr>
          <w:noProof/>
        </w:rPr>
        <w:drawing>
          <wp:anchor xmlns:wp14="http://schemas.microsoft.com/office/word/2010/wordprocessingDrawing" distT="0" distB="0" distL="0" distR="0" simplePos="0" relativeHeight="251550720" behindDoc="0" locked="0" layoutInCell="1" allowOverlap="1" wp14:anchorId="2BFA37D1" wp14:editId="7777777">
            <wp:simplePos x="0" y="0"/>
            <wp:positionH relativeFrom="column">
              <wp:posOffset>242570</wp:posOffset>
            </wp:positionH>
            <wp:positionV relativeFrom="paragraph">
              <wp:posOffset>92075</wp:posOffset>
            </wp:positionV>
            <wp:extent cx="1896745" cy="1071245"/>
            <wp:effectExtent l="0" t="0" r="0" b="0"/>
            <wp:wrapTopAndBottom/>
            <wp:docPr id="13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6745" cy="10712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551744" behindDoc="0" locked="0" layoutInCell="1" allowOverlap="1" wp14:anchorId="482BBB28" wp14:editId="7777777">
            <wp:simplePos x="0" y="0"/>
            <wp:positionH relativeFrom="column">
              <wp:posOffset>2819400</wp:posOffset>
            </wp:positionH>
            <wp:positionV relativeFrom="paragraph">
              <wp:posOffset>163830</wp:posOffset>
            </wp:positionV>
            <wp:extent cx="1415415" cy="768985"/>
            <wp:effectExtent l="0" t="0" r="0" b="0"/>
            <wp:wrapTopAndBottom/>
            <wp:docPr id="1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5415" cy="7689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552768" behindDoc="0" locked="0" layoutInCell="1" allowOverlap="1" wp14:anchorId="2876F89C" wp14:editId="7777777">
                <wp:simplePos x="0" y="0"/>
                <wp:positionH relativeFrom="column">
                  <wp:posOffset>242570</wp:posOffset>
                </wp:positionH>
                <wp:positionV relativeFrom="paragraph">
                  <wp:posOffset>1108075</wp:posOffset>
                </wp:positionV>
                <wp:extent cx="1758315" cy="199390"/>
                <wp:effectExtent l="4445" t="3175" r="0" b="0"/>
                <wp:wrapNone/>
                <wp:docPr id="131"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315" cy="1993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5B1F4BFB" wp14:textId="77777777">
                            <w:pPr>
                              <w:rPr>
                                <w:b/>
                                <w:bCs/>
                              </w:rPr>
                            </w:pPr>
                            <w:r>
                              <w:rPr>
                                <w:b/>
                                <w:bCs/>
                              </w:rPr>
                              <w:t xml:space="preserve">Ecommerce Merchant         </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66325E6D">
              <v:shape id="Text Box 65" style="position:absolute;margin-left:19.1pt;margin-top:87.25pt;width:138.45pt;height:15.7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0"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">
                <v:stroke joinstyle="round"/>
                <v:textbox inset="0,0,0,0">
                  <w:txbxContent>
                    <w:p w:rsidR="0009179D" w:rsidRDefault="0009179D" w14:paraId="48E7FBA0" wp14:textId="77777777">
                      <w:pPr>
                        <w:rPr>
                          <w:b/>
                          <w:bCs/>
                        </w:rPr>
                      </w:pPr>
                      <w:r>
                        <w:rPr>
                          <w:b/>
                          <w:bCs/>
                        </w:rPr>
                        <w:t xml:space="preserve">Ecommerce Merchant         </w:t>
                      </w:r>
                    </w:p>
                  </w:txbxContent>
                </v:textbox>
              </v:shape>
            </w:pict>
          </mc:Fallback>
        </mc:AlternateContent>
      </w:r>
      <w:r>
        <w:rPr>
          <w:noProof/>
        </w:rPr>
        <w:drawing>
          <wp:anchor xmlns:wp14="http://schemas.microsoft.com/office/word/2010/wordprocessingDrawing" distT="0" distB="0" distL="0" distR="0" simplePos="0" relativeHeight="251559936" behindDoc="0" locked="0" layoutInCell="1" allowOverlap="1" wp14:anchorId="76E53130" wp14:editId="7777777">
            <wp:simplePos x="0" y="0"/>
            <wp:positionH relativeFrom="column">
              <wp:posOffset>5147945</wp:posOffset>
            </wp:positionH>
            <wp:positionV relativeFrom="paragraph">
              <wp:posOffset>108585</wp:posOffset>
            </wp:positionV>
            <wp:extent cx="1643380" cy="824865"/>
            <wp:effectExtent l="0" t="0" r="0" b="0"/>
            <wp:wrapTopAndBottom/>
            <wp:docPr id="13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3380" cy="8248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561984" behindDoc="0" locked="0" layoutInCell="1" allowOverlap="1" wp14:anchorId="5C4855B5" wp14:editId="7777777">
                <wp:simplePos x="0" y="0"/>
                <wp:positionH relativeFrom="column">
                  <wp:posOffset>2235200</wp:posOffset>
                </wp:positionH>
                <wp:positionV relativeFrom="paragraph">
                  <wp:posOffset>599440</wp:posOffset>
                </wp:positionV>
                <wp:extent cx="241300" cy="91440"/>
                <wp:effectExtent l="15875" t="18415" r="9525" b="23495"/>
                <wp:wrapNone/>
                <wp:docPr id="12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1300" cy="91440"/>
                        </a:xfrm>
                        <a:prstGeom prst="leftArrow">
                          <a:avLst>
                            <a:gd name="adj1" fmla="val 50000"/>
                            <a:gd name="adj2" fmla="val 6597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118F172">
              <v:shape id="AutoShape 74" style="position:absolute;margin-left:176pt;margin-top:47.2pt;width:19pt;height:7.2pt;flip:y;z-index:251561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" w14:anchorId="44E6579F">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63008" behindDoc="0" locked="0" layoutInCell="1" allowOverlap="1" wp14:anchorId="39B31C80" wp14:editId="7777777">
                <wp:simplePos x="0" y="0"/>
                <wp:positionH relativeFrom="column">
                  <wp:posOffset>4561205</wp:posOffset>
                </wp:positionH>
                <wp:positionV relativeFrom="paragraph">
                  <wp:posOffset>610870</wp:posOffset>
                </wp:positionV>
                <wp:extent cx="240030" cy="90170"/>
                <wp:effectExtent l="17780" t="20320" r="8890" b="22860"/>
                <wp:wrapNone/>
                <wp:docPr id="128"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0030" cy="90170"/>
                        </a:xfrm>
                        <a:prstGeom prst="leftArrow">
                          <a:avLst>
                            <a:gd name="adj1" fmla="val 50000"/>
                            <a:gd name="adj2" fmla="val 66549"/>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712038A">
              <v:shape id="AutoShape 75" style="position:absolute;margin-left:359.15pt;margin-top:48.1pt;width:18.9pt;height:7.1pt;flip:y;z-index:251563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" w14:anchorId="38B376C8">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64032" behindDoc="0" locked="0" layoutInCell="1" allowOverlap="1" wp14:anchorId="1284765C" wp14:editId="7777777">
                <wp:simplePos x="0" y="0"/>
                <wp:positionH relativeFrom="column">
                  <wp:posOffset>4565650</wp:posOffset>
                </wp:positionH>
                <wp:positionV relativeFrom="paragraph">
                  <wp:posOffset>393700</wp:posOffset>
                </wp:positionV>
                <wp:extent cx="245110" cy="84455"/>
                <wp:effectExtent l="12700" t="22225" r="18415" b="17145"/>
                <wp:wrapNone/>
                <wp:docPr id="127"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84455"/>
                        </a:xfrm>
                        <a:prstGeom prst="rightArrow">
                          <a:avLst>
                            <a:gd name="adj1" fmla="val 50000"/>
                            <a:gd name="adj2" fmla="val 72556"/>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57F17A12">
              <v:shape id="AutoShape 76" style="position:absolute;margin-left:359.5pt;margin-top:31pt;width:19.3pt;height:6.65pt;z-index:251564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" w14:anchorId="0C8C1C23">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65056" behindDoc="0" locked="0" layoutInCell="1" allowOverlap="1" wp14:anchorId="1ED61197" wp14:editId="7777777">
                <wp:simplePos x="0" y="0"/>
                <wp:positionH relativeFrom="column">
                  <wp:posOffset>2239645</wp:posOffset>
                </wp:positionH>
                <wp:positionV relativeFrom="paragraph">
                  <wp:posOffset>403860</wp:posOffset>
                </wp:positionV>
                <wp:extent cx="245110" cy="84455"/>
                <wp:effectExtent l="10795" t="22860" r="20320" b="16510"/>
                <wp:wrapNone/>
                <wp:docPr id="126"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84455"/>
                        </a:xfrm>
                        <a:prstGeom prst="rightArrow">
                          <a:avLst>
                            <a:gd name="adj1" fmla="val 50000"/>
                            <a:gd name="adj2" fmla="val 72556"/>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317892C">
              <v:shape id="AutoShape 77" style="position:absolute;margin-left:176.35pt;margin-top:31.8pt;width:19.3pt;height:6.65pt;z-index:251565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" w14:anchorId="3E916443">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66080" behindDoc="0" locked="0" layoutInCell="1" allowOverlap="1" wp14:anchorId="0DFF9BA4" wp14:editId="7777777">
                <wp:simplePos x="0" y="0"/>
                <wp:positionH relativeFrom="column">
                  <wp:posOffset>2872105</wp:posOffset>
                </wp:positionH>
                <wp:positionV relativeFrom="paragraph">
                  <wp:posOffset>1105535</wp:posOffset>
                </wp:positionV>
                <wp:extent cx="124460" cy="276860"/>
                <wp:effectExtent l="24130" t="19685" r="22860" b="8255"/>
                <wp:wrapNone/>
                <wp:docPr id="125"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76860"/>
                        </a:xfrm>
                        <a:prstGeom prst="upArrow">
                          <a:avLst>
                            <a:gd name="adj1" fmla="val 50000"/>
                            <a:gd name="adj2" fmla="val 5561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39D2861C">
              <v:shape id="AutoShape 78" style="position:absolute;margin-left:226.15pt;margin-top:87.05pt;width:9.8pt;height:21.8pt;z-index:251566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" w14:anchorId="7D1CA7D5">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67104" behindDoc="0" locked="0" layoutInCell="1" allowOverlap="1" wp14:anchorId="0B021119" wp14:editId="7777777">
                <wp:simplePos x="0" y="0"/>
                <wp:positionH relativeFrom="column">
                  <wp:posOffset>4025265</wp:posOffset>
                </wp:positionH>
                <wp:positionV relativeFrom="paragraph">
                  <wp:posOffset>1105535</wp:posOffset>
                </wp:positionV>
                <wp:extent cx="124460" cy="276860"/>
                <wp:effectExtent l="24765" t="19685" r="22225" b="8255"/>
                <wp:wrapNone/>
                <wp:docPr id="124"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76860"/>
                        </a:xfrm>
                        <a:prstGeom prst="upArrow">
                          <a:avLst>
                            <a:gd name="adj1" fmla="val 50000"/>
                            <a:gd name="adj2" fmla="val 5561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0443F467">
              <v:shape id="AutoShape 79" style="position:absolute;margin-left:316.95pt;margin-top:87.05pt;width:9.8pt;height:21.8pt;z-index:251567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" w14:anchorId="7CD78970">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68128" behindDoc="0" locked="0" layoutInCell="1" allowOverlap="1" wp14:anchorId="30746535" wp14:editId="7777777">
                <wp:simplePos x="0" y="0"/>
                <wp:positionH relativeFrom="column">
                  <wp:posOffset>586105</wp:posOffset>
                </wp:positionH>
                <wp:positionV relativeFrom="paragraph">
                  <wp:posOffset>1307465</wp:posOffset>
                </wp:positionV>
                <wp:extent cx="124460" cy="276860"/>
                <wp:effectExtent l="24130" t="12065" r="22860" b="6350"/>
                <wp:wrapNone/>
                <wp:docPr id="123"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76860"/>
                        </a:xfrm>
                        <a:prstGeom prst="upArrow">
                          <a:avLst>
                            <a:gd name="adj1" fmla="val 50000"/>
                            <a:gd name="adj2" fmla="val 5561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04A6D13">
              <v:shape id="AutoShape 80" style="position:absolute;margin-left:46.15pt;margin-top:102.95pt;width:9.8pt;height:21.8pt;z-index:251568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" w14:anchorId="1DA8A3CC">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69152" behindDoc="0" locked="0" layoutInCell="1" allowOverlap="1" wp14:anchorId="7D7ABA8E" wp14:editId="7777777">
                <wp:simplePos x="0" y="0"/>
                <wp:positionH relativeFrom="column">
                  <wp:posOffset>4225290</wp:posOffset>
                </wp:positionH>
                <wp:positionV relativeFrom="paragraph">
                  <wp:posOffset>1131570</wp:posOffset>
                </wp:positionV>
                <wp:extent cx="124460" cy="280035"/>
                <wp:effectExtent l="24765" t="7620" r="22225" b="17145"/>
                <wp:wrapNone/>
                <wp:docPr id="122"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80035"/>
                        </a:xfrm>
                        <a:prstGeom prst="downArrow">
                          <a:avLst>
                            <a:gd name="adj1" fmla="val 50000"/>
                            <a:gd name="adj2" fmla="val 56250"/>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53A347D6">
              <v:shape id="AutoShape 81" style="position:absolute;margin-left:332.7pt;margin-top:89.1pt;width:9.8pt;height:22.05pt;z-index:251569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" w14:anchorId="3FE992E8">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70176" behindDoc="0" locked="0" layoutInCell="1" allowOverlap="1" wp14:anchorId="1660DD86" wp14:editId="7777777">
                <wp:simplePos x="0" y="0"/>
                <wp:positionH relativeFrom="column">
                  <wp:posOffset>3086100</wp:posOffset>
                </wp:positionH>
                <wp:positionV relativeFrom="paragraph">
                  <wp:posOffset>1131570</wp:posOffset>
                </wp:positionV>
                <wp:extent cx="124460" cy="280035"/>
                <wp:effectExtent l="19050" t="7620" r="18415" b="17145"/>
                <wp:wrapNone/>
                <wp:docPr id="121"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80035"/>
                        </a:xfrm>
                        <a:prstGeom prst="downArrow">
                          <a:avLst>
                            <a:gd name="adj1" fmla="val 50000"/>
                            <a:gd name="adj2" fmla="val 56250"/>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02C1C5F9">
              <v:shape id="AutoShape 82" style="position:absolute;margin-left:243pt;margin-top:89.1pt;width:9.8pt;height:22.05pt;z-index:251570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" w14:anchorId="460BBF26">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71200" behindDoc="0" locked="0" layoutInCell="1" allowOverlap="1" wp14:anchorId="28D32BFD" wp14:editId="7777777">
                <wp:simplePos x="0" y="0"/>
                <wp:positionH relativeFrom="column">
                  <wp:posOffset>780415</wp:posOffset>
                </wp:positionH>
                <wp:positionV relativeFrom="paragraph">
                  <wp:posOffset>1307465</wp:posOffset>
                </wp:positionV>
                <wp:extent cx="124460" cy="280035"/>
                <wp:effectExtent l="18415" t="12065" r="19050" b="12700"/>
                <wp:wrapNone/>
                <wp:docPr id="120"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80035"/>
                        </a:xfrm>
                        <a:prstGeom prst="downArrow">
                          <a:avLst>
                            <a:gd name="adj1" fmla="val 50000"/>
                            <a:gd name="adj2" fmla="val 56250"/>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570E69DC">
              <v:shape id="AutoShape 83" style="position:absolute;margin-left:61.45pt;margin-top:102.95pt;width:9.8pt;height:22.05pt;z-index:251571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" w14:anchorId="62B3DBB2">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75296" behindDoc="0" locked="0" layoutInCell="1" allowOverlap="1" wp14:anchorId="0272821C" wp14:editId="7777777">
                <wp:simplePos x="0" y="0"/>
                <wp:positionH relativeFrom="column">
                  <wp:posOffset>5115560</wp:posOffset>
                </wp:positionH>
                <wp:positionV relativeFrom="paragraph">
                  <wp:posOffset>1038225</wp:posOffset>
                </wp:positionV>
                <wp:extent cx="1991995" cy="283210"/>
                <wp:effectExtent l="635" t="0" r="0" b="2540"/>
                <wp:wrapNone/>
                <wp:docPr id="119"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995" cy="2832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C26CF14" wp14:textId="77777777">
                            <w:pPr>
                              <w:rPr>
                                <w:b/>
                                <w:bCs/>
                              </w:rPr>
                            </w:pPr>
                            <w:r>
                              <w:rPr>
                                <w:b/>
                                <w:bCs/>
                              </w:rPr>
                              <w:t>Directory server/Interchange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0E704E90">
              <v:shape id="Text Box 87" style="position:absolute;margin-left:402.8pt;margin-top:81.75pt;width:156.85pt;height:22.3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1"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">
                <v:stroke joinstyle="round"/>
                <v:textbox inset="0,0,0,0">
                  <w:txbxContent>
                    <w:p w:rsidR="0009179D" w:rsidRDefault="0009179D" w14:paraId="3D4F7CF8" wp14:textId="77777777">
                      <w:pPr>
                        <w:rPr>
                          <w:b/>
                          <w:bCs/>
                        </w:rPr>
                      </w:pPr>
                      <w:r>
                        <w:rPr>
                          <w:b/>
                          <w:bCs/>
                        </w:rPr>
                        <w:t>Directory server/Interchange</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78368" behindDoc="0" locked="0" layoutInCell="1" allowOverlap="1" wp14:anchorId="3A1F8699" wp14:editId="7777777">
                <wp:simplePos x="0" y="0"/>
                <wp:positionH relativeFrom="column">
                  <wp:posOffset>259080</wp:posOffset>
                </wp:positionH>
                <wp:positionV relativeFrom="paragraph">
                  <wp:posOffset>1351915</wp:posOffset>
                </wp:positionV>
                <wp:extent cx="251460" cy="205740"/>
                <wp:effectExtent l="1905" t="0" r="3810" b="4445"/>
                <wp:wrapNone/>
                <wp:docPr id="118"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19F14E3C" wp14:textId="77777777">
                            <w:pPr>
                              <w:rPr>
                                <w:b/>
                                <w:bCs/>
                                <w:sz w:val="28"/>
                                <w:szCs w:val="28"/>
                              </w:rPr>
                            </w:pPr>
                            <w:r>
                              <w:rPr>
                                <w:b/>
                                <w:bCs/>
                                <w:sz w:val="28"/>
                                <w:szCs w:val="28"/>
                              </w:rPr>
                              <w:t>1</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2B9F6340">
              <v:shape id="Text Box 90" style="position:absolute;margin-left:20.4pt;margin-top:106.45pt;width:19.8pt;height:16.2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2"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">
                <v:stroke joinstyle="round"/>
                <v:textbox inset="0,0,0,0">
                  <w:txbxContent>
                    <w:p w:rsidR="0009179D" w:rsidRDefault="0009179D" w14:paraId="065D2414" wp14:textId="77777777">
                      <w:pPr>
                        <w:rPr>
                          <w:b/>
                          <w:bCs/>
                          <w:sz w:val="28"/>
                          <w:szCs w:val="28"/>
                        </w:rPr>
                      </w:pPr>
                      <w:r>
                        <w:rPr>
                          <w:b/>
                          <w:bCs/>
                          <w:sz w:val="28"/>
                          <w:szCs w:val="28"/>
                        </w:rPr>
                        <w:t>1</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79392" behindDoc="0" locked="0" layoutInCell="1" allowOverlap="1" wp14:anchorId="6F594BFE" wp14:editId="7777777">
                <wp:simplePos x="0" y="0"/>
                <wp:positionH relativeFrom="column">
                  <wp:posOffset>2239645</wp:posOffset>
                </wp:positionH>
                <wp:positionV relativeFrom="paragraph">
                  <wp:posOffset>198120</wp:posOffset>
                </wp:positionV>
                <wp:extent cx="251460" cy="205740"/>
                <wp:effectExtent l="1270" t="0" r="4445" b="0"/>
                <wp:wrapNone/>
                <wp:docPr id="11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8E884CA" wp14:textId="77777777">
                            <w:pPr>
                              <w:rPr>
                                <w:b/>
                                <w:bCs/>
                                <w:sz w:val="28"/>
                                <w:szCs w:val="28"/>
                              </w:rPr>
                            </w:pPr>
                            <w:r>
                              <w:rPr>
                                <w:b/>
                                <w:bCs/>
                                <w:sz w:val="28"/>
                                <w:szCs w:val="28"/>
                              </w:rPr>
                              <w:t>2</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0A8E089">
              <v:shape id="Text Box 91" style="position:absolute;margin-left:176.35pt;margin-top:15.6pt;width:19.8pt;height:16.2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3"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">
                <v:stroke joinstyle="round"/>
                <v:textbox inset="0,0,0,0">
                  <w:txbxContent>
                    <w:p w:rsidR="0009179D" w:rsidRDefault="0009179D" w14:paraId="7842F596" wp14:textId="77777777">
                      <w:pPr>
                        <w:rPr>
                          <w:b/>
                          <w:bCs/>
                          <w:sz w:val="28"/>
                          <w:szCs w:val="28"/>
                        </w:rPr>
                      </w:pPr>
                      <w:r>
                        <w:rPr>
                          <w:b/>
                          <w:bCs/>
                          <w:sz w:val="28"/>
                          <w:szCs w:val="28"/>
                        </w:rPr>
                        <w:t>2</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80416" behindDoc="0" locked="0" layoutInCell="1" allowOverlap="1" wp14:anchorId="2AB234DE" wp14:editId="7777777">
                <wp:simplePos x="0" y="0"/>
                <wp:positionH relativeFrom="column">
                  <wp:posOffset>4620895</wp:posOffset>
                </wp:positionH>
                <wp:positionV relativeFrom="paragraph">
                  <wp:posOffset>187960</wp:posOffset>
                </wp:positionV>
                <wp:extent cx="251460" cy="205740"/>
                <wp:effectExtent l="1270" t="0" r="4445" b="0"/>
                <wp:wrapNone/>
                <wp:docPr id="116"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A036E3D" wp14:textId="77777777">
                            <w:pPr>
                              <w:rPr>
                                <w:b/>
                                <w:bCs/>
                                <w:sz w:val="28"/>
                                <w:szCs w:val="28"/>
                              </w:rPr>
                            </w:pPr>
                            <w:r>
                              <w:rPr>
                                <w:b/>
                                <w:bCs/>
                                <w:sz w:val="28"/>
                                <w:szCs w:val="28"/>
                              </w:rPr>
                              <w:t>3</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3F800695">
              <v:shape id="Text Box 92" style="position:absolute;margin-left:363.85pt;margin-top:14.8pt;width:19.8pt;height:16.2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4"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">
                <v:stroke joinstyle="round"/>
                <v:textbox inset="0,0,0,0">
                  <w:txbxContent>
                    <w:p w:rsidR="0009179D" w:rsidRDefault="0009179D" w14:paraId="68D9363B" wp14:textId="77777777">
                      <w:pPr>
                        <w:rPr>
                          <w:b/>
                          <w:bCs/>
                          <w:sz w:val="28"/>
                          <w:szCs w:val="28"/>
                        </w:rPr>
                      </w:pPr>
                      <w:r>
                        <w:rPr>
                          <w:b/>
                          <w:bCs/>
                          <w:sz w:val="28"/>
                          <w:szCs w:val="28"/>
                        </w:rPr>
                        <w:t>3</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81440" behindDoc="0" locked="0" layoutInCell="1" allowOverlap="1" wp14:anchorId="68BD0E34" wp14:editId="7777777">
                <wp:simplePos x="0" y="0"/>
                <wp:positionH relativeFrom="column">
                  <wp:posOffset>4561205</wp:posOffset>
                </wp:positionH>
                <wp:positionV relativeFrom="paragraph">
                  <wp:posOffset>701040</wp:posOffset>
                </wp:positionV>
                <wp:extent cx="251460" cy="205740"/>
                <wp:effectExtent l="0" t="0" r="0" b="0"/>
                <wp:wrapNone/>
                <wp:docPr id="115"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C964D78" wp14:textId="77777777">
                            <w:pPr>
                              <w:rPr>
                                <w:b/>
                                <w:bCs/>
                                <w:sz w:val="28"/>
                                <w:szCs w:val="28"/>
                              </w:rPr>
                            </w:pPr>
                            <w:r>
                              <w:rPr>
                                <w:b/>
                                <w:bCs/>
                                <w:sz w:val="28"/>
                                <w:szCs w:val="28"/>
                              </w:rPr>
                              <w:t>4</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4C4ED47">
              <v:shape id="Text Box 93" style="position:absolute;margin-left:359.15pt;margin-top:55.2pt;width:19.8pt;height:16.2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5"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">
                <v:stroke joinstyle="round"/>
                <v:textbox inset="0,0,0,0">
                  <w:txbxContent>
                    <w:p w:rsidR="0009179D" w:rsidRDefault="0009179D" w14:paraId="17310F6F" wp14:textId="77777777">
                      <w:pPr>
                        <w:rPr>
                          <w:b/>
                          <w:bCs/>
                          <w:sz w:val="28"/>
                          <w:szCs w:val="28"/>
                        </w:rPr>
                      </w:pPr>
                      <w:r>
                        <w:rPr>
                          <w:b/>
                          <w:bCs/>
                          <w:sz w:val="28"/>
                          <w:szCs w:val="28"/>
                        </w:rPr>
                        <w:t>4</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82464" behindDoc="0" locked="0" layoutInCell="1" allowOverlap="1" wp14:anchorId="6A0E7FE5" wp14:editId="7777777">
                <wp:simplePos x="0" y="0"/>
                <wp:positionH relativeFrom="column">
                  <wp:posOffset>3307715</wp:posOffset>
                </wp:positionH>
                <wp:positionV relativeFrom="paragraph">
                  <wp:posOffset>1151890</wp:posOffset>
                </wp:positionV>
                <wp:extent cx="251460" cy="205740"/>
                <wp:effectExtent l="2540" t="0" r="3175" b="4445"/>
                <wp:wrapNone/>
                <wp:docPr id="11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6DB90EB" wp14:textId="77777777">
                            <w:pPr>
                              <w:rPr>
                                <w:b/>
                                <w:bCs/>
                                <w:sz w:val="28"/>
                                <w:szCs w:val="28"/>
                              </w:rPr>
                            </w:pPr>
                            <w:r>
                              <w:rPr>
                                <w:b/>
                                <w:bCs/>
                                <w:sz w:val="28"/>
                                <w:szCs w:val="28"/>
                              </w:rPr>
                              <w:t>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4BC04B49">
              <v:shape id="Text Box 94" style="position:absolute;margin-left:260.45pt;margin-top:90.7pt;width:19.8pt;height:16.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6"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">
                <v:stroke joinstyle="round"/>
                <v:textbox inset="0,0,0,0">
                  <w:txbxContent>
                    <w:p w:rsidR="0009179D" w:rsidRDefault="0009179D" w14:paraId="729DE7E4" wp14:textId="77777777">
                      <w:pPr>
                        <w:rPr>
                          <w:b/>
                          <w:bCs/>
                          <w:sz w:val="28"/>
                          <w:szCs w:val="28"/>
                        </w:rPr>
                      </w:pPr>
                      <w:r>
                        <w:rPr>
                          <w:b/>
                          <w:bCs/>
                          <w:sz w:val="28"/>
                          <w:szCs w:val="28"/>
                        </w:rPr>
                        <w:t>5</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83488" behindDoc="0" locked="0" layoutInCell="1" allowOverlap="1" wp14:anchorId="0AA65EE5" wp14:editId="7777777">
                <wp:simplePos x="0" y="0"/>
                <wp:positionH relativeFrom="column">
                  <wp:posOffset>2575560</wp:posOffset>
                </wp:positionH>
                <wp:positionV relativeFrom="paragraph">
                  <wp:posOffset>1151255</wp:posOffset>
                </wp:positionV>
                <wp:extent cx="251460" cy="205740"/>
                <wp:effectExtent l="3810" t="0" r="1905" b="0"/>
                <wp:wrapNone/>
                <wp:docPr id="113"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1946A7AE" wp14:textId="77777777">
                            <w:pPr>
                              <w:rPr>
                                <w:b/>
                                <w:bCs/>
                                <w:sz w:val="28"/>
                                <w:szCs w:val="28"/>
                              </w:rPr>
                            </w:pPr>
                            <w:r>
                              <w:rPr>
                                <w:b/>
                                <w:bCs/>
                                <w:sz w:val="28"/>
                                <w:szCs w:val="28"/>
                              </w:rPr>
                              <w:t>6</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43D77B9">
              <v:shape id="Text Box 95" style="position:absolute;margin-left:202.8pt;margin-top:90.65pt;width:19.8pt;height:16.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7"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">
                <v:stroke joinstyle="round"/>
                <v:textbox inset="0,0,0,0">
                  <w:txbxContent>
                    <w:p w:rsidR="0009179D" w:rsidRDefault="0009179D" w14:paraId="6DDB914C" wp14:textId="77777777">
                      <w:pPr>
                        <w:rPr>
                          <w:b/>
                          <w:bCs/>
                          <w:sz w:val="28"/>
                          <w:szCs w:val="28"/>
                        </w:rPr>
                      </w:pPr>
                      <w:r>
                        <w:rPr>
                          <w:b/>
                          <w:bCs/>
                          <w:sz w:val="28"/>
                          <w:szCs w:val="28"/>
                        </w:rPr>
                        <w:t>6</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84512" behindDoc="0" locked="0" layoutInCell="1" allowOverlap="1" wp14:anchorId="4B8D368E" wp14:editId="7777777">
                <wp:simplePos x="0" y="0"/>
                <wp:positionH relativeFrom="column">
                  <wp:posOffset>4349750</wp:posOffset>
                </wp:positionH>
                <wp:positionV relativeFrom="paragraph">
                  <wp:posOffset>1131570</wp:posOffset>
                </wp:positionV>
                <wp:extent cx="251460" cy="205740"/>
                <wp:effectExtent l="0" t="0" r="0" b="0"/>
                <wp:wrapNone/>
                <wp:docPr id="112"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6F74D8FD" wp14:textId="77777777">
                            <w:pPr>
                              <w:rPr>
                                <w:b/>
                                <w:bCs/>
                                <w:sz w:val="28"/>
                                <w:szCs w:val="28"/>
                              </w:rPr>
                            </w:pPr>
                            <w:r>
                              <w:rPr>
                                <w:b/>
                                <w:bCs/>
                                <w:sz w:val="28"/>
                                <w:szCs w:val="28"/>
                              </w:rPr>
                              <w:t>7</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0349B744">
              <v:shape id="Text Box 96" style="position:absolute;margin-left:342.5pt;margin-top:89.1pt;width:19.8pt;height:16.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8"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">
                <v:stroke joinstyle="round"/>
                <v:textbox inset="0,0,0,0">
                  <w:txbxContent>
                    <w:p w:rsidR="0009179D" w:rsidRDefault="0009179D" w14:paraId="28AF3A15" wp14:textId="77777777">
                      <w:pPr>
                        <w:rPr>
                          <w:b/>
                          <w:bCs/>
                          <w:sz w:val="28"/>
                          <w:szCs w:val="28"/>
                        </w:rPr>
                      </w:pPr>
                      <w:r>
                        <w:rPr>
                          <w:b/>
                          <w:bCs/>
                          <w:sz w:val="28"/>
                          <w:szCs w:val="28"/>
                        </w:rPr>
                        <w:t>7</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87584" behindDoc="0" locked="0" layoutInCell="1" allowOverlap="1" wp14:anchorId="60D272CD" wp14:editId="7777777">
                <wp:simplePos x="0" y="0"/>
                <wp:positionH relativeFrom="column">
                  <wp:posOffset>3773805</wp:posOffset>
                </wp:positionH>
                <wp:positionV relativeFrom="paragraph">
                  <wp:posOffset>1176655</wp:posOffset>
                </wp:positionV>
                <wp:extent cx="251460" cy="205740"/>
                <wp:effectExtent l="1905" t="0" r="3810" b="0"/>
                <wp:wrapNone/>
                <wp:docPr id="11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3E1FE5D4" wp14:textId="77777777">
                            <w:pPr>
                              <w:rPr>
                                <w:b/>
                                <w:bCs/>
                                <w:sz w:val="28"/>
                                <w:szCs w:val="28"/>
                              </w:rPr>
                            </w:pPr>
                            <w:r>
                              <w:rPr>
                                <w:b/>
                                <w:bCs/>
                                <w:sz w:val="28"/>
                                <w:szCs w:val="28"/>
                              </w:rPr>
                              <w:t>10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0119CE21">
              <v:shape id="Text Box 99" style="position:absolute;margin-left:297.15pt;margin-top:92.65pt;width:19.8pt;height:16.2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49"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">
                <v:stroke joinstyle="round"/>
                <v:textbox inset="0,0,0,0">
                  <w:txbxContent>
                    <w:p w:rsidR="0009179D" w:rsidRDefault="0009179D" w14:paraId="31830EAB" wp14:textId="77777777">
                      <w:pPr>
                        <w:rPr>
                          <w:b/>
                          <w:bCs/>
                          <w:sz w:val="28"/>
                          <w:szCs w:val="28"/>
                        </w:rPr>
                      </w:pPr>
                      <w:r>
                        <w:rPr>
                          <w:b/>
                          <w:bCs/>
                          <w:sz w:val="28"/>
                          <w:szCs w:val="28"/>
                        </w:rPr>
                        <w:t>10</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88608" behindDoc="0" locked="0" layoutInCell="1" allowOverlap="1" wp14:anchorId="7E974334" wp14:editId="7777777">
                <wp:simplePos x="0" y="0"/>
                <wp:positionH relativeFrom="column">
                  <wp:posOffset>2219325</wp:posOffset>
                </wp:positionH>
                <wp:positionV relativeFrom="paragraph">
                  <wp:posOffset>769620</wp:posOffset>
                </wp:positionV>
                <wp:extent cx="251460" cy="205740"/>
                <wp:effectExtent l="0" t="0" r="0" b="0"/>
                <wp:wrapNone/>
                <wp:docPr id="11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4737E36C" wp14:textId="77777777">
                            <w:pPr>
                              <w:rPr>
                                <w:b/>
                                <w:bCs/>
                                <w:sz w:val="28"/>
                                <w:szCs w:val="28"/>
                              </w:rPr>
                            </w:pPr>
                            <w:r>
                              <w:rPr>
                                <w:b/>
                                <w:bCs/>
                                <w:sz w:val="28"/>
                                <w:szCs w:val="28"/>
                              </w:rPr>
                              <w:t>11</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541EEA59">
              <v:shape id="Text Box 100" style="position:absolute;margin-left:174.75pt;margin-top:60.6pt;width:19.8pt;height:16.2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0"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">
                <v:stroke joinstyle="round"/>
                <v:textbox inset="0,0,0,0">
                  <w:txbxContent>
                    <w:p w:rsidR="0009179D" w:rsidRDefault="0009179D" w14:paraId="735DA4F4" wp14:textId="77777777">
                      <w:pPr>
                        <w:rPr>
                          <w:b/>
                          <w:bCs/>
                          <w:sz w:val="28"/>
                          <w:szCs w:val="28"/>
                        </w:rPr>
                      </w:pPr>
                      <w:r>
                        <w:rPr>
                          <w:b/>
                          <w:bCs/>
                          <w:sz w:val="28"/>
                          <w:szCs w:val="28"/>
                        </w:rPr>
                        <w:t>11</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89632" behindDoc="0" locked="0" layoutInCell="1" allowOverlap="1" wp14:anchorId="51EA553F" wp14:editId="7777777">
                <wp:simplePos x="0" y="0"/>
                <wp:positionH relativeFrom="column">
                  <wp:posOffset>1026160</wp:posOffset>
                </wp:positionH>
                <wp:positionV relativeFrom="paragraph">
                  <wp:posOffset>1370965</wp:posOffset>
                </wp:positionV>
                <wp:extent cx="251460" cy="205740"/>
                <wp:effectExtent l="0" t="0" r="0" b="4445"/>
                <wp:wrapNone/>
                <wp:docPr id="109"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4B73E586" wp14:textId="77777777">
                            <w:pPr>
                              <w:rPr>
                                <w:b/>
                                <w:bCs/>
                                <w:sz w:val="28"/>
                                <w:szCs w:val="28"/>
                              </w:rPr>
                            </w:pPr>
                            <w:r>
                              <w:rPr>
                                <w:b/>
                                <w:bCs/>
                                <w:sz w:val="28"/>
                                <w:szCs w:val="28"/>
                              </w:rPr>
                              <w:t>12</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E9F3D4E">
              <v:shape id="Text Box 101" style="position:absolute;margin-left:80.8pt;margin-top:107.95pt;width:19.8pt;height:16.2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1"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">
                <v:stroke joinstyle="round"/>
                <v:textbox inset="0,0,0,0">
                  <w:txbxContent>
                    <w:p w:rsidR="0009179D" w:rsidRDefault="0009179D" w14:paraId="48DF98D7" wp14:textId="77777777">
                      <w:pPr>
                        <w:rPr>
                          <w:b/>
                          <w:bCs/>
                          <w:sz w:val="28"/>
                          <w:szCs w:val="28"/>
                        </w:rPr>
                      </w:pPr>
                      <w:r>
                        <w:rPr>
                          <w:b/>
                          <w:bCs/>
                          <w:sz w:val="28"/>
                          <w:szCs w:val="28"/>
                        </w:rPr>
                        <w:t>12</w:t>
                      </w:r>
                    </w:p>
                  </w:txbxContent>
                </v:textbox>
              </v:shape>
            </w:pict>
          </mc:Fallback>
        </mc:AlternateContent>
      </w:r>
    </w:p>
    <w:p xmlns:wp14="http://schemas.microsoft.com/office/word/2010/wordml" w:rsidR="0009179D" w:rsidRDefault="0009179D" w14:paraId="296FEF7D" wp14:textId="77777777">
      <w:pPr>
        <w:rPr>
          <w:rFonts w:ascii="Arial" w:hAnsi="Arial" w:eastAsia="TimesNewRomanPS-BoldItalicMT" w:cs="Arial"/>
          <w:b/>
          <w:bCs/>
          <w:color w:val="004586"/>
          <w:sz w:val="28"/>
          <w:szCs w:val="28"/>
        </w:rPr>
      </w:pPr>
    </w:p>
    <w:p xmlns:wp14="http://schemas.microsoft.com/office/word/2010/wordml" w:rsidR="0009179D" w:rsidRDefault="0009179D" w14:paraId="1BFB24DA" wp14:textId="77777777">
      <w:pPr>
        <w:rPr>
          <w:rFonts w:ascii="Arial" w:hAnsi="Arial" w:eastAsia="TimesNewRomanPS-BoldItalicMT" w:cs="Arial"/>
          <w:b/>
          <w:bCs/>
          <w:color w:val="004586"/>
          <w:sz w:val="28"/>
          <w:szCs w:val="28"/>
        </w:rPr>
      </w:pPr>
      <w:r>
        <w:rPr>
          <w:noProof/>
        </w:rPr>
        <w:drawing>
          <wp:anchor xmlns:wp14="http://schemas.microsoft.com/office/word/2010/wordprocessingDrawing" distT="0" distB="0" distL="0" distR="0" simplePos="0" relativeHeight="251549696" behindDoc="0" locked="0" layoutInCell="1" allowOverlap="1" wp14:anchorId="72739256" wp14:editId="7777777">
            <wp:simplePos x="0" y="0"/>
            <wp:positionH relativeFrom="column">
              <wp:posOffset>151130</wp:posOffset>
            </wp:positionH>
            <wp:positionV relativeFrom="paragraph">
              <wp:posOffset>86995</wp:posOffset>
            </wp:positionV>
            <wp:extent cx="934085" cy="892810"/>
            <wp:effectExtent l="0" t="0" r="0" b="0"/>
            <wp:wrapTopAndBottom/>
            <wp:docPr id="10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4085" cy="8928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553792" behindDoc="0" locked="0" layoutInCell="1" allowOverlap="1" wp14:anchorId="73451612" wp14:editId="7777777">
            <wp:simplePos x="0" y="0"/>
            <wp:positionH relativeFrom="column">
              <wp:posOffset>2534920</wp:posOffset>
            </wp:positionH>
            <wp:positionV relativeFrom="paragraph">
              <wp:posOffset>136525</wp:posOffset>
            </wp:positionV>
            <wp:extent cx="751205" cy="518160"/>
            <wp:effectExtent l="0" t="0" r="0" b="0"/>
            <wp:wrapTopAndBottom/>
            <wp:docPr id="10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1205" cy="5181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554816" behindDoc="0" locked="0" layoutInCell="1" allowOverlap="1" wp14:anchorId="664EC896" wp14:editId="7777777">
                <wp:simplePos x="0" y="0"/>
                <wp:positionH relativeFrom="column">
                  <wp:posOffset>2670175</wp:posOffset>
                </wp:positionH>
                <wp:positionV relativeFrom="paragraph">
                  <wp:posOffset>883285</wp:posOffset>
                </wp:positionV>
                <wp:extent cx="666750" cy="175895"/>
                <wp:effectExtent l="3175" t="0" r="0" b="0"/>
                <wp:wrapNone/>
                <wp:docPr id="100"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3F43CD92" wp14:textId="77777777">
                            <w:pPr>
                              <w:rPr>
                                <w:b/>
                                <w:bCs/>
                              </w:rPr>
                            </w:pPr>
                            <w:r>
                              <w:rPr>
                                <w:b/>
                                <w:bCs/>
                              </w:rPr>
                              <w:t>ACS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68759689">
              <v:shape id="Text Box 67" style="position:absolute;margin-left:210.25pt;margin-top:69.55pt;width:52.5pt;height:13.8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2"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">
                <v:stroke joinstyle="round"/>
                <v:textbox inset="0,0,0,0">
                  <w:txbxContent>
                    <w:p w:rsidR="0009179D" w:rsidRDefault="0009179D" w14:paraId="286E0F36" wp14:textId="77777777">
                      <w:pPr>
                        <w:rPr>
                          <w:b/>
                          <w:bCs/>
                        </w:rPr>
                      </w:pPr>
                      <w:r>
                        <w:rPr>
                          <w:b/>
                          <w:bCs/>
                        </w:rPr>
                        <w:t>ACS</w:t>
                      </w:r>
                    </w:p>
                  </w:txbxContent>
                </v:textbox>
              </v:shape>
            </w:pict>
          </mc:Fallback>
        </mc:AlternateContent>
      </w:r>
      <w:r>
        <w:rPr>
          <w:noProof/>
        </w:rPr>
        <w:drawing>
          <wp:anchor xmlns:wp14="http://schemas.microsoft.com/office/word/2010/wordprocessingDrawing" distT="0" distB="0" distL="0" distR="0" simplePos="0" relativeHeight="251560960" behindDoc="0" locked="0" layoutInCell="1" allowOverlap="1" wp14:anchorId="5BE2B90B" wp14:editId="7777777">
            <wp:simplePos x="0" y="0"/>
            <wp:positionH relativeFrom="column">
              <wp:posOffset>5700395</wp:posOffset>
            </wp:positionH>
            <wp:positionV relativeFrom="paragraph">
              <wp:posOffset>167640</wp:posOffset>
            </wp:positionV>
            <wp:extent cx="1191260" cy="541020"/>
            <wp:effectExtent l="0" t="0" r="0" b="0"/>
            <wp:wrapTopAndBottom/>
            <wp:docPr id="9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1260" cy="5410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572224" behindDoc="0" locked="0" layoutInCell="1" allowOverlap="1" wp14:anchorId="10819738" wp14:editId="7777777">
                <wp:simplePos x="0" y="0"/>
                <wp:positionH relativeFrom="column">
                  <wp:posOffset>5117465</wp:posOffset>
                </wp:positionH>
                <wp:positionV relativeFrom="paragraph">
                  <wp:posOffset>303530</wp:posOffset>
                </wp:positionV>
                <wp:extent cx="245110" cy="84455"/>
                <wp:effectExtent l="12065" t="17780" r="19050" b="21590"/>
                <wp:wrapNone/>
                <wp:docPr id="98"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84455"/>
                        </a:xfrm>
                        <a:prstGeom prst="rightArrow">
                          <a:avLst>
                            <a:gd name="adj1" fmla="val 50000"/>
                            <a:gd name="adj2" fmla="val 72556"/>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10E2074">
              <v:shape id="AutoShape 84" style="position:absolute;margin-left:402.95pt;margin-top:23.9pt;width:19.3pt;height:6.65pt;z-index:251572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" w14:anchorId="4CFC77A9">
                <v:stroke joinstyle="round"/>
              </v:shape>
            </w:pict>
          </mc:Fallback>
        </mc:AlternateContent>
      </w:r>
      <w:r>
        <w:rPr>
          <w:noProof/>
        </w:rPr>
        <w:drawing>
          <wp:anchor xmlns:wp14="http://schemas.microsoft.com/office/word/2010/wordprocessingDrawing" distT="0" distB="0" distL="0" distR="0" simplePos="0" relativeHeight="251573248" behindDoc="0" locked="0" layoutInCell="1" allowOverlap="1" wp14:anchorId="4235109B" wp14:editId="7777777">
            <wp:simplePos x="0" y="0"/>
            <wp:positionH relativeFrom="column">
              <wp:posOffset>4104005</wp:posOffset>
            </wp:positionH>
            <wp:positionV relativeFrom="paragraph">
              <wp:posOffset>196850</wp:posOffset>
            </wp:positionV>
            <wp:extent cx="789940" cy="541020"/>
            <wp:effectExtent l="0" t="0" r="0" b="0"/>
            <wp:wrapTopAndBottom/>
            <wp:docPr id="9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9940" cy="5410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574272" behindDoc="0" locked="0" layoutInCell="1" allowOverlap="1" wp14:anchorId="15995A4B" wp14:editId="7777777">
                <wp:simplePos x="0" y="0"/>
                <wp:positionH relativeFrom="column">
                  <wp:posOffset>5122545</wp:posOffset>
                </wp:positionH>
                <wp:positionV relativeFrom="paragraph">
                  <wp:posOffset>500380</wp:posOffset>
                </wp:positionV>
                <wp:extent cx="240030" cy="90170"/>
                <wp:effectExtent l="17145" t="14605" r="9525" b="19050"/>
                <wp:wrapNone/>
                <wp:docPr id="96"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0030" cy="90170"/>
                        </a:xfrm>
                        <a:prstGeom prst="leftArrow">
                          <a:avLst>
                            <a:gd name="adj1" fmla="val 50000"/>
                            <a:gd name="adj2" fmla="val 66549"/>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4569F52F">
              <v:shape id="AutoShape 86" style="position:absolute;margin-left:403.35pt;margin-top:39.4pt;width:18.9pt;height:7.1pt;flip:y;z-index:2515742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" w14:anchorId="23CEB28A">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76320" behindDoc="0" locked="0" layoutInCell="1" allowOverlap="1" wp14:anchorId="7FA3CC9E" wp14:editId="7777777">
                <wp:simplePos x="0" y="0"/>
                <wp:positionH relativeFrom="column">
                  <wp:posOffset>5848350</wp:posOffset>
                </wp:positionH>
                <wp:positionV relativeFrom="paragraph">
                  <wp:posOffset>893445</wp:posOffset>
                </wp:positionV>
                <wp:extent cx="1158875" cy="224155"/>
                <wp:effectExtent l="0" t="0" r="3175" b="0"/>
                <wp:wrapNone/>
                <wp:docPr id="95"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2241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5557270E" wp14:textId="77777777">
                            <w:pPr>
                              <w:rPr>
                                <w:b/>
                                <w:bCs/>
                              </w:rPr>
                            </w:pPr>
                            <w:r>
                              <w:rPr>
                                <w:b/>
                                <w:bCs/>
                              </w:rPr>
                              <w:t>Bank Host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0F23F491">
              <v:shape id="Text Box 88" style="position:absolute;margin-left:460.5pt;margin-top:70.35pt;width:91.25pt;height:17.6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3"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">
                <v:stroke joinstyle="round"/>
                <v:textbox inset="0,0,0,0">
                  <w:txbxContent>
                    <w:p w:rsidR="0009179D" w:rsidRDefault="0009179D" w14:paraId="23C203F0" wp14:textId="77777777">
                      <w:pPr>
                        <w:rPr>
                          <w:b/>
                          <w:bCs/>
                        </w:rPr>
                      </w:pPr>
                      <w:r>
                        <w:rPr>
                          <w:b/>
                          <w:bCs/>
                        </w:rPr>
                        <w:t>Bank Host</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77344" behindDoc="0" locked="0" layoutInCell="1" allowOverlap="1" wp14:anchorId="7472AF14" wp14:editId="7777777">
                <wp:simplePos x="0" y="0"/>
                <wp:positionH relativeFrom="column">
                  <wp:posOffset>242570</wp:posOffset>
                </wp:positionH>
                <wp:positionV relativeFrom="paragraph">
                  <wp:posOffset>1108075</wp:posOffset>
                </wp:positionV>
                <wp:extent cx="808990" cy="199390"/>
                <wp:effectExtent l="4445" t="3175" r="0" b="0"/>
                <wp:wrapNone/>
                <wp:docPr id="94"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990" cy="1993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4C6492BA" wp14:textId="77777777">
                            <w:pPr>
                              <w:rPr>
                                <w:b/>
                                <w:bCs/>
                              </w:rPr>
                            </w:pPr>
                            <w:r>
                              <w:rPr>
                                <w:b/>
                                <w:bCs/>
                              </w:rPr>
                              <w:t>Customer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4DD80725">
              <v:shape id="Text Box 89" style="position:absolute;margin-left:19.1pt;margin-top:87.25pt;width:63.7pt;height:15.7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4"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">
                <v:stroke joinstyle="round"/>
                <v:textbox inset="0,0,0,0">
                  <w:txbxContent>
                    <w:p w:rsidR="0009179D" w:rsidRDefault="0009179D" w14:paraId="2A397386" wp14:textId="77777777">
                      <w:pPr>
                        <w:rPr>
                          <w:b/>
                          <w:bCs/>
                        </w:rPr>
                      </w:pPr>
                      <w:r>
                        <w:rPr>
                          <w:b/>
                          <w:bCs/>
                        </w:rPr>
                        <w:t>Customer</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85536" behindDoc="0" locked="0" layoutInCell="1" allowOverlap="1" wp14:anchorId="26F96AD9" wp14:editId="7777777">
                <wp:simplePos x="0" y="0"/>
                <wp:positionH relativeFrom="column">
                  <wp:posOffset>5167630</wp:posOffset>
                </wp:positionH>
                <wp:positionV relativeFrom="paragraph">
                  <wp:posOffset>106045</wp:posOffset>
                </wp:positionV>
                <wp:extent cx="251460" cy="197485"/>
                <wp:effectExtent l="0" t="1270" r="635" b="1270"/>
                <wp:wrapNone/>
                <wp:docPr id="9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1974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49832D11" wp14:textId="77777777">
                            <w:pPr>
                              <w:rPr>
                                <w:b/>
                                <w:bCs/>
                                <w:sz w:val="28"/>
                                <w:szCs w:val="28"/>
                              </w:rPr>
                            </w:pPr>
                            <w:r>
                              <w:rPr>
                                <w:b/>
                                <w:bCs/>
                                <w:sz w:val="28"/>
                                <w:szCs w:val="28"/>
                              </w:rPr>
                              <w:t>8</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0E13B940">
              <v:shape id="Text Box 97" style="position:absolute;margin-left:406.9pt;margin-top:8.35pt;width:19.8pt;height:15.5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5"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">
                <v:stroke joinstyle="round"/>
                <v:textbox inset="0,0,0,0">
                  <w:txbxContent>
                    <w:p w:rsidR="0009179D" w:rsidRDefault="0009179D" w14:paraId="4CE4F91D" wp14:textId="77777777">
                      <w:pPr>
                        <w:rPr>
                          <w:b/>
                          <w:bCs/>
                          <w:sz w:val="28"/>
                          <w:szCs w:val="28"/>
                        </w:rPr>
                      </w:pPr>
                      <w:r>
                        <w:rPr>
                          <w:b/>
                          <w:bCs/>
                          <w:sz w:val="28"/>
                          <w:szCs w:val="28"/>
                        </w:rPr>
                        <w:t>8</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586560" behindDoc="0" locked="0" layoutInCell="1" allowOverlap="1" wp14:anchorId="77B8B78B" wp14:editId="7777777">
                <wp:simplePos x="0" y="0"/>
                <wp:positionH relativeFrom="column">
                  <wp:posOffset>5186045</wp:posOffset>
                </wp:positionH>
                <wp:positionV relativeFrom="paragraph">
                  <wp:posOffset>656590</wp:posOffset>
                </wp:positionV>
                <wp:extent cx="136525" cy="205740"/>
                <wp:effectExtent l="4445" t="0" r="1905" b="4445"/>
                <wp:wrapNone/>
                <wp:docPr id="92"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42124560" wp14:textId="77777777">
                            <w:pPr>
                              <w:rPr>
                                <w:b/>
                                <w:bCs/>
                                <w:sz w:val="28"/>
                                <w:szCs w:val="28"/>
                              </w:rPr>
                            </w:pPr>
                            <w:r>
                              <w:rPr>
                                <w:b/>
                                <w:bCs/>
                                <w:sz w:val="28"/>
                                <w:szCs w:val="28"/>
                              </w:rPr>
                              <w:t>9</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01DB95D3">
              <v:shape id="Text Box 98" style="position:absolute;margin-left:408.35pt;margin-top:51.7pt;width:10.75pt;height:16.2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6"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">
                <v:stroke joinstyle="round"/>
                <v:textbox inset="0,0,0,0">
                  <w:txbxContent>
                    <w:p w:rsidR="0009179D" w:rsidRDefault="0009179D" w14:paraId="34BD2DED" wp14:textId="77777777">
                      <w:pPr>
                        <w:rPr>
                          <w:b/>
                          <w:bCs/>
                          <w:sz w:val="28"/>
                          <w:szCs w:val="28"/>
                        </w:rPr>
                      </w:pPr>
                      <w:r>
                        <w:rPr>
                          <w:b/>
                          <w:bCs/>
                          <w:sz w:val="28"/>
                          <w:szCs w:val="28"/>
                        </w:rPr>
                        <w:t>9</w:t>
                      </w:r>
                    </w:p>
                  </w:txbxContent>
                </v:textbox>
              </v:shape>
            </w:pict>
          </mc:Fallback>
        </mc:AlternateContent>
      </w:r>
    </w:p>
    <w:p xmlns:wp14="http://schemas.microsoft.com/office/word/2010/wordml" w:rsidR="0009179D" w:rsidRDefault="0009179D" w14:paraId="7194DBDC" wp14:textId="77777777">
      <w:pPr>
        <w:rPr>
          <w:rFonts w:ascii="Arial" w:hAnsi="Arial" w:eastAsia="TimesNewRomanPS-BoldItalicMT" w:cs="Arial"/>
          <w:b/>
          <w:bCs/>
          <w:color w:val="004586"/>
          <w:sz w:val="28"/>
          <w:szCs w:val="28"/>
        </w:rPr>
      </w:pPr>
    </w:p>
    <w:p xmlns:wp14="http://schemas.microsoft.com/office/word/2010/wordml" w:rsidR="0009179D" w:rsidRDefault="0009179D" w14:paraId="769D0D3C" wp14:textId="77777777">
      <w:pPr>
        <w:rPr>
          <w:rFonts w:ascii="Arial" w:hAnsi="Arial" w:eastAsia="TimesNewRomanPS-BoldItalicMT" w:cs="Arial"/>
          <w:b/>
          <w:bCs/>
          <w:color w:val="004586"/>
          <w:sz w:val="28"/>
          <w:szCs w:val="28"/>
        </w:rPr>
      </w:pPr>
    </w:p>
    <w:p xmlns:wp14="http://schemas.microsoft.com/office/word/2010/wordml" w:rsidR="0009179D" w:rsidRDefault="0009179D" w14:paraId="54CD245A" wp14:textId="77777777">
      <w:pPr>
        <w:rPr>
          <w:rFonts w:ascii="Arial" w:hAnsi="Arial" w:eastAsia="TimesNewRomanPS-BoldItalicMT" w:cs="Arial"/>
          <w:b/>
          <w:bCs/>
          <w:color w:val="004586"/>
          <w:sz w:val="28"/>
          <w:szCs w:val="28"/>
        </w:rPr>
      </w:pPr>
    </w:p>
    <w:p xmlns:wp14="http://schemas.microsoft.com/office/word/2010/wordml" w:rsidR="0009179D" w:rsidRDefault="0009179D" w14:paraId="1C194AAD" wp14:textId="77777777">
      <w:pPr>
        <w:spacing w:line="360" w:lineRule="auto"/>
        <w:ind w:left="360"/>
        <w:jc w:val="both"/>
        <w:rPr>
          <w:rFonts w:ascii="Calibri" w:hAnsi="Calibri" w:cs="Calibri"/>
          <w:b/>
          <w:bCs/>
          <w:color w:val="000000"/>
          <w:sz w:val="26"/>
          <w:szCs w:val="26"/>
        </w:rPr>
      </w:pPr>
      <w:r>
        <w:rPr>
          <w:rFonts w:ascii="Calibri" w:hAnsi="Calibri" w:cs="Calibri"/>
          <w:b/>
          <w:bCs/>
          <w:color w:val="000000"/>
          <w:sz w:val="26"/>
          <w:szCs w:val="26"/>
        </w:rPr>
        <w:t>3 – VEREQ</w:t>
      </w:r>
      <w:r>
        <w:rPr>
          <w:rFonts w:ascii="Calibri" w:hAnsi="Calibri" w:cs="Calibri"/>
          <w:color w:val="000000"/>
          <w:sz w:val="26"/>
          <w:szCs w:val="26"/>
        </w:rPr>
        <w:t>:</w:t>
      </w:r>
      <w:r>
        <w:rPr>
          <w:rFonts w:ascii="Calibri" w:hAnsi="Calibri" w:cs="Calibri"/>
          <w:color w:val="000000"/>
          <w:sz w:val="26"/>
          <w:szCs w:val="26"/>
        </w:rPr>
        <w:tab/>
      </w:r>
      <w:r>
        <w:rPr>
          <w:rFonts w:ascii="Calibri" w:hAnsi="Calibri" w:cs="Calibri"/>
          <w:color w:val="000000"/>
          <w:sz w:val="26"/>
          <w:szCs w:val="26"/>
        </w:rPr>
        <w:t>Verify Enrollment Request from PG</w:t>
      </w:r>
    </w:p>
    <w:p xmlns:wp14="http://schemas.microsoft.com/office/word/2010/wordml" w:rsidR="0009179D" w:rsidRDefault="0009179D" w14:paraId="1255A26C" wp14:textId="77777777">
      <w:pPr>
        <w:spacing w:line="360" w:lineRule="auto"/>
        <w:ind w:left="360"/>
        <w:jc w:val="both"/>
        <w:rPr>
          <w:rFonts w:ascii="Calibri" w:hAnsi="Calibri" w:cs="Calibri"/>
          <w:b/>
          <w:bCs/>
          <w:color w:val="000000"/>
          <w:sz w:val="26"/>
          <w:szCs w:val="26"/>
        </w:rPr>
      </w:pPr>
      <w:r>
        <w:rPr>
          <w:rFonts w:ascii="Calibri" w:hAnsi="Calibri" w:cs="Calibri"/>
          <w:b/>
          <w:bCs/>
          <w:color w:val="000000"/>
          <w:sz w:val="26"/>
          <w:szCs w:val="26"/>
        </w:rPr>
        <w:t>4 – VERES:</w:t>
      </w:r>
      <w:r>
        <w:rPr>
          <w:rFonts w:ascii="Calibri" w:hAnsi="Calibri" w:cs="Calibri"/>
          <w:color w:val="000000"/>
          <w:sz w:val="26"/>
          <w:szCs w:val="26"/>
        </w:rPr>
        <w:tab/>
      </w:r>
      <w:r>
        <w:rPr>
          <w:rFonts w:ascii="Calibri" w:hAnsi="Calibri" w:cs="Calibri"/>
          <w:color w:val="000000"/>
          <w:sz w:val="26"/>
          <w:szCs w:val="26"/>
        </w:rPr>
        <w:t>Verify Enrollment Response (Success if Enrolled).</w:t>
      </w:r>
    </w:p>
    <w:p xmlns:wp14="http://schemas.microsoft.com/office/word/2010/wordml" w:rsidR="0009179D" w:rsidRDefault="0009179D" w14:paraId="7B1D74AB" wp14:textId="77777777">
      <w:pPr>
        <w:spacing w:line="360" w:lineRule="auto"/>
        <w:ind w:left="360"/>
        <w:jc w:val="both"/>
        <w:rPr>
          <w:rFonts w:ascii="Calibri" w:hAnsi="Calibri" w:eastAsia="TimesNewRomanPS-BoldItalicMT" w:cs="Calibri"/>
          <w:b/>
          <w:bCs/>
          <w:color w:val="000000"/>
          <w:sz w:val="26"/>
          <w:szCs w:val="26"/>
        </w:rPr>
      </w:pPr>
      <w:r>
        <w:rPr>
          <w:rFonts w:ascii="Calibri" w:hAnsi="Calibri" w:cs="Calibri"/>
          <w:b/>
          <w:bCs/>
          <w:color w:val="000000"/>
          <w:sz w:val="26"/>
          <w:szCs w:val="26"/>
        </w:rPr>
        <w:t>5 – PAREQ:</w:t>
      </w:r>
      <w:r>
        <w:rPr>
          <w:rFonts w:ascii="Calibri" w:hAnsi="Calibri" w:cs="Calibri"/>
          <w:color w:val="000000"/>
          <w:sz w:val="26"/>
          <w:szCs w:val="26"/>
        </w:rPr>
        <w:tab/>
      </w:r>
      <w:r>
        <w:rPr>
          <w:rFonts w:ascii="Calibri" w:hAnsi="Calibri" w:cs="Calibri"/>
          <w:color w:val="000000"/>
          <w:sz w:val="26"/>
          <w:szCs w:val="26"/>
        </w:rPr>
        <w:t>Payer Authentication Request (Password has to be entered).</w:t>
      </w:r>
    </w:p>
    <w:p xmlns:wp14="http://schemas.microsoft.com/office/word/2010/wordml" w:rsidR="0009179D" w:rsidRDefault="0009179D" w14:paraId="67F36EED" wp14:textId="77777777">
      <w:pPr>
        <w:spacing w:line="360" w:lineRule="auto"/>
        <w:ind w:left="360"/>
        <w:jc w:val="both"/>
        <w:rPr>
          <w:rFonts w:ascii="Calibri" w:hAnsi="Calibri" w:eastAsia="TimesNewRomanPS-BoldItalicMT" w:cs="Calibri"/>
          <w:b/>
          <w:bCs/>
          <w:color w:val="004586"/>
          <w:sz w:val="26"/>
          <w:szCs w:val="26"/>
        </w:rPr>
      </w:pPr>
      <w:r>
        <w:rPr>
          <w:rFonts w:ascii="Calibri" w:hAnsi="Calibri" w:eastAsia="TimesNewRomanPS-BoldItalicMT" w:cs="Calibri"/>
          <w:b/>
          <w:bCs/>
          <w:color w:val="000000"/>
          <w:sz w:val="26"/>
          <w:szCs w:val="26"/>
        </w:rPr>
        <w:t>6 – PARES:</w:t>
      </w:r>
      <w:r>
        <w:rPr>
          <w:rFonts w:ascii="Calibri" w:hAnsi="Calibri" w:eastAsia="TimesNewRomanPS-BoldItalicMT" w:cs="Calibri"/>
          <w:b/>
          <w:bCs/>
          <w:color w:val="000000"/>
          <w:sz w:val="26"/>
          <w:szCs w:val="26"/>
        </w:rPr>
        <w:tab/>
      </w:r>
      <w:r>
        <w:rPr>
          <w:rFonts w:ascii="Calibri" w:hAnsi="Calibri" w:eastAsia="TimesNewRomanPS-BoldItalicMT" w:cs="Calibri"/>
          <w:color w:val="000000"/>
          <w:sz w:val="26"/>
          <w:szCs w:val="26"/>
        </w:rPr>
        <w:t>Payer Authentication Response (If password is correct, routes to Base24).</w:t>
      </w:r>
    </w:p>
    <w:p xmlns:wp14="http://schemas.microsoft.com/office/word/2010/wordml" w:rsidR="0009179D" w:rsidRDefault="0009179D" w14:paraId="1231BE67" wp14:textId="77777777">
      <w:pPr>
        <w:rPr>
          <w:rFonts w:ascii="Calibri" w:hAnsi="Calibri" w:eastAsia="TimesNewRomanPS-BoldItalicMT" w:cs="Calibri"/>
          <w:b/>
          <w:bCs/>
          <w:color w:val="004586"/>
          <w:sz w:val="26"/>
          <w:szCs w:val="26"/>
        </w:rPr>
      </w:pPr>
    </w:p>
    <w:p xmlns:wp14="http://schemas.microsoft.com/office/word/2010/wordml" w:rsidR="0009179D" w:rsidRDefault="0009179D" w14:paraId="340DA6E8"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Customer visits the merchant site and selects the merchandise and confirms to pay using the payment gateway</w:t>
      </w:r>
    </w:p>
    <w:p xmlns:wp14="http://schemas.microsoft.com/office/word/2010/wordml" w:rsidR="0009179D" w:rsidRDefault="0009179D" w14:paraId="529711D9"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Merchant redirects the customer with the transaction data to the payment gateway</w:t>
      </w:r>
    </w:p>
    <w:p xmlns:wp14="http://schemas.microsoft.com/office/word/2010/wordml" w:rsidR="0009179D" w:rsidRDefault="0009179D" w14:paraId="452511F6"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Payment Gateway verifies the transaction request from the merchant and presents the responsive hosted payment page to the customer.</w:t>
      </w:r>
    </w:p>
    <w:p xmlns:wp14="http://schemas.microsoft.com/office/word/2010/wordml" w:rsidR="0009179D" w:rsidRDefault="0009179D" w14:paraId="34CE3E32"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Payment Gateway supports all the standard browsers.</w:t>
      </w:r>
    </w:p>
    <w:p xmlns:wp14="http://schemas.microsoft.com/office/word/2010/wordml" w:rsidR="0009179D" w:rsidRDefault="0009179D" w14:paraId="75174969"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The hosted page prompts the customer to enter the card holder information.</w:t>
      </w:r>
    </w:p>
    <w:p xmlns:wp14="http://schemas.microsoft.com/office/word/2010/wordml" w:rsidR="0009179D" w:rsidRDefault="0009179D" w14:paraId="411E5203"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Customer enters credit / debit card number, expiry date, cvv and submits the card information.</w:t>
      </w:r>
    </w:p>
    <w:p xmlns:wp14="http://schemas.microsoft.com/office/word/2010/wordml" w:rsidR="0009179D" w:rsidRDefault="0009179D" w14:paraId="37E738AB"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Payment Gateway sends the 3D secure card holder Verification enrollment request VREQ to the Visa Directory Server (VDS) / Master Directory Server (MDS).</w:t>
      </w:r>
    </w:p>
    <w:p xmlns:wp14="http://schemas.microsoft.com/office/word/2010/wordml" w:rsidR="0009179D" w:rsidRDefault="0009179D" w14:paraId="7AA9CE9E"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VDS / MDS validates the enrollment request for the customer entered card.</w:t>
      </w:r>
    </w:p>
    <w:p xmlns:wp14="http://schemas.microsoft.com/office/word/2010/wordml" w:rsidR="0009179D" w:rsidRDefault="0009179D" w14:paraId="5514A166"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VDS / MDS sends the 3D secure enrollment status VERES (Verification Enrollment Response) and respective issuer ACS URL to the Payment Gateway.</w:t>
      </w:r>
    </w:p>
    <w:p xmlns:wp14="http://schemas.microsoft.com/office/word/2010/wordml" w:rsidR="0009179D" w:rsidRDefault="0009179D" w14:paraId="3D503C2A"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Payment Gateway receives the Verification enrollment response.</w:t>
      </w:r>
    </w:p>
    <w:p xmlns:wp14="http://schemas.microsoft.com/office/word/2010/wordml" w:rsidR="0009179D" w:rsidRDefault="0009179D" w14:paraId="04FFC21F"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Validates the enrollment status is success / failure. Proceeds / Declines the transaction based on the enrollment status.</w:t>
      </w:r>
    </w:p>
    <w:p xmlns:wp14="http://schemas.microsoft.com/office/word/2010/wordml" w:rsidR="0009179D" w:rsidRDefault="0009179D" w14:paraId="79462ECF"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Payment Gateway sends the customer card holder details (PAREQ) to respective issuer ACS for authentication.</w:t>
      </w:r>
    </w:p>
    <w:p xmlns:wp14="http://schemas.microsoft.com/office/word/2010/wordml" w:rsidR="0009179D" w:rsidRDefault="0009179D" w14:paraId="10776E50"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Issuer ACS validates and authenticates the card information (PAREQ).</w:t>
      </w:r>
    </w:p>
    <w:p xmlns:wp14="http://schemas.microsoft.com/office/word/2010/wordml" w:rsidR="0009179D" w:rsidRDefault="0009179D" w14:paraId="687BF935" wp14:textId="77777777">
      <w:pPr>
        <w:numPr>
          <w:ilvl w:val="0"/>
          <w:numId w:val="11"/>
        </w:numPr>
        <w:suppressAutoHyphens w:val="0"/>
        <w:spacing w:line="360" w:lineRule="auto"/>
        <w:jc w:val="both"/>
        <w:rPr>
          <w:rFonts w:ascii="Calibri" w:hAnsi="Calibri" w:cs="Calibri"/>
          <w:color w:val="000000"/>
          <w:sz w:val="26"/>
          <w:szCs w:val="26"/>
        </w:rPr>
      </w:pPr>
      <w:r>
        <w:rPr>
          <w:rFonts w:ascii="Calibri" w:hAnsi="Calibri" w:cs="Calibri"/>
          <w:color w:val="000000"/>
          <w:sz w:val="26"/>
          <w:szCs w:val="26"/>
        </w:rPr>
        <w:t>Merchant Website shall send the PAREQ to ACS and customer shall see the 2FA password entry screen on the respective bank’s ACS.</w:t>
      </w:r>
    </w:p>
    <w:p xmlns:wp14="http://schemas.microsoft.com/office/word/2010/wordml" w:rsidR="0009179D" w:rsidRDefault="0009179D" w14:paraId="541E654C"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Issuer ACS sends the 3D secure authentication status to Payment Gateway (PARES).</w:t>
      </w:r>
    </w:p>
    <w:p xmlns:wp14="http://schemas.microsoft.com/office/word/2010/wordml" w:rsidR="0009179D" w:rsidRDefault="0009179D" w14:paraId="522EE2A9"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 xml:space="preserve">Payment gateway validates the 3D secure authentication status and transaction gets processed / declined based on the authentication status. </w:t>
      </w:r>
    </w:p>
    <w:p xmlns:wp14="http://schemas.microsoft.com/office/word/2010/wordml" w:rsidR="0009179D" w:rsidRDefault="0009179D" w14:paraId="1915C99E"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 xml:space="preserve">PG builds the ISO authorization request and send to Base 24 (Switch) for authorization. It identifies the respective issuer switch and authorizes the transactions. </w:t>
      </w:r>
    </w:p>
    <w:p xmlns:wp14="http://schemas.microsoft.com/office/word/2010/wordml" w:rsidR="0009179D" w:rsidRDefault="0009179D" w14:paraId="0E1B0C1F"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Base 24 provide the authorization response to payment gateway</w:t>
      </w:r>
    </w:p>
    <w:p xmlns:wp14="http://schemas.microsoft.com/office/word/2010/wordml" w:rsidR="0009179D" w:rsidRDefault="0009179D" w14:paraId="1485F3A3"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Payment Gateway logs the response and PG provides the response to the customer via the merchant</w:t>
      </w:r>
    </w:p>
    <w:p xmlns:wp14="http://schemas.microsoft.com/office/word/2010/wordml" w:rsidR="0009179D" w:rsidRDefault="0009179D" w14:paraId="6CB160B2"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Customer knows the transaction result.</w:t>
      </w:r>
    </w:p>
    <w:p xmlns:wp14="http://schemas.microsoft.com/office/word/2010/wordml" w:rsidR="0009179D" w:rsidRDefault="0009179D" w14:paraId="4E33C59A" wp14:textId="77777777">
      <w:pPr>
        <w:numPr>
          <w:ilvl w:val="0"/>
          <w:numId w:val="11"/>
        </w:numPr>
        <w:spacing w:line="360" w:lineRule="auto"/>
        <w:jc w:val="both"/>
        <w:rPr>
          <w:rFonts w:ascii="Calibri" w:hAnsi="Calibri" w:cs="Calibri"/>
          <w:color w:val="000000"/>
          <w:sz w:val="26"/>
          <w:szCs w:val="26"/>
        </w:rPr>
      </w:pPr>
      <w:r>
        <w:rPr>
          <w:rFonts w:ascii="Calibri" w:hAnsi="Calibri" w:cs="Calibri"/>
          <w:color w:val="000000"/>
          <w:sz w:val="26"/>
          <w:szCs w:val="26"/>
        </w:rPr>
        <w:t>In this approach the customer card details are captured in Bank Hosted Page on a secured network and send the Payment Gateway response to the merchant.</w:t>
      </w:r>
    </w:p>
    <w:p xmlns:wp14="http://schemas.microsoft.com/office/word/2010/wordml" w:rsidR="0009179D" w:rsidRDefault="0009179D" w14:paraId="16239991" wp14:textId="77777777">
      <w:pPr>
        <w:numPr>
          <w:ilvl w:val="0"/>
          <w:numId w:val="11"/>
        </w:numPr>
        <w:spacing w:line="360" w:lineRule="auto"/>
        <w:jc w:val="both"/>
        <w:rPr>
          <w:rFonts w:ascii="Calibri" w:hAnsi="Calibri" w:eastAsia="TimesNewRomanPS-BoldItalicMT" w:cs="Calibri"/>
          <w:color w:val="000000"/>
          <w:sz w:val="26"/>
          <w:szCs w:val="26"/>
        </w:rPr>
      </w:pPr>
      <w:r>
        <w:rPr>
          <w:rFonts w:ascii="Calibri" w:hAnsi="Calibri" w:cs="Calibri"/>
          <w:color w:val="000000"/>
          <w:sz w:val="26"/>
          <w:szCs w:val="26"/>
        </w:rPr>
        <w:t>Merchant displays about the transaction result.</w:t>
      </w:r>
    </w:p>
    <w:p xmlns:wp14="http://schemas.microsoft.com/office/word/2010/wordml" w:rsidR="0009179D" w:rsidRDefault="0009179D" w14:paraId="59E83F0F" wp14:textId="77777777">
      <w:pPr>
        <w:spacing w:line="360" w:lineRule="auto"/>
        <w:jc w:val="both"/>
        <w:rPr>
          <w:rFonts w:ascii="Arial" w:hAnsi="Arial" w:eastAsia="TimesNewRomanPS-BoldItalicMT" w:cs="Arial"/>
          <w:b/>
          <w:bCs/>
          <w:color w:val="004586"/>
          <w:sz w:val="28"/>
          <w:szCs w:val="28"/>
        </w:rPr>
      </w:pPr>
      <w:r>
        <w:rPr>
          <w:rFonts w:ascii="Calibri" w:hAnsi="Calibri" w:eastAsia="TimesNewRomanPS-BoldItalicMT" w:cs="Calibri"/>
          <w:color w:val="000000"/>
          <w:sz w:val="26"/>
          <w:szCs w:val="26"/>
        </w:rPr>
        <w:tab/>
      </w:r>
      <w:r>
        <w:rPr>
          <w:rFonts w:ascii="Calibri" w:hAnsi="Calibri" w:eastAsia="TimesNewRomanPS-BoldItalicMT" w:cs="Calibri"/>
          <w:color w:val="000000"/>
          <w:sz w:val="26"/>
          <w:szCs w:val="26"/>
        </w:rPr>
        <w:t>Customer knows about the order result.</w:t>
      </w:r>
    </w:p>
    <w:p xmlns:wp14="http://schemas.microsoft.com/office/word/2010/wordml" w:rsidR="0009179D" w:rsidRDefault="0009179D" w14:paraId="36FEB5B0" wp14:textId="77777777">
      <w:pPr>
        <w:rPr>
          <w:rFonts w:ascii="Arial" w:hAnsi="Arial" w:eastAsia="TimesNewRomanPS-BoldItalicMT" w:cs="Arial"/>
          <w:b/>
          <w:bCs/>
          <w:color w:val="004586"/>
          <w:sz w:val="28"/>
          <w:szCs w:val="28"/>
        </w:rPr>
      </w:pPr>
    </w:p>
    <w:p xmlns:wp14="http://schemas.microsoft.com/office/word/2010/wordml" w:rsidR="0009179D" w:rsidRDefault="0009179D" w14:paraId="30D7AA69" wp14:textId="77777777">
      <w:pPr>
        <w:rPr>
          <w:rFonts w:ascii="Arial" w:hAnsi="Arial" w:eastAsia="TimesNewRomanPS-BoldItalicMT" w:cs="Arial"/>
          <w:b/>
          <w:bCs/>
          <w:color w:val="004586"/>
          <w:sz w:val="28"/>
          <w:szCs w:val="28"/>
        </w:rPr>
      </w:pPr>
    </w:p>
    <w:p xmlns:wp14="http://schemas.microsoft.com/office/word/2010/wordml" w:rsidR="0009179D" w:rsidRDefault="0009179D" w14:paraId="7196D064" wp14:textId="77777777">
      <w:pPr>
        <w:rPr>
          <w:rFonts w:ascii="Arial" w:hAnsi="Arial" w:eastAsia="TimesNewRomanPS-BoldItalicMT" w:cs="Arial"/>
          <w:b/>
          <w:bCs/>
          <w:color w:val="004586"/>
          <w:sz w:val="28"/>
          <w:szCs w:val="28"/>
        </w:rPr>
      </w:pPr>
    </w:p>
    <w:p xmlns:wp14="http://schemas.microsoft.com/office/word/2010/wordml" w:rsidR="0009179D" w:rsidRDefault="0009179D" w14:paraId="34FF1C98" wp14:textId="77777777">
      <w:pPr>
        <w:rPr>
          <w:rFonts w:ascii="Arial" w:hAnsi="Arial" w:eastAsia="TimesNewRomanPS-BoldItalicMT" w:cs="Arial"/>
          <w:b/>
          <w:bCs/>
          <w:color w:val="004586"/>
          <w:sz w:val="28"/>
          <w:szCs w:val="28"/>
        </w:rPr>
      </w:pPr>
    </w:p>
    <w:p xmlns:wp14="http://schemas.microsoft.com/office/word/2010/wordml" w:rsidR="0009179D" w:rsidRDefault="0009179D" w14:paraId="6D072C0D" wp14:textId="77777777">
      <w:pPr>
        <w:rPr>
          <w:rFonts w:ascii="Arial" w:hAnsi="Arial" w:eastAsia="TimesNewRomanPS-BoldItalicMT" w:cs="Arial"/>
          <w:b/>
          <w:bCs/>
          <w:color w:val="004586"/>
          <w:sz w:val="28"/>
          <w:szCs w:val="28"/>
        </w:rPr>
      </w:pPr>
    </w:p>
    <w:p xmlns:wp14="http://schemas.microsoft.com/office/word/2010/wordml" w:rsidR="0009179D" w:rsidRDefault="0009179D" w14:paraId="3BC474E7" wp14:textId="77777777">
      <w:pPr>
        <w:rPr>
          <w:rFonts w:ascii="Calibri" w:hAnsi="Calibri" w:eastAsia="TimesNewRomanPS-BoldItalicMT" w:cs="Calibri"/>
          <w:color w:val="336600"/>
          <w:sz w:val="26"/>
          <w:szCs w:val="26"/>
        </w:rPr>
      </w:pPr>
      <w:r>
        <w:rPr>
          <w:rFonts w:ascii="Calibri" w:hAnsi="Calibri" w:eastAsia="TimesNewRomanPS-BoldItalicMT" w:cs="Calibri"/>
          <w:b/>
          <w:bCs/>
          <w:color w:val="336600"/>
          <w:sz w:val="26"/>
          <w:szCs w:val="26"/>
        </w:rPr>
        <w:t>Merchant Hosted Transaction Non - 3D – Debit pin :</w:t>
      </w:r>
    </w:p>
    <w:p xmlns:wp14="http://schemas.microsoft.com/office/word/2010/wordml" w:rsidR="0009179D" w:rsidRDefault="0009179D" w14:paraId="48A21919" wp14:textId="77777777">
      <w:pPr>
        <w:rPr>
          <w:rFonts w:ascii="Calibri" w:hAnsi="Calibri" w:eastAsia="TimesNewRomanPS-BoldItalicMT" w:cs="Calibri"/>
          <w:color w:val="336600"/>
          <w:sz w:val="26"/>
          <w:szCs w:val="26"/>
        </w:rPr>
      </w:pPr>
    </w:p>
    <w:p xmlns:wp14="http://schemas.microsoft.com/office/word/2010/wordml" w:rsidR="0009179D" w:rsidRDefault="0009179D" w14:paraId="47BCBB2D" wp14:textId="77777777">
      <w:pPr>
        <w:suppressAutoHyphens w:val="0"/>
        <w:spacing w:line="360" w:lineRule="auto"/>
        <w:jc w:val="both"/>
      </w:pPr>
      <w:r>
        <w:rPr>
          <w:rFonts w:ascii="Calibri" w:hAnsi="Calibri" w:eastAsia="TimesNewRomanPS-BoldItalicMT" w:cs="Calibri"/>
          <w:color w:val="000000"/>
          <w:sz w:val="26"/>
          <w:szCs w:val="26"/>
        </w:rPr>
        <w:t>When customer is prompted to enter card details on Merchant Page and transaction request routes to PG and then PG routes the transaction request to Base24 switch(bank switch)</w:t>
      </w:r>
    </w:p>
    <w:p xmlns:wp14="http://schemas.microsoft.com/office/word/2010/wordml" w:rsidR="0009179D" w:rsidRDefault="0009179D" w14:paraId="7A0530AB" wp14:textId="77777777">
      <w:pPr>
        <w:rPr>
          <w:rFonts w:ascii="Arial" w:hAnsi="Arial" w:eastAsia="TimesNewRomanPS-BoldItalicMT" w:cs="Arial"/>
          <w:b/>
          <w:bCs/>
          <w:color w:val="004586"/>
          <w:sz w:val="28"/>
          <w:szCs w:val="28"/>
        </w:rPr>
      </w:pPr>
      <w:r>
        <w:rPr>
          <w:noProof/>
        </w:rPr>
        <w:drawing>
          <wp:anchor xmlns:wp14="http://schemas.microsoft.com/office/word/2010/wordprocessingDrawing" distT="0" distB="0" distL="0" distR="0" simplePos="0" relativeHeight="251590656" behindDoc="0" locked="0" layoutInCell="1" allowOverlap="1" wp14:anchorId="2D3F4534" wp14:editId="7777777">
            <wp:simplePos x="0" y="0"/>
            <wp:positionH relativeFrom="column">
              <wp:posOffset>45085</wp:posOffset>
            </wp:positionH>
            <wp:positionV relativeFrom="paragraph">
              <wp:posOffset>701040</wp:posOffset>
            </wp:positionV>
            <wp:extent cx="820420" cy="842645"/>
            <wp:effectExtent l="0" t="0" r="0" b="0"/>
            <wp:wrapTopAndBottom/>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0420" cy="8426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591680" behindDoc="0" locked="0" layoutInCell="1" allowOverlap="1" wp14:anchorId="5F560B01" wp14:editId="7777777">
            <wp:simplePos x="0" y="0"/>
            <wp:positionH relativeFrom="column">
              <wp:posOffset>1603375</wp:posOffset>
            </wp:positionH>
            <wp:positionV relativeFrom="paragraph">
              <wp:posOffset>62230</wp:posOffset>
            </wp:positionV>
            <wp:extent cx="987425" cy="1974215"/>
            <wp:effectExtent l="0" t="0" r="0" b="0"/>
            <wp:wrapTopAndBottom/>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87425" cy="19742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592704" behindDoc="0" locked="0" layoutInCell="1" allowOverlap="1" wp14:anchorId="2A5A7AF7" wp14:editId="7777777">
            <wp:simplePos x="0" y="0"/>
            <wp:positionH relativeFrom="column">
              <wp:posOffset>3175000</wp:posOffset>
            </wp:positionH>
            <wp:positionV relativeFrom="paragraph">
              <wp:posOffset>157480</wp:posOffset>
            </wp:positionV>
            <wp:extent cx="788670" cy="695325"/>
            <wp:effectExtent l="0" t="0" r="0" b="0"/>
            <wp:wrapTopAndBottom/>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8670" cy="6953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593728" behindDoc="0" locked="0" layoutInCell="1" allowOverlap="1" wp14:anchorId="793AAE5C" wp14:editId="7777777">
            <wp:simplePos x="0" y="0"/>
            <wp:positionH relativeFrom="column">
              <wp:posOffset>4695190</wp:posOffset>
            </wp:positionH>
            <wp:positionV relativeFrom="paragraph">
              <wp:posOffset>128905</wp:posOffset>
            </wp:positionV>
            <wp:extent cx="2437130" cy="1173480"/>
            <wp:effectExtent l="0" t="0" r="0" b="0"/>
            <wp:wrapTopAndBottom/>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7130" cy="11734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594752" behindDoc="0" locked="0" layoutInCell="1" allowOverlap="1" wp14:anchorId="4FC40636" wp14:editId="7777777">
            <wp:simplePos x="0" y="0"/>
            <wp:positionH relativeFrom="column">
              <wp:posOffset>5372735</wp:posOffset>
            </wp:positionH>
            <wp:positionV relativeFrom="paragraph">
              <wp:posOffset>1855470</wp:posOffset>
            </wp:positionV>
            <wp:extent cx="1148080" cy="461645"/>
            <wp:effectExtent l="0" t="0" r="0" b="0"/>
            <wp:wrapTopAndBottom/>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8080" cy="4616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595776" behindDoc="0" locked="0" layoutInCell="1" allowOverlap="1" wp14:anchorId="3F41C5CF" wp14:editId="7777777">
            <wp:simplePos x="0" y="0"/>
            <wp:positionH relativeFrom="column">
              <wp:posOffset>3479800</wp:posOffset>
            </wp:positionH>
            <wp:positionV relativeFrom="paragraph">
              <wp:posOffset>1870710</wp:posOffset>
            </wp:positionV>
            <wp:extent cx="1025525" cy="476250"/>
            <wp:effectExtent l="0" t="0" r="0" b="0"/>
            <wp:wrapTopAndBottom/>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5525" cy="4762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596800" behindDoc="0" locked="0" layoutInCell="1" allowOverlap="1" wp14:anchorId="799D9581" wp14:editId="7777777">
                <wp:simplePos x="0" y="0"/>
                <wp:positionH relativeFrom="column">
                  <wp:posOffset>1021715</wp:posOffset>
                </wp:positionH>
                <wp:positionV relativeFrom="paragraph">
                  <wp:posOffset>594995</wp:posOffset>
                </wp:positionV>
                <wp:extent cx="419100" cy="142875"/>
                <wp:effectExtent l="12065" t="13970" r="16510" b="5080"/>
                <wp:wrapNone/>
                <wp:docPr id="91"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142875"/>
                        </a:xfrm>
                        <a:prstGeom prst="rightArrow">
                          <a:avLst>
                            <a:gd name="adj1" fmla="val 50000"/>
                            <a:gd name="adj2" fmla="val 73333"/>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C36ED7C">
              <v:shape id="AutoShape 108" style="position:absolute;margin-left:80.45pt;margin-top:46.85pt;width:33pt;height:11.25pt;z-index:251596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" w14:anchorId="1E4D6D49">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97824" behindDoc="0" locked="0" layoutInCell="1" allowOverlap="1" wp14:anchorId="14BD3685" wp14:editId="7777777">
                <wp:simplePos x="0" y="0"/>
                <wp:positionH relativeFrom="column">
                  <wp:posOffset>2645410</wp:posOffset>
                </wp:positionH>
                <wp:positionV relativeFrom="paragraph">
                  <wp:posOffset>374650</wp:posOffset>
                </wp:positionV>
                <wp:extent cx="419100" cy="142875"/>
                <wp:effectExtent l="6985" t="22225" r="21590" b="6350"/>
                <wp:wrapNone/>
                <wp:docPr id="90"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142875"/>
                        </a:xfrm>
                        <a:prstGeom prst="rightArrow">
                          <a:avLst>
                            <a:gd name="adj1" fmla="val 50000"/>
                            <a:gd name="adj2" fmla="val 73333"/>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A31034A">
              <v:shape id="AutoShape 109" style="position:absolute;margin-left:208.3pt;margin-top:29.5pt;width:33pt;height:11.25pt;z-index:251597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" w14:anchorId="60D960D7">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98848" behindDoc="0" locked="0" layoutInCell="1" allowOverlap="1" wp14:anchorId="72D0D508" wp14:editId="7777777">
                <wp:simplePos x="0" y="0"/>
                <wp:positionH relativeFrom="column">
                  <wp:posOffset>4100195</wp:posOffset>
                </wp:positionH>
                <wp:positionV relativeFrom="paragraph">
                  <wp:posOffset>344805</wp:posOffset>
                </wp:positionV>
                <wp:extent cx="419100" cy="142875"/>
                <wp:effectExtent l="13970" t="20955" r="14605" b="7620"/>
                <wp:wrapNone/>
                <wp:docPr id="89"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142875"/>
                        </a:xfrm>
                        <a:prstGeom prst="rightArrow">
                          <a:avLst>
                            <a:gd name="adj1" fmla="val 50000"/>
                            <a:gd name="adj2" fmla="val 73333"/>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5470F65">
              <v:shape id="AutoShape 110" style="position:absolute;margin-left:322.85pt;margin-top:27.15pt;width:33pt;height:11.25pt;z-index:251598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" w14:anchorId="220D6A6F">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599872" behindDoc="0" locked="0" layoutInCell="1" allowOverlap="1" wp14:anchorId="042A82C4" wp14:editId="7777777">
                <wp:simplePos x="0" y="0"/>
                <wp:positionH relativeFrom="column">
                  <wp:posOffset>1023620</wp:posOffset>
                </wp:positionH>
                <wp:positionV relativeFrom="paragraph">
                  <wp:posOffset>817880</wp:posOffset>
                </wp:positionV>
                <wp:extent cx="375920" cy="155575"/>
                <wp:effectExtent l="13970" t="17780" r="10160" b="7620"/>
                <wp:wrapNone/>
                <wp:docPr id="88"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920" cy="155575"/>
                        </a:xfrm>
                        <a:prstGeom prst="leftArrow">
                          <a:avLst>
                            <a:gd name="adj1" fmla="val 50000"/>
                            <a:gd name="adj2" fmla="val 60408"/>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54B441A3">
              <v:shape id="AutoShape 111" style="position:absolute;margin-left:80.6pt;margin-top:64.4pt;width:29.6pt;height:12.25pt;z-index:251599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" w14:anchorId="2A8C06DD">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00896" behindDoc="0" locked="0" layoutInCell="1" allowOverlap="1" wp14:anchorId="0524149D" wp14:editId="7777777">
                <wp:simplePos x="0" y="0"/>
                <wp:positionH relativeFrom="column">
                  <wp:posOffset>2647950</wp:posOffset>
                </wp:positionH>
                <wp:positionV relativeFrom="paragraph">
                  <wp:posOffset>672465</wp:posOffset>
                </wp:positionV>
                <wp:extent cx="375920" cy="155575"/>
                <wp:effectExtent l="19050" t="15240" r="5080" b="10160"/>
                <wp:wrapNone/>
                <wp:docPr id="87"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920" cy="155575"/>
                        </a:xfrm>
                        <a:prstGeom prst="leftArrow">
                          <a:avLst>
                            <a:gd name="adj1" fmla="val 50000"/>
                            <a:gd name="adj2" fmla="val 60408"/>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63D344CD">
              <v:shape id="AutoShape 112" style="position:absolute;margin-left:208.5pt;margin-top:52.95pt;width:29.6pt;height:12.25pt;z-index:2516008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" w14:anchorId="53403441">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01920" behindDoc="0" locked="0" layoutInCell="1" allowOverlap="1" wp14:anchorId="1BFCBC39" wp14:editId="7777777">
                <wp:simplePos x="0" y="0"/>
                <wp:positionH relativeFrom="column">
                  <wp:posOffset>4091940</wp:posOffset>
                </wp:positionH>
                <wp:positionV relativeFrom="paragraph">
                  <wp:posOffset>612775</wp:posOffset>
                </wp:positionV>
                <wp:extent cx="375920" cy="155575"/>
                <wp:effectExtent l="15240" t="22225" r="8890" b="12700"/>
                <wp:wrapNone/>
                <wp:docPr id="86"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920" cy="155575"/>
                        </a:xfrm>
                        <a:prstGeom prst="leftArrow">
                          <a:avLst>
                            <a:gd name="adj1" fmla="val 50000"/>
                            <a:gd name="adj2" fmla="val 60408"/>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46DA7086">
              <v:shape id="AutoShape 113" style="position:absolute;margin-left:322.2pt;margin-top:48.25pt;width:29.6pt;height:12.25pt;z-index:2516019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" w14:anchorId="1D05197E">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02944" behindDoc="0" locked="0" layoutInCell="1" allowOverlap="1" wp14:anchorId="45509AA9" wp14:editId="7777777">
                <wp:simplePos x="0" y="0"/>
                <wp:positionH relativeFrom="column">
                  <wp:posOffset>6019165</wp:posOffset>
                </wp:positionH>
                <wp:positionV relativeFrom="paragraph">
                  <wp:posOffset>1329690</wp:posOffset>
                </wp:positionV>
                <wp:extent cx="139065" cy="385445"/>
                <wp:effectExtent l="18415" t="5715" r="23495" b="18415"/>
                <wp:wrapNone/>
                <wp:docPr id="85"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 cy="385445"/>
                        </a:xfrm>
                        <a:prstGeom prst="downArrow">
                          <a:avLst>
                            <a:gd name="adj1" fmla="val 50000"/>
                            <a:gd name="adj2" fmla="val 6929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06E3B575">
              <v:shape id="AutoShape 114" style="position:absolute;margin-left:473.95pt;margin-top:104.7pt;width:10.95pt;height:30.35pt;z-index:251602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" w14:anchorId="34523FC3">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03968" behindDoc="0" locked="0" layoutInCell="1" allowOverlap="1" wp14:anchorId="34C6277D" wp14:editId="7777777">
                <wp:simplePos x="0" y="0"/>
                <wp:positionH relativeFrom="column">
                  <wp:posOffset>5685790</wp:posOffset>
                </wp:positionH>
                <wp:positionV relativeFrom="paragraph">
                  <wp:posOffset>1352550</wp:posOffset>
                </wp:positionV>
                <wp:extent cx="152400" cy="366395"/>
                <wp:effectExtent l="18415" t="19050" r="19685" b="5080"/>
                <wp:wrapNone/>
                <wp:docPr id="84"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366395"/>
                        </a:xfrm>
                        <a:prstGeom prst="upArrow">
                          <a:avLst>
                            <a:gd name="adj1" fmla="val 50000"/>
                            <a:gd name="adj2" fmla="val 60104"/>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A309DA6">
              <v:shape id="AutoShape 115" style="position:absolute;margin-left:447.7pt;margin-top:106.5pt;width:12pt;height:28.85pt;z-index:2516039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" w14:anchorId="20EACA2B">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04992" behindDoc="0" locked="0" layoutInCell="1" allowOverlap="1" wp14:anchorId="2E71E621" wp14:editId="7777777">
                <wp:simplePos x="0" y="0"/>
                <wp:positionH relativeFrom="column">
                  <wp:posOffset>4765675</wp:posOffset>
                </wp:positionH>
                <wp:positionV relativeFrom="paragraph">
                  <wp:posOffset>1892935</wp:posOffset>
                </wp:positionV>
                <wp:extent cx="419100" cy="142875"/>
                <wp:effectExtent l="12700" t="16510" r="15875" b="12065"/>
                <wp:wrapNone/>
                <wp:docPr id="83"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142875"/>
                        </a:xfrm>
                        <a:prstGeom prst="rightArrow">
                          <a:avLst>
                            <a:gd name="adj1" fmla="val 50000"/>
                            <a:gd name="adj2" fmla="val 73333"/>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687FD99">
              <v:shape id="AutoShape 116" style="position:absolute;margin-left:375.25pt;margin-top:149.05pt;width:33pt;height:11.25pt;z-index:2516049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" w14:anchorId="05A33DE1">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06016" behindDoc="0" locked="0" layoutInCell="1" allowOverlap="1" wp14:anchorId="7F2B92FB" wp14:editId="7777777">
                <wp:simplePos x="0" y="0"/>
                <wp:positionH relativeFrom="column">
                  <wp:posOffset>4763135</wp:posOffset>
                </wp:positionH>
                <wp:positionV relativeFrom="paragraph">
                  <wp:posOffset>2095500</wp:posOffset>
                </wp:positionV>
                <wp:extent cx="375920" cy="172720"/>
                <wp:effectExtent l="19685" t="19050" r="13970" b="8255"/>
                <wp:wrapNone/>
                <wp:docPr id="82"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920" cy="172720"/>
                        </a:xfrm>
                        <a:prstGeom prst="leftArrow">
                          <a:avLst>
                            <a:gd name="adj1" fmla="val 50000"/>
                            <a:gd name="adj2" fmla="val 5441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4A48AB6">
              <v:shape id="AutoShape 117" style="position:absolute;margin-left:375.05pt;margin-top:165pt;width:29.6pt;height:13.6pt;z-index:2516060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" w14:anchorId="6DA01E62">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07040" behindDoc="0" locked="0" layoutInCell="1" allowOverlap="1" wp14:anchorId="4C1C7EAA" wp14:editId="7777777">
                <wp:simplePos x="0" y="0"/>
                <wp:positionH relativeFrom="column">
                  <wp:posOffset>147955</wp:posOffset>
                </wp:positionH>
                <wp:positionV relativeFrom="paragraph">
                  <wp:posOffset>1548765</wp:posOffset>
                </wp:positionV>
                <wp:extent cx="742950" cy="182245"/>
                <wp:effectExtent l="0" t="0" r="4445" b="2540"/>
                <wp:wrapNone/>
                <wp:docPr id="81"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1822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8E00993" wp14:textId="77777777">
                            <w:pPr>
                              <w:rPr>
                                <w:b/>
                                <w:bCs/>
                              </w:rPr>
                            </w:pPr>
                            <w:r>
                              <w:rPr>
                                <w:b/>
                                <w:bCs/>
                              </w:rPr>
                              <w:t>Customer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B826A53">
              <v:shape id="Text Box 118" style="position:absolute;margin-left:11.65pt;margin-top:121.95pt;width:58.5pt;height:14.3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7"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">
                <v:stroke joinstyle="round"/>
                <v:textbox inset="0,0,0,0">
                  <w:txbxContent>
                    <w:p w:rsidR="0009179D" w:rsidRDefault="0009179D" w14:paraId="1CBE2B95" wp14:textId="77777777">
                      <w:pPr>
                        <w:rPr>
                          <w:b/>
                          <w:bCs/>
                        </w:rPr>
                      </w:pPr>
                      <w:r>
                        <w:rPr>
                          <w:b/>
                          <w:bCs/>
                        </w:rPr>
                        <w:t>Customer</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08064" behindDoc="0" locked="0" layoutInCell="1" allowOverlap="1" wp14:anchorId="1FCAC8A4" wp14:editId="7777777">
                <wp:simplePos x="0" y="0"/>
                <wp:positionH relativeFrom="column">
                  <wp:posOffset>1753235</wp:posOffset>
                </wp:positionH>
                <wp:positionV relativeFrom="paragraph">
                  <wp:posOffset>2214880</wp:posOffset>
                </wp:positionV>
                <wp:extent cx="711835" cy="213995"/>
                <wp:effectExtent l="635" t="0" r="1905" b="0"/>
                <wp:wrapNone/>
                <wp:docPr id="80"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835" cy="2139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3CA45945" wp14:textId="77777777">
                            <w:pPr>
                              <w:rPr>
                                <w:b/>
                                <w:bCs/>
                              </w:rPr>
                            </w:pPr>
                            <w:r>
                              <w:rPr>
                                <w:b/>
                                <w:bCs/>
                              </w:rPr>
                              <w:t>Merchant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DB52F68">
              <v:shape id="Text Box 119" style="position:absolute;margin-left:138.05pt;margin-top:174.4pt;width:56.05pt;height:16.8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8"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">
                <v:stroke joinstyle="round"/>
                <v:textbox inset="0,0,0,0">
                  <w:txbxContent>
                    <w:p w:rsidR="0009179D" w:rsidRDefault="0009179D" w14:paraId="40919B30" wp14:textId="77777777">
                      <w:pPr>
                        <w:rPr>
                          <w:b/>
                          <w:bCs/>
                        </w:rPr>
                      </w:pPr>
                      <w:r>
                        <w:rPr>
                          <w:b/>
                          <w:bCs/>
                        </w:rPr>
                        <w:t>Merchant</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09088" behindDoc="0" locked="0" layoutInCell="1" allowOverlap="1" wp14:anchorId="5C504C6A" wp14:editId="7777777">
                <wp:simplePos x="0" y="0"/>
                <wp:positionH relativeFrom="column">
                  <wp:posOffset>3051175</wp:posOffset>
                </wp:positionH>
                <wp:positionV relativeFrom="paragraph">
                  <wp:posOffset>1006475</wp:posOffset>
                </wp:positionV>
                <wp:extent cx="1155700" cy="175895"/>
                <wp:effectExtent l="3175" t="0" r="3175" b="0"/>
                <wp:wrapNone/>
                <wp:docPr id="79"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5F9C8D91" wp14:textId="77777777">
                            <w:pPr>
                              <w:rPr>
                                <w:b/>
                                <w:bCs/>
                              </w:rPr>
                            </w:pPr>
                            <w:r>
                              <w:rPr>
                                <w:b/>
                                <w:bCs/>
                              </w:rPr>
                              <w:t>Internet Gateway</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52BEB98D">
              <v:shape id="Text Box 120" style="position:absolute;margin-left:240.25pt;margin-top:79.25pt;width:91pt;height:13.8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9"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">
                <v:stroke joinstyle="round"/>
                <v:textbox inset="0,0,0,0">
                  <w:txbxContent>
                    <w:p w:rsidR="0009179D" w:rsidRDefault="0009179D" w14:paraId="7A0E90EA" wp14:textId="77777777">
                      <w:pPr>
                        <w:rPr>
                          <w:b/>
                          <w:bCs/>
                        </w:rPr>
                      </w:pPr>
                      <w:r>
                        <w:rPr>
                          <w:b/>
                          <w:bCs/>
                        </w:rPr>
                        <w:t>Internet Gateway</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10112" behindDoc="0" locked="0" layoutInCell="1" allowOverlap="1" wp14:anchorId="09611695" wp14:editId="7777777">
                <wp:simplePos x="0" y="0"/>
                <wp:positionH relativeFrom="column">
                  <wp:posOffset>3594100</wp:posOffset>
                </wp:positionH>
                <wp:positionV relativeFrom="paragraph">
                  <wp:posOffset>2508250</wp:posOffset>
                </wp:positionV>
                <wp:extent cx="805815" cy="175895"/>
                <wp:effectExtent l="3175" t="3175" r="635" b="1905"/>
                <wp:wrapNone/>
                <wp:docPr id="78"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81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67764245" wp14:textId="77777777">
                            <w:pPr>
                              <w:rPr>
                                <w:b/>
                                <w:bCs/>
                              </w:rPr>
                            </w:pPr>
                            <w:r>
                              <w:rPr>
                                <w:b/>
                                <w:bCs/>
                              </w:rPr>
                              <w:t>Bank Host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CBBAD61">
              <v:shape id="Text Box 121" style="position:absolute;margin-left:283pt;margin-top:197.5pt;width:63.45pt;height:13.8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0"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">
                <v:stroke joinstyle="round"/>
                <v:textbox inset="0,0,0,0">
                  <w:txbxContent>
                    <w:p w:rsidR="0009179D" w:rsidRDefault="0009179D" w14:paraId="0BDE6BCE" wp14:textId="77777777">
                      <w:pPr>
                        <w:rPr>
                          <w:b/>
                          <w:bCs/>
                        </w:rPr>
                      </w:pPr>
                      <w:r>
                        <w:rPr>
                          <w:b/>
                          <w:bCs/>
                        </w:rPr>
                        <w:t>Bank Host</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11136" behindDoc="0" locked="0" layoutInCell="1" allowOverlap="1" wp14:anchorId="26DFA525" wp14:editId="7777777">
                <wp:simplePos x="0" y="0"/>
                <wp:positionH relativeFrom="column">
                  <wp:posOffset>1124585</wp:posOffset>
                </wp:positionH>
                <wp:positionV relativeFrom="paragraph">
                  <wp:posOffset>360045</wp:posOffset>
                </wp:positionV>
                <wp:extent cx="363855" cy="234950"/>
                <wp:effectExtent l="635" t="0" r="0" b="0"/>
                <wp:wrapNone/>
                <wp:docPr id="7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2E32D521" wp14:textId="77777777">
                            <w:pPr>
                              <w:rPr>
                                <w:b/>
                                <w:bCs/>
                              </w:rPr>
                            </w:pPr>
                            <w:r>
                              <w:rPr>
                                <w:b/>
                                <w:bCs/>
                              </w:rPr>
                              <w:t>1</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2944A3D">
              <v:shape id="Text Box 122" style="position:absolute;margin-left:88.55pt;margin-top:28.35pt;width:28.65pt;height:18.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1"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">
                <v:stroke joinstyle="round"/>
                <v:textbox inset="0,0,0,0">
                  <w:txbxContent>
                    <w:p w:rsidR="0009179D" w:rsidRDefault="0009179D" w14:paraId="0C50080F" wp14:textId="77777777">
                      <w:pPr>
                        <w:rPr>
                          <w:b/>
                          <w:bCs/>
                        </w:rPr>
                      </w:pPr>
                      <w:r>
                        <w:rPr>
                          <w:b/>
                          <w:bCs/>
                        </w:rPr>
                        <w:t>1</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12160" behindDoc="0" locked="0" layoutInCell="1" allowOverlap="1" wp14:anchorId="7444C256" wp14:editId="7777777">
                <wp:simplePos x="0" y="0"/>
                <wp:positionH relativeFrom="column">
                  <wp:posOffset>2752725</wp:posOffset>
                </wp:positionH>
                <wp:positionV relativeFrom="paragraph">
                  <wp:posOffset>120650</wp:posOffset>
                </wp:positionV>
                <wp:extent cx="363855" cy="175895"/>
                <wp:effectExtent l="0" t="0" r="0" b="0"/>
                <wp:wrapNone/>
                <wp:docPr id="76"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2CC21B90" wp14:textId="77777777">
                            <w:pPr>
                              <w:rPr>
                                <w:b/>
                                <w:bCs/>
                              </w:rPr>
                            </w:pPr>
                            <w:r>
                              <w:rPr>
                                <w:b/>
                                <w:bCs/>
                              </w:rPr>
                              <w:t>2</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938E3F9">
              <v:shape id="Text Box 123" style="position:absolute;margin-left:216.75pt;margin-top:9.5pt;width:28.65pt;height:13.8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2"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">
                <v:stroke joinstyle="round"/>
                <v:textbox inset="0,0,0,0">
                  <w:txbxContent>
                    <w:p w:rsidR="0009179D" w:rsidRDefault="0009179D" w14:paraId="138328F9" wp14:textId="77777777">
                      <w:pPr>
                        <w:rPr>
                          <w:b/>
                          <w:bCs/>
                        </w:rPr>
                      </w:pPr>
                      <w:r>
                        <w:rPr>
                          <w:b/>
                          <w:bCs/>
                        </w:rPr>
                        <w:t>2</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13184" behindDoc="0" locked="0" layoutInCell="1" allowOverlap="1" wp14:anchorId="23810FDC" wp14:editId="7777777">
                <wp:simplePos x="0" y="0"/>
                <wp:positionH relativeFrom="column">
                  <wp:posOffset>4200525</wp:posOffset>
                </wp:positionH>
                <wp:positionV relativeFrom="paragraph">
                  <wp:posOffset>78740</wp:posOffset>
                </wp:positionV>
                <wp:extent cx="363855" cy="175895"/>
                <wp:effectExtent l="0" t="2540" r="0" b="2540"/>
                <wp:wrapNone/>
                <wp:docPr id="75"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57AB7477" wp14:textId="77777777">
                            <w:pPr>
                              <w:rPr>
                                <w:b/>
                                <w:bCs/>
                              </w:rPr>
                            </w:pPr>
                            <w:r>
                              <w:rPr>
                                <w:b/>
                                <w:bCs/>
                              </w:rPr>
                              <w:t>3</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270D02C7">
              <v:shape id="Text Box 124" style="position:absolute;margin-left:330.75pt;margin-top:6.2pt;width:28.65pt;height:13.8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3"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">
                <v:stroke joinstyle="round"/>
                <v:textbox inset="0,0,0,0">
                  <w:txbxContent>
                    <w:p w:rsidR="0009179D" w:rsidRDefault="0009179D" w14:paraId="297C039E" wp14:textId="77777777">
                      <w:pPr>
                        <w:rPr>
                          <w:b/>
                          <w:bCs/>
                        </w:rPr>
                      </w:pPr>
                      <w:r>
                        <w:rPr>
                          <w:b/>
                          <w:bCs/>
                        </w:rPr>
                        <w:t>3</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14208" behindDoc="0" locked="0" layoutInCell="1" allowOverlap="1" wp14:anchorId="6ED80107" wp14:editId="7777777">
                <wp:simplePos x="0" y="0"/>
                <wp:positionH relativeFrom="column">
                  <wp:posOffset>6271895</wp:posOffset>
                </wp:positionH>
                <wp:positionV relativeFrom="paragraph">
                  <wp:posOffset>1433830</wp:posOffset>
                </wp:positionV>
                <wp:extent cx="363855" cy="175895"/>
                <wp:effectExtent l="4445" t="0" r="3175" b="0"/>
                <wp:wrapNone/>
                <wp:docPr id="74"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22C3D751" wp14:textId="77777777">
                            <w:pPr>
                              <w:rPr>
                                <w:b/>
                                <w:bCs/>
                              </w:rPr>
                            </w:pPr>
                            <w:r>
                              <w:rPr>
                                <w:b/>
                                <w:bCs/>
                              </w:rPr>
                              <w:t>4</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3FABCB8F">
              <v:shape id="Text Box 125" style="position:absolute;margin-left:493.85pt;margin-top:112.9pt;width:28.65pt;height:13.8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4"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">
                <v:stroke joinstyle="round"/>
                <v:textbox inset="0,0,0,0">
                  <w:txbxContent>
                    <w:p w:rsidR="0009179D" w:rsidRDefault="0009179D" w14:paraId="5055DCC4" wp14:textId="77777777">
                      <w:pPr>
                        <w:rPr>
                          <w:b/>
                          <w:bCs/>
                        </w:rPr>
                      </w:pPr>
                      <w:r>
                        <w:rPr>
                          <w:b/>
                          <w:bCs/>
                        </w:rPr>
                        <w:t>4</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15232" behindDoc="0" locked="0" layoutInCell="1" allowOverlap="1" wp14:anchorId="7BC460B2" wp14:editId="7777777">
                <wp:simplePos x="0" y="0"/>
                <wp:positionH relativeFrom="column">
                  <wp:posOffset>4899025</wp:posOffset>
                </wp:positionH>
                <wp:positionV relativeFrom="paragraph">
                  <wp:posOffset>2268220</wp:posOffset>
                </wp:positionV>
                <wp:extent cx="363855" cy="175895"/>
                <wp:effectExtent l="3175" t="1270" r="4445" b="3810"/>
                <wp:wrapNone/>
                <wp:docPr id="73"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1D0ADF7A" wp14:textId="77777777">
                            <w:pPr>
                              <w:rPr>
                                <w:b/>
                                <w:bCs/>
                              </w:rPr>
                            </w:pPr>
                            <w:r>
                              <w:rPr>
                                <w:b/>
                                <w:bCs/>
                              </w:rPr>
                              <w:t>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6DD1D29">
              <v:shape id="Text Box 126" style="position:absolute;margin-left:385.75pt;margin-top:178.6pt;width:28.65pt;height:13.8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5"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">
                <v:stroke joinstyle="round"/>
                <v:textbox inset="0,0,0,0">
                  <w:txbxContent>
                    <w:p w:rsidR="0009179D" w:rsidRDefault="0009179D" w14:paraId="14648C29" wp14:textId="77777777">
                      <w:pPr>
                        <w:rPr>
                          <w:b/>
                          <w:bCs/>
                        </w:rPr>
                      </w:pPr>
                      <w:r>
                        <w:rPr>
                          <w:b/>
                          <w:bCs/>
                        </w:rPr>
                        <w:t>5</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16256" behindDoc="0" locked="0" layoutInCell="1" allowOverlap="1" wp14:anchorId="4F643B92" wp14:editId="7777777">
                <wp:simplePos x="0" y="0"/>
                <wp:positionH relativeFrom="column">
                  <wp:posOffset>4886960</wp:posOffset>
                </wp:positionH>
                <wp:positionV relativeFrom="paragraph">
                  <wp:posOffset>1657985</wp:posOffset>
                </wp:positionV>
                <wp:extent cx="226060" cy="234950"/>
                <wp:effectExtent l="635" t="635" r="1905" b="2540"/>
                <wp:wrapNone/>
                <wp:docPr id="72"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5D9A48CF" wp14:textId="77777777">
                            <w:pPr>
                              <w:rPr>
                                <w:b/>
                                <w:bCs/>
                              </w:rPr>
                            </w:pPr>
                            <w:r>
                              <w:rPr>
                                <w:b/>
                                <w:bCs/>
                              </w:rPr>
                              <w:t>6</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00524AE6">
              <v:shape id="Text Box 127" style="position:absolute;margin-left:384.8pt;margin-top:130.55pt;width:17.8pt;height:18.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6"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">
                <v:stroke joinstyle="round"/>
                <v:textbox inset="0,0,0,0">
                  <w:txbxContent>
                    <w:p w:rsidR="0009179D" w:rsidRDefault="0009179D" w14:paraId="1AA1B773" wp14:textId="77777777">
                      <w:pPr>
                        <w:rPr>
                          <w:b/>
                          <w:bCs/>
                        </w:rPr>
                      </w:pPr>
                      <w:r>
                        <w:rPr>
                          <w:b/>
                          <w:bCs/>
                        </w:rPr>
                        <w:t>6</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17280" behindDoc="0" locked="0" layoutInCell="1" allowOverlap="1" wp14:anchorId="413F726B" wp14:editId="7777777">
                <wp:simplePos x="0" y="0"/>
                <wp:positionH relativeFrom="column">
                  <wp:posOffset>5556885</wp:posOffset>
                </wp:positionH>
                <wp:positionV relativeFrom="paragraph">
                  <wp:posOffset>1389380</wp:posOffset>
                </wp:positionV>
                <wp:extent cx="363855" cy="234950"/>
                <wp:effectExtent l="3810" t="0" r="3810" b="4445"/>
                <wp:wrapNone/>
                <wp:docPr id="6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34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1F3359E" wp14:textId="77777777">
                            <w:pPr>
                              <w:rPr>
                                <w:b/>
                                <w:bCs/>
                              </w:rPr>
                            </w:pPr>
                            <w:r>
                              <w:rPr>
                                <w:b/>
                                <w:bCs/>
                              </w:rPr>
                              <w:t>7</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2AEF8AFB">
              <v:shape id="Text Box 128" style="position:absolute;margin-left:437.55pt;margin-top:109.4pt;width:28.65pt;height:18.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7"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">
                <v:stroke joinstyle="round"/>
                <v:textbox inset="0,0,0,0">
                  <w:txbxContent>
                    <w:p w:rsidR="0009179D" w:rsidRDefault="0009179D" w14:paraId="1F87031A" wp14:textId="77777777">
                      <w:pPr>
                        <w:rPr>
                          <w:b/>
                          <w:bCs/>
                        </w:rPr>
                      </w:pPr>
                      <w:r>
                        <w:rPr>
                          <w:b/>
                          <w:bCs/>
                        </w:rPr>
                        <w:t>7</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18304" behindDoc="0" locked="0" layoutInCell="1" allowOverlap="1" wp14:anchorId="09FFDFF4" wp14:editId="7777777">
                <wp:simplePos x="0" y="0"/>
                <wp:positionH relativeFrom="column">
                  <wp:posOffset>4206875</wp:posOffset>
                </wp:positionH>
                <wp:positionV relativeFrom="paragraph">
                  <wp:posOffset>830580</wp:posOffset>
                </wp:positionV>
                <wp:extent cx="363855" cy="175895"/>
                <wp:effectExtent l="0" t="1905" r="1270" b="3175"/>
                <wp:wrapNone/>
                <wp:docPr id="66"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46D1341F" wp14:textId="77777777">
                            <w:pPr>
                              <w:rPr>
                                <w:b/>
                                <w:bCs/>
                              </w:rPr>
                            </w:pPr>
                            <w:r>
                              <w:rPr>
                                <w:b/>
                                <w:bCs/>
                              </w:rPr>
                              <w:t>8</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09F6A47">
              <v:shape id="Text Box 129" style="position:absolute;margin-left:331.25pt;margin-top:65.4pt;width:28.65pt;height:13.8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8"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">
                <v:stroke joinstyle="round"/>
                <v:textbox inset="0,0,0,0">
                  <w:txbxContent>
                    <w:p w:rsidR="0009179D" w:rsidRDefault="0009179D" w14:paraId="5FCB5F43" wp14:textId="77777777">
                      <w:pPr>
                        <w:rPr>
                          <w:b/>
                          <w:bCs/>
                        </w:rPr>
                      </w:pPr>
                      <w:r>
                        <w:rPr>
                          <w:b/>
                          <w:bCs/>
                        </w:rPr>
                        <w:t>8</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19328" behindDoc="0" locked="0" layoutInCell="1" allowOverlap="1" wp14:anchorId="31DB4AEC" wp14:editId="7777777">
                <wp:simplePos x="0" y="0"/>
                <wp:positionH relativeFrom="column">
                  <wp:posOffset>2811145</wp:posOffset>
                </wp:positionH>
                <wp:positionV relativeFrom="paragraph">
                  <wp:posOffset>857885</wp:posOffset>
                </wp:positionV>
                <wp:extent cx="363855" cy="175895"/>
                <wp:effectExtent l="1270" t="635" r="0" b="4445"/>
                <wp:wrapNone/>
                <wp:docPr id="65"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02DC4293" wp14:textId="77777777">
                            <w:pPr>
                              <w:rPr>
                                <w:b/>
                                <w:bCs/>
                              </w:rPr>
                            </w:pPr>
                            <w:r>
                              <w:rPr>
                                <w:b/>
                                <w:bCs/>
                              </w:rPr>
                              <w:t>9</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601EFA52">
              <v:shape id="Text Box 130" style="position:absolute;margin-left:221.35pt;margin-top:67.55pt;width:28.65pt;height:13.8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9"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">
                <v:stroke joinstyle="round"/>
                <v:textbox inset="0,0,0,0">
                  <w:txbxContent>
                    <w:p w:rsidR="0009179D" w:rsidRDefault="0009179D" w14:paraId="1391D46B" wp14:textId="77777777">
                      <w:pPr>
                        <w:rPr>
                          <w:b/>
                          <w:bCs/>
                        </w:rPr>
                      </w:pPr>
                      <w:r>
                        <w:rPr>
                          <w:b/>
                          <w:bCs/>
                        </w:rPr>
                        <w:t>9</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20352" behindDoc="0" locked="0" layoutInCell="1" allowOverlap="1" wp14:anchorId="48C31E96" wp14:editId="7777777">
                <wp:simplePos x="0" y="0"/>
                <wp:positionH relativeFrom="column">
                  <wp:posOffset>1137920</wp:posOffset>
                </wp:positionH>
                <wp:positionV relativeFrom="paragraph">
                  <wp:posOffset>1031240</wp:posOffset>
                </wp:positionV>
                <wp:extent cx="363855" cy="175895"/>
                <wp:effectExtent l="4445" t="2540" r="3175" b="2540"/>
                <wp:wrapNone/>
                <wp:docPr id="64"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22F65FF9" wp14:textId="77777777">
                            <w:pPr>
                              <w:rPr>
                                <w:b/>
                                <w:bCs/>
                              </w:rPr>
                            </w:pPr>
                            <w:r>
                              <w:rPr>
                                <w:b/>
                                <w:bCs/>
                              </w:rPr>
                              <w:t>10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0D50216">
              <v:shape id="Text Box 131" style="position:absolute;margin-left:89.6pt;margin-top:81.2pt;width:28.65pt;height:13.8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0"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">
                <v:stroke joinstyle="round"/>
                <v:textbox inset="0,0,0,0">
                  <w:txbxContent>
                    <w:p w:rsidR="0009179D" w:rsidRDefault="0009179D" w14:paraId="0FA5DB3D" wp14:textId="77777777">
                      <w:pPr>
                        <w:rPr>
                          <w:b/>
                          <w:bCs/>
                        </w:rPr>
                      </w:pPr>
                      <w:r>
                        <w:rPr>
                          <w:b/>
                          <w:bCs/>
                        </w:rPr>
                        <w:t>10</w:t>
                      </w:r>
                    </w:p>
                  </w:txbxContent>
                </v:textbox>
              </v:shape>
            </w:pict>
          </mc:Fallback>
        </mc:AlternateContent>
      </w:r>
    </w:p>
    <w:p xmlns:wp14="http://schemas.microsoft.com/office/word/2010/wordml" w:rsidR="0009179D" w:rsidRDefault="0009179D" w14:paraId="6BD18F9B" wp14:textId="77777777">
      <w:pPr>
        <w:rPr>
          <w:rFonts w:ascii="Arial" w:hAnsi="Arial" w:eastAsia="TimesNewRomanPS-BoldItalicMT" w:cs="Arial"/>
          <w:b/>
          <w:bCs/>
          <w:color w:val="004586"/>
          <w:sz w:val="28"/>
          <w:szCs w:val="28"/>
        </w:rPr>
      </w:pPr>
    </w:p>
    <w:p xmlns:wp14="http://schemas.microsoft.com/office/word/2010/wordml" w:rsidR="0009179D" w:rsidRDefault="0009179D" w14:paraId="238601FE" wp14:textId="77777777">
      <w:pPr>
        <w:rPr>
          <w:rFonts w:ascii="Arial" w:hAnsi="Arial" w:eastAsia="TimesNewRomanPS-BoldItalicMT" w:cs="Arial"/>
          <w:b/>
          <w:bCs/>
          <w:color w:val="004586"/>
          <w:sz w:val="28"/>
          <w:szCs w:val="28"/>
        </w:rPr>
      </w:pPr>
    </w:p>
    <w:p xmlns:wp14="http://schemas.microsoft.com/office/word/2010/wordml" w:rsidR="0009179D" w:rsidRDefault="0009179D" w14:paraId="4C37BD70" wp14:textId="77777777">
      <w:pPr>
        <w:numPr>
          <w:ilvl w:val="0"/>
          <w:numId w:val="44"/>
        </w:numPr>
        <w:suppressAutoHyphens w:val="0"/>
        <w:spacing w:line="360" w:lineRule="auto"/>
        <w:jc w:val="both"/>
        <w:rPr>
          <w:rFonts w:ascii="Calibri" w:hAnsi="Calibri" w:cs="Calibri"/>
          <w:color w:val="000000"/>
          <w:sz w:val="26"/>
          <w:szCs w:val="26"/>
        </w:rPr>
      </w:pPr>
      <w:r>
        <w:rPr>
          <w:rFonts w:ascii="Calibri" w:hAnsi="Calibri" w:cs="Calibri"/>
          <w:color w:val="000000"/>
          <w:sz w:val="26"/>
          <w:szCs w:val="26"/>
        </w:rPr>
        <w:t>Customer shops online through Merchant Website and select payment option as Payment Gateway</w:t>
      </w:r>
    </w:p>
    <w:p xmlns:wp14="http://schemas.microsoft.com/office/word/2010/wordml" w:rsidR="0009179D" w:rsidRDefault="0009179D" w14:paraId="41654585" wp14:textId="77777777">
      <w:pPr>
        <w:numPr>
          <w:ilvl w:val="0"/>
          <w:numId w:val="44"/>
        </w:numPr>
        <w:suppressAutoHyphens w:val="0"/>
        <w:spacing w:line="360" w:lineRule="auto"/>
        <w:jc w:val="both"/>
        <w:rPr>
          <w:rFonts w:ascii="Calibri" w:hAnsi="Calibri" w:eastAsia="TimesNewRomanPS-BoldItalicMT" w:cs="Calibri"/>
          <w:color w:val="000000"/>
          <w:sz w:val="26"/>
          <w:szCs w:val="26"/>
        </w:rPr>
      </w:pPr>
      <w:r>
        <w:rPr>
          <w:rFonts w:ascii="Calibri" w:hAnsi="Calibri" w:cs="Calibri"/>
          <w:color w:val="000000"/>
          <w:sz w:val="26"/>
          <w:szCs w:val="26"/>
        </w:rPr>
        <w:t>Merchants website shall already gets integrated with APM through the secure plug-in</w:t>
      </w:r>
    </w:p>
    <w:p xmlns:wp14="http://schemas.microsoft.com/office/word/2010/wordml" w:rsidR="0009179D" w:rsidRDefault="0009179D" w14:paraId="6D83B285" wp14:textId="77777777">
      <w:pPr>
        <w:numPr>
          <w:ilvl w:val="0"/>
          <w:numId w:val="44"/>
        </w:numPr>
        <w:suppressAutoHyphens w:val="0"/>
        <w:spacing w:line="360" w:lineRule="auto"/>
        <w:jc w:val="both"/>
        <w:rPr>
          <w:rFonts w:ascii="Calibri" w:hAnsi="Calibri" w:cs="Calibri"/>
          <w:color w:val="000000"/>
          <w:sz w:val="26"/>
          <w:szCs w:val="26"/>
        </w:rPr>
      </w:pPr>
      <w:r>
        <w:rPr>
          <w:rFonts w:ascii="Calibri" w:hAnsi="Calibri" w:eastAsia="TimesNewRomanPS-BoldItalicMT" w:cs="Calibri"/>
          <w:color w:val="000000"/>
          <w:sz w:val="26"/>
          <w:szCs w:val="26"/>
        </w:rPr>
        <w:t xml:space="preserve">Merchant gets all the card credentials on their website and forwards the payment request to APM </w:t>
      </w:r>
    </w:p>
    <w:p xmlns:wp14="http://schemas.microsoft.com/office/word/2010/wordml" w:rsidR="0009179D" w:rsidRDefault="0009179D" w14:paraId="6B8AA60F" wp14:textId="77777777">
      <w:pPr>
        <w:numPr>
          <w:ilvl w:val="0"/>
          <w:numId w:val="44"/>
        </w:numPr>
        <w:spacing w:line="360" w:lineRule="auto"/>
        <w:jc w:val="both"/>
        <w:rPr>
          <w:rFonts w:ascii="Calibri" w:hAnsi="Calibri" w:cs="Calibri"/>
          <w:color w:val="000000"/>
          <w:sz w:val="26"/>
          <w:szCs w:val="26"/>
        </w:rPr>
      </w:pPr>
      <w:r>
        <w:rPr>
          <w:rFonts w:ascii="Calibri" w:hAnsi="Calibri" w:cs="Calibri"/>
          <w:color w:val="000000"/>
          <w:sz w:val="26"/>
          <w:szCs w:val="26"/>
        </w:rPr>
        <w:t>Payment Gateway verifies the transaction request from the merchant and presents the responsive Iframe page for customer to enter the Pin/CVV value.</w:t>
      </w:r>
    </w:p>
    <w:p xmlns:wp14="http://schemas.microsoft.com/office/word/2010/wordml" w:rsidR="0009179D" w:rsidRDefault="0009179D" w14:paraId="6FB84F88" wp14:textId="77777777">
      <w:pPr>
        <w:numPr>
          <w:ilvl w:val="0"/>
          <w:numId w:val="44"/>
        </w:numPr>
        <w:suppressAutoHyphens w:val="0"/>
        <w:spacing w:line="360" w:lineRule="auto"/>
        <w:jc w:val="both"/>
        <w:rPr>
          <w:rFonts w:ascii="Calibri" w:hAnsi="Calibri" w:cs="Calibri"/>
          <w:color w:val="000000"/>
          <w:sz w:val="26"/>
          <w:szCs w:val="26"/>
        </w:rPr>
      </w:pPr>
      <w:r>
        <w:rPr>
          <w:rFonts w:ascii="Calibri" w:hAnsi="Calibri" w:cs="Calibri"/>
          <w:color w:val="000000"/>
          <w:sz w:val="26"/>
          <w:szCs w:val="26"/>
        </w:rPr>
        <w:t>PG shall build the ISO message and forwards to Transaction switch for authorization</w:t>
      </w:r>
    </w:p>
    <w:p xmlns:wp14="http://schemas.microsoft.com/office/word/2010/wordml" w:rsidR="0009179D" w:rsidRDefault="0009179D" w14:paraId="3D7C9985" wp14:textId="77777777">
      <w:pPr>
        <w:numPr>
          <w:ilvl w:val="0"/>
          <w:numId w:val="44"/>
        </w:numPr>
        <w:suppressAutoHyphens w:val="0"/>
        <w:spacing w:line="360" w:lineRule="auto"/>
        <w:jc w:val="both"/>
        <w:rPr>
          <w:rFonts w:ascii="Calibri" w:hAnsi="Calibri" w:eastAsia="TimesNewRomanPS-BoldItalicMT" w:cs="Calibri"/>
          <w:color w:val="000000"/>
          <w:sz w:val="26"/>
          <w:szCs w:val="26"/>
        </w:rPr>
      </w:pPr>
      <w:r>
        <w:rPr>
          <w:rFonts w:ascii="Calibri" w:hAnsi="Calibri" w:cs="Calibri"/>
          <w:color w:val="000000"/>
          <w:sz w:val="26"/>
          <w:szCs w:val="26"/>
        </w:rPr>
        <w:t>Once Payment response arrived from Transaction switch to PG then response shall be communicated back to the Merchant Website.</w:t>
      </w:r>
    </w:p>
    <w:p xmlns:wp14="http://schemas.microsoft.com/office/word/2010/wordml" w:rsidR="0009179D" w:rsidRDefault="0009179D" w14:paraId="1105DEDA" wp14:textId="77777777">
      <w:pPr>
        <w:numPr>
          <w:ilvl w:val="0"/>
          <w:numId w:val="44"/>
        </w:numPr>
        <w:suppressAutoHyphens w:val="0"/>
        <w:spacing w:line="360" w:lineRule="auto"/>
        <w:jc w:val="both"/>
        <w:rPr>
          <w:rFonts w:ascii="Arial" w:hAnsi="Arial" w:eastAsia="TimesNewRomanPS-BoldItalicMT" w:cs="Arial"/>
          <w:b/>
          <w:bCs/>
          <w:color w:val="004586"/>
          <w:sz w:val="28"/>
          <w:szCs w:val="28"/>
        </w:rPr>
      </w:pPr>
      <w:r>
        <w:rPr>
          <w:rFonts w:ascii="Calibri" w:hAnsi="Calibri" w:eastAsia="TimesNewRomanPS-BoldItalicMT" w:cs="Calibri"/>
          <w:color w:val="000000"/>
          <w:sz w:val="26"/>
          <w:szCs w:val="26"/>
        </w:rPr>
        <w:t>Merchant shall customize the response and shows it appropriately to their customer</w:t>
      </w:r>
    </w:p>
    <w:p xmlns:wp14="http://schemas.microsoft.com/office/word/2010/wordml" w:rsidR="0009179D" w:rsidRDefault="0009179D" w14:paraId="0F3CABC7" wp14:textId="77777777">
      <w:pPr>
        <w:rPr>
          <w:rFonts w:ascii="Arial" w:hAnsi="Arial" w:eastAsia="TimesNewRomanPS-BoldItalicMT" w:cs="Arial"/>
          <w:b/>
          <w:bCs/>
          <w:color w:val="004586"/>
          <w:sz w:val="28"/>
          <w:szCs w:val="28"/>
        </w:rPr>
      </w:pPr>
    </w:p>
    <w:p xmlns:wp14="http://schemas.microsoft.com/office/word/2010/wordml" w:rsidR="0009179D" w:rsidRDefault="0009179D" w14:paraId="5B08B5D1" wp14:textId="77777777">
      <w:pPr>
        <w:rPr>
          <w:rFonts w:ascii="Arial" w:hAnsi="Arial" w:eastAsia="TimesNewRomanPS-BoldItalicMT" w:cs="Arial"/>
          <w:b/>
          <w:bCs/>
          <w:color w:val="004586"/>
          <w:sz w:val="28"/>
          <w:szCs w:val="28"/>
        </w:rPr>
      </w:pPr>
    </w:p>
    <w:p xmlns:wp14="http://schemas.microsoft.com/office/word/2010/wordml" w:rsidR="0009179D" w:rsidRDefault="0009179D" w14:paraId="16DEB4AB" wp14:textId="77777777">
      <w:pPr>
        <w:rPr>
          <w:rFonts w:ascii="Arial" w:hAnsi="Arial" w:eastAsia="TimesNewRomanPS-BoldItalicMT" w:cs="Arial"/>
          <w:b/>
          <w:bCs/>
          <w:color w:val="004586"/>
          <w:sz w:val="28"/>
          <w:szCs w:val="28"/>
        </w:rPr>
      </w:pPr>
    </w:p>
    <w:p xmlns:wp14="http://schemas.microsoft.com/office/word/2010/wordml" w:rsidR="0009179D" w:rsidRDefault="0009179D" w14:paraId="0AD9C6F4" wp14:textId="77777777">
      <w:pPr>
        <w:rPr>
          <w:rFonts w:ascii="Arial" w:hAnsi="Arial" w:eastAsia="TimesNewRomanPS-BoldItalicMT" w:cs="Arial"/>
          <w:b/>
          <w:bCs/>
          <w:color w:val="004586"/>
          <w:sz w:val="28"/>
          <w:szCs w:val="28"/>
        </w:rPr>
      </w:pPr>
    </w:p>
    <w:p xmlns:wp14="http://schemas.microsoft.com/office/word/2010/wordml" w:rsidR="0009179D" w:rsidRDefault="0009179D" w14:paraId="4B1F511A" wp14:textId="77777777">
      <w:pPr>
        <w:rPr>
          <w:rFonts w:ascii="Arial" w:hAnsi="Arial" w:eastAsia="TimesNewRomanPS-BoldItalicMT" w:cs="Arial"/>
          <w:b/>
          <w:bCs/>
          <w:color w:val="004586"/>
          <w:sz w:val="28"/>
          <w:szCs w:val="28"/>
        </w:rPr>
      </w:pPr>
    </w:p>
    <w:p xmlns:wp14="http://schemas.microsoft.com/office/word/2010/wordml" w:rsidR="0009179D" w:rsidRDefault="0009179D" w14:paraId="65F9C3DC" wp14:textId="77777777">
      <w:pPr>
        <w:rPr>
          <w:rFonts w:ascii="Arial" w:hAnsi="Arial" w:eastAsia="TimesNewRomanPS-BoldItalicMT" w:cs="Arial"/>
          <w:b/>
          <w:bCs/>
          <w:color w:val="004586"/>
          <w:sz w:val="28"/>
          <w:szCs w:val="28"/>
        </w:rPr>
      </w:pPr>
    </w:p>
    <w:p xmlns:wp14="http://schemas.microsoft.com/office/word/2010/wordml" w:rsidR="0009179D" w:rsidRDefault="0009179D" w14:paraId="5023141B" wp14:textId="77777777">
      <w:pPr>
        <w:rPr>
          <w:rFonts w:ascii="Arial" w:hAnsi="Arial" w:eastAsia="TimesNewRomanPS-BoldItalicMT" w:cs="Arial"/>
          <w:b/>
          <w:bCs/>
          <w:color w:val="004586"/>
          <w:sz w:val="28"/>
          <w:szCs w:val="28"/>
        </w:rPr>
      </w:pPr>
    </w:p>
    <w:p xmlns:wp14="http://schemas.microsoft.com/office/word/2010/wordml" w:rsidR="0009179D" w:rsidRDefault="0009179D" w14:paraId="15179A66" wp14:textId="77777777">
      <w:pPr>
        <w:rPr>
          <w:rFonts w:ascii="Arial" w:hAnsi="Arial" w:eastAsia="TimesNewRomanPS-BoldItalicMT" w:cs="Arial"/>
          <w:b/>
          <w:bCs/>
          <w:color w:val="004586"/>
          <w:sz w:val="28"/>
          <w:szCs w:val="28"/>
        </w:rPr>
      </w:pPr>
      <w:r>
        <w:rPr>
          <w:rFonts w:ascii="Calibri" w:hAnsi="Calibri" w:eastAsia="TimesNewRomanPS-BoldItalicMT" w:cs="Calibri"/>
          <w:b/>
          <w:bCs/>
          <w:color w:val="336600"/>
          <w:sz w:val="26"/>
          <w:szCs w:val="26"/>
        </w:rPr>
        <w:t>Merchant Hosted Transaction 3D – Debit /Credit CVV :</w:t>
      </w:r>
    </w:p>
    <w:p xmlns:wp14="http://schemas.microsoft.com/office/word/2010/wordml" w:rsidR="0009179D" w:rsidRDefault="0009179D" w14:paraId="1F3B1409" wp14:textId="77777777">
      <w:pPr>
        <w:rPr>
          <w:rFonts w:ascii="Arial" w:hAnsi="Arial" w:eastAsia="TimesNewRomanPS-BoldItalicMT" w:cs="Arial"/>
          <w:b/>
          <w:bCs/>
          <w:color w:val="004586"/>
          <w:sz w:val="28"/>
          <w:szCs w:val="28"/>
        </w:rPr>
      </w:pPr>
    </w:p>
    <w:p xmlns:wp14="http://schemas.microsoft.com/office/word/2010/wordml" w:rsidR="0009179D" w:rsidRDefault="0009179D" w14:paraId="57372E48" wp14:textId="77777777">
      <w:r>
        <w:rPr>
          <w:rFonts w:ascii="Arial" w:hAnsi="Arial" w:eastAsia="TimesNewRomanPS-BoldItalicMT" w:cs="Arial"/>
          <w:b/>
          <w:bCs/>
          <w:color w:val="004586"/>
          <w:sz w:val="28"/>
          <w:szCs w:val="28"/>
        </w:rPr>
        <w:t>Architecture:</w:t>
      </w:r>
    </w:p>
    <w:p xmlns:wp14="http://schemas.microsoft.com/office/word/2010/wordml" w:rsidR="0009179D" w:rsidRDefault="0009179D" w14:paraId="60E055DA" wp14:textId="77777777">
      <w:pPr>
        <w:rPr>
          <w:rFonts w:ascii="Arial" w:hAnsi="Arial" w:eastAsia="TimesNewRomanPS-BoldItalicMT" w:cs="Arial"/>
          <w:b/>
          <w:bCs/>
          <w:color w:val="004586"/>
          <w:sz w:val="28"/>
          <w:szCs w:val="28"/>
        </w:rPr>
      </w:pPr>
      <w:r>
        <w:rPr>
          <w:noProof/>
        </w:rPr>
        <mc:AlternateContent>
          <mc:Choice Requires="wps">
            <w:drawing>
              <wp:anchor xmlns:wp14="http://schemas.microsoft.com/office/word/2010/wordprocessingDrawing" distT="0" distB="0" distL="114300" distR="114300" simplePos="0" relativeHeight="251622400" behindDoc="0" locked="0" layoutInCell="1" allowOverlap="1" wp14:anchorId="4D156E55" wp14:editId="7777777">
                <wp:simplePos x="0" y="0"/>
                <wp:positionH relativeFrom="column">
                  <wp:posOffset>259080</wp:posOffset>
                </wp:positionH>
                <wp:positionV relativeFrom="paragraph">
                  <wp:posOffset>1198245</wp:posOffset>
                </wp:positionV>
                <wp:extent cx="1758315" cy="199390"/>
                <wp:effectExtent l="1905" t="0" r="1905" b="2540"/>
                <wp:wrapNone/>
                <wp:docPr id="6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315" cy="1993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6BEB034A" wp14:textId="77777777">
                            <w:pPr>
                              <w:rPr>
                                <w:b/>
                                <w:bCs/>
                              </w:rPr>
                            </w:pPr>
                            <w:r>
                              <w:rPr>
                                <w:b/>
                                <w:bCs/>
                              </w:rPr>
                              <w:t>Merchant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30EA78E">
              <v:shape id="Text Box 133" style="position:absolute;margin-left:20.4pt;margin-top:94.35pt;width:138.45pt;height:15.7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1"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">
                <v:stroke joinstyle="round"/>
                <v:textbox inset="0,0,0,0">
                  <w:txbxContent>
                    <w:p w:rsidR="0009179D" w:rsidRDefault="0009179D" w14:paraId="2D709067" wp14:textId="77777777">
                      <w:pPr>
                        <w:rPr>
                          <w:b/>
                          <w:bCs/>
                        </w:rPr>
                      </w:pPr>
                      <w:r>
                        <w:rPr>
                          <w:b/>
                          <w:bCs/>
                        </w:rPr>
                        <w:t>Merchant</w:t>
                      </w:r>
                    </w:p>
                  </w:txbxContent>
                </v:textbox>
              </v:shape>
            </w:pict>
          </mc:Fallback>
        </mc:AlternateContent>
      </w:r>
      <w:r>
        <w:rPr>
          <w:noProof/>
        </w:rPr>
        <w:drawing>
          <wp:anchor xmlns:wp14="http://schemas.microsoft.com/office/word/2010/wordprocessingDrawing" distT="0" distB="0" distL="0" distR="0" simplePos="0" relativeHeight="251625472" behindDoc="0" locked="0" layoutInCell="1" allowOverlap="1" wp14:anchorId="30E424E0" wp14:editId="7777777">
            <wp:simplePos x="0" y="0"/>
            <wp:positionH relativeFrom="column">
              <wp:posOffset>5147945</wp:posOffset>
            </wp:positionH>
            <wp:positionV relativeFrom="paragraph">
              <wp:posOffset>108585</wp:posOffset>
            </wp:positionV>
            <wp:extent cx="1643380" cy="824865"/>
            <wp:effectExtent l="0" t="0" r="0" b="0"/>
            <wp:wrapTopAndBottom/>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3380" cy="8248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627520" behindDoc="0" locked="0" layoutInCell="1" allowOverlap="1" wp14:anchorId="03D27D5E" wp14:editId="7777777">
                <wp:simplePos x="0" y="0"/>
                <wp:positionH relativeFrom="column">
                  <wp:posOffset>2235200</wp:posOffset>
                </wp:positionH>
                <wp:positionV relativeFrom="paragraph">
                  <wp:posOffset>599440</wp:posOffset>
                </wp:positionV>
                <wp:extent cx="241300" cy="91440"/>
                <wp:effectExtent l="15875" t="18415" r="9525" b="23495"/>
                <wp:wrapNone/>
                <wp:docPr id="62" name="AutoShap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1300" cy="91440"/>
                        </a:xfrm>
                        <a:prstGeom prst="leftArrow">
                          <a:avLst>
                            <a:gd name="adj1" fmla="val 50000"/>
                            <a:gd name="adj2" fmla="val 6597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A0F1B60">
              <v:shape id="AutoShape 138" style="position:absolute;margin-left:176pt;margin-top:47.2pt;width:19pt;height:7.2pt;flip:y;z-index:2516275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" w14:anchorId="3FF2BA71">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28544" behindDoc="0" locked="0" layoutInCell="1" allowOverlap="1" wp14:anchorId="2B1F7B80" wp14:editId="7777777">
                <wp:simplePos x="0" y="0"/>
                <wp:positionH relativeFrom="column">
                  <wp:posOffset>4561205</wp:posOffset>
                </wp:positionH>
                <wp:positionV relativeFrom="paragraph">
                  <wp:posOffset>610870</wp:posOffset>
                </wp:positionV>
                <wp:extent cx="240030" cy="90170"/>
                <wp:effectExtent l="17780" t="20320" r="8890" b="22860"/>
                <wp:wrapNone/>
                <wp:docPr id="61" name="AutoShap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0030" cy="90170"/>
                        </a:xfrm>
                        <a:prstGeom prst="leftArrow">
                          <a:avLst>
                            <a:gd name="adj1" fmla="val 50000"/>
                            <a:gd name="adj2" fmla="val 66549"/>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3254724">
              <v:shape id="AutoShape 139" style="position:absolute;margin-left:359.15pt;margin-top:48.1pt;width:18.9pt;height:7.1pt;flip:y;z-index:2516285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" w14:anchorId="3A97DECA">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29568" behindDoc="0" locked="0" layoutInCell="1" allowOverlap="1" wp14:anchorId="7E1B2B2D" wp14:editId="7777777">
                <wp:simplePos x="0" y="0"/>
                <wp:positionH relativeFrom="column">
                  <wp:posOffset>4565650</wp:posOffset>
                </wp:positionH>
                <wp:positionV relativeFrom="paragraph">
                  <wp:posOffset>393700</wp:posOffset>
                </wp:positionV>
                <wp:extent cx="245110" cy="84455"/>
                <wp:effectExtent l="12700" t="22225" r="18415" b="17145"/>
                <wp:wrapNone/>
                <wp:docPr id="60" name="Auto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84455"/>
                        </a:xfrm>
                        <a:prstGeom prst="rightArrow">
                          <a:avLst>
                            <a:gd name="adj1" fmla="val 50000"/>
                            <a:gd name="adj2" fmla="val 72556"/>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C6C24D7">
              <v:shape id="AutoShape 140" style="position:absolute;margin-left:359.5pt;margin-top:31pt;width:19.3pt;height:6.65pt;z-index:2516295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" w14:anchorId="5CD146B4">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30592" behindDoc="0" locked="0" layoutInCell="1" allowOverlap="1" wp14:anchorId="1708071C" wp14:editId="7777777">
                <wp:simplePos x="0" y="0"/>
                <wp:positionH relativeFrom="column">
                  <wp:posOffset>2239645</wp:posOffset>
                </wp:positionH>
                <wp:positionV relativeFrom="paragraph">
                  <wp:posOffset>403860</wp:posOffset>
                </wp:positionV>
                <wp:extent cx="245110" cy="84455"/>
                <wp:effectExtent l="10795" t="22860" r="20320" b="16510"/>
                <wp:wrapNone/>
                <wp:docPr id="59" name="Auto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84455"/>
                        </a:xfrm>
                        <a:prstGeom prst="rightArrow">
                          <a:avLst>
                            <a:gd name="adj1" fmla="val 50000"/>
                            <a:gd name="adj2" fmla="val 72556"/>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1DE0B6E0">
              <v:shape id="AutoShape 141" style="position:absolute;margin-left:176.35pt;margin-top:31.8pt;width:19.3pt;height:6.65pt;z-index:2516305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" w14:anchorId="601BEEFE">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32640" behindDoc="0" locked="0" layoutInCell="1" allowOverlap="1" wp14:anchorId="20121B7B" wp14:editId="7777777">
                <wp:simplePos x="0" y="0"/>
                <wp:positionH relativeFrom="column">
                  <wp:posOffset>4025265</wp:posOffset>
                </wp:positionH>
                <wp:positionV relativeFrom="paragraph">
                  <wp:posOffset>1105535</wp:posOffset>
                </wp:positionV>
                <wp:extent cx="124460" cy="276860"/>
                <wp:effectExtent l="24765" t="19685" r="22225" b="8255"/>
                <wp:wrapNone/>
                <wp:docPr id="58" name="AutoShap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76860"/>
                        </a:xfrm>
                        <a:prstGeom prst="upArrow">
                          <a:avLst>
                            <a:gd name="adj1" fmla="val 50000"/>
                            <a:gd name="adj2" fmla="val 5561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0BE5F8D0">
              <v:shape id="AutoShape 143" style="position:absolute;margin-left:316.95pt;margin-top:87.05pt;width:9.8pt;height:21.8pt;z-index:2516326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" w14:anchorId="151D46FA">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34688" behindDoc="0" locked="0" layoutInCell="1" allowOverlap="1" wp14:anchorId="076ED562" wp14:editId="7777777">
                <wp:simplePos x="0" y="0"/>
                <wp:positionH relativeFrom="column">
                  <wp:posOffset>4225290</wp:posOffset>
                </wp:positionH>
                <wp:positionV relativeFrom="paragraph">
                  <wp:posOffset>1131570</wp:posOffset>
                </wp:positionV>
                <wp:extent cx="124460" cy="280035"/>
                <wp:effectExtent l="24765" t="7620" r="22225" b="17145"/>
                <wp:wrapNone/>
                <wp:docPr id="57" name="AutoShap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80035"/>
                        </a:xfrm>
                        <a:prstGeom prst="downArrow">
                          <a:avLst>
                            <a:gd name="adj1" fmla="val 50000"/>
                            <a:gd name="adj2" fmla="val 56250"/>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DD49C7E">
              <v:shape id="AutoShape 145" style="position:absolute;margin-left:332.7pt;margin-top:89.1pt;width:9.8pt;height:22.05pt;z-index:2516346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" w14:anchorId="766FAF8C">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40832" behindDoc="0" locked="0" layoutInCell="1" allowOverlap="1" wp14:anchorId="128FCA5F" wp14:editId="7777777">
                <wp:simplePos x="0" y="0"/>
                <wp:positionH relativeFrom="column">
                  <wp:posOffset>5115560</wp:posOffset>
                </wp:positionH>
                <wp:positionV relativeFrom="paragraph">
                  <wp:posOffset>1038225</wp:posOffset>
                </wp:positionV>
                <wp:extent cx="1991995" cy="283210"/>
                <wp:effectExtent l="635" t="0" r="0" b="2540"/>
                <wp:wrapNone/>
                <wp:docPr id="56"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995" cy="2832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46F60B36" wp14:textId="77777777">
                            <w:pPr>
                              <w:rPr>
                                <w:b/>
                                <w:bCs/>
                              </w:rPr>
                            </w:pPr>
                            <w:r>
                              <w:rPr>
                                <w:b/>
                                <w:bCs/>
                              </w:rPr>
                              <w:t>Directory server/Interchange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6F8E8276">
              <v:shape id="Text Box 151" style="position:absolute;margin-left:402.8pt;margin-top:81.75pt;width:156.85pt;height:22.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2"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">
                <v:stroke joinstyle="round"/>
                <v:textbox inset="0,0,0,0">
                  <w:txbxContent>
                    <w:p w:rsidR="0009179D" w:rsidRDefault="0009179D" w14:paraId="73CB0D3F" wp14:textId="77777777">
                      <w:pPr>
                        <w:rPr>
                          <w:b/>
                          <w:bCs/>
                        </w:rPr>
                      </w:pPr>
                      <w:r>
                        <w:rPr>
                          <w:b/>
                          <w:bCs/>
                        </w:rPr>
                        <w:t>Directory server/Interchange</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43904" behindDoc="0" locked="0" layoutInCell="1" allowOverlap="1" wp14:anchorId="22C3D83F" wp14:editId="7777777">
                <wp:simplePos x="0" y="0"/>
                <wp:positionH relativeFrom="column">
                  <wp:posOffset>259080</wp:posOffset>
                </wp:positionH>
                <wp:positionV relativeFrom="paragraph">
                  <wp:posOffset>1351915</wp:posOffset>
                </wp:positionV>
                <wp:extent cx="251460" cy="205740"/>
                <wp:effectExtent l="1905" t="0" r="3810" b="4445"/>
                <wp:wrapNone/>
                <wp:docPr id="55"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050B3AD0" wp14:textId="77777777">
                            <w:pPr>
                              <w:rPr>
                                <w:b/>
                                <w:bCs/>
                                <w:sz w:val="28"/>
                                <w:szCs w:val="28"/>
                              </w:rPr>
                            </w:pPr>
                            <w:r>
                              <w:rPr>
                                <w:b/>
                                <w:bCs/>
                                <w:sz w:val="28"/>
                                <w:szCs w:val="28"/>
                              </w:rPr>
                              <w:t>1</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235960AA">
              <v:shape id="Text Box 154" style="position:absolute;margin-left:20.4pt;margin-top:106.45pt;width:19.8pt;height:16.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3"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">
                <v:stroke joinstyle="round"/>
                <v:textbox inset="0,0,0,0">
                  <w:txbxContent>
                    <w:p w:rsidR="0009179D" w:rsidRDefault="0009179D" w14:paraId="6B965A47" wp14:textId="77777777">
                      <w:pPr>
                        <w:rPr>
                          <w:b/>
                          <w:bCs/>
                          <w:sz w:val="28"/>
                          <w:szCs w:val="28"/>
                        </w:rPr>
                      </w:pPr>
                      <w:r>
                        <w:rPr>
                          <w:b/>
                          <w:bCs/>
                          <w:sz w:val="28"/>
                          <w:szCs w:val="28"/>
                        </w:rPr>
                        <w:t>1</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44928" behindDoc="0" locked="0" layoutInCell="1" allowOverlap="1" wp14:anchorId="1E4397E2" wp14:editId="7777777">
                <wp:simplePos x="0" y="0"/>
                <wp:positionH relativeFrom="column">
                  <wp:posOffset>2239645</wp:posOffset>
                </wp:positionH>
                <wp:positionV relativeFrom="paragraph">
                  <wp:posOffset>198120</wp:posOffset>
                </wp:positionV>
                <wp:extent cx="251460" cy="205740"/>
                <wp:effectExtent l="1270" t="0" r="4445" b="0"/>
                <wp:wrapNone/>
                <wp:docPr id="54"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54B6C890" wp14:textId="77777777">
                            <w:pPr>
                              <w:rPr>
                                <w:b/>
                                <w:bCs/>
                                <w:sz w:val="28"/>
                                <w:szCs w:val="28"/>
                              </w:rPr>
                            </w:pPr>
                            <w:r>
                              <w:rPr>
                                <w:b/>
                                <w:bCs/>
                                <w:sz w:val="28"/>
                                <w:szCs w:val="28"/>
                              </w:rPr>
                              <w:t>2</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80BB46D">
              <v:shape id="Text Box 155" style="position:absolute;margin-left:176.35pt;margin-top:15.6pt;width:19.8pt;height:16.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4"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">
                <v:stroke joinstyle="round"/>
                <v:textbox inset="0,0,0,0">
                  <w:txbxContent>
                    <w:p w:rsidR="0009179D" w:rsidRDefault="0009179D" w14:paraId="58A8CB7E" wp14:textId="77777777">
                      <w:pPr>
                        <w:rPr>
                          <w:b/>
                          <w:bCs/>
                          <w:sz w:val="28"/>
                          <w:szCs w:val="28"/>
                        </w:rPr>
                      </w:pPr>
                      <w:r>
                        <w:rPr>
                          <w:b/>
                          <w:bCs/>
                          <w:sz w:val="28"/>
                          <w:szCs w:val="28"/>
                        </w:rPr>
                        <w:t>2</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45952" behindDoc="0" locked="0" layoutInCell="1" allowOverlap="1" wp14:anchorId="751A5BED" wp14:editId="7777777">
                <wp:simplePos x="0" y="0"/>
                <wp:positionH relativeFrom="column">
                  <wp:posOffset>4620895</wp:posOffset>
                </wp:positionH>
                <wp:positionV relativeFrom="paragraph">
                  <wp:posOffset>187960</wp:posOffset>
                </wp:positionV>
                <wp:extent cx="251460" cy="205740"/>
                <wp:effectExtent l="1270" t="0" r="4445" b="0"/>
                <wp:wrapNone/>
                <wp:docPr id="53"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2A2176D0" wp14:textId="77777777">
                            <w:pPr>
                              <w:rPr>
                                <w:b/>
                                <w:bCs/>
                                <w:sz w:val="28"/>
                                <w:szCs w:val="28"/>
                              </w:rPr>
                            </w:pPr>
                            <w:r>
                              <w:rPr>
                                <w:b/>
                                <w:bCs/>
                                <w:sz w:val="28"/>
                                <w:szCs w:val="28"/>
                              </w:rPr>
                              <w:t>3</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1E6C3CF3">
              <v:shape id="Text Box 156" style="position:absolute;margin-left:363.85pt;margin-top:14.8pt;width:19.8pt;height:16.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5"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">
                <v:stroke joinstyle="round"/>
                <v:textbox inset="0,0,0,0">
                  <w:txbxContent>
                    <w:p w:rsidR="0009179D" w:rsidRDefault="0009179D" w14:paraId="3C1ED14B" wp14:textId="77777777">
                      <w:pPr>
                        <w:rPr>
                          <w:b/>
                          <w:bCs/>
                          <w:sz w:val="28"/>
                          <w:szCs w:val="28"/>
                        </w:rPr>
                      </w:pPr>
                      <w:r>
                        <w:rPr>
                          <w:b/>
                          <w:bCs/>
                          <w:sz w:val="28"/>
                          <w:szCs w:val="28"/>
                        </w:rPr>
                        <w:t>3</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46976" behindDoc="0" locked="0" layoutInCell="1" allowOverlap="1" wp14:anchorId="1794C8F8" wp14:editId="7777777">
                <wp:simplePos x="0" y="0"/>
                <wp:positionH relativeFrom="column">
                  <wp:posOffset>4561205</wp:posOffset>
                </wp:positionH>
                <wp:positionV relativeFrom="paragraph">
                  <wp:posOffset>701040</wp:posOffset>
                </wp:positionV>
                <wp:extent cx="251460" cy="205740"/>
                <wp:effectExtent l="0" t="0" r="0" b="0"/>
                <wp:wrapNone/>
                <wp:docPr id="52"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3BC2995D" wp14:textId="77777777">
                            <w:pPr>
                              <w:rPr>
                                <w:b/>
                                <w:bCs/>
                                <w:sz w:val="28"/>
                                <w:szCs w:val="28"/>
                              </w:rPr>
                            </w:pPr>
                            <w:r>
                              <w:rPr>
                                <w:b/>
                                <w:bCs/>
                                <w:sz w:val="28"/>
                                <w:szCs w:val="28"/>
                              </w:rPr>
                              <w:t>4</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5723C206">
              <v:shape id="Text Box 157" style="position:absolute;margin-left:359.15pt;margin-top:55.2pt;width:19.8pt;height:16.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6"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">
                <v:stroke joinstyle="round"/>
                <v:textbox inset="0,0,0,0">
                  <w:txbxContent>
                    <w:p w:rsidR="0009179D" w:rsidRDefault="0009179D" w14:paraId="7CD048C6" wp14:textId="77777777">
                      <w:pPr>
                        <w:rPr>
                          <w:b/>
                          <w:bCs/>
                          <w:sz w:val="28"/>
                          <w:szCs w:val="28"/>
                        </w:rPr>
                      </w:pPr>
                      <w:r>
                        <w:rPr>
                          <w:b/>
                          <w:bCs/>
                          <w:sz w:val="28"/>
                          <w:szCs w:val="28"/>
                        </w:rPr>
                        <w:t>4</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48000" behindDoc="0" locked="0" layoutInCell="1" allowOverlap="1" wp14:anchorId="7ED94815" wp14:editId="7777777">
                <wp:simplePos x="0" y="0"/>
                <wp:positionH relativeFrom="column">
                  <wp:posOffset>1823720</wp:posOffset>
                </wp:positionH>
                <wp:positionV relativeFrom="paragraph">
                  <wp:posOffset>1191895</wp:posOffset>
                </wp:positionV>
                <wp:extent cx="251460" cy="205740"/>
                <wp:effectExtent l="4445" t="1270" r="1270" b="2540"/>
                <wp:wrapNone/>
                <wp:docPr id="51"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34C3CC76" wp14:textId="77777777">
                            <w:pPr>
                              <w:rPr>
                                <w:b/>
                                <w:bCs/>
                                <w:sz w:val="28"/>
                                <w:szCs w:val="28"/>
                              </w:rPr>
                            </w:pPr>
                            <w:r>
                              <w:rPr>
                                <w:b/>
                                <w:bCs/>
                                <w:sz w:val="28"/>
                                <w:szCs w:val="28"/>
                              </w:rPr>
                              <w:t>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6365184A">
              <v:shape id="Text Box 158" style="position:absolute;margin-left:143.6pt;margin-top:93.85pt;width:19.8pt;height:16.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7"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">
                <v:stroke joinstyle="round"/>
                <v:textbox inset="0,0,0,0">
                  <w:txbxContent>
                    <w:p w:rsidR="0009179D" w:rsidRDefault="0009179D" w14:paraId="5090736E" wp14:textId="77777777">
                      <w:pPr>
                        <w:rPr>
                          <w:b/>
                          <w:bCs/>
                          <w:sz w:val="28"/>
                          <w:szCs w:val="28"/>
                        </w:rPr>
                      </w:pPr>
                      <w:r>
                        <w:rPr>
                          <w:b/>
                          <w:bCs/>
                          <w:sz w:val="28"/>
                          <w:szCs w:val="28"/>
                        </w:rPr>
                        <w:t>5</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49024" behindDoc="0" locked="0" layoutInCell="1" allowOverlap="1" wp14:anchorId="212CF3AF" wp14:editId="7777777">
                <wp:simplePos x="0" y="0"/>
                <wp:positionH relativeFrom="column">
                  <wp:posOffset>1463040</wp:posOffset>
                </wp:positionH>
                <wp:positionV relativeFrom="paragraph">
                  <wp:posOffset>1198245</wp:posOffset>
                </wp:positionV>
                <wp:extent cx="251460" cy="205740"/>
                <wp:effectExtent l="0" t="0" r="0" b="0"/>
                <wp:wrapNone/>
                <wp:docPr id="50"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1D3DECFD" wp14:textId="77777777">
                            <w:pPr>
                              <w:rPr>
                                <w:b/>
                                <w:bCs/>
                                <w:sz w:val="28"/>
                                <w:szCs w:val="28"/>
                              </w:rPr>
                            </w:pPr>
                            <w:r>
                              <w:rPr>
                                <w:b/>
                                <w:bCs/>
                                <w:sz w:val="28"/>
                                <w:szCs w:val="28"/>
                              </w:rPr>
                              <w:t>6</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71828A5F">
              <v:shape id="Text Box 159" style="position:absolute;margin-left:115.2pt;margin-top:94.35pt;width:19.8pt;height:16.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8"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">
                <v:stroke joinstyle="round"/>
                <v:textbox inset="0,0,0,0">
                  <w:txbxContent>
                    <w:p w:rsidR="0009179D" w:rsidRDefault="0009179D" w14:paraId="3CBA1243" wp14:textId="77777777">
                      <w:pPr>
                        <w:rPr>
                          <w:b/>
                          <w:bCs/>
                          <w:sz w:val="28"/>
                          <w:szCs w:val="28"/>
                        </w:rPr>
                      </w:pPr>
                      <w:r>
                        <w:rPr>
                          <w:b/>
                          <w:bCs/>
                          <w:sz w:val="28"/>
                          <w:szCs w:val="28"/>
                        </w:rPr>
                        <w:t>6</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50048" behindDoc="0" locked="0" layoutInCell="1" allowOverlap="1" wp14:anchorId="0F2B5E5D" wp14:editId="7777777">
                <wp:simplePos x="0" y="0"/>
                <wp:positionH relativeFrom="column">
                  <wp:posOffset>4349750</wp:posOffset>
                </wp:positionH>
                <wp:positionV relativeFrom="paragraph">
                  <wp:posOffset>1131570</wp:posOffset>
                </wp:positionV>
                <wp:extent cx="251460" cy="205740"/>
                <wp:effectExtent l="0" t="0" r="0" b="0"/>
                <wp:wrapNone/>
                <wp:docPr id="49"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67E6CB27" wp14:textId="77777777">
                            <w:pPr>
                              <w:rPr>
                                <w:b/>
                                <w:bCs/>
                                <w:sz w:val="28"/>
                                <w:szCs w:val="28"/>
                              </w:rPr>
                            </w:pPr>
                            <w:r>
                              <w:rPr>
                                <w:b/>
                                <w:bCs/>
                                <w:sz w:val="28"/>
                                <w:szCs w:val="28"/>
                              </w:rPr>
                              <w:t>7</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4BD9E47C">
              <v:shape id="Text Box 160" style="position:absolute;margin-left:342.5pt;margin-top:89.1pt;width:19.8pt;height:16.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9"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">
                <v:stroke joinstyle="round"/>
                <v:textbox inset="0,0,0,0">
                  <w:txbxContent>
                    <w:p w:rsidR="0009179D" w:rsidRDefault="0009179D" w14:paraId="0D246AF9" wp14:textId="77777777">
                      <w:pPr>
                        <w:rPr>
                          <w:b/>
                          <w:bCs/>
                          <w:sz w:val="28"/>
                          <w:szCs w:val="28"/>
                        </w:rPr>
                      </w:pPr>
                      <w:r>
                        <w:rPr>
                          <w:b/>
                          <w:bCs/>
                          <w:sz w:val="28"/>
                          <w:szCs w:val="28"/>
                        </w:rPr>
                        <w:t>7</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53120" behindDoc="0" locked="0" layoutInCell="1" allowOverlap="1" wp14:anchorId="7C315217" wp14:editId="7777777">
                <wp:simplePos x="0" y="0"/>
                <wp:positionH relativeFrom="column">
                  <wp:posOffset>3773805</wp:posOffset>
                </wp:positionH>
                <wp:positionV relativeFrom="paragraph">
                  <wp:posOffset>1176655</wp:posOffset>
                </wp:positionV>
                <wp:extent cx="251460" cy="205740"/>
                <wp:effectExtent l="1905" t="0" r="3810" b="0"/>
                <wp:wrapNone/>
                <wp:docPr id="48"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5E8FBDAF" wp14:textId="77777777">
                            <w:pPr>
                              <w:rPr>
                                <w:b/>
                                <w:bCs/>
                                <w:sz w:val="28"/>
                                <w:szCs w:val="28"/>
                              </w:rPr>
                            </w:pPr>
                            <w:r>
                              <w:rPr>
                                <w:b/>
                                <w:bCs/>
                                <w:sz w:val="28"/>
                                <w:szCs w:val="28"/>
                              </w:rPr>
                              <w:t>10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09FB9AF7">
              <v:shape id="Text Box 163" style="position:absolute;margin-left:297.15pt;margin-top:92.65pt;width:19.8pt;height:16.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0"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">
                <v:stroke joinstyle="round"/>
                <v:textbox inset="0,0,0,0">
                  <w:txbxContent>
                    <w:p w:rsidR="0009179D" w:rsidRDefault="0009179D" w14:paraId="68AD3BD9" wp14:textId="77777777">
                      <w:pPr>
                        <w:rPr>
                          <w:b/>
                          <w:bCs/>
                          <w:sz w:val="28"/>
                          <w:szCs w:val="28"/>
                        </w:rPr>
                      </w:pPr>
                      <w:r>
                        <w:rPr>
                          <w:b/>
                          <w:bCs/>
                          <w:sz w:val="28"/>
                          <w:szCs w:val="28"/>
                        </w:rPr>
                        <w:t>10</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54144" behindDoc="0" locked="0" layoutInCell="1" allowOverlap="1" wp14:anchorId="188C147E" wp14:editId="7777777">
                <wp:simplePos x="0" y="0"/>
                <wp:positionH relativeFrom="column">
                  <wp:posOffset>2219325</wp:posOffset>
                </wp:positionH>
                <wp:positionV relativeFrom="paragraph">
                  <wp:posOffset>769620</wp:posOffset>
                </wp:positionV>
                <wp:extent cx="251460" cy="205740"/>
                <wp:effectExtent l="0" t="0" r="0" b="0"/>
                <wp:wrapNone/>
                <wp:docPr id="47"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A622172" wp14:textId="77777777">
                            <w:pPr>
                              <w:rPr>
                                <w:b/>
                                <w:bCs/>
                                <w:sz w:val="28"/>
                                <w:szCs w:val="28"/>
                              </w:rPr>
                            </w:pPr>
                            <w:r>
                              <w:rPr>
                                <w:b/>
                                <w:bCs/>
                                <w:sz w:val="28"/>
                                <w:szCs w:val="28"/>
                              </w:rPr>
                              <w:t>11</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2FA63F0C">
              <v:shape id="Text Box 164" style="position:absolute;margin-left:174.75pt;margin-top:60.6pt;width:19.8pt;height:16.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1"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">
                <v:stroke joinstyle="round"/>
                <v:textbox inset="0,0,0,0">
                  <w:txbxContent>
                    <w:p w:rsidR="0009179D" w:rsidRDefault="0009179D" w14:paraId="46335038" wp14:textId="77777777">
                      <w:pPr>
                        <w:rPr>
                          <w:b/>
                          <w:bCs/>
                          <w:sz w:val="28"/>
                          <w:szCs w:val="28"/>
                        </w:rPr>
                      </w:pPr>
                      <w:r>
                        <w:rPr>
                          <w:b/>
                          <w:bCs/>
                          <w:sz w:val="28"/>
                          <w:szCs w:val="28"/>
                        </w:rPr>
                        <w:t>11</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55168" behindDoc="0" locked="0" layoutInCell="1" allowOverlap="1" wp14:anchorId="13D0FD97" wp14:editId="7777777">
                <wp:simplePos x="0" y="0"/>
                <wp:positionH relativeFrom="column">
                  <wp:posOffset>1026160</wp:posOffset>
                </wp:positionH>
                <wp:positionV relativeFrom="paragraph">
                  <wp:posOffset>1370965</wp:posOffset>
                </wp:positionV>
                <wp:extent cx="251460" cy="205740"/>
                <wp:effectExtent l="0" t="0" r="0" b="4445"/>
                <wp:wrapNone/>
                <wp:docPr id="46"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394C502F" wp14:textId="77777777">
                            <w:pPr>
                              <w:rPr>
                                <w:b/>
                                <w:bCs/>
                                <w:sz w:val="28"/>
                                <w:szCs w:val="28"/>
                              </w:rPr>
                            </w:pPr>
                            <w:r>
                              <w:rPr>
                                <w:b/>
                                <w:bCs/>
                                <w:sz w:val="28"/>
                                <w:szCs w:val="28"/>
                              </w:rPr>
                              <w:t>12</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41B0255D">
              <v:shape id="Text Box 165" style="position:absolute;margin-left:80.8pt;margin-top:107.95pt;width:19.8pt;height:16.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2"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">
                <v:stroke joinstyle="round"/>
                <v:textbox inset="0,0,0,0">
                  <w:txbxContent>
                    <w:p w:rsidR="0009179D" w:rsidRDefault="0009179D" w14:paraId="60063D61" wp14:textId="77777777">
                      <w:pPr>
                        <w:rPr>
                          <w:b/>
                          <w:bCs/>
                          <w:sz w:val="28"/>
                          <w:szCs w:val="28"/>
                        </w:rPr>
                      </w:pPr>
                      <w:r>
                        <w:rPr>
                          <w:b/>
                          <w:bCs/>
                          <w:sz w:val="28"/>
                          <w:szCs w:val="28"/>
                        </w:rPr>
                        <w:t>12</w:t>
                      </w:r>
                    </w:p>
                  </w:txbxContent>
                </v:textbox>
              </v:shape>
            </w:pict>
          </mc:Fallback>
        </mc:AlternateContent>
      </w:r>
      <w:r>
        <w:rPr>
          <w:noProof/>
        </w:rPr>
        <w:drawing>
          <wp:anchor xmlns:wp14="http://schemas.microsoft.com/office/word/2010/wordprocessingDrawing" distT="0" distB="0" distL="0" distR="0" simplePos="0" relativeHeight="251656192" behindDoc="0" locked="0" layoutInCell="1" allowOverlap="1" wp14:anchorId="707244F8" wp14:editId="7777777">
            <wp:simplePos x="0" y="0"/>
            <wp:positionH relativeFrom="column">
              <wp:posOffset>135890</wp:posOffset>
            </wp:positionH>
            <wp:positionV relativeFrom="paragraph">
              <wp:posOffset>163830</wp:posOffset>
            </wp:positionV>
            <wp:extent cx="1859915" cy="1029335"/>
            <wp:effectExtent l="0" t="0" r="0" b="0"/>
            <wp:wrapTopAndBottom/>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9915" cy="10293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657216" behindDoc="0" locked="0" layoutInCell="1" allowOverlap="1" wp14:anchorId="7F29C898" wp14:editId="7777777">
            <wp:simplePos x="0" y="0"/>
            <wp:positionH relativeFrom="column">
              <wp:posOffset>2607310</wp:posOffset>
            </wp:positionH>
            <wp:positionV relativeFrom="paragraph">
              <wp:posOffset>98425</wp:posOffset>
            </wp:positionV>
            <wp:extent cx="1787525" cy="924560"/>
            <wp:effectExtent l="0" t="0" r="0" b="0"/>
            <wp:wrapTopAndBottom/>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87525" cy="9245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AAA5803" wp14:textId="77777777">
      <w:pPr>
        <w:rPr>
          <w:rFonts w:ascii="Arial" w:hAnsi="Arial" w:eastAsia="TimesNewRomanPS-BoldItalicMT" w:cs="Arial"/>
          <w:b/>
          <w:bCs/>
          <w:color w:val="004586"/>
          <w:sz w:val="28"/>
          <w:szCs w:val="28"/>
        </w:rPr>
      </w:pPr>
      <w:r>
        <w:rPr>
          <w:noProof/>
        </w:rPr>
        <mc:AlternateContent>
          <mc:Choice Requires="wps">
            <w:drawing>
              <wp:anchor xmlns:wp14="http://schemas.microsoft.com/office/word/2010/wordprocessingDrawing" distT="0" distB="0" distL="114300" distR="114300" simplePos="0" relativeHeight="251631616" behindDoc="0" locked="0" layoutInCell="1" allowOverlap="1" wp14:anchorId="7861945B" wp14:editId="7777777">
                <wp:simplePos x="0" y="0"/>
                <wp:positionH relativeFrom="column">
                  <wp:posOffset>1491615</wp:posOffset>
                </wp:positionH>
                <wp:positionV relativeFrom="paragraph">
                  <wp:posOffset>76835</wp:posOffset>
                </wp:positionV>
                <wp:extent cx="124460" cy="276860"/>
                <wp:effectExtent l="24765" t="19685" r="22225" b="8255"/>
                <wp:wrapNone/>
                <wp:docPr id="45" name="AutoShap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76860"/>
                        </a:xfrm>
                        <a:prstGeom prst="upArrow">
                          <a:avLst>
                            <a:gd name="adj1" fmla="val 50000"/>
                            <a:gd name="adj2" fmla="val 5561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33E7BBA2">
              <v:shape id="AutoShape 142" style="position:absolute;margin-left:117.45pt;margin-top:6.05pt;width:9.8pt;height:21.8pt;z-index:2516316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" w14:anchorId="1029D052">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33664" behindDoc="0" locked="0" layoutInCell="1" allowOverlap="1" wp14:anchorId="70BCD5D9" wp14:editId="7777777">
                <wp:simplePos x="0" y="0"/>
                <wp:positionH relativeFrom="column">
                  <wp:posOffset>510540</wp:posOffset>
                </wp:positionH>
                <wp:positionV relativeFrom="paragraph">
                  <wp:posOffset>154305</wp:posOffset>
                </wp:positionV>
                <wp:extent cx="124460" cy="276860"/>
                <wp:effectExtent l="24765" t="20955" r="22225" b="6985"/>
                <wp:wrapNone/>
                <wp:docPr id="44" name="AutoShap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76860"/>
                        </a:xfrm>
                        <a:prstGeom prst="upArrow">
                          <a:avLst>
                            <a:gd name="adj1" fmla="val 50000"/>
                            <a:gd name="adj2" fmla="val 55612"/>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433FA6B7">
              <v:shape id="AutoShape 144" style="position:absolute;margin-left:40.2pt;margin-top:12.15pt;width:9.8pt;height:21.8pt;z-index:2516336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" w14:anchorId="215D45C9">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35712" behindDoc="0" locked="0" layoutInCell="1" allowOverlap="1" wp14:anchorId="64BC5996" wp14:editId="7777777">
                <wp:simplePos x="0" y="0"/>
                <wp:positionH relativeFrom="column">
                  <wp:posOffset>1812290</wp:posOffset>
                </wp:positionH>
                <wp:positionV relativeFrom="paragraph">
                  <wp:posOffset>74930</wp:posOffset>
                </wp:positionV>
                <wp:extent cx="124460" cy="280035"/>
                <wp:effectExtent l="21590" t="8255" r="15875" b="16510"/>
                <wp:wrapNone/>
                <wp:docPr id="43" name="AutoShap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80035"/>
                        </a:xfrm>
                        <a:prstGeom prst="downArrow">
                          <a:avLst>
                            <a:gd name="adj1" fmla="val 50000"/>
                            <a:gd name="adj2" fmla="val 56250"/>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8FC6648">
              <v:shape id="AutoShape 146" style="position:absolute;margin-left:142.7pt;margin-top:5.9pt;width:9.8pt;height:22.05pt;z-index:2516357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" w14:anchorId="74CEF3DD">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36736" behindDoc="0" locked="0" layoutInCell="1" allowOverlap="1" wp14:anchorId="2F522017" wp14:editId="7777777">
                <wp:simplePos x="0" y="0"/>
                <wp:positionH relativeFrom="column">
                  <wp:posOffset>780415</wp:posOffset>
                </wp:positionH>
                <wp:positionV relativeFrom="paragraph">
                  <wp:posOffset>164465</wp:posOffset>
                </wp:positionV>
                <wp:extent cx="124460" cy="280035"/>
                <wp:effectExtent l="18415" t="12065" r="19050" b="12700"/>
                <wp:wrapNone/>
                <wp:docPr id="42"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280035"/>
                        </a:xfrm>
                        <a:prstGeom prst="downArrow">
                          <a:avLst>
                            <a:gd name="adj1" fmla="val 50000"/>
                            <a:gd name="adj2" fmla="val 56250"/>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46C5215">
              <v:shape id="AutoShape 147" style="position:absolute;margin-left:61.45pt;margin-top:12.95pt;width:9.8pt;height:22.05pt;z-index:2516367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" w14:anchorId="6FF7685A">
                <v:stroke joinstyle="round"/>
              </v:shape>
            </w:pict>
          </mc:Fallback>
        </mc:AlternateContent>
      </w:r>
    </w:p>
    <w:p xmlns:wp14="http://schemas.microsoft.com/office/word/2010/wordml" w:rsidR="0009179D" w:rsidRDefault="0009179D" w14:paraId="2A068E4D" wp14:textId="77777777">
      <w:pPr>
        <w:rPr>
          <w:rFonts w:ascii="Arial" w:hAnsi="Arial" w:eastAsia="TimesNewRomanPS-BoldItalicMT" w:cs="Arial"/>
          <w:b/>
          <w:bCs/>
          <w:color w:val="004586"/>
          <w:sz w:val="28"/>
          <w:szCs w:val="28"/>
        </w:rPr>
      </w:pPr>
      <w:r>
        <w:rPr>
          <w:noProof/>
        </w:rPr>
        <w:drawing>
          <wp:anchor xmlns:wp14="http://schemas.microsoft.com/office/word/2010/wordprocessingDrawing" distT="0" distB="0" distL="0" distR="0" simplePos="0" relativeHeight="251621376" behindDoc="0" locked="0" layoutInCell="1" allowOverlap="1" wp14:anchorId="39D09D09" wp14:editId="7777777">
            <wp:simplePos x="0" y="0"/>
            <wp:positionH relativeFrom="column">
              <wp:posOffset>301625</wp:posOffset>
            </wp:positionH>
            <wp:positionV relativeFrom="paragraph">
              <wp:posOffset>297180</wp:posOffset>
            </wp:positionV>
            <wp:extent cx="835025" cy="661670"/>
            <wp:effectExtent l="0" t="0" r="0" b="0"/>
            <wp:wrapTopAndBottom/>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5025" cy="6616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623424" behindDoc="0" locked="0" layoutInCell="1" allowOverlap="1" wp14:anchorId="7D1AEE7C" wp14:editId="7777777">
            <wp:simplePos x="0" y="0"/>
            <wp:positionH relativeFrom="column">
              <wp:posOffset>1442085</wp:posOffset>
            </wp:positionH>
            <wp:positionV relativeFrom="paragraph">
              <wp:posOffset>327025</wp:posOffset>
            </wp:positionV>
            <wp:extent cx="751205" cy="518160"/>
            <wp:effectExtent l="0" t="0" r="0" b="0"/>
            <wp:wrapTopAndBottom/>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1205" cy="5181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624448" behindDoc="0" locked="0" layoutInCell="1" allowOverlap="1" wp14:anchorId="77701594" wp14:editId="7777777">
                <wp:simplePos x="0" y="0"/>
                <wp:positionH relativeFrom="column">
                  <wp:posOffset>1506220</wp:posOffset>
                </wp:positionH>
                <wp:positionV relativeFrom="paragraph">
                  <wp:posOffset>963295</wp:posOffset>
                </wp:positionV>
                <wp:extent cx="666750" cy="175895"/>
                <wp:effectExtent l="1270" t="1270" r="0" b="3810"/>
                <wp:wrapNone/>
                <wp:docPr id="41"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758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6E2B41AD" wp14:textId="77777777">
                            <w:pPr>
                              <w:rPr>
                                <w:b/>
                                <w:bCs/>
                              </w:rPr>
                            </w:pPr>
                            <w:r>
                              <w:rPr>
                                <w:b/>
                                <w:bCs/>
                              </w:rPr>
                              <w:t>ACS</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2110E7D0">
              <v:shape id="Text Box 135" style="position:absolute;margin-left:118.6pt;margin-top:75.85pt;width:52.5pt;height:13.8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3"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">
                <v:stroke joinstyle="round"/>
                <v:textbox inset="0,0,0,0">
                  <w:txbxContent>
                    <w:p w:rsidR="0009179D" w:rsidRDefault="0009179D" w14:paraId="2F85525A" wp14:textId="77777777">
                      <w:pPr>
                        <w:rPr>
                          <w:b/>
                          <w:bCs/>
                        </w:rPr>
                      </w:pPr>
                      <w:r>
                        <w:rPr>
                          <w:b/>
                          <w:bCs/>
                        </w:rPr>
                        <w:t>ACS</w:t>
                      </w:r>
                    </w:p>
                  </w:txbxContent>
                </v:textbox>
              </v:shape>
            </w:pict>
          </mc:Fallback>
        </mc:AlternateContent>
      </w:r>
      <w:r>
        <w:rPr>
          <w:noProof/>
        </w:rPr>
        <w:drawing>
          <wp:anchor xmlns:wp14="http://schemas.microsoft.com/office/word/2010/wordprocessingDrawing" distT="0" distB="0" distL="0" distR="0" simplePos="0" relativeHeight="251626496" behindDoc="0" locked="0" layoutInCell="1" allowOverlap="1" wp14:anchorId="0F1772AD" wp14:editId="7777777">
            <wp:simplePos x="0" y="0"/>
            <wp:positionH relativeFrom="column">
              <wp:posOffset>5700395</wp:posOffset>
            </wp:positionH>
            <wp:positionV relativeFrom="paragraph">
              <wp:posOffset>167640</wp:posOffset>
            </wp:positionV>
            <wp:extent cx="1191260" cy="541020"/>
            <wp:effectExtent l="0" t="0" r="0" b="0"/>
            <wp:wrapTopAndBottom/>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1260" cy="5410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637760" behindDoc="0" locked="0" layoutInCell="1" allowOverlap="1" wp14:anchorId="3CC599A8" wp14:editId="7777777">
                <wp:simplePos x="0" y="0"/>
                <wp:positionH relativeFrom="column">
                  <wp:posOffset>5117465</wp:posOffset>
                </wp:positionH>
                <wp:positionV relativeFrom="paragraph">
                  <wp:posOffset>303530</wp:posOffset>
                </wp:positionV>
                <wp:extent cx="245110" cy="84455"/>
                <wp:effectExtent l="12065" t="17780" r="19050" b="21590"/>
                <wp:wrapNone/>
                <wp:docPr id="40" name="Auto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84455"/>
                        </a:xfrm>
                        <a:prstGeom prst="rightArrow">
                          <a:avLst>
                            <a:gd name="adj1" fmla="val 50000"/>
                            <a:gd name="adj2" fmla="val 72556"/>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2A7F86B4">
              <v:shape id="AutoShape 148" style="position:absolute;margin-left:402.95pt;margin-top:23.9pt;width:19.3pt;height:6.65pt;z-index:2516377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" w14:anchorId="035D67A7">
                <v:stroke joinstyle="round"/>
              </v:shape>
            </w:pict>
          </mc:Fallback>
        </mc:AlternateContent>
      </w:r>
      <w:r>
        <w:rPr>
          <w:noProof/>
        </w:rPr>
        <w:drawing>
          <wp:anchor xmlns:wp14="http://schemas.microsoft.com/office/word/2010/wordprocessingDrawing" distT="0" distB="0" distL="0" distR="0" simplePos="0" relativeHeight="251638784" behindDoc="0" locked="0" layoutInCell="1" allowOverlap="1" wp14:anchorId="58C94DA9" wp14:editId="7777777">
            <wp:simplePos x="0" y="0"/>
            <wp:positionH relativeFrom="column">
              <wp:posOffset>4013835</wp:posOffset>
            </wp:positionH>
            <wp:positionV relativeFrom="paragraph">
              <wp:posOffset>106680</wp:posOffset>
            </wp:positionV>
            <wp:extent cx="789940" cy="541020"/>
            <wp:effectExtent l="0" t="0" r="0" b="0"/>
            <wp:wrapTopAndBottom/>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9940" cy="5410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xmlns:wp14="http://schemas.microsoft.com/office/word/2010/wordprocessingDrawing" distT="0" distB="0" distL="114300" distR="114300" simplePos="0" relativeHeight="251639808" behindDoc="0" locked="0" layoutInCell="1" allowOverlap="1" wp14:anchorId="57FB1267" wp14:editId="7777777">
                <wp:simplePos x="0" y="0"/>
                <wp:positionH relativeFrom="column">
                  <wp:posOffset>5122545</wp:posOffset>
                </wp:positionH>
                <wp:positionV relativeFrom="paragraph">
                  <wp:posOffset>500380</wp:posOffset>
                </wp:positionV>
                <wp:extent cx="240030" cy="90170"/>
                <wp:effectExtent l="17145" t="14605" r="9525" b="19050"/>
                <wp:wrapNone/>
                <wp:docPr id="39" name="AutoShap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0030" cy="90170"/>
                        </a:xfrm>
                        <a:prstGeom prst="leftArrow">
                          <a:avLst>
                            <a:gd name="adj1" fmla="val 50000"/>
                            <a:gd name="adj2" fmla="val 66549"/>
                          </a:avLst>
                        </a:prstGeom>
                        <a:solidFill>
                          <a:srgbClr val="004586"/>
                        </a:solidFill>
                        <a:ln w="9360" cap="flat">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w14:anchorId="74A26A9A">
              <v:shape id="AutoShape 150" style="position:absolute;margin-left:403.35pt;margin-top:39.4pt;width:18.9pt;height:7.1pt;flip:y;z-index:2516398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04586" strokecolor="gray" strokeweight=".26mm"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" w14:anchorId="1C61D4B4">
                <v:stroke joinstyle="round"/>
              </v:shape>
            </w:pict>
          </mc:Fallback>
        </mc:AlternateContent>
      </w:r>
      <w:r>
        <w:rPr>
          <w:noProof/>
        </w:rPr>
        <mc:AlternateContent>
          <mc:Choice Requires="wps">
            <w:drawing>
              <wp:anchor xmlns:wp14="http://schemas.microsoft.com/office/word/2010/wordprocessingDrawing" distT="0" distB="0" distL="114300" distR="114300" simplePos="0" relativeHeight="251641856" behindDoc="0" locked="0" layoutInCell="1" allowOverlap="1" wp14:anchorId="194F5BE8" wp14:editId="7777777">
                <wp:simplePos x="0" y="0"/>
                <wp:positionH relativeFrom="column">
                  <wp:posOffset>5848350</wp:posOffset>
                </wp:positionH>
                <wp:positionV relativeFrom="paragraph">
                  <wp:posOffset>893445</wp:posOffset>
                </wp:positionV>
                <wp:extent cx="1158875" cy="224155"/>
                <wp:effectExtent l="0" t="0" r="3175" b="0"/>
                <wp:wrapNone/>
                <wp:docPr id="38"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2241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704DA09E" wp14:textId="77777777">
                            <w:pPr>
                              <w:rPr>
                                <w:b/>
                                <w:bCs/>
                              </w:rPr>
                            </w:pPr>
                            <w:r>
                              <w:rPr>
                                <w:b/>
                                <w:bCs/>
                              </w:rPr>
                              <w:t>Bank Host</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2CAEBB57">
              <v:shape id="Text Box 152" style="position:absolute;margin-left:460.5pt;margin-top:70.35pt;width:91.25pt;height:17.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4"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">
                <v:stroke joinstyle="round"/>
                <v:textbox inset="0,0,0,0">
                  <w:txbxContent>
                    <w:p w:rsidR="0009179D" w:rsidRDefault="0009179D" w14:paraId="4C7F0976" wp14:textId="77777777">
                      <w:pPr>
                        <w:rPr>
                          <w:b/>
                          <w:bCs/>
                        </w:rPr>
                      </w:pPr>
                      <w:r>
                        <w:rPr>
                          <w:b/>
                          <w:bCs/>
                        </w:rPr>
                        <w:t>Bank Host</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42880" behindDoc="0" locked="0" layoutInCell="1" allowOverlap="1" wp14:anchorId="7B35D34A" wp14:editId="7777777">
                <wp:simplePos x="0" y="0"/>
                <wp:positionH relativeFrom="column">
                  <wp:posOffset>242570</wp:posOffset>
                </wp:positionH>
                <wp:positionV relativeFrom="paragraph">
                  <wp:posOffset>1108075</wp:posOffset>
                </wp:positionV>
                <wp:extent cx="808990" cy="199390"/>
                <wp:effectExtent l="4445" t="3175" r="0" b="0"/>
                <wp:wrapNone/>
                <wp:docPr id="37"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990" cy="1993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6FCDD7F7" wp14:textId="77777777">
                            <w:pPr>
                              <w:rPr>
                                <w:b/>
                                <w:bCs/>
                              </w:rPr>
                            </w:pPr>
                            <w:r>
                              <w:rPr>
                                <w:b/>
                                <w:bCs/>
                              </w:rPr>
                              <w:t>Customer</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47BA6335">
              <v:shape id="Text Box 153" style="position:absolute;margin-left:19.1pt;margin-top:87.25pt;width:63.7pt;height:15.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5"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">
                <v:stroke joinstyle="round"/>
                <v:textbox inset="0,0,0,0">
                  <w:txbxContent>
                    <w:p w:rsidR="0009179D" w:rsidRDefault="0009179D" w14:paraId="6D176374" wp14:textId="77777777">
                      <w:pPr>
                        <w:rPr>
                          <w:b/>
                          <w:bCs/>
                        </w:rPr>
                      </w:pPr>
                      <w:r>
                        <w:rPr>
                          <w:b/>
                          <w:bCs/>
                        </w:rPr>
                        <w:t>Customer</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51072" behindDoc="0" locked="0" layoutInCell="1" allowOverlap="1" wp14:anchorId="51F85375" wp14:editId="7777777">
                <wp:simplePos x="0" y="0"/>
                <wp:positionH relativeFrom="column">
                  <wp:posOffset>5167630</wp:posOffset>
                </wp:positionH>
                <wp:positionV relativeFrom="paragraph">
                  <wp:posOffset>106045</wp:posOffset>
                </wp:positionV>
                <wp:extent cx="251460" cy="197485"/>
                <wp:effectExtent l="0" t="1270" r="635" b="1270"/>
                <wp:wrapNone/>
                <wp:docPr id="36"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1974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0E865782" wp14:textId="77777777">
                            <w:pPr>
                              <w:rPr>
                                <w:b/>
                                <w:bCs/>
                                <w:sz w:val="28"/>
                                <w:szCs w:val="28"/>
                              </w:rPr>
                            </w:pPr>
                            <w:r>
                              <w:rPr>
                                <w:b/>
                                <w:bCs/>
                                <w:sz w:val="28"/>
                                <w:szCs w:val="28"/>
                              </w:rPr>
                              <w:t>8</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0C98A0CE">
              <v:shape id="Text Box 161" style="position:absolute;margin-left:406.9pt;margin-top:8.35pt;width:19.8pt;height:15.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6"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">
                <v:stroke joinstyle="round"/>
                <v:textbox inset="0,0,0,0">
                  <w:txbxContent>
                    <w:p w:rsidR="0009179D" w:rsidRDefault="0009179D" w14:paraId="77BBEA4A" wp14:textId="77777777">
                      <w:pPr>
                        <w:rPr>
                          <w:b/>
                          <w:bCs/>
                          <w:sz w:val="28"/>
                          <w:szCs w:val="28"/>
                        </w:rPr>
                      </w:pPr>
                      <w:r>
                        <w:rPr>
                          <w:b/>
                          <w:bCs/>
                          <w:sz w:val="28"/>
                          <w:szCs w:val="28"/>
                        </w:rPr>
                        <w:t>8</w:t>
                      </w:r>
                    </w:p>
                  </w:txbxContent>
                </v:textbox>
              </v:shape>
            </w:pict>
          </mc:Fallback>
        </mc:AlternateContent>
      </w:r>
      <w:r>
        <w:rPr>
          <w:noProof/>
        </w:rPr>
        <mc:AlternateContent>
          <mc:Choice Requires="wps">
            <w:drawing>
              <wp:anchor xmlns:wp14="http://schemas.microsoft.com/office/word/2010/wordprocessingDrawing" distT="0" distB="0" distL="114300" distR="114300" simplePos="0" relativeHeight="251652096" behindDoc="0" locked="0" layoutInCell="1" allowOverlap="1" wp14:anchorId="6D40C67A" wp14:editId="7777777">
                <wp:simplePos x="0" y="0"/>
                <wp:positionH relativeFrom="column">
                  <wp:posOffset>5186045</wp:posOffset>
                </wp:positionH>
                <wp:positionV relativeFrom="paragraph">
                  <wp:posOffset>656590</wp:posOffset>
                </wp:positionV>
                <wp:extent cx="136525" cy="205740"/>
                <wp:effectExtent l="4445" t="0" r="1905" b="4445"/>
                <wp:wrapNone/>
                <wp:docPr id="35"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 cy="2057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808080"/>
                              </a:solidFill>
                              <a:round/>
                              <a:headEnd/>
                              <a:tailEnd/>
                            </a14:hiddenLine>
                          </a:ext>
                          <a:ext uri="{AF507438-7753-43E0-B8FC-AC1667EBCBE1}">
                            <a14:hiddenEffects xmlns:a14="http://schemas.microsoft.com/office/drawing/2010/main">
                              <a:effectLst/>
                            </a14:hiddenEffects>
                          </a:ext>
                        </a:extLst>
                      </wps:spPr>
                      <wps:txbx>
                        <w:txbxContent>
                          <w:p xmlns:wp14="http://schemas.microsoft.com/office/word/2010/wordml" w:rsidR="0009179D" w:rsidRDefault="0009179D" w14:paraId="3C1237B2" wp14:textId="77777777">
                            <w:pPr>
                              <w:rPr>
                                <w:b/>
                                <w:bCs/>
                                <w:sz w:val="28"/>
                                <w:szCs w:val="28"/>
                              </w:rPr>
                            </w:pPr>
                            <w:r>
                              <w:rPr>
                                <w:b/>
                                <w:bCs/>
                                <w:sz w:val="28"/>
                                <w:szCs w:val="28"/>
                              </w:rPr>
                              <w:t>9</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w14:anchorId="4B2E229F">
              <v:shape id="Text Box 162" style="position:absolute;margin-left:408.35pt;margin-top:51.7pt;width:10.75pt;height:16.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87" filled="f" stroked="f" strokecolor="gray"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">
                <v:stroke joinstyle="round"/>
                <v:textbox inset="0,0,0,0">
                  <w:txbxContent>
                    <w:p w:rsidR="0009179D" w:rsidRDefault="0009179D" w14:paraId="6BB22C15" wp14:textId="77777777">
                      <w:pPr>
                        <w:rPr>
                          <w:b/>
                          <w:bCs/>
                          <w:sz w:val="28"/>
                          <w:szCs w:val="28"/>
                        </w:rPr>
                      </w:pPr>
                      <w:r>
                        <w:rPr>
                          <w:b/>
                          <w:bCs/>
                          <w:sz w:val="28"/>
                          <w:szCs w:val="28"/>
                        </w:rPr>
                        <w:t>9</w:t>
                      </w:r>
                    </w:p>
                  </w:txbxContent>
                </v:textbox>
              </v:shape>
            </w:pict>
          </mc:Fallback>
        </mc:AlternateContent>
      </w:r>
    </w:p>
    <w:p xmlns:wp14="http://schemas.microsoft.com/office/word/2010/wordml" w:rsidR="0009179D" w:rsidRDefault="0009179D" w14:paraId="562C75D1" wp14:textId="77777777">
      <w:pPr>
        <w:rPr>
          <w:rFonts w:ascii="Arial" w:hAnsi="Arial" w:eastAsia="TimesNewRomanPS-BoldItalicMT" w:cs="Arial"/>
          <w:b/>
          <w:bCs/>
          <w:color w:val="004586"/>
          <w:sz w:val="28"/>
          <w:szCs w:val="28"/>
        </w:rPr>
      </w:pPr>
    </w:p>
    <w:p xmlns:wp14="http://schemas.microsoft.com/office/word/2010/wordml" w:rsidR="0009179D" w:rsidRDefault="0009179D" w14:paraId="664355AD" wp14:textId="77777777">
      <w:pPr>
        <w:rPr>
          <w:rFonts w:ascii="Arial" w:hAnsi="Arial" w:eastAsia="TimesNewRomanPS-BoldItalicMT" w:cs="Arial"/>
          <w:b/>
          <w:bCs/>
          <w:color w:val="004586"/>
          <w:sz w:val="28"/>
          <w:szCs w:val="28"/>
        </w:rPr>
      </w:pPr>
    </w:p>
    <w:p xmlns:wp14="http://schemas.microsoft.com/office/word/2010/wordml" w:rsidR="0009179D" w:rsidRDefault="0009179D" w14:paraId="528D0DDF" wp14:textId="77777777">
      <w:pPr>
        <w:spacing w:line="360" w:lineRule="auto"/>
        <w:ind w:left="360"/>
        <w:jc w:val="both"/>
        <w:rPr>
          <w:rFonts w:ascii="Calibri" w:hAnsi="Calibri" w:cs="Calibri"/>
          <w:b/>
          <w:bCs/>
          <w:color w:val="000000"/>
          <w:sz w:val="26"/>
          <w:szCs w:val="26"/>
        </w:rPr>
      </w:pPr>
      <w:r>
        <w:rPr>
          <w:rFonts w:ascii="Calibri" w:hAnsi="Calibri" w:cs="Calibri"/>
          <w:b/>
          <w:bCs/>
          <w:color w:val="000000"/>
          <w:sz w:val="26"/>
          <w:szCs w:val="26"/>
        </w:rPr>
        <w:t>3 – VEREQ:</w:t>
      </w:r>
      <w:r>
        <w:rPr>
          <w:rFonts w:ascii="Calibri" w:hAnsi="Calibri" w:cs="Calibri"/>
          <w:color w:val="000000"/>
          <w:sz w:val="26"/>
          <w:szCs w:val="26"/>
        </w:rPr>
        <w:t xml:space="preserve">    Verify Enrollment Request (Card details).</w:t>
      </w:r>
    </w:p>
    <w:p xmlns:wp14="http://schemas.microsoft.com/office/word/2010/wordml" w:rsidR="0009179D" w:rsidRDefault="0009179D" w14:paraId="597B2FCE" wp14:textId="77777777">
      <w:pPr>
        <w:spacing w:line="360" w:lineRule="auto"/>
        <w:ind w:left="360"/>
        <w:jc w:val="both"/>
        <w:rPr>
          <w:rFonts w:ascii="Calibri" w:hAnsi="Calibri" w:cs="Calibri"/>
          <w:b/>
          <w:bCs/>
          <w:color w:val="000000"/>
          <w:sz w:val="26"/>
          <w:szCs w:val="26"/>
        </w:rPr>
      </w:pPr>
      <w:r>
        <w:rPr>
          <w:rFonts w:ascii="Calibri" w:hAnsi="Calibri" w:cs="Calibri"/>
          <w:b/>
          <w:bCs/>
          <w:color w:val="000000"/>
          <w:sz w:val="26"/>
          <w:szCs w:val="26"/>
        </w:rPr>
        <w:t xml:space="preserve">4 – VERES: </w:t>
      </w:r>
      <w:r>
        <w:rPr>
          <w:rFonts w:ascii="Calibri" w:hAnsi="Calibri" w:cs="Calibri"/>
          <w:color w:val="000000"/>
          <w:sz w:val="26"/>
          <w:szCs w:val="26"/>
        </w:rPr>
        <w:t xml:space="preserve">    Verify Enrollment Response (Success if Enrolled).</w:t>
      </w:r>
    </w:p>
    <w:p xmlns:wp14="http://schemas.microsoft.com/office/word/2010/wordml" w:rsidR="0009179D" w:rsidRDefault="0009179D" w14:paraId="75019D17" wp14:textId="77777777">
      <w:pPr>
        <w:spacing w:line="360" w:lineRule="auto"/>
        <w:ind w:left="360"/>
        <w:jc w:val="both"/>
        <w:rPr>
          <w:rFonts w:ascii="Calibri" w:hAnsi="Calibri" w:eastAsia="TimesNewRomanPS-BoldItalicMT" w:cs="Calibri"/>
          <w:b/>
          <w:bCs/>
          <w:color w:val="000000"/>
          <w:sz w:val="26"/>
          <w:szCs w:val="26"/>
        </w:rPr>
      </w:pPr>
      <w:r>
        <w:rPr>
          <w:rFonts w:ascii="Calibri" w:hAnsi="Calibri" w:cs="Calibri"/>
          <w:b/>
          <w:bCs/>
          <w:color w:val="000000"/>
          <w:sz w:val="26"/>
          <w:szCs w:val="26"/>
        </w:rPr>
        <w:t xml:space="preserve">5 – PAREQ: </w:t>
      </w:r>
      <w:r>
        <w:rPr>
          <w:rFonts w:ascii="Calibri" w:hAnsi="Calibri" w:cs="Calibri"/>
          <w:color w:val="000000"/>
          <w:sz w:val="26"/>
          <w:szCs w:val="26"/>
        </w:rPr>
        <w:t xml:space="preserve">    Payer Authentication Request (Password has to be entered).</w:t>
      </w:r>
    </w:p>
    <w:p xmlns:wp14="http://schemas.microsoft.com/office/word/2010/wordml" w:rsidR="0009179D" w:rsidRDefault="0009179D" w14:paraId="03227DCC" wp14:textId="77777777">
      <w:pPr>
        <w:spacing w:line="360" w:lineRule="auto"/>
        <w:ind w:left="360"/>
        <w:jc w:val="both"/>
        <w:rPr>
          <w:rFonts w:ascii="Arial" w:hAnsi="Arial" w:eastAsia="TimesNewRomanPS-BoldItalicMT" w:cs="Arial"/>
          <w:b/>
          <w:bCs/>
          <w:color w:val="004586"/>
          <w:sz w:val="28"/>
          <w:szCs w:val="28"/>
        </w:rPr>
      </w:pPr>
      <w:r>
        <w:rPr>
          <w:rFonts w:ascii="Calibri" w:hAnsi="Calibri" w:eastAsia="TimesNewRomanPS-BoldItalicMT" w:cs="Calibri"/>
          <w:b/>
          <w:bCs/>
          <w:color w:val="000000"/>
          <w:sz w:val="26"/>
          <w:szCs w:val="26"/>
        </w:rPr>
        <w:t xml:space="preserve">6 – PARES:     </w:t>
      </w:r>
      <w:r>
        <w:rPr>
          <w:rFonts w:ascii="Calibri" w:hAnsi="Calibri" w:eastAsia="TimesNewRomanPS-BoldItalicMT" w:cs="Calibri"/>
          <w:color w:val="000000"/>
          <w:sz w:val="26"/>
          <w:szCs w:val="26"/>
        </w:rPr>
        <w:t>Payer Authentication Response (If password is correct, routes to Transaction Switch).</w:t>
      </w:r>
    </w:p>
    <w:p xmlns:wp14="http://schemas.microsoft.com/office/word/2010/wordml" w:rsidR="0009179D" w:rsidRDefault="0009179D" w14:paraId="1A965116" wp14:textId="77777777">
      <w:pPr>
        <w:spacing w:line="360" w:lineRule="auto"/>
        <w:ind w:left="360"/>
        <w:jc w:val="both"/>
        <w:rPr>
          <w:rFonts w:ascii="Arial" w:hAnsi="Arial" w:eastAsia="TimesNewRomanPS-BoldItalicMT" w:cs="Arial"/>
          <w:b/>
          <w:bCs/>
          <w:color w:val="004586"/>
          <w:sz w:val="28"/>
          <w:szCs w:val="28"/>
        </w:rPr>
      </w:pPr>
    </w:p>
    <w:p xmlns:wp14="http://schemas.microsoft.com/office/word/2010/wordml" w:rsidR="0009179D" w:rsidRDefault="0009179D" w14:paraId="69071B2D" wp14:textId="77777777">
      <w:pPr>
        <w:numPr>
          <w:ilvl w:val="0"/>
          <w:numId w:val="42"/>
        </w:numPr>
        <w:suppressAutoHyphens w:val="0"/>
        <w:spacing w:line="360" w:lineRule="auto"/>
        <w:jc w:val="both"/>
        <w:rPr>
          <w:rFonts w:ascii="Calibri" w:hAnsi="Calibri" w:cs="Calibri"/>
          <w:color w:val="000000"/>
          <w:sz w:val="26"/>
          <w:szCs w:val="26"/>
        </w:rPr>
      </w:pPr>
      <w:r>
        <w:rPr>
          <w:rFonts w:ascii="Calibri" w:hAnsi="Calibri" w:cs="Calibri"/>
          <w:color w:val="000000"/>
          <w:sz w:val="26"/>
          <w:szCs w:val="26"/>
        </w:rPr>
        <w:t>Customer shops online through Merchant Website and select payment option as Payment Gateway</w:t>
      </w:r>
    </w:p>
    <w:p xmlns:wp14="http://schemas.microsoft.com/office/word/2010/wordml" w:rsidR="0009179D" w:rsidRDefault="0009179D" w14:paraId="287A8B13" wp14:textId="77777777">
      <w:pPr>
        <w:numPr>
          <w:ilvl w:val="0"/>
          <w:numId w:val="42"/>
        </w:numPr>
        <w:suppressAutoHyphens w:val="0"/>
        <w:spacing w:line="360" w:lineRule="auto"/>
        <w:jc w:val="both"/>
        <w:rPr>
          <w:rFonts w:ascii="Calibri" w:hAnsi="Calibri" w:eastAsia="TimesNewRomanPS-BoldItalicMT" w:cs="Calibri"/>
          <w:color w:val="000000"/>
          <w:sz w:val="26"/>
          <w:szCs w:val="26"/>
        </w:rPr>
      </w:pPr>
      <w:r>
        <w:rPr>
          <w:rFonts w:ascii="Calibri" w:hAnsi="Calibri" w:cs="Calibri"/>
          <w:color w:val="000000"/>
          <w:sz w:val="26"/>
          <w:szCs w:val="26"/>
        </w:rPr>
        <w:t>Merchants website shall already gets integrated with APM through the secure plug-in</w:t>
      </w:r>
    </w:p>
    <w:p xmlns:wp14="http://schemas.microsoft.com/office/word/2010/wordml" w:rsidR="0009179D" w:rsidRDefault="0009179D" w14:paraId="5ED820EC" wp14:textId="77777777">
      <w:pPr>
        <w:numPr>
          <w:ilvl w:val="0"/>
          <w:numId w:val="42"/>
        </w:numPr>
        <w:suppressAutoHyphens w:val="0"/>
        <w:spacing w:line="360" w:lineRule="auto"/>
        <w:jc w:val="both"/>
        <w:rPr>
          <w:rFonts w:ascii="Calibri" w:hAnsi="Calibri" w:cs="Calibri"/>
          <w:color w:val="000000"/>
          <w:sz w:val="26"/>
          <w:szCs w:val="26"/>
        </w:rPr>
      </w:pPr>
      <w:r>
        <w:rPr>
          <w:rFonts w:ascii="Calibri" w:hAnsi="Calibri" w:eastAsia="TimesNewRomanPS-BoldItalicMT" w:cs="Calibri"/>
          <w:color w:val="000000"/>
          <w:sz w:val="26"/>
          <w:szCs w:val="26"/>
        </w:rPr>
        <w:t xml:space="preserve">Merchant gets all the card credentials on their website and forwards the payment request to APM </w:t>
      </w:r>
    </w:p>
    <w:p xmlns:wp14="http://schemas.microsoft.com/office/word/2010/wordml" w:rsidR="0009179D" w:rsidRDefault="0009179D" w14:paraId="515FF17F"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Payment Gateway sends the 3D secure card holder Verification enrollment request VREQ to the Visa Directory Server (VDS) / Master Directory Server (MDS).</w:t>
      </w:r>
    </w:p>
    <w:p xmlns:wp14="http://schemas.microsoft.com/office/word/2010/wordml" w:rsidR="0009179D" w:rsidRDefault="0009179D" w14:paraId="0166A286"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VDS / MDS validates the enrollment request for the customer entered card.</w:t>
      </w:r>
    </w:p>
    <w:p xmlns:wp14="http://schemas.microsoft.com/office/word/2010/wordml" w:rsidR="0009179D" w:rsidRDefault="0009179D" w14:paraId="2571C1BD"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VDS / MDS sends the 3D secure enrollment status VERES (Verification Enrollment Response) and respective issuer ACS URL to the Payment Gateway.</w:t>
      </w:r>
    </w:p>
    <w:p xmlns:wp14="http://schemas.microsoft.com/office/word/2010/wordml" w:rsidR="0009179D" w:rsidRDefault="0009179D" w14:paraId="2DFF28A8"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Payment Gateway receives the Verification enrollment response.</w:t>
      </w:r>
    </w:p>
    <w:p xmlns:wp14="http://schemas.microsoft.com/office/word/2010/wordml" w:rsidR="0009179D" w:rsidRDefault="0009179D" w14:paraId="18624C94"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Validates the enrollment status is success / failure. Proceeds / Declines the transaction based on the enrollment status.</w:t>
      </w:r>
    </w:p>
    <w:p xmlns:wp14="http://schemas.microsoft.com/office/word/2010/wordml" w:rsidR="0009179D" w:rsidRDefault="0009179D" w14:paraId="1573776E"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Payment Gateway sends the customer card holder details (PAREQ) to respective issuer ACS for authentication.</w:t>
      </w:r>
    </w:p>
    <w:p xmlns:wp14="http://schemas.microsoft.com/office/word/2010/wordml" w:rsidR="0009179D" w:rsidRDefault="0009179D" w14:paraId="393CE456"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Issuer ACS validates and authenticates the card information (PAREQ).</w:t>
      </w:r>
    </w:p>
    <w:p xmlns:wp14="http://schemas.microsoft.com/office/word/2010/wordml" w:rsidR="0009179D" w:rsidRDefault="0009179D" w14:paraId="20F97402" wp14:textId="77777777">
      <w:pPr>
        <w:numPr>
          <w:ilvl w:val="0"/>
          <w:numId w:val="42"/>
        </w:numPr>
        <w:suppressAutoHyphens w:val="0"/>
        <w:spacing w:line="360" w:lineRule="auto"/>
        <w:jc w:val="both"/>
        <w:rPr>
          <w:rFonts w:ascii="Calibri" w:hAnsi="Calibri" w:cs="Calibri"/>
          <w:color w:val="000000"/>
          <w:sz w:val="26"/>
          <w:szCs w:val="26"/>
        </w:rPr>
      </w:pPr>
      <w:r>
        <w:rPr>
          <w:rFonts w:ascii="Calibri" w:hAnsi="Calibri" w:cs="Calibri"/>
          <w:color w:val="000000"/>
          <w:sz w:val="26"/>
          <w:szCs w:val="26"/>
        </w:rPr>
        <w:t>Merchant Website shall send the PAREQ to ACS and customer shall see the 2FA password entry screen on the respective bank’s ACS.</w:t>
      </w:r>
    </w:p>
    <w:p xmlns:wp14="http://schemas.microsoft.com/office/word/2010/wordml" w:rsidR="0009179D" w:rsidRDefault="0009179D" w14:paraId="7FFB6E54"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Issuer ACS sends the 3D secure authentication status to Payment Gateway (PARES).</w:t>
      </w:r>
    </w:p>
    <w:p xmlns:wp14="http://schemas.microsoft.com/office/word/2010/wordml" w:rsidR="0009179D" w:rsidRDefault="0009179D" w14:paraId="4826DEA4"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 xml:space="preserve">Payment gateway validates the 3D secure authentication status and transaction gets processed / declined based on the authentication status. </w:t>
      </w:r>
    </w:p>
    <w:p xmlns:wp14="http://schemas.microsoft.com/office/word/2010/wordml" w:rsidR="0009179D" w:rsidRDefault="0009179D" w14:paraId="31CB8186"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 xml:space="preserve">PG builds the ISO authorization request and send to Base 24 (Switch) for authorization. It identifies the respective issuer switch and authorizes the transactions. </w:t>
      </w:r>
    </w:p>
    <w:p xmlns:wp14="http://schemas.microsoft.com/office/word/2010/wordml" w:rsidR="0009179D" w:rsidRDefault="0009179D" w14:paraId="21FCFC98"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Base 24 provide the authorization response to payment gateway</w:t>
      </w:r>
    </w:p>
    <w:p xmlns:wp14="http://schemas.microsoft.com/office/word/2010/wordml" w:rsidR="0009179D" w:rsidRDefault="0009179D" w14:paraId="0C436491"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Payment Gateway logs the response and PG provides the response to the customer via the merchant</w:t>
      </w:r>
    </w:p>
    <w:p xmlns:wp14="http://schemas.microsoft.com/office/word/2010/wordml" w:rsidR="0009179D" w:rsidRDefault="0009179D" w14:paraId="00AA4592"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Customer knows the transaction result.</w:t>
      </w:r>
    </w:p>
    <w:p xmlns:wp14="http://schemas.microsoft.com/office/word/2010/wordml" w:rsidR="0009179D" w:rsidRDefault="0009179D" w14:paraId="7051E34C" wp14:textId="77777777">
      <w:pPr>
        <w:numPr>
          <w:ilvl w:val="0"/>
          <w:numId w:val="42"/>
        </w:numPr>
        <w:spacing w:line="360" w:lineRule="auto"/>
        <w:jc w:val="both"/>
        <w:rPr>
          <w:rFonts w:ascii="Calibri" w:hAnsi="Calibri" w:cs="Calibri"/>
          <w:color w:val="000000"/>
          <w:sz w:val="26"/>
          <w:szCs w:val="26"/>
        </w:rPr>
      </w:pPr>
      <w:r>
        <w:rPr>
          <w:rFonts w:ascii="Calibri" w:hAnsi="Calibri" w:cs="Calibri"/>
          <w:color w:val="000000"/>
          <w:sz w:val="26"/>
          <w:szCs w:val="26"/>
        </w:rPr>
        <w:t>In this approach the customer card details are captured in Bank Hosted Page on a secured network and send the Payment Gateway response to the merchant.</w:t>
      </w:r>
    </w:p>
    <w:p xmlns:wp14="http://schemas.microsoft.com/office/word/2010/wordml" w:rsidR="0009179D" w:rsidRDefault="0009179D" w14:paraId="5CC4621B" wp14:textId="77777777">
      <w:pPr>
        <w:numPr>
          <w:ilvl w:val="0"/>
          <w:numId w:val="42"/>
        </w:numPr>
        <w:spacing w:line="360" w:lineRule="auto"/>
        <w:jc w:val="both"/>
        <w:rPr>
          <w:rFonts w:ascii="Calibri" w:hAnsi="Calibri" w:eastAsia="TimesNewRomanPS-BoldItalicMT" w:cs="Calibri"/>
          <w:color w:val="000000"/>
          <w:sz w:val="26"/>
          <w:szCs w:val="26"/>
        </w:rPr>
      </w:pPr>
      <w:r>
        <w:rPr>
          <w:rFonts w:ascii="Calibri" w:hAnsi="Calibri" w:cs="Calibri"/>
          <w:color w:val="000000"/>
          <w:sz w:val="26"/>
          <w:szCs w:val="26"/>
        </w:rPr>
        <w:t>Merchant displays about the transaction result.</w:t>
      </w:r>
    </w:p>
    <w:p xmlns:wp14="http://schemas.microsoft.com/office/word/2010/wordml" w:rsidR="0009179D" w:rsidRDefault="0009179D" w14:paraId="4B202AA3" wp14:textId="77777777">
      <w:pPr>
        <w:spacing w:line="360" w:lineRule="auto"/>
        <w:jc w:val="both"/>
        <w:rPr>
          <w:rFonts w:ascii="Calibri" w:hAnsi="Calibri" w:eastAsia="TimesNewRomanPS-BoldItalicMT" w:cs="Calibri"/>
          <w:b/>
          <w:bCs/>
          <w:color w:val="000000"/>
          <w:sz w:val="26"/>
          <w:szCs w:val="26"/>
        </w:rPr>
      </w:pPr>
      <w:r>
        <w:rPr>
          <w:rFonts w:ascii="Calibri" w:hAnsi="Calibri" w:eastAsia="TimesNewRomanPS-BoldItalicMT" w:cs="Calibri"/>
          <w:color w:val="000000"/>
          <w:sz w:val="26"/>
          <w:szCs w:val="26"/>
        </w:rPr>
        <w:tab/>
      </w:r>
      <w:r>
        <w:rPr>
          <w:rFonts w:ascii="Calibri" w:hAnsi="Calibri" w:eastAsia="TimesNewRomanPS-BoldItalicMT" w:cs="Calibri"/>
          <w:color w:val="000000"/>
          <w:sz w:val="26"/>
          <w:szCs w:val="26"/>
        </w:rPr>
        <w:t>Customer knows about the order result.</w:t>
      </w:r>
    </w:p>
    <w:p xmlns:wp14="http://schemas.microsoft.com/office/word/2010/wordml" w:rsidR="0009179D" w:rsidRDefault="0009179D" w14:paraId="7DF4E37C"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RDefault="0009179D" w14:paraId="59709026" wp14:textId="77777777">
      <w:pPr>
        <w:rPr>
          <w:rFonts w:ascii="Calibri" w:hAnsi="Calibri" w:eastAsia="TimesNewRomanPS-BoldItalicMT" w:cs="Calibri"/>
          <w:b/>
          <w:bCs/>
          <w:color w:val="336600"/>
          <w:sz w:val="26"/>
          <w:szCs w:val="26"/>
        </w:rPr>
      </w:pPr>
      <w:r>
        <w:rPr>
          <w:rFonts w:ascii="Calibri" w:hAnsi="Calibri" w:eastAsia="TimesNewRomanPS-BoldItalicMT" w:cs="Calibri"/>
          <w:b/>
          <w:bCs/>
          <w:color w:val="336600"/>
          <w:sz w:val="26"/>
          <w:szCs w:val="26"/>
        </w:rPr>
        <w:t>Rupay Transaction:</w:t>
      </w:r>
    </w:p>
    <w:p xmlns:wp14="http://schemas.microsoft.com/office/word/2010/wordml" w:rsidR="0009179D" w:rsidRDefault="0009179D" w14:paraId="44FB30F8" wp14:textId="77777777">
      <w:pPr>
        <w:rPr>
          <w:rFonts w:ascii="Calibri" w:hAnsi="Calibri" w:eastAsia="TimesNewRomanPS-BoldItalicMT" w:cs="Calibri"/>
          <w:b/>
          <w:bCs/>
          <w:color w:val="336600"/>
          <w:sz w:val="26"/>
          <w:szCs w:val="26"/>
        </w:rPr>
      </w:pPr>
    </w:p>
    <w:p xmlns:wp14="http://schemas.microsoft.com/office/word/2010/wordml" w:rsidR="0009179D" w:rsidRDefault="0009179D" w14:paraId="5FB721C2" wp14:textId="77777777">
      <w:pPr>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RuPay, being the first domestic card scheme, is in a unique position to work together with banks and other entities including government, public sector and private sector entities to increase the cards spends as a percentage of personal consumption expenditure. </w:t>
      </w:r>
    </w:p>
    <w:p xmlns:wp14="http://schemas.microsoft.com/office/word/2010/wordml" w:rsidR="0009179D" w:rsidRDefault="0009179D" w14:paraId="02BD1297" wp14:textId="77777777">
      <w:pPr>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The solution will involve use of dynamic One-time-Passwordas an additional factor of authentication for e-commerce transactions on internet using RuPay Debit cards and Credit Cards. RuPay has adopted the Pay Secure solution for enabling a second factor authentication in the web based channels. The objective is to improve both Cardholder and Merchant confidence in Internet purchases and to reduce disputes and fraudulent activity related to the use of Debit cards and Credit Cards online. </w:t>
      </w:r>
    </w:p>
    <w:p xmlns:wp14="http://schemas.microsoft.com/office/word/2010/wordml" w:rsidR="0009179D" w:rsidRDefault="0009179D" w14:paraId="236329D3" wp14:textId="77777777">
      <w:pPr>
        <w:spacing w:line="360" w:lineRule="auto"/>
        <w:jc w:val="both"/>
        <w:rPr>
          <w:rFonts w:ascii="Calibri" w:hAnsi="Calibri" w:eastAsia="TimesNewRomanPS-BoldItalicMT" w:cs="Calibri"/>
          <w:b/>
          <w:bCs/>
          <w:color w:val="000000"/>
          <w:sz w:val="26"/>
          <w:szCs w:val="26"/>
        </w:rPr>
      </w:pPr>
      <w:r>
        <w:rPr>
          <w:rFonts w:ascii="Calibri" w:hAnsi="Calibri" w:eastAsia="TimesNewRomanPS-BoldItalicMT" w:cs="Calibri"/>
          <w:color w:val="000000"/>
          <w:sz w:val="26"/>
          <w:szCs w:val="26"/>
        </w:rPr>
        <w:t>Rupay has been classified into 2 types:</w:t>
      </w:r>
    </w:p>
    <w:p xmlns:wp14="http://schemas.microsoft.com/office/word/2010/wordml" w:rsidR="0009179D" w:rsidRDefault="0009179D" w14:paraId="5CBFAABF" wp14:textId="4CF84584">
      <w:pPr>
        <w:numPr>
          <w:ilvl w:val="0"/>
          <w:numId w:val="124"/>
        </w:numPr>
        <w:spacing w:line="360" w:lineRule="auto"/>
        <w:jc w:val="both"/>
        <w:rPr>
          <w:rFonts w:ascii="Calibri" w:hAnsi="Calibri" w:eastAsia="TimesNewRomanPS-BoldItalicMT" w:cs="Calibri"/>
          <w:b w:val="1"/>
          <w:bCs w:val="1"/>
          <w:color w:val="000000"/>
          <w:sz w:val="26"/>
          <w:szCs w:val="26"/>
        </w:rPr>
      </w:pPr>
      <w:r w:rsidRPr="5E48FBB3" w:rsidR="0009179D">
        <w:rPr>
          <w:rFonts w:ascii="Calibri" w:hAnsi="Calibri" w:eastAsia="TimesNewRomanPS-BoldItalicMT" w:cs="Calibri"/>
          <w:b w:val="1"/>
          <w:bCs w:val="1"/>
          <w:color w:val="000000" w:themeColor="text1" w:themeTint="FF" w:themeShade="FF"/>
          <w:sz w:val="26"/>
          <w:szCs w:val="26"/>
        </w:rPr>
        <w:t>Redirect Flow</w:t>
      </w:r>
      <w:r w:rsidRPr="5E48FBB3" w:rsidR="0009179D">
        <w:rPr>
          <w:rFonts w:ascii="Calibri" w:hAnsi="Calibri" w:eastAsia="TimesNewRomanPS-BoldItalicMT" w:cs="Calibri"/>
          <w:color w:val="000000" w:themeColor="text1" w:themeTint="FF" w:themeShade="FF"/>
          <w:sz w:val="26"/>
          <w:szCs w:val="26"/>
        </w:rPr>
        <w:t xml:space="preserve">- Acquirer will redirect cardholder to Issuer OTP page for authentication and on submission of correct OTP by </w:t>
      </w:r>
      <w:r w:rsidRPr="5E48FBB3" w:rsidR="384AC1D7">
        <w:rPr>
          <w:rFonts w:ascii="Calibri" w:hAnsi="Calibri" w:eastAsia="TimesNewRomanPS-BoldItalicMT" w:cs="Calibri"/>
          <w:color w:val="000000" w:themeColor="text1" w:themeTint="FF" w:themeShade="FF"/>
          <w:sz w:val="26"/>
          <w:szCs w:val="26"/>
        </w:rPr>
        <w:t>cardholder, Issuer</w:t>
      </w:r>
      <w:r w:rsidRPr="5E48FBB3" w:rsidR="0009179D">
        <w:rPr>
          <w:rFonts w:ascii="Calibri" w:hAnsi="Calibri" w:eastAsia="TimesNewRomanPS-BoldItalicMT" w:cs="Calibri"/>
          <w:color w:val="000000" w:themeColor="text1" w:themeTint="FF" w:themeShade="FF"/>
          <w:sz w:val="26"/>
          <w:szCs w:val="26"/>
        </w:rPr>
        <w:t xml:space="preserve"> will </w:t>
      </w:r>
      <w:r w:rsidRPr="5E48FBB3" w:rsidR="0009179D">
        <w:rPr>
          <w:rFonts w:ascii="Calibri" w:hAnsi="Calibri" w:eastAsia="TimesNewRomanPS-BoldItalicMT" w:cs="Calibri"/>
          <w:color w:val="000000" w:themeColor="text1" w:themeTint="FF" w:themeShade="FF"/>
          <w:sz w:val="26"/>
          <w:szCs w:val="26"/>
        </w:rPr>
        <w:t>re-direct</w:t>
      </w:r>
      <w:r w:rsidRPr="5E48FBB3" w:rsidR="0009179D">
        <w:rPr>
          <w:rFonts w:ascii="Calibri" w:hAnsi="Calibri" w:eastAsia="TimesNewRomanPS-BoldItalicMT" w:cs="Calibri"/>
          <w:color w:val="000000" w:themeColor="text1" w:themeTint="FF" w:themeShade="FF"/>
          <w:sz w:val="26"/>
          <w:szCs w:val="26"/>
        </w:rPr>
        <w:t xml:space="preserve"> back to acquirer with successful response.</w:t>
      </w:r>
    </w:p>
    <w:p xmlns:wp14="http://schemas.microsoft.com/office/word/2010/wordml" w:rsidR="0009179D" w:rsidRDefault="0009179D" w14:paraId="12D0ED98" wp14:textId="77777777">
      <w:pPr>
        <w:numPr>
          <w:ilvl w:val="0"/>
          <w:numId w:val="124"/>
        </w:numPr>
        <w:spacing w:line="360" w:lineRule="auto"/>
        <w:jc w:val="both"/>
        <w:rPr>
          <w:rFonts w:ascii="Arial" w:hAnsi="Arial" w:eastAsia="TimesNewRomanPS-BoldItalicMT" w:cs="Arial"/>
          <w:b/>
          <w:bCs/>
          <w:color w:val="004586"/>
          <w:sz w:val="28"/>
          <w:szCs w:val="28"/>
        </w:rPr>
      </w:pPr>
      <w:r>
        <w:rPr>
          <w:rFonts w:ascii="Calibri" w:hAnsi="Calibri" w:eastAsia="TimesNewRomanPS-BoldItalicMT" w:cs="Calibri"/>
          <w:b/>
          <w:bCs/>
          <w:color w:val="000000"/>
          <w:sz w:val="26"/>
          <w:szCs w:val="26"/>
        </w:rPr>
        <w:t>iFrame Flow</w:t>
      </w:r>
      <w:r>
        <w:rPr>
          <w:rFonts w:ascii="Calibri" w:hAnsi="Calibri" w:eastAsia="TimesNewRomanPS-BoldItalicMT" w:cs="Calibri"/>
          <w:color w:val="000000"/>
          <w:sz w:val="26"/>
          <w:szCs w:val="26"/>
        </w:rPr>
        <w:t xml:space="preserve">- Acquirer displays a modal iFrame which is hosted by the NPCI PaySecure system and PaySecure gives control to Issuing bank which loads the OTP page, sends the OTP and authenticates the customer. The authentication result is shared with NPCI. Acquirer is supplied a response form modal dialog as it closes indicating that OTP was authenticated successfully and transaction is ready for authorization </w:t>
      </w:r>
    </w:p>
    <w:p xmlns:wp14="http://schemas.microsoft.com/office/word/2010/wordml" w:rsidR="0009179D" w:rsidRDefault="0009179D" w14:paraId="57A56D36" wp14:textId="77777777">
      <w:r>
        <w:rPr>
          <w:rFonts w:ascii="Arial" w:hAnsi="Arial" w:eastAsia="TimesNewRomanPS-BoldItalicMT" w:cs="Arial"/>
          <w:b/>
          <w:bCs/>
          <w:color w:val="004586"/>
          <w:sz w:val="28"/>
          <w:szCs w:val="28"/>
        </w:rPr>
        <w:t>Redirect Flow:</w:t>
      </w:r>
    </w:p>
    <w:p xmlns:wp14="http://schemas.microsoft.com/office/word/2010/wordml" w:rsidR="0009179D" w:rsidRDefault="0009179D" w14:paraId="715A732A" wp14:textId="77777777">
      <w:pPr>
        <w:rPr>
          <w:rFonts w:ascii="Arial" w:hAnsi="Arial" w:eastAsia="TimesNewRomanPS-BoldItalicMT" w:cs="Arial"/>
          <w:b/>
          <w:bCs/>
          <w:color w:val="004586"/>
          <w:sz w:val="28"/>
          <w:szCs w:val="28"/>
        </w:rPr>
      </w:pPr>
      <w:r>
        <w:rPr>
          <w:noProof/>
        </w:rPr>
        <w:drawing>
          <wp:anchor xmlns:wp14="http://schemas.microsoft.com/office/word/2010/wordprocessingDrawing" distT="0" distB="0" distL="0" distR="0" simplePos="0" relativeHeight="251824128" behindDoc="0" locked="0" layoutInCell="1" allowOverlap="1" wp14:anchorId="21AF64C8" wp14:editId="7777777">
            <wp:simplePos x="0" y="0"/>
            <wp:positionH relativeFrom="column">
              <wp:posOffset>219075</wp:posOffset>
            </wp:positionH>
            <wp:positionV relativeFrom="paragraph">
              <wp:posOffset>123825</wp:posOffset>
            </wp:positionV>
            <wp:extent cx="6781165" cy="3237865"/>
            <wp:effectExtent l="0" t="0" r="0" b="0"/>
            <wp:wrapTopAndBottom/>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81165" cy="32378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DA6542E" wp14:textId="77777777">
      <w:pPr>
        <w:suppressAutoHyphens w:val="0"/>
        <w:spacing w:line="360" w:lineRule="auto"/>
        <w:jc w:val="both"/>
        <w:rPr>
          <w:rFonts w:ascii="Calibri" w:hAnsi="Calibri" w:cs="Calibri"/>
          <w:color w:val="000000"/>
          <w:sz w:val="26"/>
          <w:szCs w:val="26"/>
        </w:rPr>
      </w:pPr>
    </w:p>
    <w:p xmlns:wp14="http://schemas.microsoft.com/office/word/2010/wordml" w:rsidR="0009179D" w:rsidRDefault="0009179D" w14:paraId="4974F838" wp14:textId="575750D8">
      <w:pPr>
        <w:numPr>
          <w:ilvl w:val="0"/>
          <w:numId w:val="127"/>
        </w:numPr>
        <w:suppressAutoHyphens w:val="0"/>
        <w:spacing w:line="360" w:lineRule="auto"/>
        <w:jc w:val="both"/>
        <w:rPr>
          <w:rFonts w:ascii="Calibri" w:hAnsi="Calibri" w:eastAsia="TimesNewRomanPS-BoldItalicMT" w:cs="Calibri"/>
          <w:color w:val="000000"/>
          <w:sz w:val="26"/>
          <w:szCs w:val="26"/>
        </w:rPr>
      </w:pPr>
      <w:r w:rsidRPr="5E48FBB3" w:rsidR="0009179D">
        <w:rPr>
          <w:rFonts w:ascii="Calibri" w:hAnsi="Calibri" w:cs="Calibri"/>
          <w:color w:val="000000" w:themeColor="text1" w:themeTint="FF" w:themeShade="FF"/>
          <w:sz w:val="26"/>
          <w:szCs w:val="26"/>
        </w:rPr>
        <w:t xml:space="preserve">Customer shops online through Merchant Website and select payment </w:t>
      </w:r>
      <w:r w:rsidRPr="5E48FBB3" w:rsidR="0009179D">
        <w:rPr>
          <w:rFonts w:ascii="Calibri" w:hAnsi="Calibri" w:cs="Calibri"/>
          <w:color w:val="000000" w:themeColor="text1" w:themeTint="FF" w:themeShade="FF"/>
          <w:sz w:val="26"/>
          <w:szCs w:val="26"/>
        </w:rPr>
        <w:t>option</w:t>
      </w:r>
      <w:r w:rsidRPr="5E48FBB3" w:rsidR="0009179D">
        <w:rPr>
          <w:rFonts w:ascii="Calibri" w:hAnsi="Calibri" w:cs="Calibri"/>
          <w:color w:val="000000" w:themeColor="text1" w:themeTint="FF" w:themeShade="FF"/>
          <w:sz w:val="26"/>
          <w:szCs w:val="26"/>
        </w:rPr>
        <w:t xml:space="preserve"> as Payment Gateway. </w:t>
      </w:r>
      <w:r w:rsidRPr="5E48FBB3" w:rsidR="0009179D">
        <w:rPr>
          <w:rFonts w:ascii="Calibri" w:hAnsi="Calibri" w:cs="Calibri"/>
          <w:color w:val="000000" w:themeColor="text1" w:themeTint="FF" w:themeShade="FF"/>
          <w:sz w:val="26"/>
          <w:szCs w:val="26"/>
        </w:rPr>
        <w:t>Merchants</w:t>
      </w:r>
      <w:r w:rsidRPr="5E48FBB3" w:rsidR="0009179D">
        <w:rPr>
          <w:rFonts w:ascii="Calibri" w:hAnsi="Calibri" w:cs="Calibri"/>
          <w:color w:val="000000" w:themeColor="text1" w:themeTint="FF" w:themeShade="FF"/>
          <w:sz w:val="26"/>
          <w:szCs w:val="26"/>
        </w:rPr>
        <w:t xml:space="preserve"> website shall already </w:t>
      </w:r>
      <w:r w:rsidRPr="5E48FBB3" w:rsidR="0009179D">
        <w:rPr>
          <w:rFonts w:ascii="Calibri" w:hAnsi="Calibri" w:cs="Calibri"/>
          <w:color w:val="000000" w:themeColor="text1" w:themeTint="FF" w:themeShade="FF"/>
          <w:sz w:val="26"/>
          <w:szCs w:val="26"/>
        </w:rPr>
        <w:t>gets</w:t>
      </w:r>
      <w:r w:rsidRPr="5E48FBB3" w:rsidR="0009179D">
        <w:rPr>
          <w:rFonts w:ascii="Calibri" w:hAnsi="Calibri" w:cs="Calibri"/>
          <w:color w:val="000000" w:themeColor="text1" w:themeTint="FF" w:themeShade="FF"/>
          <w:sz w:val="26"/>
          <w:szCs w:val="26"/>
        </w:rPr>
        <w:t xml:space="preserve"> integrated with APM through the secure plug-</w:t>
      </w:r>
      <w:r w:rsidRPr="5E48FBB3" w:rsidR="59A880CB">
        <w:rPr>
          <w:rFonts w:ascii="Calibri" w:hAnsi="Calibri" w:cs="Calibri"/>
          <w:color w:val="000000" w:themeColor="text1" w:themeTint="FF" w:themeShade="FF"/>
          <w:sz w:val="26"/>
          <w:szCs w:val="26"/>
        </w:rPr>
        <w:t>in.</w:t>
      </w:r>
      <w:r w:rsidRPr="5E48FBB3" w:rsidR="0009179D">
        <w:rPr>
          <w:rFonts w:ascii="Calibri" w:hAnsi="Calibri" w:cs="Calibri"/>
          <w:color w:val="000000" w:themeColor="text1" w:themeTint="FF" w:themeShade="FF"/>
          <w:sz w:val="26"/>
          <w:szCs w:val="26"/>
        </w:rPr>
        <w:t xml:space="preserve"> </w:t>
      </w:r>
      <w:r w:rsidRPr="5E48FBB3" w:rsidR="0009179D">
        <w:rPr>
          <w:rFonts w:ascii="Calibri" w:hAnsi="Calibri" w:eastAsia="TimesNewRomanPS-BoldItalicMT" w:cs="Calibri"/>
          <w:color w:val="000000" w:themeColor="text1" w:themeTint="FF" w:themeShade="FF"/>
          <w:sz w:val="26"/>
          <w:szCs w:val="26"/>
        </w:rPr>
        <w:t xml:space="preserve">Merchant gets all the card credentials on their website </w:t>
      </w:r>
    </w:p>
    <w:p xmlns:wp14="http://schemas.microsoft.com/office/word/2010/wordml" w:rsidR="0009179D" w:rsidRDefault="0009179D" w14:paraId="57A79D35"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Merchant sends the complete payment data to Acquirer.</w:t>
      </w:r>
      <w:r>
        <w:rPr>
          <w:rFonts w:ascii="Calibri" w:hAnsi="Calibri" w:eastAsia="TimesNewRomanPS-BoldItalicMT" w:cs="Calibri"/>
          <w:color w:val="000000"/>
          <w:sz w:val="26"/>
          <w:szCs w:val="26"/>
        </w:rPr>
        <w:t xml:space="preserve"> </w:t>
      </w:r>
    </w:p>
    <w:p xmlns:wp14="http://schemas.microsoft.com/office/word/2010/wordml" w:rsidR="0009179D" w:rsidRDefault="0009179D" w14:paraId="1EA022B7"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Acquirer sends First 9 digits of card-number to PaySecure in Check Bin2 API call to determine if the card is eligible for eCommerce transaction. </w:t>
      </w:r>
    </w:p>
    <w:p xmlns:wp14="http://schemas.microsoft.com/office/word/2010/wordml" w:rsidR="0009179D" w:rsidRDefault="0009179D" w14:paraId="4BB6FAC9"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Based on BIN, PaySecure identifies transaction flow. If BIN not enabled for redirection flow then same will be mentioned in CheckBin2 Response, then Acquirer needs to follow Iframe Flow. Upon Successful Bin Check PaySecure Responds to Acquirer. </w:t>
      </w:r>
    </w:p>
    <w:p xmlns:wp14="http://schemas.microsoft.com/office/word/2010/wordml" w:rsidR="0009179D" w:rsidRDefault="0009179D" w14:paraId="1D70C53B"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Acquirer system sends Initiate2_API call to transmit the payment data to PaySecure system </w:t>
      </w:r>
    </w:p>
    <w:p xmlns:wp14="http://schemas.microsoft.com/office/word/2010/wordml" w:rsidR="0009179D" w:rsidRDefault="0009179D" w14:paraId="5B05A406"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PaySecure sends Auth_Initiate API call to transmit the request for authentication to the issuer authentication server(IAS). </w:t>
      </w:r>
    </w:p>
    <w:p xmlns:wp14="http://schemas.microsoft.com/office/word/2010/wordml" w:rsidR="0009179D" w:rsidRDefault="0009179D" w14:paraId="1777E5C9"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PaySecure receives the response from issuer authentication server. </w:t>
      </w:r>
    </w:p>
    <w:p xmlns:wp14="http://schemas.microsoft.com/office/word/2010/wordml" w:rsidR="0009179D" w:rsidRDefault="0009179D" w14:paraId="4D24AD14"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PaySecure responds to Initiate2_API with transaction details along with Issuer OTP Page URL and Cardholder ID allowing the Acquirer to continue with the payment process. </w:t>
      </w:r>
    </w:p>
    <w:p xmlns:wp14="http://schemas.microsoft.com/office/word/2010/wordml" w:rsidR="0009179D" w:rsidRDefault="0009179D" w14:paraId="65139B2E"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Acquirer redirects to the Issuer OTP Page URL received in Initiate2 API response for cardholder interaction with IAS. IAS System now has direct communication and control of the cardholder browser. </w:t>
      </w:r>
    </w:p>
    <w:p xmlns:wp14="http://schemas.microsoft.com/office/word/2010/wordml" w:rsidR="0009179D" w:rsidRDefault="0009179D" w14:paraId="15530A6E" wp14:textId="77777777">
      <w:pPr>
        <w:numPr>
          <w:ilvl w:val="0"/>
          <w:numId w:val="127"/>
        </w:numPr>
        <w:suppressAutoHyphens w:val="0"/>
        <w:spacing w:line="360" w:lineRule="auto"/>
        <w:jc w:val="both"/>
        <w:rPr>
          <w:rFonts w:ascii="Calibri" w:hAnsi="Calibri" w:eastAsia="TimesNewRomanPS-BoldItalicMT"/>
          <w:sz w:val="26"/>
          <w:szCs w:val="26"/>
        </w:rPr>
      </w:pPr>
      <w:r>
        <w:rPr>
          <w:rFonts w:ascii="Calibri" w:hAnsi="Calibri" w:eastAsia="TimesNewRomanPS-BoldItalicMT" w:cs="Calibri"/>
          <w:color w:val="000000"/>
          <w:sz w:val="26"/>
          <w:szCs w:val="26"/>
        </w:rPr>
        <w:t xml:space="preserve">The Issuer provides cardholder with available authentication options to the </w:t>
      </w:r>
      <w:r>
        <w:rPr>
          <w:rFonts w:ascii="Calibri" w:hAnsi="Calibri" w:eastAsia="TimesNewRomanPS-BoldItalicMT"/>
          <w:sz w:val="26"/>
          <w:szCs w:val="26"/>
        </w:rPr>
        <w:t xml:space="preserve">cardholder. </w:t>
      </w:r>
    </w:p>
    <w:p xmlns:wp14="http://schemas.microsoft.com/office/word/2010/wordml" w:rsidR="0009179D" w:rsidRDefault="0009179D" w14:paraId="4CB9D9F3"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sz w:val="26"/>
          <w:szCs w:val="26"/>
        </w:rPr>
        <w:t xml:space="preserve">For example: </w:t>
      </w:r>
      <w:r>
        <w:rPr>
          <w:rFonts w:ascii="Calibri" w:hAnsi="Calibri" w:eastAsia="TimesNewRomanPS-BoldItalicMT"/>
          <w:sz w:val="26"/>
          <w:szCs w:val="26"/>
        </w:rPr>
        <w:t xml:space="preserve">Enter OTP </w:t>
      </w:r>
    </w:p>
    <w:p xmlns:wp14="http://schemas.microsoft.com/office/word/2010/wordml" w:rsidR="0009179D" w:rsidRDefault="0009179D" w14:paraId="24D2C824"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Cardholder enters OTP on issuer OTP page. </w:t>
      </w:r>
    </w:p>
    <w:p xmlns:wp14="http://schemas.microsoft.com/office/word/2010/wordml" w:rsidR="0009179D" w:rsidRDefault="0009179D" w14:paraId="52DD3029"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Issuer validates OTP as entered by cardholder on OTP page. </w:t>
      </w:r>
    </w:p>
    <w:p xmlns:wp14="http://schemas.microsoft.com/office/word/2010/wordml" w:rsidR="0009179D" w:rsidRDefault="0009179D" w14:paraId="7029E74C"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**Issuer redirects cardholder browser back to Acquire system along with authentication status of cardholder </w:t>
      </w:r>
    </w:p>
    <w:p xmlns:wp14="http://schemas.microsoft.com/office/word/2010/wordml" w:rsidR="0009179D" w:rsidRDefault="0009179D" w14:paraId="4A6DBA69"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Acquirer completes any per-authorization steps and sends Authorization_API request to PaySecure.</w:t>
      </w:r>
    </w:p>
    <w:p xmlns:wp14="http://schemas.microsoft.com/office/word/2010/wordml" w:rsidR="0009179D" w:rsidRDefault="0009179D" w14:paraId="192DFE67"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PaySecure server queries IAS via Auth_Result API call to securely confirm the result of cardholder authentication.</w:t>
      </w:r>
    </w:p>
    <w:p xmlns:wp14="http://schemas.microsoft.com/office/word/2010/wordml" w:rsidR="0009179D" w:rsidRDefault="0009179D" w14:paraId="7ADC4DC5"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On Successful receipt of Auth_Result API response from IAS, PaySecure will create the ISO message with Mandatory Tag elements and will send the authorization message to the NPCI switch.</w:t>
      </w:r>
    </w:p>
    <w:p xmlns:wp14="http://schemas.microsoft.com/office/word/2010/wordml" w:rsidR="0009179D" w:rsidRDefault="0009179D" w14:paraId="47568C3F"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NPCI switch sends the authorization message to the issuer switch for authorization.</w:t>
      </w:r>
    </w:p>
    <w:p xmlns:wp14="http://schemas.microsoft.com/office/word/2010/wordml" w:rsidR="0009179D" w:rsidRDefault="0009179D" w14:paraId="3C86025E"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Issuer switch will validate the ISO Message and will approve/decline the transaction. Issuer will send the response back to the NPCI Switch.</w:t>
      </w:r>
    </w:p>
    <w:p xmlns:wp14="http://schemas.microsoft.com/office/word/2010/wordml" w:rsidR="0009179D" w:rsidRDefault="0009179D" w14:paraId="32A59DC0"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NPCI Switch will send the response to the PaySecure system.</w:t>
      </w:r>
    </w:p>
    <w:p xmlns:wp14="http://schemas.microsoft.com/office/word/2010/wordml" w:rsidR="0009179D" w:rsidRDefault="0009179D" w14:paraId="3B5217D4"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PaySecure system sends the response back to the acquirer.</w:t>
      </w:r>
    </w:p>
    <w:p xmlns:wp14="http://schemas.microsoft.com/office/word/2010/wordml" w:rsidR="0009179D" w:rsidRDefault="0009179D" w14:paraId="6D70F543" wp14:textId="77777777">
      <w:pPr>
        <w:numPr>
          <w:ilvl w:val="0"/>
          <w:numId w:val="127"/>
        </w:numPr>
        <w:suppressAutoHyphens w:val="0"/>
        <w:spacing w:line="360" w:lineRule="auto"/>
        <w:jc w:val="both"/>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Acquirer sends the response to the merchant website.</w:t>
      </w:r>
    </w:p>
    <w:p xmlns:wp14="http://schemas.microsoft.com/office/word/2010/wordml" w:rsidR="0009179D" w:rsidRDefault="0009179D" w14:paraId="6D43F8AF" wp14:textId="77777777">
      <w:pPr>
        <w:numPr>
          <w:ilvl w:val="0"/>
          <w:numId w:val="127"/>
        </w:numPr>
        <w:suppressAutoHyphens w:val="0"/>
        <w:spacing w:line="360" w:lineRule="auto"/>
        <w:jc w:val="both"/>
        <w:rPr>
          <w:rFonts w:ascii="Calibri" w:hAnsi="Calibri" w:eastAsia="TimesNewRomanPS-BoldItalicMT" w:cs="Calibri"/>
          <w:b/>
          <w:bCs/>
          <w:color w:val="000000"/>
          <w:sz w:val="26"/>
          <w:szCs w:val="26"/>
        </w:rPr>
      </w:pPr>
      <w:r>
        <w:rPr>
          <w:rFonts w:ascii="Calibri" w:hAnsi="Calibri" w:eastAsia="TimesNewRomanPS-BoldItalicMT" w:cs="Calibri"/>
          <w:color w:val="000000"/>
          <w:sz w:val="26"/>
          <w:szCs w:val="26"/>
        </w:rPr>
        <w:t xml:space="preserve">Merchant displays appropriate message to cardholder </w:t>
      </w:r>
    </w:p>
    <w:p xmlns:wp14="http://schemas.microsoft.com/office/word/2010/wordml" w:rsidR="0009179D" w:rsidRDefault="0009179D" w14:paraId="3041E394"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RDefault="0009179D" w14:paraId="2F97630F" wp14:textId="77777777">
      <w:pPr>
        <w:rPr>
          <w:rFonts w:ascii="Calibri" w:hAnsi="Calibri" w:eastAsia="TimesNewRomanPS-BoldItalicMT" w:cs="Calibri"/>
          <w:b/>
          <w:bCs/>
          <w:color w:val="336600"/>
          <w:sz w:val="26"/>
          <w:szCs w:val="26"/>
        </w:rPr>
      </w:pPr>
      <w:r>
        <w:rPr>
          <w:rFonts w:ascii="Calibri" w:hAnsi="Calibri" w:eastAsia="TimesNewRomanPS-BoldItalicMT" w:cs="Calibri"/>
          <w:b/>
          <w:bCs/>
          <w:color w:val="336600"/>
          <w:sz w:val="26"/>
          <w:szCs w:val="26"/>
        </w:rPr>
        <w:t>Amex Transaction:</w:t>
      </w:r>
    </w:p>
    <w:p xmlns:wp14="http://schemas.microsoft.com/office/word/2010/wordml" w:rsidR="0009179D" w:rsidRDefault="0009179D" w14:paraId="722B00AE" wp14:textId="77777777">
      <w:pPr>
        <w:rPr>
          <w:rFonts w:ascii="Calibri" w:hAnsi="Calibri" w:eastAsia="TimesNewRomanPS-BoldItalicMT" w:cs="Calibri"/>
          <w:b/>
          <w:bCs/>
          <w:color w:val="336600"/>
          <w:sz w:val="26"/>
          <w:szCs w:val="26"/>
        </w:rPr>
      </w:pPr>
    </w:p>
    <w:p xmlns:wp14="http://schemas.microsoft.com/office/word/2010/wordml" w:rsidR="0009179D" w:rsidRDefault="0009179D" w14:paraId="0EB38164" wp14:textId="77777777">
      <w:pPr>
        <w:rPr>
          <w:rFonts w:ascii="Calibri" w:hAnsi="Calibri" w:eastAsia="TimesNewRomanPS-BoldItalicMT" w:cs="Calibri"/>
          <w:b/>
          <w:bCs/>
          <w:color w:val="336600"/>
          <w:sz w:val="26"/>
          <w:szCs w:val="26"/>
        </w:rPr>
      </w:pPr>
      <w:r>
        <w:rPr>
          <w:rFonts w:ascii="Calibri" w:hAnsi="Calibri" w:eastAsia="TimesNewRomanPS-BoldItalicMT" w:cs="Calibri"/>
          <w:b/>
          <w:bCs/>
          <w:color w:val="0084D1"/>
          <w:sz w:val="28"/>
          <w:szCs w:val="26"/>
        </w:rPr>
        <w:t>Transaction</w:t>
      </w:r>
      <w:r>
        <w:rPr>
          <w:rFonts w:ascii="Calibri" w:hAnsi="Calibri" w:eastAsia="TimesNewRomanPS-BoldItalicMT" w:cs="Calibri"/>
          <w:b/>
          <w:bCs/>
          <w:color w:val="0084D1"/>
          <w:sz w:val="26"/>
          <w:szCs w:val="26"/>
        </w:rPr>
        <w:t xml:space="preserve"> </w:t>
      </w:r>
      <w:r>
        <w:rPr>
          <w:rFonts w:ascii="Calibri" w:hAnsi="Calibri" w:eastAsia="TimesNewRomanPS-BoldItalicMT" w:cs="Calibri"/>
          <w:b/>
          <w:bCs/>
          <w:color w:val="0084D1"/>
          <w:sz w:val="28"/>
          <w:szCs w:val="26"/>
        </w:rPr>
        <w:t>Flow - Hosted</w:t>
      </w:r>
    </w:p>
    <w:p xmlns:wp14="http://schemas.microsoft.com/office/word/2010/wordml" w:rsidR="0009179D" w:rsidRDefault="0009179D" w14:paraId="42C6D796" wp14:textId="77777777">
      <w:pPr>
        <w:rPr>
          <w:rFonts w:ascii="Calibri" w:hAnsi="Calibri" w:eastAsia="TimesNewRomanPS-BoldItalicMT" w:cs="Calibri"/>
          <w:b/>
          <w:bCs/>
          <w:color w:val="336600"/>
          <w:sz w:val="26"/>
          <w:szCs w:val="26"/>
        </w:rPr>
      </w:pPr>
    </w:p>
    <w:p xmlns:wp14="http://schemas.microsoft.com/office/word/2010/wordml" w:rsidR="0009179D" w:rsidRDefault="0009179D" w14:paraId="6E1831B3" wp14:textId="77777777">
      <w:pPr>
        <w:rPr>
          <w:rFonts w:ascii="Calibri" w:hAnsi="Calibri" w:eastAsia="TimesNewRomanPS-BoldItalicMT" w:cs="Calibri"/>
          <w:b/>
          <w:bCs/>
          <w:color w:val="000000"/>
          <w:sz w:val="26"/>
          <w:szCs w:val="26"/>
        </w:rPr>
      </w:pPr>
      <w:r>
        <w:rPr>
          <w:rFonts w:ascii="Calibri" w:hAnsi="Calibri" w:eastAsia="TimesNewRomanPS-BoldItalicMT" w:cs="Calibri"/>
          <w:b/>
          <w:bCs/>
          <w:noProof/>
          <w:color w:val="336600"/>
          <w:sz w:val="26"/>
          <w:szCs w:val="26"/>
        </w:rPr>
        <w:drawing>
          <wp:inline xmlns:wp14="http://schemas.microsoft.com/office/word/2010/wordprocessingDrawing" distT="0" distB="0" distL="0" distR="0" wp14:anchorId="16168084" wp14:editId="7777777">
            <wp:extent cx="7134225" cy="3629025"/>
            <wp:effectExtent l="19050" t="1905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34225" cy="3629025"/>
                    </a:xfrm>
                    <a:prstGeom prst="rect">
                      <a:avLst/>
                    </a:prstGeom>
                    <a:solidFill>
                      <a:srgbClr val="FFFFFF"/>
                    </a:solidFill>
                    <a:ln w="6350" cmpd="sng">
                      <a:solidFill>
                        <a:srgbClr val="000000"/>
                      </a:solidFill>
                      <a:miter lim="800000"/>
                      <a:headEnd/>
                      <a:tailEnd/>
                    </a:ln>
                    <a:effectLst/>
                  </pic:spPr>
                </pic:pic>
              </a:graphicData>
            </a:graphic>
          </wp:inline>
        </w:drawing>
      </w:r>
    </w:p>
    <w:p xmlns:wp14="http://schemas.microsoft.com/office/word/2010/wordml" w:rsidR="0009179D" w:rsidRDefault="0009179D" w14:paraId="54E11D2A"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P="5E48FBB3" w:rsidRDefault="0009179D" w14:paraId="0ADD966E" wp14:textId="6363B177">
      <w:pPr>
        <w:pStyle w:val="BodyText2"/>
        <w:numPr>
          <w:ilvl w:val="0"/>
          <w:numId w:val="125"/>
        </w:numPr>
        <w:spacing w:before="60" w:after="60"/>
        <w:rPr>
          <w:rFonts w:ascii="Calibri" w:hAnsi="Calibri" w:eastAsia="Calibri" w:cs="Calibri"/>
          <w:sz w:val="26"/>
          <w:szCs w:val="26"/>
        </w:rPr>
      </w:pPr>
      <w:r w:rsidRPr="5E48FBB3" w:rsidR="0009179D">
        <w:rPr>
          <w:rFonts w:ascii="Calibri" w:hAnsi="Calibri" w:eastAsia="Calibri" w:cs="Calibri"/>
          <w:sz w:val="26"/>
          <w:szCs w:val="26"/>
        </w:rPr>
        <w:t xml:space="preserve">Customer will be </w:t>
      </w:r>
      <w:r w:rsidRPr="5E48FBB3" w:rsidR="0009179D">
        <w:rPr>
          <w:rFonts w:ascii="Calibri" w:hAnsi="Calibri" w:eastAsia="Calibri" w:cs="Calibri"/>
          <w:sz w:val="26"/>
          <w:szCs w:val="26"/>
        </w:rPr>
        <w:t>initiating</w:t>
      </w:r>
      <w:r w:rsidRPr="5E48FBB3" w:rsidR="0009179D">
        <w:rPr>
          <w:rFonts w:ascii="Calibri" w:hAnsi="Calibri" w:eastAsia="Calibri" w:cs="Calibri"/>
          <w:sz w:val="26"/>
          <w:szCs w:val="26"/>
        </w:rPr>
        <w:t xml:space="preserve"> the purchase transaction in merchant </w:t>
      </w:r>
      <w:r w:rsidRPr="5E48FBB3" w:rsidR="5692D5AB">
        <w:rPr>
          <w:rFonts w:ascii="Calibri" w:hAnsi="Calibri" w:eastAsia="Calibri" w:cs="Calibri"/>
          <w:sz w:val="26"/>
          <w:szCs w:val="26"/>
        </w:rPr>
        <w:t>portal and</w:t>
      </w:r>
      <w:r w:rsidRPr="5E48FBB3" w:rsidR="0009179D">
        <w:rPr>
          <w:rFonts w:ascii="Calibri" w:hAnsi="Calibri" w:eastAsia="Calibri" w:cs="Calibri"/>
          <w:sz w:val="26"/>
          <w:szCs w:val="26"/>
        </w:rPr>
        <w:t xml:space="preserve"> merchant will send transaction details to PG.</w:t>
      </w:r>
    </w:p>
    <w:p xmlns:wp14="http://schemas.microsoft.com/office/word/2010/wordml" w:rsidR="0009179D" w:rsidRDefault="0009179D" w14:paraId="004117B4" wp14:textId="77777777">
      <w:pPr>
        <w:pStyle w:val="BodyText2"/>
        <w:numPr>
          <w:ilvl w:val="0"/>
          <w:numId w:val="125"/>
        </w:numPr>
        <w:tabs>
          <w:tab w:val="left" w:pos="0"/>
        </w:tabs>
        <w:spacing w:before="60" w:after="60"/>
        <w:rPr>
          <w:rFonts w:ascii="Calibri" w:hAnsi="Calibri" w:cs="Calibri"/>
          <w:sz w:val="26"/>
          <w:szCs w:val="26"/>
        </w:rPr>
      </w:pPr>
      <w:r>
        <w:rPr>
          <w:rFonts w:ascii="Calibri" w:hAnsi="Calibri" w:eastAsia="Calibri" w:cs="Calibri"/>
          <w:sz w:val="26"/>
          <w:szCs w:val="26"/>
        </w:rPr>
        <w:t xml:space="preserve">After validating request parameters, PG will display the </w:t>
      </w:r>
      <w:r>
        <w:rPr>
          <w:rFonts w:ascii="Calibri" w:hAnsi="Calibri" w:cs="Calibri"/>
          <w:sz w:val="26"/>
          <w:szCs w:val="26"/>
        </w:rPr>
        <w:t xml:space="preserve">payment page wherein customer has to enter the card details. </w:t>
      </w:r>
    </w:p>
    <w:p xmlns:wp14="http://schemas.microsoft.com/office/word/2010/wordml" w:rsidR="0009179D" w:rsidRDefault="0009179D" w14:paraId="4EC948AE" wp14:textId="77777777">
      <w:pPr>
        <w:pStyle w:val="BodyText2"/>
        <w:numPr>
          <w:ilvl w:val="0"/>
          <w:numId w:val="125"/>
        </w:numPr>
        <w:rPr>
          <w:rFonts w:ascii="Calibri" w:hAnsi="Calibri" w:cs="Calibri"/>
          <w:sz w:val="26"/>
          <w:szCs w:val="26"/>
        </w:rPr>
      </w:pPr>
      <w:r>
        <w:rPr>
          <w:rFonts w:ascii="Calibri" w:hAnsi="Calibri" w:cs="Calibri"/>
          <w:sz w:val="26"/>
          <w:szCs w:val="26"/>
        </w:rPr>
        <w:t>Then PG will generate VEReq and send to the Directory Server.</w:t>
      </w:r>
    </w:p>
    <w:p xmlns:wp14="http://schemas.microsoft.com/office/word/2010/wordml" w:rsidR="0009179D" w:rsidRDefault="0009179D" w14:paraId="4443D53D" wp14:textId="77777777">
      <w:pPr>
        <w:pStyle w:val="BodyText2"/>
        <w:numPr>
          <w:ilvl w:val="0"/>
          <w:numId w:val="125"/>
        </w:numPr>
        <w:rPr>
          <w:rFonts w:ascii="Calibri" w:hAnsi="Calibri" w:eastAsia="Calibri" w:cs="Calibri"/>
          <w:sz w:val="26"/>
          <w:szCs w:val="26"/>
        </w:rPr>
      </w:pPr>
      <w:r>
        <w:rPr>
          <w:rFonts w:ascii="Calibri" w:hAnsi="Calibri" w:cs="Calibri"/>
          <w:sz w:val="26"/>
          <w:szCs w:val="26"/>
        </w:rPr>
        <w:t>The directory Server transfers the VEReq to appropriate ACS, which verifies enrollment of the card.</w:t>
      </w:r>
    </w:p>
    <w:p xmlns:wp14="http://schemas.microsoft.com/office/word/2010/wordml" w:rsidR="0009179D" w:rsidRDefault="0009179D" w14:paraId="7F99AD8F" wp14:textId="77777777">
      <w:pPr>
        <w:pStyle w:val="BodyText2"/>
        <w:numPr>
          <w:ilvl w:val="0"/>
          <w:numId w:val="125"/>
        </w:numPr>
        <w:rPr>
          <w:rFonts w:ascii="Calibri" w:hAnsi="Calibri" w:cs="Calibri"/>
          <w:sz w:val="26"/>
          <w:szCs w:val="26"/>
        </w:rPr>
      </w:pPr>
      <w:r>
        <w:rPr>
          <w:rFonts w:ascii="Calibri" w:hAnsi="Calibri" w:eastAsia="Calibri" w:cs="Calibri"/>
          <w:sz w:val="26"/>
          <w:szCs w:val="26"/>
        </w:rPr>
        <w:t xml:space="preserve">The ACS will generate VERes and returns the enrollment verification response to the </w:t>
      </w:r>
      <w:r>
        <w:rPr>
          <w:rFonts w:ascii="Calibri" w:hAnsi="Calibri" w:cs="Calibri"/>
          <w:sz w:val="26"/>
          <w:szCs w:val="26"/>
        </w:rPr>
        <w:t>DS.</w:t>
      </w:r>
    </w:p>
    <w:p xmlns:wp14="http://schemas.microsoft.com/office/word/2010/wordml" w:rsidR="0009179D" w:rsidRDefault="0009179D" w14:paraId="67D034A0" wp14:textId="77777777">
      <w:pPr>
        <w:pStyle w:val="BodyText2"/>
        <w:numPr>
          <w:ilvl w:val="0"/>
          <w:numId w:val="125"/>
        </w:numPr>
        <w:rPr>
          <w:rFonts w:ascii="Calibri" w:hAnsi="Calibri" w:cs="Calibri"/>
          <w:sz w:val="26"/>
          <w:szCs w:val="26"/>
        </w:rPr>
      </w:pPr>
      <w:r>
        <w:rPr>
          <w:rFonts w:ascii="Calibri" w:hAnsi="Calibri" w:cs="Calibri"/>
          <w:sz w:val="26"/>
          <w:szCs w:val="26"/>
        </w:rPr>
        <w:t>The DS will transfer the VERes to the PG.</w:t>
      </w:r>
    </w:p>
    <w:p xmlns:wp14="http://schemas.microsoft.com/office/word/2010/wordml" w:rsidR="0009179D" w:rsidRDefault="0009179D" w14:paraId="2248364F" wp14:textId="77777777">
      <w:pPr>
        <w:pStyle w:val="BodyText2"/>
        <w:numPr>
          <w:ilvl w:val="0"/>
          <w:numId w:val="125"/>
        </w:numPr>
        <w:rPr>
          <w:rFonts w:ascii="Calibri" w:hAnsi="Calibri" w:cs="Calibri"/>
          <w:b/>
          <w:bCs/>
          <w:sz w:val="26"/>
          <w:szCs w:val="26"/>
        </w:rPr>
      </w:pPr>
      <w:r>
        <w:rPr>
          <w:rFonts w:ascii="Calibri" w:hAnsi="Calibri" w:cs="Calibri"/>
          <w:sz w:val="26"/>
          <w:szCs w:val="26"/>
        </w:rPr>
        <w:t>Card Enrollment status will be</w:t>
      </w:r>
    </w:p>
    <w:p xmlns:wp14="http://schemas.microsoft.com/office/word/2010/wordml" w:rsidR="0009179D" w:rsidRDefault="0009179D" w14:paraId="1BB0C0D6" wp14:textId="77777777">
      <w:pPr>
        <w:pStyle w:val="BodyText2"/>
        <w:numPr>
          <w:ilvl w:val="3"/>
          <w:numId w:val="125"/>
        </w:numPr>
        <w:rPr>
          <w:rFonts w:ascii="Calibri" w:hAnsi="Calibri" w:cs="Calibri"/>
          <w:b/>
          <w:bCs/>
          <w:sz w:val="26"/>
          <w:szCs w:val="26"/>
        </w:rPr>
      </w:pPr>
      <w:r>
        <w:rPr>
          <w:rFonts w:ascii="Calibri" w:hAnsi="Calibri" w:cs="Calibri"/>
          <w:b/>
          <w:bCs/>
          <w:sz w:val="26"/>
          <w:szCs w:val="26"/>
        </w:rPr>
        <w:t xml:space="preserve">Y (Card Eligible for Authentication process) </w:t>
      </w:r>
      <w:r>
        <w:rPr>
          <w:rFonts w:ascii="Calibri" w:hAnsi="Calibri" w:cs="Calibri"/>
          <w:sz w:val="26"/>
          <w:szCs w:val="26"/>
        </w:rPr>
        <w:t>or</w:t>
      </w:r>
    </w:p>
    <w:p xmlns:wp14="http://schemas.microsoft.com/office/word/2010/wordml" w:rsidR="0009179D" w:rsidRDefault="0009179D" w14:paraId="30E666B1" wp14:textId="77777777">
      <w:pPr>
        <w:pStyle w:val="BodyText2"/>
        <w:numPr>
          <w:ilvl w:val="3"/>
          <w:numId w:val="125"/>
        </w:numPr>
        <w:rPr>
          <w:rFonts w:ascii="Calibri" w:hAnsi="Calibri" w:cs="Calibri"/>
          <w:b/>
          <w:bCs/>
          <w:sz w:val="26"/>
          <w:szCs w:val="26"/>
        </w:rPr>
      </w:pPr>
      <w:r>
        <w:rPr>
          <w:rFonts w:ascii="Calibri" w:hAnsi="Calibri" w:cs="Calibri"/>
          <w:b/>
          <w:bCs/>
          <w:sz w:val="26"/>
          <w:szCs w:val="26"/>
        </w:rPr>
        <w:t xml:space="preserve">N (Card not eligible for SafeKey Authentication) </w:t>
      </w:r>
      <w:r>
        <w:rPr>
          <w:rFonts w:ascii="Calibri" w:hAnsi="Calibri" w:cs="Calibri"/>
          <w:sz w:val="26"/>
          <w:szCs w:val="26"/>
        </w:rPr>
        <w:t>or</w:t>
      </w:r>
    </w:p>
    <w:p xmlns:wp14="http://schemas.microsoft.com/office/word/2010/wordml" w:rsidR="0009179D" w:rsidRDefault="0009179D" w14:paraId="284C0134" wp14:textId="77777777">
      <w:pPr>
        <w:pStyle w:val="BodyText2"/>
        <w:numPr>
          <w:ilvl w:val="3"/>
          <w:numId w:val="125"/>
        </w:numPr>
        <w:rPr>
          <w:rFonts w:ascii="Calibri" w:hAnsi="Calibri" w:cs="Calibri"/>
          <w:sz w:val="26"/>
          <w:szCs w:val="26"/>
        </w:rPr>
      </w:pPr>
      <w:r>
        <w:rPr>
          <w:rFonts w:ascii="Calibri" w:hAnsi="Calibri" w:cs="Calibri"/>
          <w:b/>
          <w:bCs/>
          <w:sz w:val="26"/>
          <w:szCs w:val="26"/>
        </w:rPr>
        <w:t>U (Unable to process or card not eligible for attempts)</w:t>
      </w:r>
    </w:p>
    <w:p xmlns:wp14="http://schemas.microsoft.com/office/word/2010/wordml" w:rsidR="0009179D" w:rsidRDefault="0009179D" w14:paraId="2F684C8A" wp14:textId="77777777">
      <w:pPr>
        <w:pStyle w:val="BodyText2"/>
        <w:numPr>
          <w:ilvl w:val="0"/>
          <w:numId w:val="125"/>
        </w:numPr>
        <w:rPr>
          <w:rFonts w:ascii="Calibri" w:hAnsi="Calibri" w:cs="Calibri"/>
          <w:sz w:val="26"/>
          <w:szCs w:val="26"/>
        </w:rPr>
      </w:pPr>
      <w:r>
        <w:rPr>
          <w:rFonts w:ascii="Calibri" w:hAnsi="Calibri" w:cs="Calibri"/>
          <w:sz w:val="26"/>
          <w:szCs w:val="26"/>
        </w:rPr>
        <w:t xml:space="preserve">If PG received </w:t>
      </w:r>
      <w:r>
        <w:rPr>
          <w:rFonts w:ascii="Calibri" w:hAnsi="Calibri" w:cs="Calibri"/>
          <w:b/>
          <w:bCs/>
          <w:sz w:val="26"/>
          <w:szCs w:val="26"/>
        </w:rPr>
        <w:t>Y</w:t>
      </w:r>
      <w:r>
        <w:rPr>
          <w:rFonts w:ascii="Calibri" w:hAnsi="Calibri" w:cs="Calibri"/>
          <w:sz w:val="26"/>
          <w:szCs w:val="26"/>
        </w:rPr>
        <w:t xml:space="preserve"> in VERes</w:t>
      </w:r>
      <w:r>
        <w:rPr>
          <w:rFonts w:ascii="Calibri" w:hAnsi="Calibri" w:cs="Calibri"/>
          <w:bCs/>
          <w:sz w:val="26"/>
          <w:szCs w:val="26"/>
        </w:rPr>
        <w:t>,</w:t>
      </w:r>
      <w:r>
        <w:rPr>
          <w:rFonts w:ascii="Calibri" w:hAnsi="Calibri" w:cs="Calibri"/>
          <w:b/>
          <w:bCs/>
          <w:sz w:val="26"/>
          <w:szCs w:val="26"/>
        </w:rPr>
        <w:t xml:space="preserve"> </w:t>
      </w:r>
      <w:r>
        <w:rPr>
          <w:rFonts w:ascii="Calibri" w:hAnsi="Calibri" w:cs="Calibri"/>
          <w:bCs/>
          <w:sz w:val="26"/>
          <w:szCs w:val="26"/>
        </w:rPr>
        <w:t>T</w:t>
      </w:r>
      <w:r>
        <w:rPr>
          <w:rFonts w:ascii="Calibri" w:hAnsi="Calibri" w:cs="Calibri"/>
          <w:sz w:val="26"/>
          <w:szCs w:val="26"/>
        </w:rPr>
        <w:t>hen PG will generate PAREQ and send to ACS url (which is received in VERes) directly otherwise appropriate error message will be sent to the merchant.</w:t>
      </w:r>
    </w:p>
    <w:p xmlns:wp14="http://schemas.microsoft.com/office/word/2010/wordml" w:rsidR="0009179D" w:rsidRDefault="0009179D" w14:paraId="5098F95A" wp14:textId="77777777">
      <w:pPr>
        <w:pStyle w:val="BodyText2"/>
        <w:numPr>
          <w:ilvl w:val="0"/>
          <w:numId w:val="125"/>
        </w:numPr>
        <w:rPr>
          <w:rFonts w:ascii="Calibri" w:hAnsi="Calibri"/>
          <w:sz w:val="26"/>
          <w:szCs w:val="26"/>
        </w:rPr>
      </w:pPr>
      <w:r>
        <w:rPr>
          <w:rFonts w:ascii="Calibri" w:hAnsi="Calibri" w:cs="Calibri"/>
          <w:sz w:val="26"/>
          <w:szCs w:val="26"/>
        </w:rPr>
        <w:t>The ACS will perform Payer Authentication and will send</w:t>
      </w:r>
      <w:r>
        <w:rPr>
          <w:rFonts w:ascii="Calibri" w:hAnsi="Calibri"/>
          <w:sz w:val="26"/>
          <w:szCs w:val="26"/>
        </w:rPr>
        <w:t xml:space="preserve"> the PARes to PG.</w:t>
      </w:r>
    </w:p>
    <w:p xmlns:wp14="http://schemas.microsoft.com/office/word/2010/wordml" w:rsidR="0009179D" w:rsidRDefault="0009179D" w14:paraId="18CF9C0E" wp14:textId="77777777">
      <w:pPr>
        <w:pStyle w:val="BodyText2"/>
        <w:numPr>
          <w:ilvl w:val="0"/>
          <w:numId w:val="125"/>
        </w:numPr>
        <w:rPr>
          <w:rFonts w:ascii="Calibri" w:hAnsi="Calibri"/>
          <w:sz w:val="26"/>
          <w:szCs w:val="26"/>
        </w:rPr>
      </w:pPr>
      <w:r>
        <w:rPr>
          <w:rFonts w:ascii="Calibri" w:hAnsi="Calibri"/>
          <w:sz w:val="26"/>
          <w:szCs w:val="26"/>
        </w:rPr>
        <w:t>PARes Message will have Transaction status, ECI, CAVV, etc.</w:t>
      </w:r>
    </w:p>
    <w:p xmlns:wp14="http://schemas.microsoft.com/office/word/2010/wordml" w:rsidR="0009179D" w:rsidRDefault="0009179D" w14:paraId="07B25990" wp14:textId="77777777">
      <w:pPr>
        <w:pStyle w:val="BodyText2"/>
        <w:numPr>
          <w:ilvl w:val="3"/>
          <w:numId w:val="125"/>
        </w:numPr>
        <w:rPr>
          <w:rFonts w:ascii="Calibri" w:hAnsi="Calibri"/>
          <w:sz w:val="26"/>
          <w:szCs w:val="26"/>
        </w:rPr>
      </w:pPr>
      <w:r>
        <w:rPr>
          <w:rFonts w:ascii="Calibri" w:hAnsi="Calibri"/>
          <w:sz w:val="26"/>
          <w:szCs w:val="26"/>
        </w:rPr>
        <w:t xml:space="preserve">For </w:t>
      </w:r>
      <w:r>
        <w:rPr>
          <w:rFonts w:ascii="Calibri" w:hAnsi="Calibri"/>
          <w:b/>
          <w:bCs/>
          <w:sz w:val="26"/>
          <w:szCs w:val="26"/>
        </w:rPr>
        <w:t>Successful</w:t>
      </w:r>
      <w:r>
        <w:rPr>
          <w:rFonts w:ascii="Calibri" w:hAnsi="Calibri"/>
          <w:sz w:val="26"/>
          <w:szCs w:val="26"/>
        </w:rPr>
        <w:t xml:space="preserve"> Authentication, Status is </w:t>
      </w:r>
      <w:r>
        <w:rPr>
          <w:rFonts w:ascii="Calibri" w:hAnsi="Calibri"/>
          <w:b/>
          <w:bCs/>
          <w:sz w:val="26"/>
          <w:szCs w:val="26"/>
        </w:rPr>
        <w:t xml:space="preserve">Y </w:t>
      </w:r>
      <w:r>
        <w:rPr>
          <w:rFonts w:ascii="Calibri" w:hAnsi="Calibri"/>
          <w:sz w:val="26"/>
          <w:szCs w:val="26"/>
        </w:rPr>
        <w:t xml:space="preserve">and ECI is </w:t>
      </w:r>
      <w:r>
        <w:rPr>
          <w:rFonts w:ascii="Calibri" w:hAnsi="Calibri"/>
          <w:b/>
          <w:bCs/>
          <w:sz w:val="26"/>
          <w:szCs w:val="26"/>
        </w:rPr>
        <w:t xml:space="preserve">05 </w:t>
      </w:r>
    </w:p>
    <w:p xmlns:wp14="http://schemas.microsoft.com/office/word/2010/wordml" w:rsidR="0009179D" w:rsidRDefault="0009179D" w14:paraId="3487FA24" wp14:textId="77777777">
      <w:pPr>
        <w:pStyle w:val="BodyText2"/>
        <w:numPr>
          <w:ilvl w:val="3"/>
          <w:numId w:val="125"/>
        </w:numPr>
        <w:rPr>
          <w:rFonts w:ascii="Calibri" w:hAnsi="Calibri"/>
          <w:sz w:val="26"/>
          <w:szCs w:val="26"/>
        </w:rPr>
      </w:pPr>
      <w:r>
        <w:rPr>
          <w:rFonts w:ascii="Calibri" w:hAnsi="Calibri"/>
          <w:sz w:val="26"/>
          <w:szCs w:val="26"/>
        </w:rPr>
        <w:t xml:space="preserve">For Authentication </w:t>
      </w:r>
      <w:r>
        <w:rPr>
          <w:rFonts w:ascii="Calibri" w:hAnsi="Calibri"/>
          <w:b/>
          <w:bCs/>
          <w:sz w:val="26"/>
          <w:szCs w:val="26"/>
        </w:rPr>
        <w:t xml:space="preserve">Failed </w:t>
      </w:r>
      <w:r>
        <w:rPr>
          <w:rFonts w:ascii="Calibri" w:hAnsi="Calibri"/>
          <w:sz w:val="26"/>
          <w:szCs w:val="26"/>
        </w:rPr>
        <w:t xml:space="preserve">case, Status is </w:t>
      </w:r>
      <w:r>
        <w:rPr>
          <w:rFonts w:ascii="Calibri" w:hAnsi="Calibri"/>
          <w:b/>
          <w:bCs/>
          <w:sz w:val="26"/>
          <w:szCs w:val="26"/>
        </w:rPr>
        <w:t xml:space="preserve">N </w:t>
      </w:r>
      <w:r>
        <w:rPr>
          <w:rFonts w:ascii="Calibri" w:hAnsi="Calibri"/>
          <w:sz w:val="26"/>
          <w:szCs w:val="26"/>
        </w:rPr>
        <w:t>and ECI is not applicable.</w:t>
      </w:r>
    </w:p>
    <w:p xmlns:wp14="http://schemas.microsoft.com/office/word/2010/wordml" w:rsidR="0009179D" w:rsidRDefault="0009179D" w14:paraId="141C92A6" wp14:textId="77777777">
      <w:pPr>
        <w:pStyle w:val="BodyText2"/>
        <w:numPr>
          <w:ilvl w:val="3"/>
          <w:numId w:val="125"/>
        </w:numPr>
        <w:rPr>
          <w:rFonts w:ascii="Calibri" w:hAnsi="Calibri"/>
          <w:sz w:val="26"/>
          <w:szCs w:val="26"/>
        </w:rPr>
      </w:pPr>
      <w:r>
        <w:rPr>
          <w:rFonts w:ascii="Calibri" w:hAnsi="Calibri"/>
          <w:sz w:val="26"/>
          <w:szCs w:val="26"/>
        </w:rPr>
        <w:t xml:space="preserve">For Authentication </w:t>
      </w:r>
      <w:r>
        <w:rPr>
          <w:rFonts w:ascii="Calibri" w:hAnsi="Calibri"/>
          <w:b/>
          <w:bCs/>
          <w:sz w:val="26"/>
          <w:szCs w:val="26"/>
        </w:rPr>
        <w:t xml:space="preserve">Unavailable </w:t>
      </w:r>
      <w:r>
        <w:rPr>
          <w:rFonts w:ascii="Calibri" w:hAnsi="Calibri"/>
          <w:sz w:val="26"/>
          <w:szCs w:val="26"/>
        </w:rPr>
        <w:t xml:space="preserve">case, Status is </w:t>
      </w:r>
      <w:r>
        <w:rPr>
          <w:rFonts w:ascii="Calibri" w:hAnsi="Calibri"/>
          <w:b/>
          <w:bCs/>
          <w:sz w:val="26"/>
          <w:szCs w:val="26"/>
        </w:rPr>
        <w:t xml:space="preserve">U </w:t>
      </w:r>
      <w:r>
        <w:rPr>
          <w:rFonts w:ascii="Calibri" w:hAnsi="Calibri"/>
          <w:sz w:val="26"/>
          <w:szCs w:val="26"/>
        </w:rPr>
        <w:t xml:space="preserve">and ECI is not applicable. (While authorization PG will send </w:t>
      </w:r>
      <w:r>
        <w:rPr>
          <w:rFonts w:ascii="Calibri" w:hAnsi="Calibri"/>
          <w:b/>
          <w:bCs/>
          <w:sz w:val="26"/>
          <w:szCs w:val="26"/>
        </w:rPr>
        <w:t xml:space="preserve">ECI 07 </w:t>
      </w:r>
      <w:r>
        <w:rPr>
          <w:rFonts w:ascii="Calibri" w:hAnsi="Calibri"/>
          <w:bCs/>
          <w:sz w:val="26"/>
          <w:szCs w:val="26"/>
        </w:rPr>
        <w:t>to AMEX Host</w:t>
      </w:r>
      <w:r>
        <w:rPr>
          <w:rFonts w:ascii="Calibri" w:hAnsi="Calibri"/>
          <w:sz w:val="26"/>
          <w:szCs w:val="26"/>
        </w:rPr>
        <w:t>.)</w:t>
      </w:r>
    </w:p>
    <w:p xmlns:wp14="http://schemas.microsoft.com/office/word/2010/wordml" w:rsidR="0009179D" w:rsidRDefault="0009179D" w14:paraId="20002D74" wp14:textId="77777777">
      <w:pPr>
        <w:pStyle w:val="BodyText2"/>
        <w:numPr>
          <w:ilvl w:val="3"/>
          <w:numId w:val="125"/>
        </w:numPr>
        <w:rPr>
          <w:rFonts w:ascii="Calibri" w:hAnsi="Calibri" w:eastAsia="Calibri" w:cs="Calibri"/>
          <w:sz w:val="26"/>
          <w:szCs w:val="26"/>
        </w:rPr>
      </w:pPr>
      <w:r>
        <w:rPr>
          <w:rFonts w:ascii="Calibri" w:hAnsi="Calibri"/>
          <w:sz w:val="26"/>
          <w:szCs w:val="26"/>
        </w:rPr>
        <w:t xml:space="preserve">For </w:t>
      </w:r>
      <w:r>
        <w:rPr>
          <w:rFonts w:ascii="Calibri" w:hAnsi="Calibri"/>
          <w:b/>
          <w:bCs/>
          <w:sz w:val="26"/>
          <w:szCs w:val="26"/>
        </w:rPr>
        <w:t>Attempt Processing</w:t>
      </w:r>
      <w:r>
        <w:rPr>
          <w:rFonts w:ascii="Calibri" w:hAnsi="Calibri"/>
          <w:sz w:val="26"/>
          <w:szCs w:val="26"/>
        </w:rPr>
        <w:t xml:space="preserve"> performed case, Status is </w:t>
      </w:r>
      <w:r>
        <w:rPr>
          <w:rFonts w:ascii="Calibri" w:hAnsi="Calibri"/>
          <w:b/>
          <w:bCs/>
          <w:sz w:val="26"/>
          <w:szCs w:val="26"/>
        </w:rPr>
        <w:t xml:space="preserve">A </w:t>
      </w:r>
      <w:r>
        <w:rPr>
          <w:rFonts w:ascii="Calibri" w:hAnsi="Calibri"/>
          <w:sz w:val="26"/>
          <w:szCs w:val="26"/>
        </w:rPr>
        <w:t xml:space="preserve">and ECI is </w:t>
      </w:r>
      <w:r>
        <w:rPr>
          <w:rFonts w:ascii="Calibri" w:hAnsi="Calibri"/>
          <w:b/>
          <w:bCs/>
          <w:sz w:val="26"/>
          <w:szCs w:val="26"/>
        </w:rPr>
        <w:t>06</w:t>
      </w:r>
    </w:p>
    <w:p xmlns:wp14="http://schemas.microsoft.com/office/word/2010/wordml" w:rsidR="0009179D" w:rsidRDefault="0009179D" w14:paraId="37848BB6" wp14:textId="77777777">
      <w:pPr>
        <w:pStyle w:val="BodyText2"/>
        <w:numPr>
          <w:ilvl w:val="0"/>
          <w:numId w:val="125"/>
        </w:numPr>
        <w:rPr>
          <w:rFonts w:ascii="Calibri" w:hAnsi="Calibri" w:eastAsia="Calibri" w:cs="Calibri"/>
          <w:sz w:val="26"/>
          <w:szCs w:val="26"/>
        </w:rPr>
      </w:pPr>
      <w:r>
        <w:rPr>
          <w:rFonts w:ascii="Calibri" w:hAnsi="Calibri" w:eastAsia="Calibri" w:cs="Calibri"/>
          <w:sz w:val="26"/>
          <w:szCs w:val="26"/>
        </w:rPr>
        <w:t xml:space="preserve">Then PG will validate PARes and will initiate authorization request to AMEX Host for the Transaction Status </w:t>
      </w:r>
      <w:r>
        <w:rPr>
          <w:rFonts w:ascii="Calibri" w:hAnsi="Calibri" w:eastAsia="Calibri" w:cs="Calibri"/>
          <w:b/>
          <w:bCs/>
          <w:sz w:val="26"/>
          <w:szCs w:val="26"/>
        </w:rPr>
        <w:t xml:space="preserve">Y </w:t>
      </w:r>
      <w:r>
        <w:rPr>
          <w:rFonts w:ascii="Calibri" w:hAnsi="Calibri" w:eastAsia="Calibri" w:cs="Calibri"/>
          <w:sz w:val="26"/>
          <w:szCs w:val="26"/>
        </w:rPr>
        <w:t xml:space="preserve">and </w:t>
      </w:r>
      <w:r>
        <w:rPr>
          <w:rFonts w:ascii="Calibri" w:hAnsi="Calibri" w:eastAsia="Calibri" w:cs="Calibri"/>
          <w:b/>
          <w:bCs/>
          <w:sz w:val="26"/>
          <w:szCs w:val="26"/>
        </w:rPr>
        <w:t xml:space="preserve">A </w:t>
      </w:r>
      <w:r>
        <w:rPr>
          <w:rFonts w:ascii="Calibri" w:hAnsi="Calibri" w:eastAsia="Calibri" w:cs="Calibri"/>
          <w:sz w:val="26"/>
          <w:szCs w:val="26"/>
        </w:rPr>
        <w:t>with the respective ECI values</w:t>
      </w:r>
      <w:r>
        <w:rPr>
          <w:rFonts w:ascii="Calibri" w:hAnsi="Calibri" w:cs="Calibri"/>
          <w:sz w:val="26"/>
          <w:szCs w:val="26"/>
        </w:rPr>
        <w:t xml:space="preserve">. </w:t>
      </w:r>
    </w:p>
    <w:p xmlns:wp14="http://schemas.microsoft.com/office/word/2010/wordml" w:rsidR="0009179D" w:rsidRDefault="0009179D" w14:paraId="4427762C" wp14:textId="77777777">
      <w:pPr>
        <w:pStyle w:val="BodyText2"/>
        <w:numPr>
          <w:ilvl w:val="0"/>
          <w:numId w:val="125"/>
        </w:numPr>
        <w:rPr>
          <w:rFonts w:ascii="Calibri" w:hAnsi="Calibri" w:cs="Calibri"/>
          <w:sz w:val="26"/>
          <w:szCs w:val="26"/>
        </w:rPr>
      </w:pPr>
      <w:r>
        <w:rPr>
          <w:rFonts w:ascii="Calibri" w:hAnsi="Calibri" w:eastAsia="Calibri" w:cs="Calibri"/>
          <w:sz w:val="26"/>
          <w:szCs w:val="26"/>
        </w:rPr>
        <w:t xml:space="preserve">After getting Authorization response from AMEX, PG will send the response back </w:t>
      </w:r>
      <w:r>
        <w:rPr>
          <w:rFonts w:ascii="Calibri" w:hAnsi="Calibri" w:cs="Calibri"/>
          <w:sz w:val="26"/>
          <w:szCs w:val="26"/>
        </w:rPr>
        <w:t>to Merchant.</w:t>
      </w:r>
    </w:p>
    <w:p xmlns:wp14="http://schemas.microsoft.com/office/word/2010/wordml" w:rsidR="0009179D" w:rsidRDefault="0009179D" w14:paraId="6007AA91" wp14:textId="77777777">
      <w:pPr>
        <w:pStyle w:val="BodyText2"/>
        <w:numPr>
          <w:ilvl w:val="0"/>
          <w:numId w:val="125"/>
        </w:numPr>
        <w:rPr>
          <w:rFonts w:ascii="Calibri" w:hAnsi="Calibri" w:cs="Calibri"/>
          <w:sz w:val="26"/>
          <w:szCs w:val="26"/>
        </w:rPr>
      </w:pPr>
      <w:r>
        <w:rPr>
          <w:rFonts w:ascii="Calibri" w:hAnsi="Calibri" w:cs="Calibri"/>
          <w:sz w:val="26"/>
          <w:szCs w:val="26"/>
        </w:rPr>
        <w:t xml:space="preserve">If Transaction status is </w:t>
      </w:r>
      <w:r>
        <w:rPr>
          <w:rFonts w:ascii="Calibri" w:hAnsi="Calibri" w:cs="Calibri"/>
          <w:b/>
          <w:bCs/>
          <w:sz w:val="26"/>
          <w:szCs w:val="26"/>
        </w:rPr>
        <w:t xml:space="preserve">U, </w:t>
      </w:r>
      <w:r>
        <w:rPr>
          <w:rFonts w:ascii="Calibri" w:hAnsi="Calibri" w:cs="Calibri"/>
          <w:sz w:val="26"/>
          <w:szCs w:val="26"/>
        </w:rPr>
        <w:t xml:space="preserve">PG will initiate authorization request for </w:t>
      </w:r>
      <w:r>
        <w:rPr>
          <w:rFonts w:ascii="Calibri" w:hAnsi="Calibri" w:cs="Calibri"/>
          <w:b/>
          <w:bCs/>
          <w:sz w:val="26"/>
          <w:szCs w:val="26"/>
        </w:rPr>
        <w:t>credit card</w:t>
      </w:r>
      <w:r>
        <w:rPr>
          <w:rFonts w:ascii="Calibri" w:hAnsi="Calibri" w:cs="Calibri"/>
          <w:sz w:val="26"/>
          <w:szCs w:val="26"/>
        </w:rPr>
        <w:t xml:space="preserve"> instrument in case of </w:t>
      </w:r>
      <w:r>
        <w:rPr>
          <w:rFonts w:ascii="Calibri" w:hAnsi="Calibri" w:cs="Calibri"/>
          <w:b/>
          <w:bCs/>
          <w:sz w:val="26"/>
          <w:szCs w:val="26"/>
        </w:rPr>
        <w:t>3D secure Authentication flag</w:t>
      </w:r>
      <w:r>
        <w:rPr>
          <w:rFonts w:ascii="Calibri" w:hAnsi="Calibri" w:cs="Calibri"/>
          <w:sz w:val="26"/>
          <w:szCs w:val="26"/>
        </w:rPr>
        <w:t xml:space="preserve"> is </w:t>
      </w:r>
      <w:r>
        <w:rPr>
          <w:rFonts w:ascii="Calibri" w:hAnsi="Calibri" w:cs="Calibri"/>
          <w:b/>
          <w:bCs/>
          <w:sz w:val="26"/>
          <w:szCs w:val="26"/>
        </w:rPr>
        <w:t>No</w:t>
      </w:r>
    </w:p>
    <w:p xmlns:wp14="http://schemas.microsoft.com/office/word/2010/wordml" w:rsidR="0009179D" w:rsidRDefault="0009179D" w14:paraId="0F647D99" wp14:textId="77777777">
      <w:pPr>
        <w:pStyle w:val="BodyText2"/>
        <w:numPr>
          <w:ilvl w:val="0"/>
          <w:numId w:val="125"/>
        </w:numPr>
        <w:rPr>
          <w:rFonts w:ascii="Calibri" w:hAnsi="Calibri" w:eastAsia="TimesNewRomanPS-BoldItalicMT" w:cs="Calibri"/>
          <w:b/>
          <w:bCs/>
          <w:sz w:val="26"/>
          <w:szCs w:val="26"/>
        </w:rPr>
      </w:pPr>
      <w:r>
        <w:rPr>
          <w:rFonts w:ascii="Calibri" w:hAnsi="Calibri" w:cs="Calibri"/>
          <w:sz w:val="26"/>
          <w:szCs w:val="26"/>
        </w:rPr>
        <w:t>If Transaction status is</w:t>
      </w:r>
      <w:r>
        <w:rPr>
          <w:rFonts w:ascii="Calibri" w:hAnsi="Calibri" w:cs="Calibri"/>
          <w:b/>
          <w:bCs/>
          <w:sz w:val="26"/>
          <w:szCs w:val="26"/>
        </w:rPr>
        <w:t xml:space="preserve"> N, </w:t>
      </w:r>
      <w:r>
        <w:rPr>
          <w:rFonts w:ascii="Calibri" w:hAnsi="Calibri" w:cs="Calibri"/>
          <w:sz w:val="26"/>
          <w:szCs w:val="26"/>
        </w:rPr>
        <w:t>PG will send appropriate error response to the Merchant.</w:t>
      </w:r>
    </w:p>
    <w:p xmlns:wp14="http://schemas.microsoft.com/office/word/2010/wordml" w:rsidR="0009179D" w:rsidRDefault="0009179D" w14:paraId="31126E5D"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RDefault="0009179D" w14:paraId="2DE403A5"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RDefault="0009179D" w14:paraId="30D5F128" wp14:textId="77777777">
      <w:pPr>
        <w:spacing w:line="360" w:lineRule="auto"/>
        <w:rPr>
          <w:rFonts w:ascii="Calibri" w:hAnsi="Calibri" w:eastAsia="TimesNewRomanPS-BoldItalicMT" w:cs="Calibri"/>
          <w:b/>
          <w:bCs/>
          <w:color w:val="0084D1"/>
          <w:sz w:val="26"/>
          <w:szCs w:val="26"/>
        </w:rPr>
      </w:pPr>
      <w:r>
        <w:rPr>
          <w:rFonts w:ascii="Calibri" w:hAnsi="Calibri" w:eastAsia="TimesNewRomanPS-BoldItalicMT" w:cs="Calibri"/>
          <w:b/>
          <w:bCs/>
          <w:color w:val="0084D1"/>
          <w:sz w:val="28"/>
          <w:szCs w:val="26"/>
        </w:rPr>
        <w:t>Transaction</w:t>
      </w:r>
      <w:r>
        <w:rPr>
          <w:rFonts w:ascii="Calibri" w:hAnsi="Calibri" w:eastAsia="TimesNewRomanPS-BoldItalicMT" w:cs="Calibri"/>
          <w:b/>
          <w:bCs/>
          <w:color w:val="0084D1"/>
          <w:sz w:val="26"/>
          <w:szCs w:val="26"/>
        </w:rPr>
        <w:t xml:space="preserve"> </w:t>
      </w:r>
      <w:r>
        <w:rPr>
          <w:rFonts w:ascii="Calibri" w:hAnsi="Calibri" w:eastAsia="TimesNewRomanPS-BoldItalicMT" w:cs="Calibri"/>
          <w:b/>
          <w:bCs/>
          <w:color w:val="0084D1"/>
          <w:sz w:val="28"/>
          <w:szCs w:val="26"/>
        </w:rPr>
        <w:t>Flow – Merchant Hosted</w:t>
      </w:r>
    </w:p>
    <w:p xmlns:wp14="http://schemas.microsoft.com/office/word/2010/wordml" w:rsidR="0009179D" w:rsidRDefault="0009179D" w14:paraId="62431CDC" wp14:textId="77777777">
      <w:pPr>
        <w:spacing w:line="360" w:lineRule="auto"/>
        <w:rPr>
          <w:rFonts w:ascii="Calibri" w:hAnsi="Calibri" w:eastAsia="TimesNewRomanPS-BoldItalicMT" w:cs="Calibri"/>
          <w:b/>
          <w:bCs/>
          <w:color w:val="0084D1"/>
          <w:sz w:val="26"/>
          <w:szCs w:val="26"/>
        </w:rPr>
      </w:pPr>
    </w:p>
    <w:p xmlns:wp14="http://schemas.microsoft.com/office/word/2010/wordml" w:rsidR="0009179D" w:rsidRDefault="0009179D" w14:paraId="49E398E2" wp14:textId="77777777">
      <w:pPr>
        <w:spacing w:line="360" w:lineRule="auto"/>
        <w:rPr>
          <w:rFonts w:ascii="Calibri" w:hAnsi="Calibri" w:eastAsia="TimesNewRomanPS-BoldItalicMT" w:cs="Calibri"/>
          <w:b/>
          <w:bCs/>
          <w:color w:val="0084D1"/>
          <w:sz w:val="26"/>
          <w:szCs w:val="26"/>
        </w:rPr>
      </w:pPr>
      <w:r>
        <w:rPr>
          <w:rFonts w:ascii="Calibri" w:hAnsi="Calibri" w:eastAsia="TimesNewRomanPS-BoldItalicMT" w:cs="Calibri"/>
          <w:b/>
          <w:bCs/>
          <w:noProof/>
          <w:color w:val="0084D1"/>
          <w:sz w:val="28"/>
          <w:szCs w:val="26"/>
        </w:rPr>
        <w:drawing>
          <wp:inline xmlns:wp14="http://schemas.microsoft.com/office/word/2010/wordprocessingDrawing" distT="0" distB="0" distL="0" distR="0" wp14:anchorId="7359E451" wp14:editId="7777777">
            <wp:extent cx="7105650" cy="3943350"/>
            <wp:effectExtent l="19050" t="1905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05650" cy="3943350"/>
                    </a:xfrm>
                    <a:prstGeom prst="rect">
                      <a:avLst/>
                    </a:prstGeom>
                    <a:solidFill>
                      <a:srgbClr val="FFFFFF"/>
                    </a:solidFill>
                    <a:ln w="6350" cmpd="sng">
                      <a:solidFill>
                        <a:srgbClr val="000000"/>
                      </a:solidFill>
                      <a:miter lim="800000"/>
                      <a:headEnd/>
                      <a:tailEnd/>
                    </a:ln>
                    <a:effectLst/>
                  </pic:spPr>
                </pic:pic>
              </a:graphicData>
            </a:graphic>
          </wp:inline>
        </w:drawing>
      </w:r>
    </w:p>
    <w:p xmlns:wp14="http://schemas.microsoft.com/office/word/2010/wordml" w:rsidR="0009179D" w:rsidRDefault="0009179D" w14:paraId="16287F21" wp14:textId="77777777">
      <w:pPr>
        <w:spacing w:line="360" w:lineRule="auto"/>
        <w:rPr>
          <w:rFonts w:ascii="Calibri" w:hAnsi="Calibri" w:eastAsia="TimesNewRomanPS-BoldItalicMT" w:cs="Calibri"/>
          <w:b/>
          <w:bCs/>
          <w:color w:val="0084D1"/>
          <w:sz w:val="26"/>
          <w:szCs w:val="26"/>
        </w:rPr>
      </w:pPr>
    </w:p>
    <w:p xmlns:wp14="http://schemas.microsoft.com/office/word/2010/wordml" w:rsidR="0009179D" w:rsidRDefault="0009179D" w14:paraId="5CAA6BF1" wp14:textId="77777777">
      <w:pPr>
        <w:pStyle w:val="BodyText2"/>
        <w:numPr>
          <w:ilvl w:val="0"/>
          <w:numId w:val="126"/>
        </w:numPr>
        <w:autoSpaceDE/>
        <w:spacing w:before="120" w:after="0"/>
        <w:rPr>
          <w:rFonts w:ascii="Calibri" w:hAnsi="Calibri" w:eastAsia="Calibri" w:cs="Calibri"/>
          <w:sz w:val="26"/>
          <w:szCs w:val="26"/>
        </w:rPr>
      </w:pPr>
      <w:r>
        <w:rPr>
          <w:rFonts w:ascii="Calibri" w:hAnsi="Calibri" w:eastAsia="Calibri" w:cs="Calibri"/>
          <w:sz w:val="26"/>
          <w:szCs w:val="26"/>
        </w:rPr>
        <w:t>Customer will be initiating the purchase transaction in merchant portal.</w:t>
      </w:r>
    </w:p>
    <w:p xmlns:wp14="http://schemas.microsoft.com/office/word/2010/wordml" w:rsidR="0009179D" w:rsidRDefault="0009179D" w14:paraId="07BA9702" wp14:textId="77777777">
      <w:pPr>
        <w:pStyle w:val="BodyText2"/>
        <w:numPr>
          <w:ilvl w:val="0"/>
          <w:numId w:val="126"/>
        </w:numPr>
        <w:autoSpaceDE/>
        <w:spacing w:before="120" w:after="0"/>
        <w:rPr>
          <w:rFonts w:ascii="Calibri" w:hAnsi="Calibri" w:eastAsia="Calibri" w:cs="Calibri"/>
          <w:sz w:val="26"/>
          <w:szCs w:val="26"/>
        </w:rPr>
      </w:pPr>
      <w:r>
        <w:rPr>
          <w:rFonts w:ascii="Calibri" w:hAnsi="Calibri" w:eastAsia="Calibri" w:cs="Calibri"/>
          <w:sz w:val="26"/>
          <w:szCs w:val="26"/>
        </w:rPr>
        <w:t>Merchant will get card details from customer and send the transaction request to PG.</w:t>
      </w:r>
    </w:p>
    <w:p xmlns:wp14="http://schemas.microsoft.com/office/word/2010/wordml" w:rsidR="0009179D" w:rsidRDefault="0009179D" w14:paraId="3F9C452F" wp14:textId="77777777">
      <w:pPr>
        <w:pStyle w:val="BodyText2"/>
        <w:numPr>
          <w:ilvl w:val="0"/>
          <w:numId w:val="126"/>
        </w:numPr>
        <w:autoSpaceDE/>
        <w:spacing w:before="120" w:after="0"/>
        <w:rPr>
          <w:rFonts w:ascii="Calibri" w:hAnsi="Calibri" w:cs="Calibri"/>
          <w:sz w:val="26"/>
          <w:szCs w:val="26"/>
        </w:rPr>
      </w:pPr>
      <w:r>
        <w:rPr>
          <w:rFonts w:ascii="Calibri" w:hAnsi="Calibri" w:eastAsia="Calibri" w:cs="Calibri"/>
          <w:sz w:val="26"/>
          <w:szCs w:val="26"/>
        </w:rPr>
        <w:t>After validating request parameters, PG will generate VEReq and send to the Directory Server.</w:t>
      </w:r>
    </w:p>
    <w:p xmlns:wp14="http://schemas.microsoft.com/office/word/2010/wordml" w:rsidR="0009179D" w:rsidRDefault="0009179D" w14:paraId="7F079F11" wp14:textId="77777777">
      <w:pPr>
        <w:pStyle w:val="BodyText2"/>
        <w:numPr>
          <w:ilvl w:val="0"/>
          <w:numId w:val="126"/>
        </w:numPr>
        <w:rPr>
          <w:rFonts w:ascii="Calibri" w:hAnsi="Calibri" w:eastAsia="Calibri" w:cs="Calibri"/>
          <w:sz w:val="26"/>
          <w:szCs w:val="26"/>
        </w:rPr>
      </w:pPr>
      <w:r>
        <w:rPr>
          <w:rFonts w:ascii="Calibri" w:hAnsi="Calibri" w:cs="Calibri"/>
          <w:sz w:val="26"/>
          <w:szCs w:val="26"/>
        </w:rPr>
        <w:t>The Directory Server transfers the VEReq to appropriate ACS, which verifies enrollment of the card.</w:t>
      </w:r>
    </w:p>
    <w:p xmlns:wp14="http://schemas.microsoft.com/office/word/2010/wordml" w:rsidR="0009179D" w:rsidRDefault="0009179D" w14:paraId="6DA1C10D" wp14:textId="77777777">
      <w:pPr>
        <w:pStyle w:val="BodyText2"/>
        <w:numPr>
          <w:ilvl w:val="0"/>
          <w:numId w:val="126"/>
        </w:numPr>
        <w:rPr>
          <w:rFonts w:ascii="Calibri" w:hAnsi="Calibri" w:cs="Calibri"/>
          <w:sz w:val="26"/>
          <w:szCs w:val="26"/>
        </w:rPr>
      </w:pPr>
      <w:r>
        <w:rPr>
          <w:rFonts w:ascii="Calibri" w:hAnsi="Calibri" w:eastAsia="Calibri" w:cs="Calibri"/>
          <w:sz w:val="26"/>
          <w:szCs w:val="26"/>
        </w:rPr>
        <w:t xml:space="preserve">The ACS will generate VERes and returns the enrollment verification response to the </w:t>
      </w:r>
      <w:r>
        <w:rPr>
          <w:rFonts w:ascii="Calibri" w:hAnsi="Calibri" w:cs="Calibri"/>
          <w:sz w:val="26"/>
          <w:szCs w:val="26"/>
        </w:rPr>
        <w:t>DS.</w:t>
      </w:r>
    </w:p>
    <w:p xmlns:wp14="http://schemas.microsoft.com/office/word/2010/wordml" w:rsidR="0009179D" w:rsidRDefault="0009179D" w14:paraId="709EF76A" wp14:textId="77777777">
      <w:pPr>
        <w:pStyle w:val="BodyText2"/>
        <w:numPr>
          <w:ilvl w:val="0"/>
          <w:numId w:val="126"/>
        </w:numPr>
        <w:rPr>
          <w:rFonts w:ascii="Calibri" w:hAnsi="Calibri" w:cs="Calibri"/>
          <w:sz w:val="26"/>
          <w:szCs w:val="26"/>
        </w:rPr>
      </w:pPr>
      <w:r>
        <w:rPr>
          <w:rFonts w:ascii="Calibri" w:hAnsi="Calibri" w:cs="Calibri"/>
          <w:sz w:val="26"/>
          <w:szCs w:val="26"/>
        </w:rPr>
        <w:t>The DS will transfer the VERes to the PG.</w:t>
      </w:r>
    </w:p>
    <w:p xmlns:wp14="http://schemas.microsoft.com/office/word/2010/wordml" w:rsidR="0009179D" w:rsidRDefault="0009179D" w14:paraId="3CDF7BB8" wp14:textId="77777777">
      <w:pPr>
        <w:pStyle w:val="BodyText2"/>
        <w:numPr>
          <w:ilvl w:val="0"/>
          <w:numId w:val="126"/>
        </w:numPr>
        <w:rPr>
          <w:rFonts w:ascii="Calibri" w:hAnsi="Calibri" w:cs="Calibri"/>
          <w:b/>
          <w:bCs/>
          <w:sz w:val="26"/>
          <w:szCs w:val="26"/>
        </w:rPr>
      </w:pPr>
      <w:r>
        <w:rPr>
          <w:rFonts w:ascii="Calibri" w:hAnsi="Calibri" w:cs="Calibri"/>
          <w:sz w:val="26"/>
          <w:szCs w:val="26"/>
        </w:rPr>
        <w:t>Card Enrollment status will be</w:t>
      </w:r>
    </w:p>
    <w:p xmlns:wp14="http://schemas.microsoft.com/office/word/2010/wordml" w:rsidR="0009179D" w:rsidRDefault="0009179D" w14:paraId="67DC3D2D" wp14:textId="77777777">
      <w:pPr>
        <w:pStyle w:val="BodyText2"/>
        <w:numPr>
          <w:ilvl w:val="1"/>
          <w:numId w:val="126"/>
        </w:numPr>
        <w:rPr>
          <w:rFonts w:ascii="Calibri" w:hAnsi="Calibri" w:cs="Calibri"/>
          <w:b/>
          <w:bCs/>
          <w:sz w:val="26"/>
          <w:szCs w:val="26"/>
        </w:rPr>
      </w:pPr>
      <w:r>
        <w:rPr>
          <w:rFonts w:ascii="Calibri" w:hAnsi="Calibri" w:cs="Calibri"/>
          <w:b/>
          <w:bCs/>
          <w:sz w:val="26"/>
          <w:szCs w:val="26"/>
        </w:rPr>
        <w:t xml:space="preserve">Y (Card Eligible for Authentication process) </w:t>
      </w:r>
      <w:r>
        <w:rPr>
          <w:rFonts w:ascii="Calibri" w:hAnsi="Calibri" w:cs="Calibri"/>
          <w:sz w:val="26"/>
          <w:szCs w:val="26"/>
        </w:rPr>
        <w:t>or</w:t>
      </w:r>
    </w:p>
    <w:p xmlns:wp14="http://schemas.microsoft.com/office/word/2010/wordml" w:rsidR="0009179D" w:rsidRDefault="0009179D" w14:paraId="19DAD84A" wp14:textId="77777777">
      <w:pPr>
        <w:pStyle w:val="BodyText2"/>
        <w:numPr>
          <w:ilvl w:val="1"/>
          <w:numId w:val="126"/>
        </w:numPr>
        <w:rPr>
          <w:rFonts w:ascii="Calibri" w:hAnsi="Calibri" w:cs="Calibri"/>
          <w:b/>
          <w:bCs/>
          <w:sz w:val="26"/>
          <w:szCs w:val="26"/>
        </w:rPr>
      </w:pPr>
      <w:r>
        <w:rPr>
          <w:rFonts w:ascii="Calibri" w:hAnsi="Calibri" w:cs="Calibri"/>
          <w:b/>
          <w:bCs/>
          <w:sz w:val="26"/>
          <w:szCs w:val="26"/>
        </w:rPr>
        <w:t xml:space="preserve">N (Card not eligible for SafeKey Authentication) </w:t>
      </w:r>
      <w:r>
        <w:rPr>
          <w:rFonts w:ascii="Calibri" w:hAnsi="Calibri" w:cs="Calibri"/>
          <w:sz w:val="26"/>
          <w:szCs w:val="26"/>
        </w:rPr>
        <w:t>or</w:t>
      </w:r>
    </w:p>
    <w:p xmlns:wp14="http://schemas.microsoft.com/office/word/2010/wordml" w:rsidR="0009179D" w:rsidRDefault="0009179D" w14:paraId="34521E45" wp14:textId="77777777">
      <w:pPr>
        <w:pStyle w:val="BodyText2"/>
        <w:numPr>
          <w:ilvl w:val="1"/>
          <w:numId w:val="126"/>
        </w:numPr>
        <w:rPr>
          <w:rFonts w:ascii="Calibri" w:hAnsi="Calibri" w:cs="Calibri"/>
          <w:sz w:val="26"/>
          <w:szCs w:val="26"/>
        </w:rPr>
      </w:pPr>
      <w:r>
        <w:rPr>
          <w:rFonts w:ascii="Calibri" w:hAnsi="Calibri" w:cs="Calibri"/>
          <w:b/>
          <w:bCs/>
          <w:sz w:val="26"/>
          <w:szCs w:val="26"/>
        </w:rPr>
        <w:t>U (Unable to process or card not eligible for attempts)</w:t>
      </w:r>
    </w:p>
    <w:p xmlns:wp14="http://schemas.microsoft.com/office/word/2010/wordml" w:rsidR="0009179D" w:rsidRDefault="0009179D" w14:paraId="6248DA54" wp14:textId="77777777">
      <w:pPr>
        <w:pStyle w:val="BodyText2"/>
        <w:numPr>
          <w:ilvl w:val="0"/>
          <w:numId w:val="126"/>
        </w:numPr>
        <w:rPr>
          <w:rFonts w:ascii="Calibri" w:hAnsi="Calibri" w:cs="Calibri"/>
          <w:sz w:val="26"/>
          <w:szCs w:val="26"/>
        </w:rPr>
      </w:pPr>
      <w:r>
        <w:rPr>
          <w:rFonts w:ascii="Calibri" w:hAnsi="Calibri" w:cs="Calibri"/>
          <w:sz w:val="26"/>
          <w:szCs w:val="26"/>
        </w:rPr>
        <w:t xml:space="preserve">If PG received </w:t>
      </w:r>
      <w:r>
        <w:rPr>
          <w:rFonts w:ascii="Calibri" w:hAnsi="Calibri" w:cs="Calibri"/>
          <w:b/>
          <w:bCs/>
          <w:sz w:val="26"/>
          <w:szCs w:val="26"/>
        </w:rPr>
        <w:t>Y</w:t>
      </w:r>
      <w:r>
        <w:rPr>
          <w:rFonts w:ascii="Calibri" w:hAnsi="Calibri" w:cs="Calibri"/>
          <w:sz w:val="26"/>
          <w:szCs w:val="26"/>
        </w:rPr>
        <w:t xml:space="preserve"> in VERes</w:t>
      </w:r>
      <w:r>
        <w:rPr>
          <w:rFonts w:ascii="Calibri" w:hAnsi="Calibri" w:cs="Calibri"/>
          <w:bCs/>
          <w:sz w:val="26"/>
          <w:szCs w:val="26"/>
        </w:rPr>
        <w:t>,</w:t>
      </w:r>
      <w:r>
        <w:rPr>
          <w:rFonts w:ascii="Calibri" w:hAnsi="Calibri" w:cs="Calibri"/>
          <w:b/>
          <w:bCs/>
          <w:sz w:val="26"/>
          <w:szCs w:val="26"/>
        </w:rPr>
        <w:t xml:space="preserve"> </w:t>
      </w:r>
      <w:r>
        <w:rPr>
          <w:rFonts w:ascii="Calibri" w:hAnsi="Calibri" w:cs="Calibri"/>
          <w:bCs/>
          <w:sz w:val="26"/>
          <w:szCs w:val="26"/>
        </w:rPr>
        <w:t>then</w:t>
      </w:r>
      <w:r>
        <w:rPr>
          <w:rFonts w:ascii="Calibri" w:hAnsi="Calibri" w:cs="Calibri"/>
          <w:sz w:val="26"/>
          <w:szCs w:val="26"/>
        </w:rPr>
        <w:t xml:space="preserve"> PG will generate the PAReq and send to the merchant with ACS url (which is sent in VERes) otherwise PG will send appropriate error response to the Merchant.</w:t>
      </w:r>
    </w:p>
    <w:p xmlns:wp14="http://schemas.microsoft.com/office/word/2010/wordml" w:rsidR="0009179D" w:rsidRDefault="0009179D" w14:paraId="658A3254" wp14:textId="77777777">
      <w:pPr>
        <w:pStyle w:val="BodyText2"/>
        <w:numPr>
          <w:ilvl w:val="0"/>
          <w:numId w:val="126"/>
        </w:numPr>
        <w:rPr>
          <w:rFonts w:ascii="Calibri" w:hAnsi="Calibri" w:cs="Calibri"/>
          <w:sz w:val="26"/>
          <w:szCs w:val="26"/>
        </w:rPr>
      </w:pPr>
      <w:r>
        <w:rPr>
          <w:rFonts w:ascii="Calibri" w:hAnsi="Calibri" w:cs="Calibri"/>
          <w:sz w:val="26"/>
          <w:szCs w:val="26"/>
        </w:rPr>
        <w:t>Merchant will send the PAReq to ACS url which was sent by PG.</w:t>
      </w:r>
    </w:p>
    <w:p xmlns:wp14="http://schemas.microsoft.com/office/word/2010/wordml" w:rsidR="0009179D" w:rsidRDefault="0009179D" w14:paraId="5B9689DD" wp14:textId="77777777">
      <w:pPr>
        <w:pStyle w:val="BodyText2"/>
        <w:numPr>
          <w:ilvl w:val="0"/>
          <w:numId w:val="126"/>
        </w:numPr>
        <w:rPr>
          <w:rFonts w:ascii="Calibri" w:hAnsi="Calibri" w:cs="Calibri"/>
          <w:sz w:val="26"/>
          <w:szCs w:val="26"/>
        </w:rPr>
      </w:pPr>
      <w:r>
        <w:rPr>
          <w:rFonts w:ascii="Calibri" w:hAnsi="Calibri" w:cs="Calibri"/>
          <w:sz w:val="26"/>
          <w:szCs w:val="26"/>
        </w:rPr>
        <w:t>The ACS will perform Payer Authentication and will send</w:t>
      </w:r>
      <w:r>
        <w:rPr>
          <w:rFonts w:ascii="Calibri" w:hAnsi="Calibri"/>
          <w:sz w:val="26"/>
          <w:szCs w:val="26"/>
        </w:rPr>
        <w:t xml:space="preserve"> the PARes to </w:t>
      </w:r>
      <w:r>
        <w:rPr>
          <w:rFonts w:ascii="Calibri" w:hAnsi="Calibri" w:cs="Calibri"/>
          <w:sz w:val="26"/>
          <w:szCs w:val="26"/>
        </w:rPr>
        <w:t>Merchant.</w:t>
      </w:r>
    </w:p>
    <w:p xmlns:wp14="http://schemas.microsoft.com/office/word/2010/wordml" w:rsidR="0009179D" w:rsidRDefault="0009179D" w14:paraId="2D419F76" wp14:textId="77777777">
      <w:pPr>
        <w:pStyle w:val="BodyText2"/>
        <w:numPr>
          <w:ilvl w:val="0"/>
          <w:numId w:val="126"/>
        </w:numPr>
        <w:rPr>
          <w:rFonts w:ascii="Calibri" w:hAnsi="Calibri" w:cs="Calibri"/>
          <w:sz w:val="26"/>
          <w:szCs w:val="26"/>
        </w:rPr>
      </w:pPr>
      <w:r>
        <w:rPr>
          <w:rFonts w:ascii="Calibri" w:hAnsi="Calibri" w:cs="Calibri"/>
          <w:sz w:val="26"/>
          <w:szCs w:val="26"/>
        </w:rPr>
        <w:t>Merchant will send the PARes to the PG.</w:t>
      </w:r>
    </w:p>
    <w:p xmlns:wp14="http://schemas.microsoft.com/office/word/2010/wordml" w:rsidR="0009179D" w:rsidRDefault="0009179D" w14:paraId="60EC1302" wp14:textId="77777777">
      <w:pPr>
        <w:pStyle w:val="BodyText2"/>
        <w:numPr>
          <w:ilvl w:val="0"/>
          <w:numId w:val="126"/>
        </w:numPr>
        <w:rPr>
          <w:rFonts w:ascii="Calibri" w:hAnsi="Calibri" w:cs="Calibri"/>
          <w:sz w:val="26"/>
          <w:szCs w:val="26"/>
        </w:rPr>
      </w:pPr>
      <w:r>
        <w:rPr>
          <w:rFonts w:ascii="Calibri" w:hAnsi="Calibri" w:cs="Calibri"/>
          <w:sz w:val="26"/>
          <w:szCs w:val="26"/>
        </w:rPr>
        <w:t>PARes contains Transaction status, ECI, CAVV, etc.</w:t>
      </w:r>
    </w:p>
    <w:p xmlns:wp14="http://schemas.microsoft.com/office/word/2010/wordml" w:rsidR="0009179D" w:rsidRDefault="0009179D" w14:paraId="36DAF6E8" wp14:textId="77777777">
      <w:pPr>
        <w:pStyle w:val="BodyText2"/>
        <w:numPr>
          <w:ilvl w:val="2"/>
          <w:numId w:val="126"/>
        </w:numPr>
        <w:rPr>
          <w:rFonts w:ascii="Calibri" w:hAnsi="Calibri" w:cs="Calibri"/>
          <w:sz w:val="26"/>
          <w:szCs w:val="26"/>
        </w:rPr>
      </w:pPr>
      <w:r>
        <w:rPr>
          <w:rFonts w:ascii="Calibri" w:hAnsi="Calibri" w:cs="Calibri"/>
          <w:sz w:val="26"/>
          <w:szCs w:val="26"/>
        </w:rPr>
        <w:t xml:space="preserve">For </w:t>
      </w:r>
      <w:r>
        <w:rPr>
          <w:rFonts w:ascii="Calibri" w:hAnsi="Calibri" w:cs="Calibri"/>
          <w:b/>
          <w:sz w:val="26"/>
          <w:szCs w:val="26"/>
        </w:rPr>
        <w:t>Successful</w:t>
      </w:r>
      <w:r>
        <w:rPr>
          <w:rFonts w:ascii="Calibri" w:hAnsi="Calibri" w:cs="Calibri"/>
          <w:sz w:val="26"/>
          <w:szCs w:val="26"/>
        </w:rPr>
        <w:t xml:space="preserve"> Authentication, status is </w:t>
      </w:r>
      <w:r>
        <w:rPr>
          <w:rFonts w:ascii="Calibri" w:hAnsi="Calibri" w:cs="Calibri"/>
          <w:b/>
          <w:sz w:val="26"/>
          <w:szCs w:val="26"/>
        </w:rPr>
        <w:t>Y</w:t>
      </w:r>
      <w:r>
        <w:rPr>
          <w:rFonts w:ascii="Calibri" w:hAnsi="Calibri" w:cs="Calibri"/>
          <w:sz w:val="26"/>
          <w:szCs w:val="26"/>
        </w:rPr>
        <w:t xml:space="preserve"> and ECI is </w:t>
      </w:r>
      <w:r>
        <w:rPr>
          <w:rFonts w:ascii="Calibri" w:hAnsi="Calibri" w:cs="Calibri"/>
          <w:b/>
          <w:sz w:val="26"/>
          <w:szCs w:val="26"/>
        </w:rPr>
        <w:t>05</w:t>
      </w:r>
      <w:r>
        <w:rPr>
          <w:rFonts w:ascii="Calibri" w:hAnsi="Calibri" w:cs="Calibri"/>
          <w:sz w:val="26"/>
          <w:szCs w:val="26"/>
        </w:rPr>
        <w:t xml:space="preserve"> </w:t>
      </w:r>
    </w:p>
    <w:p xmlns:wp14="http://schemas.microsoft.com/office/word/2010/wordml" w:rsidR="0009179D" w:rsidRDefault="0009179D" w14:paraId="692371F3" wp14:textId="77777777">
      <w:pPr>
        <w:pStyle w:val="BodyText2"/>
        <w:numPr>
          <w:ilvl w:val="2"/>
          <w:numId w:val="126"/>
        </w:numPr>
        <w:rPr>
          <w:rFonts w:ascii="Calibri" w:hAnsi="Calibri"/>
          <w:sz w:val="26"/>
          <w:szCs w:val="26"/>
        </w:rPr>
      </w:pPr>
      <w:r>
        <w:rPr>
          <w:rFonts w:ascii="Calibri" w:hAnsi="Calibri" w:cs="Calibri"/>
          <w:sz w:val="26"/>
          <w:szCs w:val="26"/>
        </w:rPr>
        <w:t xml:space="preserve">For </w:t>
      </w:r>
      <w:r>
        <w:rPr>
          <w:rFonts w:ascii="Calibri" w:hAnsi="Calibri" w:cs="Calibri"/>
          <w:b/>
          <w:sz w:val="26"/>
          <w:szCs w:val="26"/>
        </w:rPr>
        <w:t>Authentication Failed</w:t>
      </w:r>
      <w:r>
        <w:rPr>
          <w:rFonts w:ascii="Calibri" w:hAnsi="Calibri" w:cs="Calibri"/>
          <w:sz w:val="26"/>
          <w:szCs w:val="26"/>
        </w:rPr>
        <w:t xml:space="preserve"> case, status is </w:t>
      </w:r>
      <w:r>
        <w:rPr>
          <w:rFonts w:ascii="Calibri" w:hAnsi="Calibri" w:cs="Calibri"/>
          <w:b/>
          <w:sz w:val="26"/>
          <w:szCs w:val="26"/>
        </w:rPr>
        <w:t>N</w:t>
      </w:r>
      <w:r>
        <w:rPr>
          <w:rFonts w:ascii="Calibri" w:hAnsi="Calibri" w:cs="Calibri"/>
          <w:sz w:val="26"/>
          <w:szCs w:val="26"/>
        </w:rPr>
        <w:t xml:space="preserve"> and ECI is not applicable.</w:t>
      </w:r>
    </w:p>
    <w:p xmlns:wp14="http://schemas.microsoft.com/office/word/2010/wordml" w:rsidR="0009179D" w:rsidRDefault="0009179D" w14:paraId="435FFF59" wp14:textId="77777777">
      <w:pPr>
        <w:pStyle w:val="BodyText2"/>
        <w:numPr>
          <w:ilvl w:val="2"/>
          <w:numId w:val="126"/>
        </w:numPr>
        <w:rPr>
          <w:rFonts w:ascii="Calibri" w:hAnsi="Calibri"/>
          <w:sz w:val="26"/>
          <w:szCs w:val="26"/>
        </w:rPr>
      </w:pPr>
      <w:r>
        <w:rPr>
          <w:rFonts w:ascii="Calibri" w:hAnsi="Calibri"/>
          <w:sz w:val="26"/>
          <w:szCs w:val="26"/>
        </w:rPr>
        <w:t xml:space="preserve">For Authentication </w:t>
      </w:r>
      <w:r>
        <w:rPr>
          <w:rFonts w:ascii="Calibri" w:hAnsi="Calibri"/>
          <w:b/>
          <w:bCs/>
          <w:sz w:val="26"/>
          <w:szCs w:val="26"/>
        </w:rPr>
        <w:t xml:space="preserve">Unavailable </w:t>
      </w:r>
      <w:r>
        <w:rPr>
          <w:rFonts w:ascii="Calibri" w:hAnsi="Calibri"/>
          <w:sz w:val="26"/>
          <w:szCs w:val="26"/>
        </w:rPr>
        <w:t xml:space="preserve">case, status is </w:t>
      </w:r>
      <w:r>
        <w:rPr>
          <w:rFonts w:ascii="Calibri" w:hAnsi="Calibri"/>
          <w:b/>
          <w:bCs/>
          <w:sz w:val="26"/>
          <w:szCs w:val="26"/>
        </w:rPr>
        <w:t xml:space="preserve">U </w:t>
      </w:r>
      <w:r>
        <w:rPr>
          <w:rFonts w:ascii="Calibri" w:hAnsi="Calibri"/>
          <w:sz w:val="26"/>
          <w:szCs w:val="26"/>
        </w:rPr>
        <w:t xml:space="preserve">and ECI is not applicable.(While Authorization ,PG will send  </w:t>
      </w:r>
      <w:r>
        <w:rPr>
          <w:rFonts w:ascii="Calibri" w:hAnsi="Calibri"/>
          <w:b/>
          <w:bCs/>
          <w:sz w:val="26"/>
          <w:szCs w:val="26"/>
        </w:rPr>
        <w:t xml:space="preserve">ECI 07 </w:t>
      </w:r>
      <w:r>
        <w:rPr>
          <w:rFonts w:ascii="Calibri" w:hAnsi="Calibri"/>
          <w:sz w:val="26"/>
          <w:szCs w:val="26"/>
        </w:rPr>
        <w:t>to AMEX host)</w:t>
      </w:r>
    </w:p>
    <w:p xmlns:wp14="http://schemas.microsoft.com/office/word/2010/wordml" w:rsidR="0009179D" w:rsidRDefault="0009179D" w14:paraId="0E75F895" wp14:textId="77777777">
      <w:pPr>
        <w:pStyle w:val="BodyText2"/>
        <w:numPr>
          <w:ilvl w:val="2"/>
          <w:numId w:val="126"/>
        </w:numPr>
        <w:rPr>
          <w:rFonts w:ascii="Calibri" w:hAnsi="Calibri" w:eastAsia="Calibri" w:cs="Calibri"/>
          <w:sz w:val="26"/>
          <w:szCs w:val="26"/>
        </w:rPr>
      </w:pPr>
      <w:r>
        <w:rPr>
          <w:rFonts w:ascii="Calibri" w:hAnsi="Calibri"/>
          <w:sz w:val="26"/>
          <w:szCs w:val="26"/>
        </w:rPr>
        <w:t xml:space="preserve">For </w:t>
      </w:r>
      <w:r>
        <w:rPr>
          <w:rFonts w:ascii="Calibri" w:hAnsi="Calibri"/>
          <w:b/>
          <w:bCs/>
          <w:sz w:val="26"/>
          <w:szCs w:val="26"/>
        </w:rPr>
        <w:t>Attempt Processing</w:t>
      </w:r>
      <w:r>
        <w:rPr>
          <w:rFonts w:ascii="Calibri" w:hAnsi="Calibri"/>
          <w:sz w:val="26"/>
          <w:szCs w:val="26"/>
        </w:rPr>
        <w:t xml:space="preserve"> performed case, status is </w:t>
      </w:r>
      <w:r>
        <w:rPr>
          <w:rFonts w:ascii="Calibri" w:hAnsi="Calibri"/>
          <w:b/>
          <w:bCs/>
          <w:sz w:val="26"/>
          <w:szCs w:val="26"/>
        </w:rPr>
        <w:t xml:space="preserve">A </w:t>
      </w:r>
      <w:r>
        <w:rPr>
          <w:rFonts w:ascii="Calibri" w:hAnsi="Calibri"/>
          <w:sz w:val="26"/>
          <w:szCs w:val="26"/>
        </w:rPr>
        <w:t xml:space="preserve">and ECI is </w:t>
      </w:r>
      <w:r>
        <w:rPr>
          <w:rFonts w:ascii="Calibri" w:hAnsi="Calibri"/>
          <w:b/>
          <w:bCs/>
          <w:sz w:val="26"/>
          <w:szCs w:val="26"/>
        </w:rPr>
        <w:t>06</w:t>
      </w:r>
    </w:p>
    <w:p xmlns:wp14="http://schemas.microsoft.com/office/word/2010/wordml" w:rsidR="0009179D" w:rsidRDefault="0009179D" w14:paraId="0DBEE5B1" wp14:textId="554C96CB">
      <w:pPr>
        <w:pStyle w:val="BodyText2"/>
        <w:numPr>
          <w:ilvl w:val="0"/>
          <w:numId w:val="126"/>
        </w:numPr>
        <w:autoSpaceDE/>
        <w:spacing w:before="120" w:after="0"/>
        <w:rPr>
          <w:rFonts w:ascii="Calibri" w:hAnsi="Calibri" w:eastAsia="Calibri" w:cs="Calibri"/>
          <w:sz w:val="26"/>
          <w:szCs w:val="26"/>
        </w:rPr>
      </w:pPr>
      <w:r w:rsidRPr="5E48FBB3" w:rsidR="0009179D">
        <w:rPr>
          <w:rFonts w:ascii="Calibri" w:hAnsi="Calibri" w:eastAsia="Calibri" w:cs="Calibri"/>
          <w:sz w:val="26"/>
          <w:szCs w:val="26"/>
        </w:rPr>
        <w:t xml:space="preserve"> </w:t>
      </w:r>
      <w:r w:rsidRPr="5E48FBB3" w:rsidR="0009179D">
        <w:rPr>
          <w:rFonts w:ascii="Calibri" w:hAnsi="Calibri" w:eastAsia="Calibri" w:cs="Calibri"/>
          <w:sz w:val="26"/>
          <w:szCs w:val="26"/>
        </w:rPr>
        <w:t xml:space="preserve">PG will </w:t>
      </w:r>
      <w:r w:rsidRPr="5E48FBB3" w:rsidR="0009179D">
        <w:rPr>
          <w:rFonts w:ascii="Calibri" w:hAnsi="Calibri" w:eastAsia="Calibri" w:cs="Calibri"/>
          <w:sz w:val="26"/>
          <w:szCs w:val="26"/>
        </w:rPr>
        <w:t>validate</w:t>
      </w:r>
      <w:r w:rsidRPr="5E48FBB3" w:rsidR="0009179D">
        <w:rPr>
          <w:rFonts w:ascii="Calibri" w:hAnsi="Calibri" w:eastAsia="Calibri" w:cs="Calibri"/>
          <w:sz w:val="26"/>
          <w:szCs w:val="26"/>
        </w:rPr>
        <w:t xml:space="preserve"> </w:t>
      </w:r>
      <w:r w:rsidRPr="5E48FBB3" w:rsidR="0009179D">
        <w:rPr>
          <w:rFonts w:ascii="Calibri" w:hAnsi="Calibri" w:eastAsia="Calibri" w:cs="Calibri"/>
          <w:sz w:val="26"/>
          <w:szCs w:val="26"/>
        </w:rPr>
        <w:t>PARes</w:t>
      </w:r>
      <w:r w:rsidRPr="5E48FBB3" w:rsidR="0009179D">
        <w:rPr>
          <w:rFonts w:ascii="Calibri" w:hAnsi="Calibri" w:eastAsia="Calibri" w:cs="Calibri"/>
          <w:sz w:val="26"/>
          <w:szCs w:val="26"/>
        </w:rPr>
        <w:t xml:space="preserve"> and will </w:t>
      </w:r>
      <w:r w:rsidRPr="5E48FBB3" w:rsidR="0009179D">
        <w:rPr>
          <w:rFonts w:ascii="Calibri" w:hAnsi="Calibri" w:eastAsia="Calibri" w:cs="Calibri"/>
          <w:sz w:val="26"/>
          <w:szCs w:val="26"/>
        </w:rPr>
        <w:t>initiate</w:t>
      </w:r>
      <w:r w:rsidRPr="5E48FBB3" w:rsidR="0009179D">
        <w:rPr>
          <w:rFonts w:ascii="Calibri" w:hAnsi="Calibri" w:eastAsia="Calibri" w:cs="Calibri"/>
          <w:sz w:val="26"/>
          <w:szCs w:val="26"/>
        </w:rPr>
        <w:t xml:space="preserve"> authorization request to AMEX Host for the Transaction Status </w:t>
      </w:r>
      <w:r w:rsidRPr="5E48FBB3" w:rsidR="0009179D">
        <w:rPr>
          <w:rFonts w:ascii="Calibri" w:hAnsi="Calibri" w:eastAsia="Calibri" w:cs="Calibri"/>
          <w:b w:val="1"/>
          <w:bCs w:val="1"/>
          <w:sz w:val="26"/>
          <w:szCs w:val="26"/>
        </w:rPr>
        <w:t xml:space="preserve">Y </w:t>
      </w:r>
      <w:r w:rsidRPr="5E48FBB3" w:rsidR="0009179D">
        <w:rPr>
          <w:rFonts w:ascii="Calibri" w:hAnsi="Calibri" w:eastAsia="Calibri" w:cs="Calibri"/>
          <w:sz w:val="26"/>
          <w:szCs w:val="26"/>
        </w:rPr>
        <w:t xml:space="preserve">and </w:t>
      </w:r>
      <w:r w:rsidRPr="5E48FBB3" w:rsidR="0009179D">
        <w:rPr>
          <w:rFonts w:ascii="Calibri" w:hAnsi="Calibri" w:eastAsia="Calibri" w:cs="Calibri"/>
          <w:b w:val="1"/>
          <w:bCs w:val="1"/>
          <w:sz w:val="26"/>
          <w:szCs w:val="26"/>
        </w:rPr>
        <w:t xml:space="preserve">A </w:t>
      </w:r>
      <w:r w:rsidRPr="5E48FBB3" w:rsidR="0009179D">
        <w:rPr>
          <w:rFonts w:ascii="Calibri" w:hAnsi="Calibri" w:eastAsia="Calibri" w:cs="Calibri"/>
          <w:sz w:val="26"/>
          <w:szCs w:val="26"/>
        </w:rPr>
        <w:t xml:space="preserve">with the respective ECI values. </w:t>
      </w:r>
      <w:r>
        <w:tab/>
      </w:r>
    </w:p>
    <w:p xmlns:wp14="http://schemas.microsoft.com/office/word/2010/wordml" w:rsidR="0009179D" w:rsidRDefault="0009179D" w14:paraId="7D813940" wp14:textId="77777777">
      <w:pPr>
        <w:pStyle w:val="BodyText2"/>
        <w:numPr>
          <w:ilvl w:val="0"/>
          <w:numId w:val="126"/>
        </w:numPr>
        <w:autoSpaceDE/>
        <w:spacing w:before="120" w:after="0"/>
        <w:rPr>
          <w:rFonts w:ascii="Calibri" w:hAnsi="Calibri" w:cs="Calibri"/>
          <w:sz w:val="26"/>
          <w:szCs w:val="26"/>
        </w:rPr>
      </w:pPr>
      <w:r>
        <w:rPr>
          <w:rFonts w:ascii="Calibri" w:hAnsi="Calibri" w:eastAsia="Calibri" w:cs="Calibri"/>
          <w:sz w:val="26"/>
          <w:szCs w:val="26"/>
        </w:rPr>
        <w:t>After getting Authorization response from AMEX, PG will send the response back to Merchant.</w:t>
      </w:r>
    </w:p>
    <w:p xmlns:wp14="http://schemas.microsoft.com/office/word/2010/wordml" w:rsidR="0009179D" w:rsidRDefault="0009179D" w14:paraId="2107F9F2" wp14:textId="77777777">
      <w:pPr>
        <w:pStyle w:val="BodyText2"/>
        <w:numPr>
          <w:ilvl w:val="0"/>
          <w:numId w:val="126"/>
        </w:numPr>
        <w:autoSpaceDE/>
        <w:spacing w:before="120" w:after="0"/>
        <w:rPr>
          <w:rFonts w:ascii="Calibri" w:hAnsi="Calibri" w:eastAsia="Calibri" w:cs="Calibri"/>
          <w:sz w:val="26"/>
          <w:szCs w:val="26"/>
        </w:rPr>
      </w:pPr>
      <w:r>
        <w:rPr>
          <w:rFonts w:ascii="Calibri" w:hAnsi="Calibri" w:cs="Calibri"/>
          <w:sz w:val="26"/>
          <w:szCs w:val="26"/>
        </w:rPr>
        <w:t xml:space="preserve">If Transaction status is </w:t>
      </w:r>
      <w:r>
        <w:rPr>
          <w:rFonts w:ascii="Calibri" w:hAnsi="Calibri" w:cs="Calibri"/>
          <w:b/>
          <w:bCs/>
          <w:sz w:val="26"/>
          <w:szCs w:val="26"/>
        </w:rPr>
        <w:t xml:space="preserve">U, </w:t>
      </w:r>
      <w:r>
        <w:rPr>
          <w:rFonts w:ascii="Calibri" w:hAnsi="Calibri" w:cs="Calibri"/>
          <w:sz w:val="26"/>
          <w:szCs w:val="26"/>
        </w:rPr>
        <w:t xml:space="preserve">PG will initiate authorization request for </w:t>
      </w:r>
      <w:r>
        <w:rPr>
          <w:rFonts w:ascii="Calibri" w:hAnsi="Calibri" w:cs="Calibri"/>
          <w:b/>
          <w:bCs/>
          <w:sz w:val="26"/>
          <w:szCs w:val="26"/>
        </w:rPr>
        <w:t>credit card</w:t>
      </w:r>
      <w:r>
        <w:rPr>
          <w:rFonts w:ascii="Calibri" w:hAnsi="Calibri" w:cs="Calibri"/>
          <w:sz w:val="26"/>
          <w:szCs w:val="26"/>
        </w:rPr>
        <w:t xml:space="preserve"> instrument in case of </w:t>
      </w:r>
      <w:r>
        <w:rPr>
          <w:rFonts w:ascii="Calibri" w:hAnsi="Calibri" w:cs="Calibri"/>
          <w:b/>
          <w:bCs/>
          <w:sz w:val="26"/>
          <w:szCs w:val="26"/>
        </w:rPr>
        <w:t>3D secure Authentication flag</w:t>
      </w:r>
      <w:r>
        <w:rPr>
          <w:rFonts w:ascii="Calibri" w:hAnsi="Calibri" w:cs="Calibri"/>
          <w:sz w:val="26"/>
          <w:szCs w:val="26"/>
        </w:rPr>
        <w:t xml:space="preserve"> is </w:t>
      </w:r>
      <w:r>
        <w:rPr>
          <w:rFonts w:ascii="Calibri" w:hAnsi="Calibri" w:cs="Calibri"/>
          <w:b/>
          <w:bCs/>
          <w:sz w:val="26"/>
          <w:szCs w:val="26"/>
        </w:rPr>
        <w:t>No</w:t>
      </w:r>
    </w:p>
    <w:p xmlns:wp14="http://schemas.microsoft.com/office/word/2010/wordml" w:rsidR="0009179D" w:rsidRDefault="0009179D" w14:paraId="46A9D22B" wp14:textId="77777777">
      <w:pPr>
        <w:pStyle w:val="BodyText2"/>
        <w:numPr>
          <w:ilvl w:val="0"/>
          <w:numId w:val="126"/>
        </w:numPr>
        <w:autoSpaceDE/>
        <w:spacing w:before="120" w:after="0"/>
        <w:rPr>
          <w:rFonts w:ascii="Calibri" w:hAnsi="Calibri" w:eastAsia="TimesNewRomanPS-BoldItalicMT" w:cs="Calibri"/>
          <w:b/>
          <w:bCs/>
          <w:sz w:val="26"/>
          <w:szCs w:val="26"/>
        </w:rPr>
      </w:pPr>
      <w:r>
        <w:rPr>
          <w:rFonts w:ascii="Calibri" w:hAnsi="Calibri" w:eastAsia="Calibri" w:cs="Calibri"/>
          <w:sz w:val="26"/>
          <w:szCs w:val="26"/>
        </w:rPr>
        <w:t>If Transaction status is</w:t>
      </w:r>
      <w:r>
        <w:rPr>
          <w:rFonts w:ascii="Calibri" w:hAnsi="Calibri" w:eastAsia="Calibri" w:cs="Calibri"/>
          <w:b/>
          <w:bCs/>
          <w:sz w:val="26"/>
          <w:szCs w:val="26"/>
        </w:rPr>
        <w:t xml:space="preserve"> N, </w:t>
      </w:r>
      <w:r>
        <w:rPr>
          <w:rFonts w:ascii="Calibri" w:hAnsi="Calibri" w:eastAsia="Calibri" w:cs="Calibri"/>
          <w:sz w:val="26"/>
          <w:szCs w:val="26"/>
        </w:rPr>
        <w:t>PG will send appropriate error response to the Merchant.</w:t>
      </w:r>
    </w:p>
    <w:p xmlns:wp14="http://schemas.microsoft.com/office/word/2010/wordml" w:rsidR="0009179D" w:rsidRDefault="0009179D" w14:paraId="5BE93A62"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RDefault="0009179D" w14:paraId="384BA73E"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RDefault="0009179D" w14:paraId="34B3F2EB"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RDefault="0009179D" w14:paraId="7D34F5C7"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RDefault="0009179D" w14:paraId="0B4020A7"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RDefault="0009179D" w14:paraId="1D7B270A" wp14:textId="77777777">
      <w:pPr>
        <w:spacing w:line="360" w:lineRule="auto"/>
        <w:jc w:val="both"/>
        <w:rPr>
          <w:rFonts w:ascii="Calibri" w:hAnsi="Calibri" w:eastAsia="TimesNewRomanPS-BoldItalicMT" w:cs="Calibri"/>
          <w:b/>
          <w:bCs/>
          <w:color w:val="000000"/>
          <w:sz w:val="26"/>
          <w:szCs w:val="26"/>
        </w:rPr>
      </w:pPr>
    </w:p>
    <w:p xmlns:wp14="http://schemas.microsoft.com/office/word/2010/wordml" w:rsidR="0009179D" w:rsidRDefault="0009179D" w14:paraId="08BCA5E2" wp14:textId="77777777">
      <w:pPr>
        <w:rPr>
          <w:rFonts w:ascii="Arial" w:hAnsi="Arial" w:eastAsia="TimesNewRomanPS-BoldItalicMT" w:cs="Arial"/>
          <w:b/>
          <w:bCs/>
          <w:color w:val="004586"/>
          <w:sz w:val="28"/>
          <w:szCs w:val="28"/>
        </w:rPr>
      </w:pPr>
      <w:r>
        <w:rPr>
          <w:rFonts w:ascii="Arial" w:hAnsi="Arial" w:eastAsia="TimesNewRomanPS-BoldItalicMT" w:cs="Arial"/>
          <w:b/>
          <w:bCs/>
          <w:color w:val="004586"/>
          <w:sz w:val="28"/>
          <w:szCs w:val="28"/>
        </w:rPr>
        <w:t>Login Types:</w:t>
      </w:r>
    </w:p>
    <w:p xmlns:wp14="http://schemas.microsoft.com/office/word/2010/wordml" w:rsidR="0009179D" w:rsidRDefault="0009179D" w14:paraId="4F904CB7" wp14:textId="77777777">
      <w:pPr>
        <w:rPr>
          <w:rFonts w:ascii="Arial" w:hAnsi="Arial" w:eastAsia="TimesNewRomanPS-BoldItalicMT" w:cs="Arial"/>
          <w:b/>
          <w:bCs/>
          <w:color w:val="004586"/>
          <w:sz w:val="28"/>
          <w:szCs w:val="28"/>
        </w:rPr>
      </w:pPr>
    </w:p>
    <w:p xmlns:wp14="http://schemas.microsoft.com/office/word/2010/wordml" w:rsidR="0009179D" w:rsidRDefault="0009179D" w14:paraId="4FF72C99" wp14:textId="77777777">
      <w:pPr>
        <w:spacing w:line="360" w:lineRule="auto"/>
        <w:jc w:val="both"/>
        <w:rPr>
          <w:rFonts w:ascii="Calibri" w:hAnsi="Calibri" w:cs="Calibri"/>
          <w:color w:val="000000"/>
          <w:sz w:val="26"/>
          <w:szCs w:val="26"/>
        </w:rPr>
      </w:pPr>
      <w:r>
        <w:rPr>
          <w:rFonts w:ascii="Calibri" w:hAnsi="Calibri" w:eastAsia="TimesNewRomanPS-BoldItalicMT" w:cs="Calibri"/>
          <w:color w:val="000000"/>
          <w:sz w:val="26"/>
          <w:szCs w:val="26"/>
        </w:rPr>
        <w:t>Login screen will allow the users to login and provide access to the Payment Gateway. There are four types of login in Payment Gateway.</w:t>
      </w:r>
    </w:p>
    <w:p xmlns:wp14="http://schemas.microsoft.com/office/word/2010/wordml" w:rsidR="0009179D" w:rsidRDefault="0009179D" w14:paraId="3E527366" wp14:textId="77777777">
      <w:pPr>
        <w:numPr>
          <w:ilvl w:val="0"/>
          <w:numId w:val="12"/>
        </w:numPr>
        <w:spacing w:line="360" w:lineRule="auto"/>
        <w:rPr>
          <w:rFonts w:ascii="Calibri" w:hAnsi="Calibri" w:cs="Calibri"/>
          <w:color w:val="000000"/>
          <w:sz w:val="26"/>
          <w:szCs w:val="26"/>
        </w:rPr>
      </w:pPr>
      <w:r>
        <w:rPr>
          <w:rFonts w:ascii="Calibri" w:hAnsi="Calibri" w:cs="Calibri"/>
          <w:color w:val="000000"/>
          <w:sz w:val="26"/>
          <w:szCs w:val="26"/>
        </w:rPr>
        <w:t>Super Admin Login</w:t>
      </w:r>
    </w:p>
    <w:p xmlns:wp14="http://schemas.microsoft.com/office/word/2010/wordml" w:rsidR="0009179D" w:rsidRDefault="0009179D" w14:paraId="7EBB387A" wp14:textId="77777777">
      <w:pPr>
        <w:numPr>
          <w:ilvl w:val="0"/>
          <w:numId w:val="12"/>
        </w:numPr>
        <w:spacing w:line="360" w:lineRule="auto"/>
        <w:rPr>
          <w:rFonts w:ascii="Calibri" w:hAnsi="Calibri" w:cs="Calibri"/>
          <w:color w:val="000000"/>
          <w:sz w:val="26"/>
          <w:szCs w:val="26"/>
        </w:rPr>
      </w:pPr>
      <w:r>
        <w:rPr>
          <w:rFonts w:ascii="Calibri" w:hAnsi="Calibri" w:cs="Calibri"/>
          <w:color w:val="000000"/>
          <w:sz w:val="26"/>
          <w:szCs w:val="26"/>
        </w:rPr>
        <w:t>Admin Login</w:t>
      </w:r>
    </w:p>
    <w:p xmlns:wp14="http://schemas.microsoft.com/office/word/2010/wordml" w:rsidR="0009179D" w:rsidRDefault="0009179D" w14:paraId="6538B17F" wp14:textId="77777777">
      <w:pPr>
        <w:numPr>
          <w:ilvl w:val="0"/>
          <w:numId w:val="12"/>
        </w:numPr>
        <w:spacing w:line="360" w:lineRule="auto"/>
        <w:rPr>
          <w:rFonts w:ascii="Calibri" w:hAnsi="Calibri" w:eastAsia="TimesNewRomanPS-BoldItalicMT" w:cs="Calibri"/>
          <w:color w:val="000000"/>
          <w:sz w:val="26"/>
          <w:szCs w:val="26"/>
        </w:rPr>
      </w:pPr>
      <w:r>
        <w:rPr>
          <w:rFonts w:ascii="Calibri" w:hAnsi="Calibri" w:cs="Calibri"/>
          <w:color w:val="000000"/>
          <w:sz w:val="26"/>
          <w:szCs w:val="26"/>
        </w:rPr>
        <w:t>Institution / Bank Login</w:t>
      </w:r>
    </w:p>
    <w:p xmlns:wp14="http://schemas.microsoft.com/office/word/2010/wordml" w:rsidR="0009179D" w:rsidRDefault="0009179D" w14:paraId="19E29A0B" wp14:textId="77777777">
      <w:pPr>
        <w:numPr>
          <w:ilvl w:val="0"/>
          <w:numId w:val="12"/>
        </w:numPr>
        <w:suppressAutoHyphens w:val="0"/>
        <w:spacing w:line="360" w:lineRule="auto"/>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Merchant Login</w:t>
      </w:r>
    </w:p>
    <w:p xmlns:wp14="http://schemas.microsoft.com/office/word/2010/wordml" w:rsidR="0009179D" w:rsidRDefault="0009179D" w14:paraId="06971CD3" wp14:textId="77777777">
      <w:pPr>
        <w:suppressAutoHyphens w:val="0"/>
        <w:spacing w:line="360" w:lineRule="auto"/>
        <w:rPr>
          <w:rFonts w:ascii="Calibri" w:hAnsi="Calibri" w:eastAsia="TimesNewRomanPS-BoldItalicMT" w:cs="Calibri"/>
          <w:color w:val="000000"/>
          <w:sz w:val="26"/>
          <w:szCs w:val="26"/>
        </w:rPr>
      </w:pPr>
    </w:p>
    <w:p xmlns:wp14="http://schemas.microsoft.com/office/word/2010/wordml" w:rsidR="0009179D" w:rsidRDefault="0009179D" w14:paraId="22D27ABD" wp14:textId="77777777">
      <w:pPr>
        <w:suppressAutoHyphens w:val="0"/>
        <w:spacing w:line="360" w:lineRule="auto"/>
        <w:rPr>
          <w:rFonts w:ascii="Calibri" w:hAnsi="Calibri" w:eastAsia="TimesNewRomanPS-BoldItalicMT" w:cs="Calibri"/>
          <w:b/>
          <w:bCs/>
          <w:color w:val="000000"/>
          <w:sz w:val="26"/>
          <w:szCs w:val="26"/>
        </w:rPr>
      </w:pPr>
      <w:r>
        <w:rPr>
          <w:rFonts w:ascii="Arial" w:hAnsi="Arial" w:eastAsia="TimesNewRomanPS-BoldItalicMT" w:cs="Arial"/>
          <w:b/>
          <w:bCs/>
          <w:color w:val="990000"/>
          <w:sz w:val="28"/>
          <w:szCs w:val="28"/>
        </w:rPr>
        <w:t>Super Admin Login:</w:t>
      </w:r>
    </w:p>
    <w:p xmlns:wp14="http://schemas.microsoft.com/office/word/2010/wordml" w:rsidR="0009179D" w:rsidRDefault="0009179D" w14:paraId="0FD90E0F" wp14:textId="77777777">
      <w:pPr>
        <w:suppressAutoHyphens w:val="0"/>
        <w:spacing w:line="360" w:lineRule="auto"/>
        <w:rPr>
          <w:rFonts w:ascii="Calibri" w:hAnsi="Calibri" w:eastAsia="TimesNewRomanPS-BoldItalicMT" w:cs="Calibri"/>
          <w:color w:val="000000"/>
          <w:sz w:val="26"/>
          <w:szCs w:val="26"/>
        </w:rPr>
      </w:pPr>
      <w:r>
        <w:rPr>
          <w:rFonts w:ascii="Calibri" w:hAnsi="Calibri" w:eastAsia="TimesNewRomanPS-BoldItalicMT" w:cs="Calibri"/>
          <w:b/>
          <w:bCs/>
          <w:color w:val="000000"/>
          <w:sz w:val="26"/>
          <w:szCs w:val="26"/>
        </w:rPr>
        <w:t>Steps to create a super admin:</w:t>
      </w:r>
    </w:p>
    <w:p xmlns:wp14="http://schemas.microsoft.com/office/word/2010/wordml" w:rsidR="0009179D" w:rsidRDefault="0009179D" w14:paraId="661EB166" wp14:textId="77777777">
      <w:pPr>
        <w:pStyle w:val="ListforBody"/>
        <w:numPr>
          <w:ilvl w:val="0"/>
          <w:numId w:val="7"/>
        </w:numPr>
        <w:suppressAutoHyphens w:val="0"/>
      </w:pPr>
      <w:r>
        <w:rPr>
          <w:rFonts w:ascii="Calibri" w:hAnsi="Calibri" w:eastAsia="TimesNewRomanPS-BoldItalicMT" w:cs="Calibri"/>
          <w:bCs w:val="0"/>
          <w:sz w:val="26"/>
          <w:szCs w:val="26"/>
        </w:rPr>
        <w:t>In super admin login page there will be a registration link to create super admin.</w:t>
      </w:r>
    </w:p>
    <w:p xmlns:wp14="http://schemas.microsoft.com/office/word/2010/wordml" w:rsidR="0009179D" w:rsidRDefault="0009179D" w14:paraId="5DDE3FD8" wp14:textId="77777777">
      <w:pPr>
        <w:pStyle w:val="ListforBody"/>
        <w:numPr>
          <w:ilvl w:val="0"/>
          <w:numId w:val="0"/>
        </w:numPr>
        <w:suppressAutoHyphens w:val="0"/>
        <w:rPr>
          <w:rFonts w:ascii="Calibri" w:hAnsi="Calibri" w:eastAsia="TimesNewRomanPS-BoldItalicMT" w:cs="Calibri"/>
          <w:bCs w:val="0"/>
          <w:sz w:val="26"/>
          <w:szCs w:val="26"/>
        </w:rPr>
      </w:pPr>
      <w:r>
        <w:rPr>
          <w:noProof/>
        </w:rPr>
        <w:drawing>
          <wp:anchor xmlns:wp14="http://schemas.microsoft.com/office/word/2010/wordprocessingDrawing" distT="0" distB="0" distL="0" distR="0" simplePos="0" relativeHeight="251502592" behindDoc="0" locked="0" layoutInCell="1" allowOverlap="1" wp14:anchorId="57C89655" wp14:editId="7777777">
            <wp:simplePos x="0" y="0"/>
            <wp:positionH relativeFrom="column">
              <wp:posOffset>600710</wp:posOffset>
            </wp:positionH>
            <wp:positionV relativeFrom="paragraph">
              <wp:posOffset>-46355</wp:posOffset>
            </wp:positionV>
            <wp:extent cx="4264025" cy="1043305"/>
            <wp:effectExtent l="0" t="0" r="0" b="0"/>
            <wp:wrapTopAndBottom/>
            <wp:docPr id="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l="2983" t="4433" r="4846" b="9233"/>
                    <a:stretch>
                      <a:fillRect/>
                    </a:stretch>
                  </pic:blipFill>
                  <pic:spPr bwMode="auto">
                    <a:xfrm>
                      <a:off x="0" y="0"/>
                      <a:ext cx="4264025" cy="10433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AA881F4" wp14:textId="77777777">
      <w:pPr>
        <w:pStyle w:val="ListforBody"/>
        <w:numPr>
          <w:ilvl w:val="0"/>
          <w:numId w:val="7"/>
        </w:numPr>
        <w:suppressAutoHyphens w:val="0"/>
      </w:pPr>
      <w:r>
        <w:rPr>
          <w:rFonts w:ascii="Calibri" w:hAnsi="Calibri" w:eastAsia="TimesNewRomanPS-BoldItalicMT" w:cs="Calibri"/>
          <w:bCs w:val="0"/>
          <w:sz w:val="26"/>
          <w:szCs w:val="26"/>
        </w:rPr>
        <w:t>After clicking the link, login page will redirect to user registration page.</w:t>
      </w:r>
    </w:p>
    <w:p xmlns:wp14="http://schemas.microsoft.com/office/word/2010/wordml" w:rsidR="0009179D" w:rsidRDefault="0009179D" w14:paraId="4B9F3F4F" wp14:textId="77777777">
      <w:pPr>
        <w:pStyle w:val="ListforBody"/>
        <w:numPr>
          <w:ilvl w:val="0"/>
          <w:numId w:val="0"/>
        </w:numPr>
        <w:suppressAutoHyphens w:val="0"/>
        <w:rPr>
          <w:rFonts w:ascii="Calibri" w:hAnsi="Calibri" w:eastAsia="TimesNewRomanPS-BoldItalicMT" w:cs="Calibri"/>
          <w:bCs w:val="0"/>
          <w:sz w:val="26"/>
          <w:szCs w:val="26"/>
        </w:rPr>
      </w:pPr>
      <w:r>
        <w:rPr>
          <w:noProof/>
        </w:rPr>
        <w:drawing>
          <wp:anchor xmlns:wp14="http://schemas.microsoft.com/office/word/2010/wordprocessingDrawing" distT="0" distB="0" distL="0" distR="0" simplePos="0" relativeHeight="251503616" behindDoc="0" locked="0" layoutInCell="1" allowOverlap="1" wp14:anchorId="1A039EE7" wp14:editId="7777777">
            <wp:simplePos x="0" y="0"/>
            <wp:positionH relativeFrom="column">
              <wp:posOffset>114300</wp:posOffset>
            </wp:positionH>
            <wp:positionV relativeFrom="paragraph">
              <wp:posOffset>0</wp:posOffset>
            </wp:positionV>
            <wp:extent cx="5662295" cy="1769745"/>
            <wp:effectExtent l="0" t="0" r="0" b="0"/>
            <wp:wrapTopAndBottom/>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62295" cy="17697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C4F010B" wp14:textId="77777777">
      <w:pPr>
        <w:pStyle w:val="ListforBody"/>
        <w:numPr>
          <w:ilvl w:val="0"/>
          <w:numId w:val="7"/>
        </w:numPr>
        <w:rPr>
          <w:rFonts w:ascii="Calibri" w:hAnsi="Calibri" w:cs="Calibri"/>
          <w:sz w:val="26"/>
          <w:szCs w:val="26"/>
        </w:rPr>
      </w:pPr>
      <w:r>
        <w:rPr>
          <w:rFonts w:ascii="Calibri" w:hAnsi="Calibri" w:cs="Calibri"/>
          <w:sz w:val="26"/>
          <w:szCs w:val="26"/>
        </w:rPr>
        <w:t>User has to enter User ID, Password, Mobile Number and Email id in  registration page.</w:t>
      </w:r>
    </w:p>
    <w:p xmlns:wp14="http://schemas.microsoft.com/office/word/2010/wordml" w:rsidR="0009179D" w:rsidRDefault="0009179D" w14:paraId="4837E454" wp14:textId="77777777">
      <w:pPr>
        <w:pStyle w:val="ListforBody"/>
        <w:numPr>
          <w:ilvl w:val="0"/>
          <w:numId w:val="7"/>
        </w:numPr>
        <w:rPr>
          <w:rFonts w:ascii="Calibri" w:hAnsi="Calibri" w:cs="Calibri"/>
          <w:sz w:val="26"/>
          <w:szCs w:val="26"/>
        </w:rPr>
      </w:pPr>
      <w:r>
        <w:rPr>
          <w:rFonts w:ascii="Calibri" w:hAnsi="Calibri" w:cs="Calibri"/>
          <w:sz w:val="26"/>
          <w:szCs w:val="26"/>
        </w:rPr>
        <w:t>After successful  validation, user will be created  and displayed message as 'Registered Successfully'.</w:t>
      </w:r>
    </w:p>
    <w:p xmlns:wp14="http://schemas.microsoft.com/office/word/2010/wordml" w:rsidR="0009179D" w:rsidRDefault="0009179D" w14:paraId="6E061950" wp14:textId="77777777">
      <w:pPr>
        <w:pStyle w:val="ListforBody"/>
        <w:numPr>
          <w:ilvl w:val="0"/>
          <w:numId w:val="7"/>
        </w:numPr>
        <w:rPr>
          <w:rFonts w:ascii="Calibri" w:hAnsi="Calibri" w:cs="Calibri"/>
          <w:sz w:val="26"/>
          <w:szCs w:val="26"/>
        </w:rPr>
      </w:pPr>
      <w:r>
        <w:rPr>
          <w:rFonts w:ascii="Calibri" w:hAnsi="Calibri" w:cs="Calibri"/>
          <w:sz w:val="26"/>
          <w:szCs w:val="26"/>
        </w:rPr>
        <w:t>After successful  registration, User ID and Password will be sent through mail for respective user.</w:t>
      </w:r>
    </w:p>
    <w:p xmlns:wp14="http://schemas.microsoft.com/office/word/2010/wordml" w:rsidR="0009179D" w:rsidRDefault="0009179D" w14:paraId="6CA6C58C" wp14:textId="77777777">
      <w:pPr>
        <w:pStyle w:val="ListforBody"/>
        <w:numPr>
          <w:ilvl w:val="0"/>
          <w:numId w:val="7"/>
        </w:numPr>
        <w:rPr>
          <w:rFonts w:ascii="Calibri" w:hAnsi="Calibri" w:eastAsia="TimesNewRomanPS-BoldItalicMT" w:cs="Calibri"/>
          <w:bCs w:val="0"/>
          <w:sz w:val="26"/>
          <w:szCs w:val="26"/>
        </w:rPr>
      </w:pPr>
      <w:r>
        <w:rPr>
          <w:rFonts w:ascii="Calibri" w:hAnsi="Calibri" w:cs="Calibri"/>
          <w:sz w:val="26"/>
          <w:szCs w:val="26"/>
        </w:rPr>
        <w:t>Only registered super admin users are able to login as super admin.</w:t>
      </w:r>
    </w:p>
    <w:p xmlns:wp14="http://schemas.microsoft.com/office/word/2010/wordml" w:rsidR="0009179D" w:rsidRDefault="0009179D" w14:paraId="145AA76D" wp14:textId="77777777">
      <w:pPr>
        <w:pStyle w:val="ListforBody"/>
        <w:numPr>
          <w:ilvl w:val="0"/>
          <w:numId w:val="7"/>
        </w:numPr>
        <w:suppressAutoHyphens w:val="0"/>
        <w:rPr>
          <w:rFonts w:ascii="Calibri" w:hAnsi="Calibri" w:eastAsia="TimesNewRomanPS-BoldItalicMT" w:cs="Calibri"/>
          <w:bCs w:val="0"/>
          <w:sz w:val="26"/>
          <w:szCs w:val="26"/>
        </w:rPr>
      </w:pPr>
      <w:r>
        <w:rPr>
          <w:rFonts w:ascii="Calibri" w:hAnsi="Calibri" w:eastAsia="TimesNewRomanPS-BoldItalicMT" w:cs="Calibri"/>
          <w:bCs w:val="0"/>
          <w:sz w:val="26"/>
          <w:szCs w:val="26"/>
        </w:rPr>
        <w:t>After login into super admin, schema has to be created for each bank.</w:t>
      </w:r>
    </w:p>
    <w:p xmlns:wp14="http://schemas.microsoft.com/office/word/2010/wordml" w:rsidR="0009179D" w:rsidRDefault="0009179D" w14:paraId="2A1F701D" wp14:textId="77777777">
      <w:pPr>
        <w:pStyle w:val="ListforBody"/>
        <w:numPr>
          <w:ilvl w:val="0"/>
          <w:numId w:val="0"/>
        </w:numPr>
        <w:suppressAutoHyphens w:val="0"/>
        <w:rPr>
          <w:rFonts w:ascii="Calibri" w:hAnsi="Calibri" w:eastAsia="TimesNewRomanPS-BoldItalicMT" w:cs="Calibri"/>
          <w:bCs w:val="0"/>
          <w:sz w:val="26"/>
          <w:szCs w:val="26"/>
        </w:rPr>
      </w:pPr>
    </w:p>
    <w:p xmlns:wp14="http://schemas.microsoft.com/office/word/2010/wordml" w:rsidR="0009179D" w:rsidRDefault="0009179D" w14:paraId="08A30AB0" wp14:textId="77777777">
      <w:pPr>
        <w:tabs>
          <w:tab w:val="left" w:pos="711"/>
        </w:tabs>
        <w:suppressAutoHyphens w:val="0"/>
        <w:spacing w:line="360" w:lineRule="auto"/>
        <w:rPr>
          <w:rFonts w:ascii="Calibri" w:hAnsi="Calibri" w:eastAsia="TimesNewRomanPS-BoldItalicMT" w:cs="Calibri"/>
          <w:color w:val="000000"/>
          <w:sz w:val="26"/>
          <w:szCs w:val="26"/>
        </w:rPr>
      </w:pPr>
      <w:r>
        <w:rPr>
          <w:rFonts w:ascii="Calibri" w:hAnsi="Calibri" w:eastAsia="TimesNewRomanPS-BoldItalicMT" w:cs="Calibri"/>
          <w:b/>
          <w:bCs/>
          <w:color w:val="000000"/>
          <w:sz w:val="26"/>
          <w:szCs w:val="26"/>
        </w:rPr>
        <w:t>Steps to Login Super Admin:</w:t>
      </w:r>
    </w:p>
    <w:p xmlns:wp14="http://schemas.microsoft.com/office/word/2010/wordml" w:rsidR="0009179D" w:rsidRDefault="0009179D" w14:paraId="08A42DE0" wp14:textId="77777777">
      <w:pPr>
        <w:tabs>
          <w:tab w:val="left" w:pos="711"/>
        </w:tabs>
        <w:suppressAutoHyphens w:val="0"/>
        <w:spacing w:line="360" w:lineRule="auto"/>
      </w:pPr>
      <w:r>
        <w:rPr>
          <w:rFonts w:ascii="Calibri" w:hAnsi="Calibri" w:eastAsia="TimesNewRomanPS-BoldItalicMT" w:cs="Calibri"/>
          <w:color w:val="000000"/>
          <w:sz w:val="26"/>
          <w:szCs w:val="26"/>
        </w:rPr>
        <w:t>1. Enter the Super admin URL in the browser window and hit Enter.</w:t>
      </w:r>
    </w:p>
    <w:p xmlns:wp14="http://schemas.microsoft.com/office/word/2010/wordml" w:rsidR="0009179D" w:rsidRDefault="0009179D" w14:paraId="60568458" wp14:textId="77777777">
      <w:pPr>
        <w:pStyle w:val="ListforBody"/>
        <w:numPr>
          <w:ilvl w:val="0"/>
          <w:numId w:val="0"/>
        </w:numPr>
        <w:suppressAutoHyphens w:val="0"/>
        <w:rPr>
          <w:rFonts w:ascii="Calibri" w:hAnsi="Calibri" w:cs="Calibri"/>
          <w:bCs w:val="0"/>
          <w:sz w:val="26"/>
          <w:szCs w:val="26"/>
        </w:rPr>
      </w:pPr>
      <w:r>
        <w:rPr>
          <w:noProof/>
        </w:rPr>
        <w:drawing>
          <wp:anchor xmlns:wp14="http://schemas.microsoft.com/office/word/2010/wordprocessingDrawing" distT="0" distB="0" distL="0" distR="0" simplePos="0" relativeHeight="251488256" behindDoc="0" locked="0" layoutInCell="1" allowOverlap="1" wp14:anchorId="50DFA501" wp14:editId="7777777">
            <wp:simplePos x="0" y="0"/>
            <wp:positionH relativeFrom="column">
              <wp:posOffset>114300</wp:posOffset>
            </wp:positionH>
            <wp:positionV relativeFrom="paragraph">
              <wp:posOffset>50165</wp:posOffset>
            </wp:positionV>
            <wp:extent cx="7083425" cy="2944495"/>
            <wp:effectExtent l="0" t="0" r="0" b="0"/>
            <wp:wrapTopAndBottom/>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083425" cy="29444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D552E3D" wp14:textId="77777777">
      <w:pPr>
        <w:pStyle w:val="ListforBody"/>
        <w:numPr>
          <w:ilvl w:val="0"/>
          <w:numId w:val="13"/>
        </w:numPr>
        <w:suppressAutoHyphens w:val="0"/>
      </w:pPr>
      <w:r>
        <w:rPr>
          <w:rFonts w:ascii="Calibri" w:hAnsi="Calibri" w:eastAsia="TimesNewRomanPS-BoldItalicMT" w:cs="Calibri"/>
          <w:bCs w:val="0"/>
          <w:sz w:val="26"/>
          <w:szCs w:val="26"/>
        </w:rPr>
        <w:t>Click on the Login button on Top right corner of the Page.</w:t>
      </w:r>
    </w:p>
    <w:p xmlns:wp14="http://schemas.microsoft.com/office/word/2010/wordml" w:rsidR="0009179D" w:rsidRDefault="0009179D" w14:paraId="3E0AE248" wp14:textId="77777777">
      <w:pPr>
        <w:numPr>
          <w:ilvl w:val="0"/>
          <w:numId w:val="14"/>
        </w:numPr>
        <w:rPr>
          <w:rFonts w:ascii="Calibri" w:hAnsi="Calibri" w:eastAsia="TimesNewRomanPS-BoldItalicMT" w:cs="Calibri"/>
          <w:color w:val="000000"/>
          <w:sz w:val="26"/>
          <w:szCs w:val="26"/>
        </w:rPr>
      </w:pPr>
      <w:r>
        <w:rPr>
          <w:noProof/>
        </w:rPr>
        <w:drawing>
          <wp:anchor xmlns:wp14="http://schemas.microsoft.com/office/word/2010/wordprocessingDrawing" distT="0" distB="0" distL="0" distR="0" simplePos="0" relativeHeight="251555840" behindDoc="0" locked="0" layoutInCell="1" allowOverlap="1" wp14:anchorId="7F1C3D7D" wp14:editId="7777777">
            <wp:simplePos x="0" y="0"/>
            <wp:positionH relativeFrom="column">
              <wp:posOffset>231140</wp:posOffset>
            </wp:positionH>
            <wp:positionV relativeFrom="paragraph">
              <wp:posOffset>109220</wp:posOffset>
            </wp:positionV>
            <wp:extent cx="4401185" cy="2514600"/>
            <wp:effectExtent l="0" t="0" r="0" b="0"/>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01185" cy="25146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000000"/>
          <w:sz w:val="26"/>
          <w:szCs w:val="26"/>
        </w:rPr>
        <w:t>E</w:t>
      </w:r>
      <w:r>
        <w:rPr>
          <w:rFonts w:ascii="Calibri" w:hAnsi="Calibri" w:eastAsia="TimesNewRomanPS-BoldItalicMT" w:cs="Calibri"/>
          <w:color w:val="000000"/>
          <w:sz w:val="26"/>
          <w:szCs w:val="26"/>
        </w:rPr>
        <w:t>nter the User ID.</w:t>
      </w:r>
    </w:p>
    <w:p xmlns:wp14="http://schemas.microsoft.com/office/word/2010/wordml" w:rsidR="0009179D" w:rsidRDefault="0009179D" w14:paraId="33F58BEE" wp14:textId="77777777">
      <w:pPr>
        <w:numPr>
          <w:ilvl w:val="0"/>
          <w:numId w:val="14"/>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Enter the Password.</w:t>
      </w:r>
    </w:p>
    <w:p xmlns:wp14="http://schemas.microsoft.com/office/word/2010/wordml" w:rsidR="0009179D" w:rsidRDefault="0009179D" w14:paraId="5C4DC350" wp14:textId="77777777">
      <w:pPr>
        <w:numPr>
          <w:ilvl w:val="0"/>
          <w:numId w:val="14"/>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Enter the Captcha</w:t>
      </w:r>
    </w:p>
    <w:p xmlns:wp14="http://schemas.microsoft.com/office/word/2010/wordml" w:rsidR="0009179D" w:rsidRDefault="0009179D" w14:paraId="4F4EA5EF" wp14:textId="77777777">
      <w:pPr>
        <w:numPr>
          <w:ilvl w:val="0"/>
          <w:numId w:val="14"/>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Click on the Submit Button. </w:t>
      </w:r>
    </w:p>
    <w:p xmlns:wp14="http://schemas.microsoft.com/office/word/2010/wordml" w:rsidR="0009179D" w:rsidRDefault="0009179D" w14:paraId="4BD46C56" wp14:textId="77777777">
      <w:pPr>
        <w:numPr>
          <w:ilvl w:val="0"/>
          <w:numId w:val="14"/>
        </w:numPr>
        <w:rPr>
          <w:rFonts w:ascii="Calibri" w:hAnsi="Calibri" w:cs="Calibri"/>
          <w:color w:val="000000"/>
          <w:sz w:val="26"/>
          <w:szCs w:val="26"/>
        </w:rPr>
      </w:pPr>
      <w:r>
        <w:rPr>
          <w:rFonts w:ascii="Calibri" w:hAnsi="Calibri" w:eastAsia="TimesNewRomanPS-BoldItalicMT" w:cs="Calibri"/>
          <w:color w:val="000000"/>
          <w:sz w:val="26"/>
          <w:szCs w:val="26"/>
        </w:rPr>
        <w:t>Login Page of the Super Admin will be displayed as below</w:t>
      </w:r>
    </w:p>
    <w:p xmlns:wp14="http://schemas.microsoft.com/office/word/2010/wordml" w:rsidR="0009179D" w:rsidRDefault="0009179D" w14:paraId="03EFCA41" wp14:textId="77777777">
      <w:pPr>
        <w:rPr>
          <w:rFonts w:ascii="Calibri" w:hAnsi="Calibri" w:cs="Calibri"/>
          <w:color w:val="000000"/>
          <w:sz w:val="26"/>
          <w:szCs w:val="26"/>
        </w:rPr>
      </w:pPr>
    </w:p>
    <w:p xmlns:wp14="http://schemas.microsoft.com/office/word/2010/wordml" w:rsidR="0009179D" w:rsidRDefault="0009179D" w14:paraId="77328E5B" wp14:textId="77777777">
      <w:pPr>
        <w:rPr>
          <w:rFonts w:ascii="Calibri" w:hAnsi="Calibri" w:cs="Calibri"/>
          <w:color w:val="000000"/>
          <w:sz w:val="26"/>
          <w:szCs w:val="26"/>
        </w:rPr>
      </w:pPr>
      <w:r>
        <w:rPr>
          <w:rFonts w:ascii="Calibri" w:hAnsi="Calibri" w:eastAsia="TimesNewRomanPS-BoldItalicMT" w:cs="Calibri"/>
          <w:b/>
          <w:bCs/>
          <w:color w:val="000000"/>
          <w:sz w:val="26"/>
          <w:szCs w:val="26"/>
        </w:rPr>
        <w:t xml:space="preserve">Note: </w:t>
      </w:r>
    </w:p>
    <w:p xmlns:wp14="http://schemas.microsoft.com/office/word/2010/wordml" w:rsidR="0009179D" w:rsidRDefault="0009179D" w14:paraId="5F96A722" wp14:textId="77777777">
      <w:pPr>
        <w:rPr>
          <w:rFonts w:ascii="Calibri" w:hAnsi="Calibri" w:cs="Calibri"/>
          <w:color w:val="000000"/>
          <w:sz w:val="26"/>
          <w:szCs w:val="26"/>
        </w:rPr>
      </w:pPr>
    </w:p>
    <w:p xmlns:wp14="http://schemas.microsoft.com/office/word/2010/wordml" w:rsidR="0009179D" w:rsidRDefault="0009179D" w14:paraId="4F21349E" wp14:textId="77777777">
      <w:pPr>
        <w:numPr>
          <w:ilvl w:val="0"/>
          <w:numId w:val="15"/>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If you have forgotten your password, then click Forgot Password to reset your password.</w:t>
      </w:r>
    </w:p>
    <w:p xmlns:wp14="http://schemas.microsoft.com/office/word/2010/wordml" w:rsidR="0009179D" w:rsidRDefault="0009179D" w14:paraId="37EDD54F" wp14:textId="77777777">
      <w:pPr>
        <w:numPr>
          <w:ilvl w:val="0"/>
          <w:numId w:val="15"/>
        </w:numPr>
        <w:rPr>
          <w:rFonts w:ascii="Calibri" w:hAnsi="Calibri" w:cs="Calibri"/>
          <w:color w:val="000000"/>
          <w:sz w:val="26"/>
          <w:szCs w:val="26"/>
        </w:rPr>
      </w:pPr>
      <w:r>
        <w:rPr>
          <w:rFonts w:ascii="Calibri" w:hAnsi="Calibri" w:eastAsia="TimesNewRomanPS-BoldItalicMT" w:cs="Calibri"/>
          <w:color w:val="000000"/>
          <w:sz w:val="26"/>
          <w:szCs w:val="26"/>
        </w:rPr>
        <w:t>If you log on for the first time or after recovering your password, the Change Password page is displayed instead of the Home page. You must change your password, and log on again.</w:t>
      </w:r>
    </w:p>
    <w:p xmlns:wp14="http://schemas.microsoft.com/office/word/2010/wordml" w:rsidR="0009179D" w:rsidRDefault="0009179D" w14:paraId="5B95CD12" wp14:textId="77777777">
      <w:pPr>
        <w:rPr>
          <w:rFonts w:ascii="Calibri" w:hAnsi="Calibri" w:cs="Calibri"/>
          <w:color w:val="000000"/>
          <w:sz w:val="26"/>
          <w:szCs w:val="26"/>
        </w:rPr>
      </w:pPr>
    </w:p>
    <w:p xmlns:wp14="http://schemas.microsoft.com/office/word/2010/wordml" w:rsidR="0009179D" w:rsidRDefault="0009179D" w14:paraId="428BC2BD"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489280" behindDoc="0" locked="0" layoutInCell="1" allowOverlap="1" wp14:anchorId="239A0FA6" wp14:editId="7777777">
            <wp:simplePos x="0" y="0"/>
            <wp:positionH relativeFrom="column">
              <wp:align>center</wp:align>
            </wp:positionH>
            <wp:positionV relativeFrom="paragraph">
              <wp:posOffset>0</wp:posOffset>
            </wp:positionV>
            <wp:extent cx="6939915" cy="1832610"/>
            <wp:effectExtent l="0" t="0" r="0" b="0"/>
            <wp:wrapTopAndBottom/>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39915" cy="18326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000000"/>
          <w:sz w:val="26"/>
          <w:szCs w:val="26"/>
        </w:rPr>
        <w:t>R</w:t>
      </w:r>
      <w:r>
        <w:rPr>
          <w:rFonts w:ascii="Calibri" w:hAnsi="Calibri" w:eastAsia="TimesNewRomanPS-BoldItalicMT" w:cs="Calibri"/>
          <w:b/>
          <w:bCs/>
          <w:color w:val="000000"/>
          <w:sz w:val="26"/>
          <w:szCs w:val="26"/>
        </w:rPr>
        <w:t>ecover a Forgotten Password:</w:t>
      </w:r>
    </w:p>
    <w:p xmlns:wp14="http://schemas.microsoft.com/office/word/2010/wordml" w:rsidR="0009179D" w:rsidRDefault="0009179D" w14:paraId="5220BBB2" wp14:textId="77777777">
      <w:pPr>
        <w:rPr>
          <w:rFonts w:ascii="Calibri" w:hAnsi="Calibri" w:cs="Calibri"/>
          <w:color w:val="000000"/>
          <w:sz w:val="26"/>
          <w:szCs w:val="26"/>
        </w:rPr>
      </w:pPr>
    </w:p>
    <w:p xmlns:wp14="http://schemas.microsoft.com/office/word/2010/wordml" w:rsidR="0009179D" w:rsidRDefault="0009179D" w14:paraId="34586BD8" wp14:textId="77777777">
      <w:r>
        <w:rPr>
          <w:rFonts w:ascii="Calibri" w:hAnsi="Calibri" w:eastAsia="TimesNewRomanPS-BoldItalicMT" w:cs="Calibri"/>
          <w:color w:val="000000"/>
          <w:sz w:val="26"/>
          <w:szCs w:val="26"/>
        </w:rPr>
        <w:t>1. On the Login screen, click Forgot Password to open the Forgot Password screen.</w:t>
      </w:r>
    </w:p>
    <w:p xmlns:wp14="http://schemas.microsoft.com/office/word/2010/wordml" w:rsidR="0009179D" w:rsidRDefault="0009179D" w14:paraId="3D91E992"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504640" behindDoc="0" locked="0" layoutInCell="1" allowOverlap="1" wp14:anchorId="2AF7CC4E" wp14:editId="7777777">
            <wp:simplePos x="0" y="0"/>
            <wp:positionH relativeFrom="column">
              <wp:posOffset>149860</wp:posOffset>
            </wp:positionH>
            <wp:positionV relativeFrom="paragraph">
              <wp:posOffset>132715</wp:posOffset>
            </wp:positionV>
            <wp:extent cx="5796280" cy="21717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96280" cy="21717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3CB595B" wp14:textId="77777777">
      <w:pPr>
        <w:rPr>
          <w:rFonts w:ascii="Calibri" w:hAnsi="Calibri" w:cs="Calibri"/>
          <w:color w:val="000000"/>
          <w:sz w:val="26"/>
          <w:szCs w:val="26"/>
        </w:rPr>
      </w:pPr>
    </w:p>
    <w:p xmlns:wp14="http://schemas.microsoft.com/office/word/2010/wordml" w:rsidR="0009179D" w:rsidRDefault="0009179D" w14:paraId="7F25E003" wp14:textId="77777777">
      <w:pPr>
        <w:numPr>
          <w:ilvl w:val="0"/>
          <w:numId w:val="16"/>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Type your user ID.</w:t>
      </w:r>
    </w:p>
    <w:p xmlns:wp14="http://schemas.microsoft.com/office/word/2010/wordml" w:rsidR="0009179D" w:rsidRDefault="0009179D" w14:paraId="1D967762" wp14:textId="77777777">
      <w:pPr>
        <w:numPr>
          <w:ilvl w:val="0"/>
          <w:numId w:val="16"/>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In the Captcha box, type the text that is displayed in the image. If you cannot read the captcha, click to load another image.</w:t>
      </w:r>
    </w:p>
    <w:p xmlns:wp14="http://schemas.microsoft.com/office/word/2010/wordml" w:rsidR="0009179D" w:rsidRDefault="0009179D" w14:paraId="743602B5" wp14:textId="77777777">
      <w:pPr>
        <w:numPr>
          <w:ilvl w:val="0"/>
          <w:numId w:val="16"/>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Click Submit. </w:t>
      </w:r>
    </w:p>
    <w:p xmlns:wp14="http://schemas.microsoft.com/office/word/2010/wordml" w:rsidR="0009179D" w:rsidRDefault="0009179D" w14:paraId="2476D562" wp14:textId="77777777">
      <w:pPr>
        <w:numPr>
          <w:ilvl w:val="0"/>
          <w:numId w:val="16"/>
        </w:numPr>
        <w:rPr>
          <w:rFonts w:ascii="Calibri" w:hAnsi="Calibri" w:cs="Calibri"/>
          <w:color w:val="000000"/>
          <w:sz w:val="26"/>
          <w:szCs w:val="26"/>
        </w:rPr>
      </w:pPr>
      <w:r>
        <w:rPr>
          <w:rFonts w:ascii="Calibri" w:hAnsi="Calibri" w:eastAsia="TimesNewRomanPS-BoldItalicMT" w:cs="Calibri"/>
          <w:color w:val="000000"/>
          <w:sz w:val="26"/>
          <w:szCs w:val="26"/>
        </w:rPr>
        <w:t xml:space="preserve">In the Email Id box, type your registered email ID. </w:t>
      </w:r>
    </w:p>
    <w:p xmlns:wp14="http://schemas.microsoft.com/office/word/2010/wordml" w:rsidR="0009179D" w:rsidRDefault="0009179D" w14:paraId="6D9C8D39" wp14:textId="77777777">
      <w:pPr>
        <w:rPr>
          <w:rFonts w:ascii="Calibri" w:hAnsi="Calibri" w:cs="Calibri"/>
          <w:color w:val="000000"/>
          <w:sz w:val="26"/>
          <w:szCs w:val="26"/>
        </w:rPr>
      </w:pPr>
    </w:p>
    <w:p xmlns:wp14="http://schemas.microsoft.com/office/word/2010/wordml" w:rsidR="0009179D" w:rsidRDefault="0009179D" w14:paraId="4AC91B8F"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490304" behindDoc="0" locked="0" layoutInCell="1" allowOverlap="1" wp14:anchorId="6A5BDC3F" wp14:editId="7777777">
            <wp:simplePos x="0" y="0"/>
            <wp:positionH relativeFrom="column">
              <wp:posOffset>1534160</wp:posOffset>
            </wp:positionH>
            <wp:positionV relativeFrom="paragraph">
              <wp:posOffset>100330</wp:posOffset>
            </wp:positionV>
            <wp:extent cx="3843020" cy="1379855"/>
            <wp:effectExtent l="0" t="0" r="0" b="0"/>
            <wp:wrapTopAndBottom/>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43020" cy="13798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340F243" wp14:textId="77777777">
      <w:pPr>
        <w:numPr>
          <w:ilvl w:val="1"/>
          <w:numId w:val="17"/>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Click Submit.</w:t>
      </w:r>
    </w:p>
    <w:p xmlns:wp14="http://schemas.microsoft.com/office/word/2010/wordml" w:rsidR="0009179D" w:rsidRDefault="0009179D" w14:paraId="69D645B4" wp14:textId="77777777">
      <w:pPr>
        <w:numPr>
          <w:ilvl w:val="1"/>
          <w:numId w:val="17"/>
        </w:numPr>
        <w:rPr>
          <w:rFonts w:ascii="Calibri" w:hAnsi="Calibri" w:cs="Calibri"/>
          <w:color w:val="000000"/>
          <w:sz w:val="26"/>
          <w:szCs w:val="26"/>
        </w:rPr>
      </w:pPr>
      <w:r>
        <w:rPr>
          <w:rFonts w:ascii="Calibri" w:hAnsi="Calibri" w:eastAsia="TimesNewRomanPS-BoldItalicMT" w:cs="Calibri"/>
          <w:color w:val="000000"/>
          <w:sz w:val="26"/>
          <w:szCs w:val="26"/>
        </w:rPr>
        <w:t xml:space="preserve">After the password is reset, an email is sent to your registered email ID. The email contains a link that you can click to create your new password. </w:t>
      </w:r>
    </w:p>
    <w:p xmlns:wp14="http://schemas.microsoft.com/office/word/2010/wordml" w:rsidR="0009179D" w:rsidRDefault="0009179D" w14:paraId="675E05EE" wp14:textId="77777777">
      <w:pPr>
        <w:rPr>
          <w:rFonts w:ascii="Calibri" w:hAnsi="Calibri" w:cs="Calibri"/>
          <w:color w:val="000000"/>
          <w:sz w:val="26"/>
          <w:szCs w:val="26"/>
        </w:rPr>
      </w:pPr>
    </w:p>
    <w:p xmlns:wp14="http://schemas.microsoft.com/office/word/2010/wordml" w:rsidR="0009179D" w:rsidRDefault="0009179D" w14:paraId="2164F2F0" wp14:textId="77777777">
      <w:pPr>
        <w:rPr>
          <w:rFonts w:ascii="Calibri" w:hAnsi="Calibri" w:cs="Calibri"/>
          <w:color w:val="000000"/>
          <w:sz w:val="26"/>
          <w:szCs w:val="26"/>
        </w:rPr>
      </w:pPr>
      <w:r>
        <w:rPr>
          <w:rFonts w:ascii="Calibri" w:hAnsi="Calibri" w:eastAsia="TimesNewRomanPS-BoldItalicMT" w:cs="Calibri"/>
          <w:color w:val="000000"/>
          <w:sz w:val="26"/>
          <w:szCs w:val="26"/>
        </w:rPr>
        <w:t xml:space="preserve">The following image displays a sample email that is sent to the user: </w:t>
      </w:r>
    </w:p>
    <w:p xmlns:wp14="http://schemas.microsoft.com/office/word/2010/wordml" w:rsidR="0009179D" w:rsidRDefault="0009179D" w14:paraId="2FC17F8B" wp14:textId="77777777">
      <w:pPr>
        <w:rPr>
          <w:rFonts w:ascii="Calibri" w:hAnsi="Calibri" w:cs="Calibri"/>
          <w:color w:val="000000"/>
          <w:sz w:val="26"/>
          <w:szCs w:val="26"/>
        </w:rPr>
      </w:pPr>
    </w:p>
    <w:p xmlns:wp14="http://schemas.microsoft.com/office/word/2010/wordml" w:rsidR="0009179D" w:rsidRDefault="0009179D" w14:paraId="5B0B933D"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491328" behindDoc="0" locked="0" layoutInCell="1" allowOverlap="1" wp14:anchorId="274EDE93" wp14:editId="7777777">
            <wp:simplePos x="0" y="0"/>
            <wp:positionH relativeFrom="column">
              <wp:posOffset>1421130</wp:posOffset>
            </wp:positionH>
            <wp:positionV relativeFrom="paragraph">
              <wp:posOffset>180975</wp:posOffset>
            </wp:positionV>
            <wp:extent cx="4053205" cy="322326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53205" cy="3223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0531968" wp14:textId="77777777">
      <w:pPr>
        <w:numPr>
          <w:ilvl w:val="0"/>
          <w:numId w:val="18"/>
        </w:numPr>
      </w:pPr>
      <w:r>
        <w:rPr>
          <w:rFonts w:ascii="Calibri" w:hAnsi="Calibri" w:eastAsia="TimesNewRomanPS-BoldItalicMT" w:cs="Calibri"/>
          <w:color w:val="000000"/>
          <w:sz w:val="26"/>
          <w:szCs w:val="26"/>
        </w:rPr>
        <w:t xml:space="preserve">Click Please click here to get login details to display your new password. </w:t>
      </w:r>
    </w:p>
    <w:p xmlns:wp14="http://schemas.microsoft.com/office/word/2010/wordml" w:rsidR="0009179D" w:rsidRDefault="0009179D" w14:paraId="6846C910"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492352" behindDoc="0" locked="0" layoutInCell="1" allowOverlap="1" wp14:anchorId="31DAB536" wp14:editId="7777777">
            <wp:simplePos x="0" y="0"/>
            <wp:positionH relativeFrom="column">
              <wp:posOffset>1904365</wp:posOffset>
            </wp:positionH>
            <wp:positionV relativeFrom="paragraph">
              <wp:posOffset>130810</wp:posOffset>
            </wp:positionV>
            <wp:extent cx="2397125" cy="128968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97125" cy="12896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9BA7ED8" wp14:textId="77777777">
      <w:pPr>
        <w:numPr>
          <w:ilvl w:val="0"/>
          <w:numId w:val="18"/>
        </w:numPr>
        <w:rPr>
          <w:rFonts w:ascii="Calibri" w:hAnsi="Calibri" w:cs="Calibri"/>
          <w:color w:val="000000"/>
          <w:sz w:val="26"/>
          <w:szCs w:val="26"/>
        </w:rPr>
      </w:pPr>
      <w:r>
        <w:rPr>
          <w:rFonts w:ascii="Calibri" w:hAnsi="Calibri" w:eastAsia="TimesNewRomanPS-BoldItalicMT" w:cs="Calibri"/>
          <w:color w:val="000000"/>
          <w:sz w:val="26"/>
          <w:szCs w:val="26"/>
        </w:rPr>
        <w:t xml:space="preserve"> </w:t>
      </w:r>
      <w:r>
        <w:rPr>
          <w:rFonts w:ascii="Calibri" w:hAnsi="Calibri" w:eastAsia="TimesNewRomanPS-BoldItalicMT" w:cs="Calibri"/>
          <w:color w:val="000000"/>
          <w:sz w:val="26"/>
          <w:szCs w:val="26"/>
        </w:rPr>
        <w:t xml:space="preserve">Click Please click here to Login to the application link to log on to the application. </w:t>
      </w:r>
    </w:p>
    <w:p xmlns:wp14="http://schemas.microsoft.com/office/word/2010/wordml" w:rsidR="0009179D" w:rsidRDefault="0009179D" w14:paraId="0A4F7224" wp14:textId="77777777">
      <w:pPr>
        <w:rPr>
          <w:rFonts w:ascii="Calibri" w:hAnsi="Calibri" w:cs="Calibri"/>
          <w:color w:val="000000"/>
          <w:sz w:val="26"/>
          <w:szCs w:val="26"/>
        </w:rPr>
      </w:pPr>
    </w:p>
    <w:p xmlns:wp14="http://schemas.microsoft.com/office/word/2010/wordml" w:rsidR="0009179D" w:rsidRDefault="0009179D" w14:paraId="32FD87CF" wp14:textId="77777777">
      <w:pPr>
        <w:rPr>
          <w:rFonts w:ascii="Calibri" w:hAnsi="Calibri" w:eastAsia="TimesNewRomanPS-BoldItalicMT" w:cs="Calibri"/>
          <w:color w:val="000000"/>
          <w:sz w:val="26"/>
          <w:szCs w:val="26"/>
        </w:rPr>
      </w:pPr>
      <w:r>
        <w:rPr>
          <w:rFonts w:ascii="Calibri" w:hAnsi="Calibri" w:eastAsia="TimesNewRomanPS-BoldItalicMT" w:cs="Calibri"/>
          <w:b/>
          <w:bCs/>
          <w:color w:val="000000"/>
          <w:sz w:val="26"/>
          <w:szCs w:val="26"/>
        </w:rPr>
        <w:t>To Change Password:</w:t>
      </w:r>
    </w:p>
    <w:p xmlns:wp14="http://schemas.microsoft.com/office/word/2010/wordml" w:rsidR="0009179D" w:rsidRDefault="0009179D" w14:paraId="5AE48A43" wp14:textId="77777777">
      <w:pPr>
        <w:rPr>
          <w:rFonts w:ascii="Calibri" w:hAnsi="Calibri" w:eastAsia="TimesNewRomanPS-BoldItalicMT" w:cs="Calibri"/>
          <w:color w:val="000000"/>
          <w:sz w:val="26"/>
          <w:szCs w:val="26"/>
        </w:rPr>
      </w:pPr>
    </w:p>
    <w:p xmlns:wp14="http://schemas.microsoft.com/office/word/2010/wordml" w:rsidR="0009179D" w:rsidRDefault="0009179D" w14:paraId="50F40DEB" wp14:textId="77777777">
      <w:pPr>
        <w:rPr>
          <w:rFonts w:ascii="Calibri" w:hAnsi="Calibri" w:eastAsia="TimesNewRomanPS-BoldItalicMT" w:cs="Calibri"/>
          <w:color w:val="000000"/>
          <w:sz w:val="26"/>
          <w:szCs w:val="26"/>
        </w:rPr>
      </w:pPr>
    </w:p>
    <w:p xmlns:wp14="http://schemas.microsoft.com/office/word/2010/wordml" w:rsidR="0009179D" w:rsidRDefault="0009179D" w14:paraId="6888CF57" wp14:textId="77777777">
      <w:pPr>
        <w:rPr>
          <w:rFonts w:ascii="Calibri" w:hAnsi="Calibri" w:cs="Calibri"/>
          <w:color w:val="000000"/>
          <w:sz w:val="26"/>
          <w:szCs w:val="26"/>
        </w:rPr>
      </w:pPr>
      <w:r>
        <w:rPr>
          <w:rFonts w:ascii="Calibri" w:hAnsi="Calibri" w:eastAsia="TimesNewRomanPS-BoldItalicMT" w:cs="Calibri"/>
          <w:color w:val="000000"/>
          <w:sz w:val="26"/>
          <w:szCs w:val="26"/>
        </w:rPr>
        <w:t xml:space="preserve">You can change the existing password for your account. It is recommended that you change your password frequently. You must change your password at the first successful logon after your ID is created or after you have recovered your password. </w:t>
      </w:r>
    </w:p>
    <w:p xmlns:wp14="http://schemas.microsoft.com/office/word/2010/wordml" w:rsidR="0009179D" w:rsidRDefault="0009179D" w14:paraId="77A52294" wp14:textId="77777777">
      <w:pPr>
        <w:rPr>
          <w:rFonts w:ascii="Calibri" w:hAnsi="Calibri" w:cs="Calibri"/>
          <w:color w:val="000000"/>
          <w:sz w:val="26"/>
          <w:szCs w:val="26"/>
        </w:rPr>
      </w:pPr>
    </w:p>
    <w:p xmlns:wp14="http://schemas.microsoft.com/office/word/2010/wordml" w:rsidR="0009179D" w:rsidRDefault="0009179D" w14:paraId="3BD76541" wp14:textId="77777777">
      <w:pPr>
        <w:rPr>
          <w:rFonts w:ascii="Calibri" w:hAnsi="Calibri" w:cs="Calibri"/>
          <w:color w:val="000000"/>
          <w:sz w:val="26"/>
          <w:szCs w:val="26"/>
        </w:rPr>
      </w:pPr>
      <w:r>
        <w:rPr>
          <w:rFonts w:ascii="Calibri" w:hAnsi="Calibri" w:eastAsia="TimesNewRomanPS-BoldItalicMT" w:cs="Calibri"/>
          <w:color w:val="000000"/>
          <w:sz w:val="26"/>
          <w:szCs w:val="26"/>
        </w:rPr>
        <w:t xml:space="preserve">Perform the following steps to change your password: </w:t>
      </w:r>
    </w:p>
    <w:p xmlns:wp14="http://schemas.microsoft.com/office/word/2010/wordml" w:rsidR="0009179D" w:rsidRDefault="0009179D" w14:paraId="007DCDA8" wp14:textId="77777777">
      <w:pPr>
        <w:rPr>
          <w:rFonts w:ascii="Calibri" w:hAnsi="Calibri" w:cs="Calibri"/>
          <w:color w:val="000000"/>
          <w:sz w:val="26"/>
          <w:szCs w:val="26"/>
        </w:rPr>
      </w:pPr>
    </w:p>
    <w:p xmlns:wp14="http://schemas.microsoft.com/office/word/2010/wordml" w:rsidR="0009179D" w:rsidRDefault="0009179D" w14:paraId="05A40BDD" wp14:textId="77777777">
      <w:pPr>
        <w:rPr>
          <w:rFonts w:ascii="Calibri" w:hAnsi="Calibri" w:eastAsia="TimesNewRomanPS-BoldItalicMT" w:cs="Calibri"/>
          <w:b/>
          <w:bCs/>
          <w:color w:val="000000"/>
          <w:sz w:val="26"/>
          <w:szCs w:val="26"/>
        </w:rPr>
      </w:pPr>
      <w:r>
        <w:rPr>
          <w:rFonts w:ascii="Calibri" w:hAnsi="Calibri" w:eastAsia="TimesNewRomanPS-BoldItalicMT" w:cs="Calibri"/>
          <w:color w:val="000000"/>
          <w:sz w:val="26"/>
          <w:szCs w:val="26"/>
        </w:rPr>
        <w:t xml:space="preserve">      </w:t>
      </w:r>
      <w:r>
        <w:rPr>
          <w:rFonts w:ascii="Calibri" w:hAnsi="Calibri" w:eastAsia="TimesNewRomanPS-BoldItalicMT" w:cs="Calibri"/>
          <w:color w:val="000000"/>
          <w:sz w:val="26"/>
          <w:szCs w:val="26"/>
        </w:rPr>
        <w:t xml:space="preserve">1.  Point to My Accounts, and then click Change Password to open the Change Password screen. </w:t>
      </w:r>
    </w:p>
    <w:p xmlns:wp14="http://schemas.microsoft.com/office/word/2010/wordml" w:rsidR="0009179D" w:rsidRDefault="0009179D" w14:paraId="049AE500" wp14:textId="77777777">
      <w:pPr>
        <w:rPr>
          <w:rFonts w:ascii="Calibri" w:hAnsi="Calibri" w:eastAsia="TimesNewRomanPS-BoldItalicMT" w:cs="Calibri"/>
          <w:color w:val="000000"/>
          <w:sz w:val="26"/>
          <w:szCs w:val="26"/>
        </w:rPr>
      </w:pPr>
      <w:r>
        <w:rPr>
          <w:rFonts w:ascii="Calibri" w:hAnsi="Calibri" w:eastAsia="TimesNewRomanPS-BoldItalicMT" w:cs="Calibri"/>
          <w:b/>
          <w:bCs/>
          <w:color w:val="000000"/>
          <w:sz w:val="26"/>
          <w:szCs w:val="26"/>
        </w:rPr>
        <w:t xml:space="preserve">Note: </w:t>
      </w:r>
      <w:r>
        <w:rPr>
          <w:rFonts w:ascii="Calibri" w:hAnsi="Calibri" w:eastAsia="TimesNewRomanPS-BoldItalicMT" w:cs="Calibri"/>
          <w:color w:val="000000"/>
          <w:sz w:val="26"/>
          <w:szCs w:val="26"/>
        </w:rPr>
        <w:t xml:space="preserve">If you log on for the first time or after recovering your password, the Change Password page is displayed instead of the Home page. </w:t>
      </w:r>
    </w:p>
    <w:p xmlns:wp14="http://schemas.microsoft.com/office/word/2010/wordml" w:rsidR="0009179D" w:rsidRDefault="0009179D" w14:paraId="77526049" wp14:textId="77777777">
      <w:pPr>
        <w:numPr>
          <w:ilvl w:val="0"/>
          <w:numId w:val="19"/>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In the Old Password box, type your current password.</w:t>
      </w:r>
    </w:p>
    <w:p xmlns:wp14="http://schemas.microsoft.com/office/word/2010/wordml" w:rsidR="0009179D" w:rsidRDefault="0009179D" w14:paraId="374F79B7" wp14:textId="77777777">
      <w:pPr>
        <w:numPr>
          <w:ilvl w:val="0"/>
          <w:numId w:val="19"/>
        </w:numPr>
        <w:rPr>
          <w:rFonts w:ascii="Calibri" w:hAnsi="Calibri" w:eastAsia="TimesNewRomanPS-BoldItalicMT" w:cs="Calibri"/>
          <w:b/>
          <w:bCs/>
          <w:color w:val="000000"/>
          <w:sz w:val="26"/>
          <w:szCs w:val="26"/>
        </w:rPr>
      </w:pPr>
      <w:r>
        <w:rPr>
          <w:rFonts w:ascii="Calibri" w:hAnsi="Calibri" w:eastAsia="TimesNewRomanPS-BoldItalicMT" w:cs="Calibri"/>
          <w:color w:val="000000"/>
          <w:sz w:val="26"/>
          <w:szCs w:val="26"/>
        </w:rPr>
        <w:t xml:space="preserve">In the New Password and Confirm New Password boxes, type your new password twice. </w:t>
      </w:r>
    </w:p>
    <w:p xmlns:wp14="http://schemas.microsoft.com/office/word/2010/wordml" w:rsidR="0009179D" w:rsidRDefault="0009179D" w14:paraId="7601FA00" wp14:textId="77777777">
      <w:pPr>
        <w:rPr>
          <w:rFonts w:ascii="Calibri" w:hAnsi="Calibri" w:eastAsia="TimesNewRomanPS-BoldItalicMT" w:cs="Calibri"/>
          <w:color w:val="000000"/>
          <w:sz w:val="26"/>
          <w:szCs w:val="26"/>
        </w:rPr>
      </w:pPr>
      <w:r>
        <w:rPr>
          <w:rFonts w:ascii="Calibri" w:hAnsi="Calibri" w:eastAsia="TimesNewRomanPS-BoldItalicMT" w:cs="Calibri"/>
          <w:b/>
          <w:bCs/>
          <w:color w:val="000000"/>
          <w:sz w:val="26"/>
          <w:szCs w:val="26"/>
        </w:rPr>
        <w:t xml:space="preserve">Note: </w:t>
      </w:r>
      <w:r>
        <w:rPr>
          <w:rFonts w:ascii="Calibri" w:hAnsi="Calibri" w:eastAsia="TimesNewRomanPS-BoldItalicMT" w:cs="Calibri"/>
          <w:color w:val="000000"/>
          <w:sz w:val="26"/>
          <w:szCs w:val="26"/>
        </w:rPr>
        <w:t xml:space="preserve">Ensure that your password adheres to the acceptable password criteria that are displayed on the screen. </w:t>
      </w:r>
    </w:p>
    <w:p xmlns:wp14="http://schemas.microsoft.com/office/word/2010/wordml" w:rsidR="0009179D" w:rsidRDefault="0009179D" w14:paraId="271AF87D" wp14:textId="77777777">
      <w:pPr>
        <w:numPr>
          <w:ilvl w:val="0"/>
          <w:numId w:val="20"/>
        </w:numPr>
        <w:rPr>
          <w:rFonts w:ascii="Calibri" w:hAnsi="Calibri" w:cs="Calibri"/>
          <w:color w:val="000000"/>
          <w:sz w:val="26"/>
          <w:szCs w:val="26"/>
        </w:rPr>
      </w:pPr>
      <w:r>
        <w:rPr>
          <w:rFonts w:ascii="Calibri" w:hAnsi="Calibri" w:eastAsia="TimesNewRomanPS-BoldItalicMT" w:cs="Calibri"/>
          <w:color w:val="000000"/>
          <w:sz w:val="26"/>
          <w:szCs w:val="26"/>
        </w:rPr>
        <w:t>Click Save to display the Login screen, where you can log on to the application using your user ID and new password.</w:t>
      </w:r>
    </w:p>
    <w:p xmlns:wp14="http://schemas.microsoft.com/office/word/2010/wordml" w:rsidR="0009179D" w:rsidRDefault="0009179D" w14:paraId="450EA2D7" wp14:textId="77777777">
      <w:pPr>
        <w:rPr>
          <w:rFonts w:ascii="Calibri" w:hAnsi="Calibri" w:cs="Calibri"/>
          <w:color w:val="000000"/>
          <w:sz w:val="26"/>
          <w:szCs w:val="26"/>
        </w:rPr>
      </w:pPr>
    </w:p>
    <w:p xmlns:wp14="http://schemas.microsoft.com/office/word/2010/wordml" w:rsidR="0009179D" w:rsidRDefault="0009179D" w14:paraId="7E14F37F"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493376" behindDoc="0" locked="0" layoutInCell="1" allowOverlap="1" wp14:anchorId="39AFE35C" wp14:editId="7777777">
            <wp:simplePos x="0" y="0"/>
            <wp:positionH relativeFrom="column">
              <wp:posOffset>265430</wp:posOffset>
            </wp:positionH>
            <wp:positionV relativeFrom="paragraph">
              <wp:posOffset>60325</wp:posOffset>
            </wp:positionV>
            <wp:extent cx="6654165" cy="344106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54165" cy="34410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DD355C9" wp14:textId="77777777">
      <w:pPr>
        <w:rPr>
          <w:rFonts w:ascii="Calibri" w:hAnsi="Calibri" w:cs="Calibri"/>
          <w:color w:val="000000"/>
          <w:sz w:val="26"/>
          <w:szCs w:val="26"/>
        </w:rPr>
      </w:pPr>
    </w:p>
    <w:p xmlns:wp14="http://schemas.microsoft.com/office/word/2010/wordml" w:rsidR="0009179D" w:rsidRDefault="0009179D" w14:paraId="157C1EB8" wp14:textId="77777777">
      <w:pPr>
        <w:rPr>
          <w:rFonts w:ascii="Calibri" w:hAnsi="Calibri" w:cs="Calibri"/>
          <w:color w:val="000000"/>
          <w:sz w:val="26"/>
          <w:szCs w:val="26"/>
        </w:rPr>
      </w:pPr>
      <w:r>
        <w:rPr>
          <w:rFonts w:ascii="Calibri" w:hAnsi="Calibri" w:eastAsia="TimesNewRomanPS-BoldItalicMT" w:cs="Calibri"/>
          <w:b/>
          <w:bCs/>
          <w:color w:val="000000"/>
          <w:sz w:val="28"/>
          <w:szCs w:val="28"/>
        </w:rPr>
        <w:t>Session Monitor:</w:t>
      </w:r>
    </w:p>
    <w:p xmlns:wp14="http://schemas.microsoft.com/office/word/2010/wordml" w:rsidR="0009179D" w:rsidRDefault="0009179D" w14:paraId="1A81F0B1" wp14:textId="77777777">
      <w:pPr>
        <w:rPr>
          <w:rFonts w:ascii="Calibri" w:hAnsi="Calibri" w:cs="Calibri"/>
          <w:color w:val="000000"/>
          <w:sz w:val="26"/>
          <w:szCs w:val="26"/>
        </w:rPr>
      </w:pPr>
    </w:p>
    <w:p xmlns:wp14="http://schemas.microsoft.com/office/word/2010/wordml" w:rsidR="0009179D" w:rsidRDefault="0009179D" w14:paraId="58E3602E" wp14:textId="77777777">
      <w:pPr>
        <w:pStyle w:val="BodyText2"/>
        <w:jc w:val="both"/>
        <w:rPr>
          <w:rFonts w:ascii="Calibri" w:hAnsi="Calibri" w:eastAsia="TimesNewRomanPS-BoldItalicMT" w:cs="Calibri"/>
          <w:sz w:val="26"/>
          <w:szCs w:val="26"/>
        </w:rPr>
      </w:pPr>
      <w:r>
        <w:rPr>
          <w:rFonts w:ascii="Calibri" w:hAnsi="Calibri" w:eastAsia="TimesNewRomanPS-BoldItalicMT" w:cs="Calibri"/>
          <w:sz w:val="26"/>
          <w:szCs w:val="26"/>
        </w:rPr>
        <w:t>If the user is not properly logout for ex User closed the browser window instead of clicking the logout link in this case still the us</w:t>
      </w:r>
      <w:r>
        <w:rPr>
          <w:noProof/>
        </w:rPr>
        <w:drawing>
          <wp:anchor xmlns:wp14="http://schemas.microsoft.com/office/word/2010/wordprocessingDrawing" distT="0" distB="0" distL="0" distR="0" simplePos="0" relativeHeight="251494400" behindDoc="0" locked="0" layoutInCell="1" allowOverlap="1" wp14:anchorId="1E9862AF" wp14:editId="7777777">
            <wp:simplePos x="0" y="0"/>
            <wp:positionH relativeFrom="column">
              <wp:posOffset>1281430</wp:posOffset>
            </wp:positionH>
            <wp:positionV relativeFrom="paragraph">
              <wp:posOffset>675640</wp:posOffset>
            </wp:positionV>
            <wp:extent cx="3524250" cy="166306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24250" cy="16630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sz w:val="26"/>
          <w:szCs w:val="26"/>
        </w:rPr>
        <w:t>e</w:t>
      </w:r>
      <w:r>
        <w:rPr>
          <w:rFonts w:ascii="Calibri" w:hAnsi="Calibri" w:eastAsia="TimesNewRomanPS-BoldItalicMT" w:cs="Calibri"/>
          <w:sz w:val="26"/>
          <w:szCs w:val="26"/>
        </w:rPr>
        <w:t>r session will be active in order to kill this session we can use session monitor option.</w:t>
      </w:r>
    </w:p>
    <w:p xmlns:wp14="http://schemas.microsoft.com/office/word/2010/wordml" w:rsidR="0009179D" w:rsidRDefault="0009179D" w14:paraId="1F6F9089" wp14:textId="77777777">
      <w:pPr>
        <w:rPr>
          <w:rFonts w:ascii="Calibri" w:hAnsi="Calibri" w:cs="Calibri"/>
          <w:color w:val="000000"/>
          <w:sz w:val="26"/>
          <w:szCs w:val="26"/>
        </w:rPr>
      </w:pPr>
      <w:r>
        <w:rPr>
          <w:rFonts w:ascii="Calibri" w:hAnsi="Calibri" w:eastAsia="TimesNewRomanPS-BoldItalicMT" w:cs="Calibri"/>
          <w:color w:val="000000"/>
          <w:sz w:val="26"/>
          <w:szCs w:val="26"/>
        </w:rPr>
        <w:t>To clear the session monitor:</w:t>
      </w:r>
    </w:p>
    <w:p xmlns:wp14="http://schemas.microsoft.com/office/word/2010/wordml" w:rsidR="0009179D" w:rsidRDefault="0009179D" w14:paraId="717AAFBA" wp14:textId="77777777">
      <w:pPr>
        <w:rPr>
          <w:rFonts w:ascii="Calibri" w:hAnsi="Calibri" w:cs="Calibri"/>
          <w:color w:val="000000"/>
          <w:sz w:val="26"/>
          <w:szCs w:val="26"/>
        </w:rPr>
      </w:pPr>
    </w:p>
    <w:p xmlns:wp14="http://schemas.microsoft.com/office/word/2010/wordml" w:rsidR="0009179D" w:rsidRDefault="0009179D" w14:paraId="740009F6" wp14:textId="77777777">
      <w:pPr>
        <w:numPr>
          <w:ilvl w:val="0"/>
          <w:numId w:val="21"/>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click on the My Account Main menu in Super-Admin.</w:t>
      </w:r>
    </w:p>
    <w:p xmlns:wp14="http://schemas.microsoft.com/office/word/2010/wordml" w:rsidR="0009179D" w:rsidRDefault="0009179D" w14:paraId="2D9BCD03" wp14:textId="77777777">
      <w:pPr>
        <w:numPr>
          <w:ilvl w:val="0"/>
          <w:numId w:val="21"/>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Select Session Monitor.</w:t>
      </w:r>
    </w:p>
    <w:p xmlns:wp14="http://schemas.microsoft.com/office/word/2010/wordml" w:rsidR="0009179D" w:rsidRDefault="0009179D" w14:paraId="2F1A8F2E" wp14:textId="77777777">
      <w:pPr>
        <w:numPr>
          <w:ilvl w:val="0"/>
          <w:numId w:val="21"/>
        </w:numPr>
      </w:pPr>
      <w:r>
        <w:rPr>
          <w:rFonts w:ascii="Calibri" w:hAnsi="Calibri" w:eastAsia="TimesNewRomanPS-BoldItalicMT" w:cs="Calibri"/>
          <w:color w:val="000000"/>
          <w:sz w:val="26"/>
          <w:szCs w:val="26"/>
        </w:rPr>
        <w:t xml:space="preserve">Click on the Remove session to close the existing session of the application. </w:t>
      </w:r>
    </w:p>
    <w:p xmlns:wp14="http://schemas.microsoft.com/office/word/2010/wordml" w:rsidR="0009179D" w:rsidRDefault="0009179D" w14:paraId="3791F1A8"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495424" behindDoc="0" locked="0" layoutInCell="1" allowOverlap="1" wp14:anchorId="27D1A1EF" wp14:editId="7777777">
            <wp:simplePos x="0" y="0"/>
            <wp:positionH relativeFrom="column">
              <wp:align>center</wp:align>
            </wp:positionH>
            <wp:positionV relativeFrom="paragraph">
              <wp:posOffset>0</wp:posOffset>
            </wp:positionV>
            <wp:extent cx="6643370" cy="126174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3370" cy="12617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E245582" wp14:textId="77777777">
      <w:pPr>
        <w:numPr>
          <w:ilvl w:val="0"/>
          <w:numId w:val="22"/>
        </w:numPr>
      </w:pPr>
      <w:r>
        <w:rPr>
          <w:rFonts w:ascii="Calibri" w:hAnsi="Calibri" w:eastAsia="TimesNewRomanPS-BoldItalicMT" w:cs="Calibri"/>
          <w:color w:val="000000"/>
          <w:sz w:val="26"/>
          <w:szCs w:val="26"/>
        </w:rPr>
        <w:t>Once the session has been removed successfully. Portal displays the success message as below</w:t>
      </w:r>
    </w:p>
    <w:p xmlns:wp14="http://schemas.microsoft.com/office/word/2010/wordml" w:rsidR="0009179D" w:rsidRDefault="0009179D" w14:paraId="05315C2D"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496448" behindDoc="0" locked="0" layoutInCell="1" allowOverlap="1" wp14:anchorId="0A6CF600" wp14:editId="7777777">
            <wp:simplePos x="0" y="0"/>
            <wp:positionH relativeFrom="column">
              <wp:posOffset>600075</wp:posOffset>
            </wp:positionH>
            <wp:positionV relativeFrom="paragraph">
              <wp:posOffset>350520</wp:posOffset>
            </wp:positionV>
            <wp:extent cx="3781425" cy="92202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81425" cy="9220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6EE48EE" wp14:textId="77777777">
      <w:pPr>
        <w:rPr>
          <w:rFonts w:ascii="Calibri" w:hAnsi="Calibri" w:cs="Calibri"/>
          <w:color w:val="000000"/>
          <w:sz w:val="26"/>
          <w:szCs w:val="26"/>
        </w:rPr>
      </w:pPr>
    </w:p>
    <w:p xmlns:wp14="http://schemas.microsoft.com/office/word/2010/wordml" w:rsidR="0009179D" w:rsidRDefault="0009179D" w14:paraId="02175D8A" wp14:textId="77777777">
      <w:pPr>
        <w:rPr>
          <w:rFonts w:ascii="Calibri" w:hAnsi="Calibri" w:cs="Calibri"/>
          <w:b/>
          <w:bCs/>
          <w:color w:val="000000"/>
          <w:sz w:val="28"/>
          <w:szCs w:val="28"/>
        </w:rPr>
      </w:pPr>
      <w:r>
        <w:rPr>
          <w:rFonts w:ascii="Calibri" w:hAnsi="Calibri" w:eastAsia="TimesNewRomanPS-BoldItalicMT" w:cs="Calibri"/>
          <w:b/>
          <w:bCs/>
          <w:color w:val="000000"/>
          <w:sz w:val="28"/>
          <w:szCs w:val="28"/>
        </w:rPr>
        <w:t>Configuration:</w:t>
      </w:r>
    </w:p>
    <w:p xmlns:wp14="http://schemas.microsoft.com/office/word/2010/wordml" w:rsidR="0009179D" w:rsidRDefault="0009179D" w14:paraId="2908EB2C" wp14:textId="77777777">
      <w:pPr>
        <w:rPr>
          <w:rFonts w:ascii="Calibri" w:hAnsi="Calibri" w:cs="Calibri"/>
          <w:b/>
          <w:bCs/>
          <w:color w:val="000000"/>
          <w:sz w:val="28"/>
          <w:szCs w:val="28"/>
        </w:rPr>
      </w:pPr>
    </w:p>
    <w:p xmlns:wp14="http://schemas.microsoft.com/office/word/2010/wordml" w:rsidR="0009179D" w:rsidRDefault="0009179D" w14:paraId="2BC48012" wp14:textId="77777777">
      <w:pPr>
        <w:rPr>
          <w:rFonts w:ascii="Calibri" w:hAnsi="Calibri" w:cs="Calibri"/>
          <w:sz w:val="26"/>
          <w:szCs w:val="26"/>
        </w:rPr>
      </w:pPr>
      <w:r>
        <w:rPr>
          <w:rFonts w:ascii="Calibri" w:hAnsi="Calibri" w:eastAsia="TimesNewRomanPS-BoldItalicMT" w:cs="Calibri"/>
          <w:color w:val="000000"/>
          <w:sz w:val="26"/>
          <w:szCs w:val="26"/>
        </w:rPr>
        <w:t>You can configure multiple institution schemas and create an administrator user ID for each institution.</w:t>
      </w:r>
    </w:p>
    <w:p xmlns:wp14="http://schemas.microsoft.com/office/word/2010/wordml" w:rsidR="0009179D" w:rsidRDefault="0009179D" w14:paraId="121FD38A" wp14:textId="77777777">
      <w:pPr>
        <w:rPr>
          <w:rFonts w:ascii="Calibri" w:hAnsi="Calibri" w:cs="Calibri"/>
          <w:sz w:val="26"/>
          <w:szCs w:val="26"/>
        </w:rPr>
      </w:pPr>
    </w:p>
    <w:p xmlns:wp14="http://schemas.microsoft.com/office/word/2010/wordml" w:rsidR="0009179D" w:rsidRDefault="0009179D" w14:paraId="231DE6FD" wp14:textId="77777777">
      <w:pPr>
        <w:pStyle w:val="ListParagraph"/>
        <w:numPr>
          <w:ilvl w:val="0"/>
          <w:numId w:val="23"/>
        </w:numPr>
        <w:tabs>
          <w:tab w:val="left" w:pos="1338"/>
          <w:tab w:val="left" w:pos="1339"/>
        </w:tabs>
        <w:spacing w:line="100" w:lineRule="atLeast"/>
        <w:rPr>
          <w:rFonts w:ascii="Calibri" w:hAnsi="Calibri" w:cs="Calibri"/>
          <w:sz w:val="26"/>
          <w:szCs w:val="26"/>
        </w:rPr>
      </w:pPr>
      <w:r>
        <w:rPr>
          <w:rFonts w:ascii="Calibri" w:hAnsi="Calibri" w:cs="Calibri"/>
          <w:sz w:val="26"/>
          <w:szCs w:val="26"/>
        </w:rPr>
        <w:t>Create the institution schema to map an institution in FSS Payment</w:t>
      </w:r>
      <w:r>
        <w:rPr>
          <w:rFonts w:ascii="Calibri" w:hAnsi="Calibri" w:cs="Calibri"/>
          <w:spacing w:val="7"/>
          <w:sz w:val="26"/>
          <w:szCs w:val="26"/>
        </w:rPr>
        <w:t xml:space="preserve"> </w:t>
      </w:r>
      <w:r>
        <w:rPr>
          <w:rFonts w:ascii="Calibri" w:hAnsi="Calibri" w:cs="Calibri"/>
          <w:sz w:val="26"/>
          <w:szCs w:val="26"/>
        </w:rPr>
        <w:t>Gateway.</w:t>
      </w:r>
    </w:p>
    <w:p xmlns:wp14="http://schemas.microsoft.com/office/word/2010/wordml" w:rsidR="0009179D" w:rsidRDefault="0009179D" w14:paraId="3F3AE077" wp14:textId="77777777">
      <w:pPr>
        <w:numPr>
          <w:ilvl w:val="0"/>
          <w:numId w:val="23"/>
        </w:numPr>
        <w:tabs>
          <w:tab w:val="left" w:pos="1338"/>
          <w:tab w:val="left" w:pos="1339"/>
        </w:tabs>
        <w:spacing w:before="27" w:line="276" w:lineRule="auto"/>
        <w:ind w:right="3835" w:hanging="273"/>
        <w:rPr>
          <w:rFonts w:ascii="Calibri" w:hAnsi="Calibri" w:cs="Calibri"/>
          <w:sz w:val="26"/>
          <w:szCs w:val="26"/>
        </w:rPr>
      </w:pPr>
      <w:r>
        <w:rPr>
          <w:rFonts w:ascii="Calibri" w:hAnsi="Calibri" w:cs="Calibri"/>
          <w:sz w:val="26"/>
          <w:szCs w:val="26"/>
        </w:rPr>
        <w:t>Create an administrator user ID for an institution. The institution administrator users manage the</w:t>
      </w:r>
      <w:r>
        <w:rPr>
          <w:rFonts w:ascii="Calibri" w:hAnsi="Calibri" w:cs="Calibri"/>
          <w:spacing w:val="2"/>
          <w:sz w:val="26"/>
          <w:szCs w:val="26"/>
        </w:rPr>
        <w:t xml:space="preserve"> </w:t>
      </w:r>
      <w:r>
        <w:rPr>
          <w:rFonts w:ascii="Calibri" w:hAnsi="Calibri" w:cs="Calibri"/>
          <w:sz w:val="26"/>
          <w:szCs w:val="26"/>
        </w:rPr>
        <w:t>institutions.</w:t>
      </w:r>
    </w:p>
    <w:p xmlns:wp14="http://schemas.microsoft.com/office/word/2010/wordml" w:rsidR="0009179D" w:rsidRDefault="0009179D" w14:paraId="1FE2DD96" wp14:textId="77777777">
      <w:pPr>
        <w:tabs>
          <w:tab w:val="left" w:pos="1338"/>
          <w:tab w:val="left" w:pos="1339"/>
        </w:tabs>
        <w:spacing w:before="27" w:line="276" w:lineRule="auto"/>
        <w:ind w:left="1065" w:right="3835"/>
        <w:rPr>
          <w:rFonts w:ascii="Calibri" w:hAnsi="Calibri" w:cs="Calibri"/>
          <w:sz w:val="26"/>
          <w:szCs w:val="26"/>
        </w:rPr>
      </w:pPr>
    </w:p>
    <w:p xmlns:wp14="http://schemas.microsoft.com/office/word/2010/wordml" w:rsidR="0009179D" w:rsidRDefault="0009179D" w14:paraId="79B6512E" wp14:textId="77777777">
      <w:pPr>
        <w:tabs>
          <w:tab w:val="left" w:pos="1338"/>
          <w:tab w:val="left" w:pos="1339"/>
        </w:tabs>
        <w:spacing w:before="27" w:line="276" w:lineRule="auto"/>
        <w:ind w:right="3835"/>
        <w:rPr>
          <w:rFonts w:ascii="Calibri" w:hAnsi="Calibri" w:cs="Calibri"/>
          <w:sz w:val="26"/>
          <w:szCs w:val="26"/>
        </w:rPr>
      </w:pPr>
      <w:r>
        <w:rPr>
          <w:rFonts w:ascii="Calibri" w:hAnsi="Calibri" w:eastAsia="TimesNewRomanPS-BoldItalicMT" w:cs="Calibri"/>
          <w:b/>
          <w:bCs/>
          <w:sz w:val="26"/>
          <w:szCs w:val="26"/>
        </w:rPr>
        <w:t>Actions performed on Institution Schema:</w:t>
      </w:r>
    </w:p>
    <w:p xmlns:wp14="http://schemas.microsoft.com/office/word/2010/wordml" w:rsidR="0009179D" w:rsidRDefault="0009179D" w14:paraId="27357532" wp14:textId="77777777">
      <w:pPr>
        <w:tabs>
          <w:tab w:val="left" w:pos="1338"/>
          <w:tab w:val="left" w:pos="1339"/>
        </w:tabs>
        <w:spacing w:before="27" w:line="276" w:lineRule="auto"/>
        <w:ind w:left="1338" w:right="3835" w:hanging="273"/>
        <w:rPr>
          <w:rFonts w:ascii="Calibri" w:hAnsi="Calibri" w:cs="Calibri"/>
          <w:sz w:val="26"/>
          <w:szCs w:val="26"/>
        </w:rPr>
      </w:pPr>
    </w:p>
    <w:p xmlns:wp14="http://schemas.microsoft.com/office/word/2010/wordml" w:rsidR="0009179D" w:rsidRDefault="0009179D" w14:paraId="503D3C72" wp14:textId="77777777">
      <w:pPr>
        <w:numPr>
          <w:ilvl w:val="0"/>
          <w:numId w:val="23"/>
        </w:numPr>
        <w:tabs>
          <w:tab w:val="left" w:pos="1338"/>
          <w:tab w:val="left" w:pos="1339"/>
        </w:tabs>
        <w:spacing w:before="27" w:line="276" w:lineRule="auto"/>
        <w:ind w:right="3835" w:hanging="273"/>
        <w:rPr>
          <w:rFonts w:ascii="Calibri" w:hAnsi="Calibri" w:cs="Calibri"/>
          <w:sz w:val="26"/>
          <w:szCs w:val="26"/>
        </w:rPr>
      </w:pPr>
      <w:r>
        <w:rPr>
          <w:rFonts w:ascii="Calibri" w:hAnsi="Calibri" w:cs="Calibri"/>
          <w:sz w:val="26"/>
          <w:szCs w:val="26"/>
        </w:rPr>
        <w:t>Create an institution schema</w:t>
      </w:r>
    </w:p>
    <w:p xmlns:wp14="http://schemas.microsoft.com/office/word/2010/wordml" w:rsidR="0009179D" w:rsidRDefault="0009179D" w14:paraId="13B5D567" wp14:textId="77777777">
      <w:pPr>
        <w:numPr>
          <w:ilvl w:val="0"/>
          <w:numId w:val="23"/>
        </w:numPr>
        <w:tabs>
          <w:tab w:val="left" w:pos="1338"/>
          <w:tab w:val="left" w:pos="1339"/>
        </w:tabs>
        <w:spacing w:before="27" w:line="276" w:lineRule="auto"/>
        <w:ind w:right="3835" w:hanging="273"/>
        <w:rPr>
          <w:rFonts w:ascii="Calibri" w:hAnsi="Calibri" w:cs="Calibri"/>
          <w:sz w:val="26"/>
          <w:szCs w:val="26"/>
        </w:rPr>
      </w:pPr>
      <w:r>
        <w:rPr>
          <w:rFonts w:ascii="Calibri" w:hAnsi="Calibri" w:cs="Calibri"/>
          <w:sz w:val="26"/>
          <w:szCs w:val="26"/>
        </w:rPr>
        <w:t>View or modify an institution</w:t>
      </w:r>
      <w:r>
        <w:rPr>
          <w:rFonts w:ascii="Calibri" w:hAnsi="Calibri" w:cs="Calibri"/>
          <w:spacing w:val="4"/>
          <w:sz w:val="26"/>
          <w:szCs w:val="26"/>
        </w:rPr>
        <w:t xml:space="preserve"> </w:t>
      </w:r>
      <w:r>
        <w:rPr>
          <w:rFonts w:ascii="Calibri" w:hAnsi="Calibri" w:cs="Calibri"/>
          <w:sz w:val="26"/>
          <w:szCs w:val="26"/>
        </w:rPr>
        <w:t>schema</w:t>
      </w:r>
    </w:p>
    <w:p xmlns:wp14="http://schemas.microsoft.com/office/word/2010/wordml" w:rsidR="0009179D" w:rsidRDefault="0009179D" w14:paraId="3C302B74" wp14:textId="77777777">
      <w:pPr>
        <w:numPr>
          <w:ilvl w:val="0"/>
          <w:numId w:val="23"/>
        </w:numPr>
        <w:tabs>
          <w:tab w:val="left" w:pos="1338"/>
          <w:tab w:val="left" w:pos="1339"/>
        </w:tabs>
        <w:spacing w:before="27" w:line="276" w:lineRule="auto"/>
        <w:ind w:right="3835" w:hanging="273"/>
        <w:rPr>
          <w:rFonts w:ascii="Calibri" w:hAnsi="Calibri" w:cs="Calibri"/>
          <w:sz w:val="26"/>
          <w:szCs w:val="26"/>
        </w:rPr>
      </w:pPr>
      <w:r w:rsidR="0009179D">
        <w:rPr>
          <w:rFonts w:ascii="Calibri" w:hAnsi="Calibri" w:cs="Calibri"/>
          <w:sz w:val="26"/>
          <w:szCs w:val="26"/>
        </w:rPr>
        <w:t>Change the status of nstitution</w:t>
      </w:r>
      <w:r w:rsidR="0009179D">
        <w:rPr>
          <w:rFonts w:ascii="Calibri" w:hAnsi="Calibri" w:cs="Calibri"/>
          <w:spacing w:val="6"/>
          <w:sz w:val="26"/>
          <w:szCs w:val="26"/>
        </w:rPr>
        <w:t xml:space="preserve"> </w:t>
      </w:r>
      <w:r w:rsidR="0009179D">
        <w:rPr>
          <w:rFonts w:ascii="Calibri" w:hAnsi="Calibri" w:cs="Calibri"/>
          <w:sz w:val="26"/>
          <w:szCs w:val="26"/>
        </w:rPr>
        <w:t>schema</w:t>
      </w:r>
    </w:p>
    <w:p xmlns:wp14="http://schemas.microsoft.com/office/word/2010/wordml" w:rsidR="0009179D" w:rsidRDefault="0009179D" w14:paraId="07F023C8" wp14:textId="77777777">
      <w:pPr>
        <w:tabs>
          <w:tab w:val="left" w:pos="1338"/>
          <w:tab w:val="left" w:pos="1339"/>
        </w:tabs>
        <w:spacing w:before="27" w:line="276" w:lineRule="auto"/>
        <w:ind w:right="3835"/>
        <w:rPr>
          <w:rFonts w:ascii="Calibri" w:hAnsi="Calibri" w:cs="Calibri"/>
          <w:sz w:val="26"/>
          <w:szCs w:val="26"/>
        </w:rPr>
      </w:pPr>
    </w:p>
    <w:p xmlns:wp14="http://schemas.microsoft.com/office/word/2010/wordml" w:rsidR="0009179D" w:rsidRDefault="0009179D" w14:paraId="12D983D5" wp14:textId="77777777">
      <w:pPr>
        <w:tabs>
          <w:tab w:val="left" w:pos="1338"/>
          <w:tab w:val="left" w:pos="1339"/>
        </w:tabs>
        <w:spacing w:before="27" w:line="276" w:lineRule="auto"/>
        <w:ind w:right="3835"/>
        <w:rPr>
          <w:rFonts w:ascii="Calibri" w:hAnsi="Calibri" w:eastAsia="TimesNewRomanPS-BoldItalicMT" w:cs="Calibri"/>
          <w:sz w:val="26"/>
          <w:szCs w:val="26"/>
        </w:rPr>
      </w:pPr>
      <w:r>
        <w:rPr>
          <w:rFonts w:ascii="Calibri" w:hAnsi="Calibri" w:eastAsia="TimesNewRomanPS-BoldItalicMT" w:cs="Calibri"/>
          <w:b/>
          <w:bCs/>
          <w:sz w:val="26"/>
          <w:szCs w:val="26"/>
        </w:rPr>
        <w:t>Steps to Create a Schema:</w:t>
      </w:r>
    </w:p>
    <w:p xmlns:wp14="http://schemas.microsoft.com/office/word/2010/wordml" w:rsidR="0009179D" w:rsidRDefault="0009179D" w14:paraId="7D149327" wp14:textId="77777777">
      <w:pPr>
        <w:tabs>
          <w:tab w:val="left" w:pos="1338"/>
          <w:tab w:val="left" w:pos="1339"/>
        </w:tabs>
        <w:spacing w:before="27" w:line="276" w:lineRule="auto"/>
        <w:ind w:right="3835"/>
        <w:rPr>
          <w:rFonts w:ascii="Calibri" w:hAnsi="Calibri" w:eastAsia="TimesNewRomanPS-BoldItalicMT" w:cs="Calibri"/>
          <w:sz w:val="26"/>
          <w:szCs w:val="26"/>
        </w:rPr>
      </w:pPr>
      <w:r>
        <w:rPr>
          <w:rFonts w:ascii="Calibri" w:hAnsi="Calibri" w:eastAsia="TimesNewRomanPS-BoldItalicMT" w:cs="Calibri"/>
          <w:sz w:val="26"/>
          <w:szCs w:val="26"/>
        </w:rPr>
        <w:t xml:space="preserve"> </w:t>
      </w:r>
    </w:p>
    <w:p xmlns:wp14="http://schemas.microsoft.com/office/word/2010/wordml" w:rsidR="0009179D" w:rsidRDefault="0009179D" w14:paraId="19EEF523" wp14:textId="77777777">
      <w:pPr>
        <w:rPr>
          <w:rFonts w:ascii="Calibri" w:hAnsi="Calibri" w:eastAsia="TimesNewRomanPS-BoldItalicMT" w:cs="Calibri"/>
          <w:sz w:val="26"/>
          <w:szCs w:val="26"/>
        </w:rPr>
      </w:pPr>
      <w:r>
        <w:rPr>
          <w:rFonts w:ascii="Calibri" w:hAnsi="Calibri" w:eastAsia="TimesNewRomanPS-BoldItalicMT" w:cs="Calibri"/>
          <w:sz w:val="26"/>
          <w:szCs w:val="26"/>
        </w:rPr>
        <w:t xml:space="preserve">1.  </w:t>
      </w:r>
      <w:r>
        <w:rPr>
          <w:rFonts w:ascii="Calibri" w:hAnsi="Calibri" w:eastAsia="TimesNewRomanPS-BoldItalicMT" w:cs="Calibri"/>
          <w:sz w:val="26"/>
          <w:szCs w:val="26"/>
        </w:rPr>
        <w:t xml:space="preserve">On the menu bar, point to </w:t>
      </w:r>
      <w:r>
        <w:rPr>
          <w:rFonts w:ascii="Calibri" w:hAnsi="Calibri" w:eastAsia="TimesNewRomanPS-BoldItalicMT" w:cs="Calibri"/>
          <w:b/>
          <w:sz w:val="26"/>
          <w:szCs w:val="26"/>
        </w:rPr>
        <w:t>Configuration</w:t>
      </w:r>
      <w:r>
        <w:rPr>
          <w:rFonts w:ascii="Calibri" w:hAnsi="Calibri" w:eastAsia="TimesNewRomanPS-BoldItalicMT" w:cs="Calibri"/>
          <w:sz w:val="26"/>
          <w:szCs w:val="26"/>
        </w:rPr>
        <w:t xml:space="preserve">, and then click </w:t>
      </w:r>
      <w:r>
        <w:rPr>
          <w:rFonts w:ascii="Calibri" w:hAnsi="Calibri" w:eastAsia="TimesNewRomanPS-BoldItalicMT" w:cs="Calibri"/>
          <w:b/>
          <w:sz w:val="26"/>
          <w:szCs w:val="26"/>
        </w:rPr>
        <w:t xml:space="preserve">Schema Creation </w:t>
      </w:r>
      <w:r>
        <w:rPr>
          <w:rFonts w:ascii="Calibri" w:hAnsi="Calibri" w:eastAsia="TimesNewRomanPS-BoldItalicMT" w:cs="Calibri"/>
          <w:sz w:val="26"/>
          <w:szCs w:val="26"/>
        </w:rPr>
        <w:t xml:space="preserve">to open the </w:t>
      </w:r>
      <w:r>
        <w:rPr>
          <w:rFonts w:ascii="Calibri" w:hAnsi="Calibri" w:eastAsia="TimesNewRomanPS-BoldItalicMT" w:cs="Calibri"/>
          <w:b/>
          <w:sz w:val="26"/>
          <w:szCs w:val="26"/>
        </w:rPr>
        <w:t>Schema List</w:t>
      </w:r>
      <w:r>
        <w:rPr>
          <w:rFonts w:ascii="Calibri" w:hAnsi="Calibri" w:eastAsia="TimesNewRomanPS-BoldItalicMT" w:cs="Calibri"/>
          <w:b/>
          <w:spacing w:val="4"/>
          <w:sz w:val="26"/>
          <w:szCs w:val="26"/>
        </w:rPr>
        <w:t xml:space="preserve"> </w:t>
      </w:r>
      <w:r>
        <w:rPr>
          <w:rFonts w:ascii="Calibri" w:hAnsi="Calibri" w:eastAsia="TimesNewRomanPS-BoldItalicMT" w:cs="Calibri"/>
          <w:sz w:val="26"/>
          <w:szCs w:val="26"/>
        </w:rPr>
        <w:t>screen.</w:t>
      </w:r>
    </w:p>
    <w:p xmlns:wp14="http://schemas.microsoft.com/office/word/2010/wordml" w:rsidR="0009179D" w:rsidRDefault="0009179D" w14:paraId="78518103" wp14:textId="77777777">
      <w:pPr>
        <w:rPr>
          <w:rFonts w:ascii="Calibri" w:hAnsi="Calibri" w:cs="Calibri"/>
          <w:sz w:val="26"/>
          <w:szCs w:val="26"/>
        </w:rPr>
      </w:pPr>
      <w:r>
        <w:rPr>
          <w:rFonts w:ascii="Calibri" w:hAnsi="Calibri" w:eastAsia="TimesNewRomanPS-BoldItalicMT" w:cs="Calibri"/>
          <w:sz w:val="26"/>
          <w:szCs w:val="26"/>
        </w:rPr>
        <w:t xml:space="preserve">2. Click </w:t>
      </w:r>
      <w:r>
        <w:rPr>
          <w:rFonts w:ascii="Calibri" w:hAnsi="Calibri" w:eastAsia="TimesNewRomanPS-BoldItalicMT" w:cs="Calibri"/>
          <w:b/>
          <w:sz w:val="26"/>
          <w:szCs w:val="26"/>
        </w:rPr>
        <w:t xml:space="preserve">Add </w:t>
      </w:r>
      <w:r>
        <w:rPr>
          <w:rFonts w:ascii="Calibri" w:hAnsi="Calibri" w:eastAsia="TimesNewRomanPS-BoldItalicMT" w:cs="Calibri"/>
          <w:sz w:val="26"/>
          <w:szCs w:val="26"/>
        </w:rPr>
        <w:t xml:space="preserve">to open the </w:t>
      </w:r>
      <w:r>
        <w:rPr>
          <w:rFonts w:ascii="Calibri" w:hAnsi="Calibri" w:eastAsia="TimesNewRomanPS-BoldItalicMT" w:cs="Calibri"/>
          <w:b/>
          <w:sz w:val="26"/>
          <w:szCs w:val="26"/>
        </w:rPr>
        <w:t>Add Schema</w:t>
      </w:r>
      <w:r>
        <w:rPr>
          <w:rFonts w:ascii="Calibri" w:hAnsi="Calibri" w:eastAsia="TimesNewRomanPS-BoldItalicMT" w:cs="Calibri"/>
          <w:b/>
          <w:spacing w:val="7"/>
          <w:sz w:val="26"/>
          <w:szCs w:val="26"/>
        </w:rPr>
        <w:t xml:space="preserve"> </w:t>
      </w:r>
      <w:r>
        <w:rPr>
          <w:rFonts w:ascii="Calibri" w:hAnsi="Calibri" w:eastAsia="TimesNewRomanPS-BoldItalicMT" w:cs="Calibri"/>
          <w:sz w:val="26"/>
          <w:szCs w:val="26"/>
        </w:rPr>
        <w:t>screen.</w:t>
      </w:r>
    </w:p>
    <w:p xmlns:wp14="http://schemas.microsoft.com/office/word/2010/wordml" w:rsidR="0009179D" w:rsidRDefault="0009179D" w14:paraId="4BDB5498" wp14:textId="77777777">
      <w:pPr>
        <w:rPr>
          <w:rFonts w:ascii="Calibri" w:hAnsi="Calibri" w:cs="Calibri"/>
          <w:sz w:val="26"/>
          <w:szCs w:val="26"/>
        </w:rPr>
      </w:pPr>
    </w:p>
    <w:p xmlns:wp14="http://schemas.microsoft.com/office/word/2010/wordml" w:rsidR="0009179D" w:rsidRDefault="0009179D" w14:paraId="137DE121" wp14:textId="77777777">
      <w:pPr>
        <w:rPr>
          <w:rFonts w:ascii="Calibri" w:hAnsi="Calibri" w:cs="Calibri"/>
          <w:sz w:val="26"/>
          <w:szCs w:val="26"/>
        </w:rPr>
      </w:pPr>
      <w:r>
        <w:rPr>
          <w:noProof/>
        </w:rPr>
        <w:drawing>
          <wp:anchor xmlns:wp14="http://schemas.microsoft.com/office/word/2010/wordprocessingDrawing" distT="0" distB="0" distL="0" distR="0" simplePos="0" relativeHeight="251556864" behindDoc="0" locked="0" layoutInCell="1" allowOverlap="1" wp14:anchorId="29947B41" wp14:editId="7777777">
            <wp:simplePos x="0" y="0"/>
            <wp:positionH relativeFrom="column">
              <wp:posOffset>599440</wp:posOffset>
            </wp:positionH>
            <wp:positionV relativeFrom="paragraph">
              <wp:posOffset>120015</wp:posOffset>
            </wp:positionV>
            <wp:extent cx="5511800" cy="2828925"/>
            <wp:effectExtent l="0" t="0" r="0" b="0"/>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11800" cy="28289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280A109" wp14:textId="77777777">
      <w:pPr>
        <w:rPr>
          <w:rFonts w:ascii="Calibri" w:hAnsi="Calibri" w:cs="Calibri"/>
          <w:sz w:val="26"/>
          <w:szCs w:val="26"/>
        </w:rPr>
      </w:pPr>
      <w:r>
        <w:rPr>
          <w:rFonts w:ascii="Calibri" w:hAnsi="Calibri" w:eastAsia="TimesNewRomanPS-BoldItalicMT" w:cs="Calibri"/>
          <w:sz w:val="26"/>
          <w:szCs w:val="26"/>
        </w:rPr>
        <w:t>Add the following data in the field:</w:t>
      </w:r>
    </w:p>
    <w:p xmlns:wp14="http://schemas.microsoft.com/office/word/2010/wordml" w:rsidR="0009179D" w:rsidRDefault="0009179D" w14:paraId="2916C19D" wp14:textId="77777777">
      <w:pPr>
        <w:rPr>
          <w:rFonts w:ascii="Calibri" w:hAnsi="Calibri" w:cs="Calibri"/>
          <w:sz w:val="26"/>
          <w:szCs w:val="26"/>
        </w:rPr>
      </w:pPr>
    </w:p>
    <w:tbl>
      <w:tblPr>
        <w:tblW w:w="0" w:type="auto"/>
        <w:tblInd w:w="1278" w:type="dxa"/>
        <w:tblLayout w:type="fixed"/>
        <w:tblCellMar>
          <w:left w:w="0" w:type="dxa"/>
          <w:right w:w="0" w:type="dxa"/>
        </w:tblCellMar>
        <w:tblLook w:val="0000" w:firstRow="0" w:lastRow="0" w:firstColumn="0" w:lastColumn="0" w:noHBand="0" w:noVBand="0"/>
      </w:tblPr>
      <w:tblGrid>
        <w:gridCol w:w="1708"/>
        <w:gridCol w:w="5058"/>
      </w:tblGrid>
      <w:tr xmlns:wp14="http://schemas.microsoft.com/office/word/2010/wordml" w:rsidR="00000000" w14:paraId="3B9A2E0C" wp14:textId="77777777">
        <w:trPr>
          <w:trHeight w:val="276"/>
        </w:trPr>
        <w:tc>
          <w:tcPr>
            <w:tcW w:w="1708" w:type="dxa"/>
            <w:tcBorders>
              <w:top w:val="single" w:color="800000" w:sz="4" w:space="0"/>
              <w:left w:val="single" w:color="800000" w:sz="4" w:space="0"/>
              <w:bottom w:val="single" w:color="800000" w:sz="4" w:space="0"/>
            </w:tcBorders>
            <w:shd w:val="clear" w:color="auto" w:fill="993300"/>
          </w:tcPr>
          <w:p w:rsidR="0009179D" w:rsidRDefault="0009179D" w14:paraId="4DE3DC5E" wp14:textId="77777777">
            <w:pPr>
              <w:pStyle w:val="TableParagraph"/>
              <w:ind w:left="629" w:right="618"/>
              <w:jc w:val="center"/>
              <w:rPr>
                <w:b/>
                <w:color w:val="FFFFFF"/>
                <w:sz w:val="15"/>
              </w:rPr>
            </w:pPr>
            <w:r>
              <w:rPr>
                <w:b/>
                <w:color w:val="FFFFFF"/>
                <w:sz w:val="15"/>
              </w:rPr>
              <w:t>Field</w:t>
            </w:r>
          </w:p>
        </w:tc>
        <w:tc>
          <w:tcPr>
            <w:tcW w:w="5058" w:type="dxa"/>
            <w:tcBorders>
              <w:top w:val="single" w:color="800000" w:sz="4" w:space="0"/>
              <w:left w:val="single" w:color="800000" w:sz="4" w:space="0"/>
              <w:bottom w:val="single" w:color="800000" w:sz="4" w:space="0"/>
              <w:right w:val="single" w:color="800000" w:sz="4" w:space="0"/>
            </w:tcBorders>
            <w:shd w:val="clear" w:color="auto" w:fill="993300"/>
          </w:tcPr>
          <w:p w:rsidR="0009179D" w:rsidRDefault="0009179D" w14:paraId="02F99ED9" wp14:textId="77777777">
            <w:pPr>
              <w:pStyle w:val="TableParagraph"/>
              <w:ind w:left="1960" w:right="1951"/>
              <w:jc w:val="center"/>
              <w:rPr>
                <w:b/>
                <w:color w:val="FFFFFF"/>
                <w:sz w:val="15"/>
              </w:rPr>
            </w:pPr>
            <w:r>
              <w:rPr>
                <w:b/>
                <w:color w:val="FFFFFF"/>
                <w:sz w:val="15"/>
              </w:rPr>
              <w:t>Description</w:t>
            </w:r>
          </w:p>
          <w:p w:rsidR="0009179D" w:rsidRDefault="0009179D" w14:paraId="74869460" wp14:textId="77777777">
            <w:pPr>
              <w:pStyle w:val="TableParagraph"/>
              <w:ind w:left="1960" w:right="1951"/>
              <w:jc w:val="center"/>
              <w:rPr>
                <w:b/>
                <w:color w:val="FFFFFF"/>
                <w:sz w:val="15"/>
              </w:rPr>
            </w:pPr>
          </w:p>
        </w:tc>
      </w:tr>
      <w:tr xmlns:wp14="http://schemas.microsoft.com/office/word/2010/wordml" w:rsidR="00000000" w14:paraId="05E151FF" wp14:textId="77777777">
        <w:trPr>
          <w:trHeight w:val="644"/>
        </w:trPr>
        <w:tc>
          <w:tcPr>
            <w:tcW w:w="1708" w:type="dxa"/>
            <w:tcBorders>
              <w:top w:val="single" w:color="800000" w:sz="4" w:space="0"/>
              <w:left w:val="single" w:color="800000" w:sz="4" w:space="0"/>
              <w:bottom w:val="single" w:color="800000" w:sz="4" w:space="0"/>
            </w:tcBorders>
            <w:shd w:val="clear" w:color="auto" w:fill="auto"/>
          </w:tcPr>
          <w:p w:rsidR="0009179D" w:rsidRDefault="0009179D" w14:paraId="187F57B8" wp14:textId="77777777">
            <w:pPr>
              <w:pStyle w:val="TableParagraph"/>
              <w:snapToGrid w:val="0"/>
              <w:spacing w:before="0"/>
              <w:ind w:left="0"/>
              <w:rPr>
                <w:sz w:val="19"/>
              </w:rPr>
            </w:pPr>
          </w:p>
          <w:p w:rsidR="0009179D" w:rsidRDefault="0009179D" w14:paraId="5B047E98" wp14:textId="77777777">
            <w:pPr>
              <w:pStyle w:val="TableParagraph"/>
              <w:spacing w:before="0"/>
              <w:ind w:left="81"/>
              <w:rPr>
                <w:sz w:val="15"/>
              </w:rPr>
            </w:pPr>
            <w:r>
              <w:rPr>
                <w:b/>
                <w:sz w:val="15"/>
              </w:rPr>
              <w:t>Institution Code</w:t>
            </w:r>
          </w:p>
        </w:tc>
        <w:tc>
          <w:tcPr>
            <w:tcW w:w="5058" w:type="dxa"/>
            <w:tcBorders>
              <w:top w:val="single" w:color="800000" w:sz="4" w:space="0"/>
              <w:left w:val="single" w:color="800000" w:sz="4" w:space="0"/>
              <w:bottom w:val="single" w:color="800000" w:sz="4" w:space="0"/>
              <w:right w:val="single" w:color="800000" w:sz="4" w:space="0"/>
            </w:tcBorders>
            <w:shd w:val="clear" w:color="auto" w:fill="auto"/>
          </w:tcPr>
          <w:p w:rsidR="0009179D" w:rsidRDefault="0009179D" w14:paraId="5897C274" wp14:textId="77777777">
            <w:pPr>
              <w:pStyle w:val="TableParagraph"/>
              <w:ind w:right="68"/>
              <w:jc w:val="both"/>
            </w:pPr>
            <w:r>
              <w:rPr>
                <w:sz w:val="15"/>
              </w:rPr>
              <w:t>Type a unique three-digit identification code for the  institution. This code is used to identify the institution in FSS Payment Gateway.</w:t>
            </w:r>
          </w:p>
        </w:tc>
      </w:tr>
      <w:tr xmlns:wp14="http://schemas.microsoft.com/office/word/2010/wordml" w:rsidR="00000000" w14:paraId="0EFD6869" wp14:textId="77777777">
        <w:trPr>
          <w:trHeight w:val="274"/>
        </w:trPr>
        <w:tc>
          <w:tcPr>
            <w:tcW w:w="1708" w:type="dxa"/>
            <w:tcBorders>
              <w:top w:val="single" w:color="800000" w:sz="4" w:space="0"/>
              <w:left w:val="single" w:color="800000" w:sz="4" w:space="0"/>
              <w:bottom w:val="single" w:color="800000" w:sz="4" w:space="0"/>
            </w:tcBorders>
            <w:shd w:val="clear" w:color="auto" w:fill="auto"/>
          </w:tcPr>
          <w:p w:rsidR="0009179D" w:rsidRDefault="0009179D" w14:paraId="1D57341D" wp14:textId="77777777">
            <w:pPr>
              <w:pStyle w:val="TableParagraph"/>
              <w:ind w:left="81"/>
              <w:rPr>
                <w:sz w:val="15"/>
              </w:rPr>
            </w:pPr>
            <w:r>
              <w:rPr>
                <w:b/>
                <w:sz w:val="15"/>
              </w:rPr>
              <w:t>Institution Name</w:t>
            </w:r>
          </w:p>
        </w:tc>
        <w:tc>
          <w:tcPr>
            <w:tcW w:w="5058" w:type="dxa"/>
            <w:tcBorders>
              <w:top w:val="single" w:color="800000" w:sz="4" w:space="0"/>
              <w:left w:val="single" w:color="800000" w:sz="4" w:space="0"/>
              <w:bottom w:val="single" w:color="800000" w:sz="4" w:space="0"/>
              <w:right w:val="single" w:color="800000" w:sz="4" w:space="0"/>
            </w:tcBorders>
            <w:shd w:val="clear" w:color="auto" w:fill="auto"/>
          </w:tcPr>
          <w:p w:rsidR="0009179D" w:rsidRDefault="0009179D" w14:paraId="50986B36" wp14:textId="77777777">
            <w:pPr>
              <w:pStyle w:val="TableParagraph"/>
            </w:pPr>
            <w:r>
              <w:rPr>
                <w:sz w:val="15"/>
              </w:rPr>
              <w:t>Type the name of the institution.</w:t>
            </w:r>
          </w:p>
        </w:tc>
      </w:tr>
      <w:tr xmlns:wp14="http://schemas.microsoft.com/office/word/2010/wordml" w:rsidR="00000000" w14:paraId="6C4F1177" wp14:textId="77777777">
        <w:trPr>
          <w:trHeight w:val="1932"/>
        </w:trPr>
        <w:tc>
          <w:tcPr>
            <w:tcW w:w="1708" w:type="dxa"/>
            <w:tcBorders>
              <w:top w:val="single" w:color="800000" w:sz="4" w:space="0"/>
              <w:left w:val="single" w:color="800000" w:sz="4" w:space="0"/>
              <w:bottom w:val="single" w:color="800000" w:sz="4" w:space="0"/>
            </w:tcBorders>
            <w:shd w:val="clear" w:color="auto" w:fill="auto"/>
          </w:tcPr>
          <w:p w:rsidR="0009179D" w:rsidRDefault="0009179D" w14:paraId="54738AF4" wp14:textId="77777777">
            <w:pPr>
              <w:pStyle w:val="TableParagraph"/>
              <w:snapToGrid w:val="0"/>
              <w:spacing w:before="0"/>
              <w:ind w:left="0"/>
              <w:rPr>
                <w:sz w:val="18"/>
              </w:rPr>
            </w:pPr>
          </w:p>
          <w:p w:rsidR="0009179D" w:rsidRDefault="0009179D" w14:paraId="46ABBD8F" wp14:textId="77777777">
            <w:pPr>
              <w:pStyle w:val="TableParagraph"/>
              <w:spacing w:before="0"/>
              <w:ind w:left="0"/>
              <w:rPr>
                <w:sz w:val="18"/>
              </w:rPr>
            </w:pPr>
          </w:p>
          <w:p w:rsidR="0009179D" w:rsidRDefault="0009179D" w14:paraId="06BBA33E" wp14:textId="77777777">
            <w:pPr>
              <w:pStyle w:val="TableParagraph"/>
              <w:spacing w:before="0"/>
              <w:ind w:left="0"/>
              <w:rPr>
                <w:sz w:val="18"/>
              </w:rPr>
            </w:pPr>
          </w:p>
          <w:p w:rsidR="0009179D" w:rsidRDefault="0009179D" w14:paraId="464FCBC1" wp14:textId="77777777">
            <w:pPr>
              <w:pStyle w:val="TableParagraph"/>
              <w:spacing w:before="2"/>
              <w:ind w:left="0"/>
              <w:rPr>
                <w:sz w:val="18"/>
              </w:rPr>
            </w:pPr>
          </w:p>
          <w:p w:rsidR="0009179D" w:rsidRDefault="0009179D" w14:paraId="1BA498E5" wp14:textId="77777777">
            <w:pPr>
              <w:pStyle w:val="TableParagraph"/>
              <w:spacing w:before="0"/>
              <w:ind w:left="81"/>
              <w:rPr>
                <w:sz w:val="15"/>
              </w:rPr>
            </w:pPr>
            <w:r>
              <w:rPr>
                <w:b/>
                <w:sz w:val="15"/>
              </w:rPr>
              <w:t>Connection Type</w:t>
            </w:r>
          </w:p>
        </w:tc>
        <w:tc>
          <w:tcPr>
            <w:tcW w:w="5058" w:type="dxa"/>
            <w:tcBorders>
              <w:top w:val="single" w:color="800000" w:sz="4" w:space="0"/>
              <w:left w:val="single" w:color="800000" w:sz="4" w:space="0"/>
              <w:bottom w:val="single" w:color="800000" w:sz="4" w:space="0"/>
              <w:right w:val="single" w:color="800000" w:sz="4" w:space="0"/>
            </w:tcBorders>
            <w:shd w:val="clear" w:color="auto" w:fill="auto"/>
          </w:tcPr>
          <w:p w:rsidR="0009179D" w:rsidRDefault="0009179D" w14:paraId="7C0BC719" wp14:textId="77777777">
            <w:pPr>
              <w:pStyle w:val="TableParagraph"/>
              <w:spacing w:before="49"/>
              <w:rPr>
                <w:b/>
                <w:sz w:val="15"/>
              </w:rPr>
            </w:pPr>
            <w:r>
              <w:rPr>
                <w:sz w:val="15"/>
              </w:rPr>
              <w:t>Click one of the following options to indicate the type of connection source to use for the institution:</w:t>
            </w:r>
          </w:p>
          <w:p w:rsidR="0009179D" w:rsidRDefault="0009179D" w14:paraId="35A2AC44" wp14:textId="77777777">
            <w:pPr>
              <w:pStyle w:val="TableParagraph"/>
              <w:numPr>
                <w:ilvl w:val="0"/>
                <w:numId w:val="25"/>
              </w:numPr>
              <w:tabs>
                <w:tab w:val="left" w:pos="626"/>
              </w:tabs>
              <w:spacing w:before="48" w:line="100" w:lineRule="atLeast"/>
              <w:ind w:right="68" w:hanging="273"/>
              <w:jc w:val="both"/>
              <w:rPr>
                <w:b/>
                <w:sz w:val="15"/>
              </w:rPr>
            </w:pPr>
            <w:r>
              <w:rPr>
                <w:b/>
                <w:sz w:val="15"/>
              </w:rPr>
              <w:t xml:space="preserve">JNDI </w:t>
            </w:r>
            <w:r>
              <w:rPr>
                <w:sz w:val="15"/>
              </w:rPr>
              <w:t xml:space="preserve">– Click this to use the Java Naming and  Directory Interface (JNDI) connectivity. If you  click this option, then the </w:t>
            </w:r>
            <w:r>
              <w:rPr>
                <w:b/>
                <w:sz w:val="15"/>
              </w:rPr>
              <w:t xml:space="preserve">JNDI </w:t>
            </w:r>
            <w:r>
              <w:rPr>
                <w:sz w:val="15"/>
              </w:rPr>
              <w:t>box is</w:t>
            </w:r>
            <w:r>
              <w:rPr>
                <w:spacing w:val="10"/>
                <w:sz w:val="15"/>
              </w:rPr>
              <w:t xml:space="preserve"> </w:t>
            </w:r>
            <w:r>
              <w:rPr>
                <w:sz w:val="15"/>
              </w:rPr>
              <w:t>displayed.</w:t>
            </w:r>
          </w:p>
          <w:p w:rsidR="0009179D" w:rsidRDefault="0009179D" w14:paraId="35D80203" wp14:textId="77777777">
            <w:pPr>
              <w:pStyle w:val="TableParagraph"/>
              <w:numPr>
                <w:ilvl w:val="0"/>
                <w:numId w:val="25"/>
              </w:numPr>
              <w:tabs>
                <w:tab w:val="left" w:pos="626"/>
              </w:tabs>
              <w:spacing w:before="0" w:line="100" w:lineRule="atLeast"/>
              <w:ind w:right="65" w:hanging="273"/>
              <w:jc w:val="both"/>
            </w:pPr>
            <w:r>
              <w:rPr>
                <w:b/>
                <w:sz w:val="15"/>
              </w:rPr>
              <w:t xml:space="preserve">Direct </w:t>
            </w:r>
            <w:r>
              <w:rPr>
                <w:sz w:val="15"/>
              </w:rPr>
              <w:t xml:space="preserve">– Click this option to use the Java Database Connectivity (JDBC) connectivity. If you click this option then the </w:t>
            </w:r>
            <w:r>
              <w:rPr>
                <w:b/>
                <w:sz w:val="15"/>
              </w:rPr>
              <w:t>URL</w:t>
            </w:r>
            <w:r>
              <w:rPr>
                <w:sz w:val="15"/>
              </w:rPr>
              <w:t xml:space="preserve">, </w:t>
            </w:r>
            <w:r>
              <w:rPr>
                <w:b/>
                <w:sz w:val="15"/>
              </w:rPr>
              <w:t>User Id</w:t>
            </w:r>
            <w:r>
              <w:rPr>
                <w:sz w:val="15"/>
              </w:rPr>
              <w:t xml:space="preserve">, and </w:t>
            </w:r>
            <w:r>
              <w:rPr>
                <w:b/>
                <w:sz w:val="15"/>
              </w:rPr>
              <w:t xml:space="preserve">Password </w:t>
            </w:r>
            <w:r>
              <w:rPr>
                <w:sz w:val="15"/>
              </w:rPr>
              <w:t>fields are</w:t>
            </w:r>
            <w:r>
              <w:rPr>
                <w:spacing w:val="1"/>
                <w:sz w:val="15"/>
              </w:rPr>
              <w:t xml:space="preserve"> </w:t>
            </w:r>
            <w:r>
              <w:rPr>
                <w:sz w:val="15"/>
              </w:rPr>
              <w:t>displayed.</w:t>
            </w:r>
          </w:p>
        </w:tc>
      </w:tr>
      <w:tr xmlns:wp14="http://schemas.microsoft.com/office/word/2010/wordml" w:rsidR="00000000" w14:paraId="249006B0" wp14:textId="77777777">
        <w:trPr>
          <w:trHeight w:val="460"/>
        </w:trPr>
        <w:tc>
          <w:tcPr>
            <w:tcW w:w="1708" w:type="dxa"/>
            <w:tcBorders>
              <w:top w:val="single" w:color="800000" w:sz="4" w:space="0"/>
              <w:left w:val="single" w:color="800000" w:sz="4" w:space="0"/>
              <w:bottom w:val="single" w:color="800000" w:sz="4" w:space="0"/>
            </w:tcBorders>
            <w:shd w:val="clear" w:color="auto" w:fill="auto"/>
          </w:tcPr>
          <w:p w:rsidR="0009179D" w:rsidRDefault="0009179D" w14:paraId="4221FB4D" wp14:textId="77777777">
            <w:pPr>
              <w:pStyle w:val="TableParagraph"/>
              <w:spacing w:before="140"/>
              <w:ind w:left="81"/>
              <w:rPr>
                <w:sz w:val="15"/>
              </w:rPr>
            </w:pPr>
            <w:r>
              <w:rPr>
                <w:b/>
                <w:sz w:val="15"/>
              </w:rPr>
              <w:t>JNDI</w:t>
            </w:r>
          </w:p>
        </w:tc>
        <w:tc>
          <w:tcPr>
            <w:tcW w:w="5058" w:type="dxa"/>
            <w:tcBorders>
              <w:top w:val="single" w:color="800000" w:sz="4" w:space="0"/>
              <w:left w:val="single" w:color="800000" w:sz="4" w:space="0"/>
              <w:bottom w:val="single" w:color="800000" w:sz="4" w:space="0"/>
              <w:right w:val="single" w:color="800000" w:sz="4" w:space="0"/>
            </w:tcBorders>
            <w:shd w:val="clear" w:color="auto" w:fill="auto"/>
          </w:tcPr>
          <w:p w:rsidR="0009179D" w:rsidRDefault="0009179D" w14:paraId="4341C335" wp14:textId="77777777">
            <w:pPr>
              <w:pStyle w:val="TableParagraph"/>
              <w:spacing w:before="49"/>
            </w:pPr>
            <w:r>
              <w:rPr>
                <w:sz w:val="15"/>
              </w:rPr>
              <w:t xml:space="preserve">If you selected </w:t>
            </w:r>
            <w:r>
              <w:rPr>
                <w:b/>
                <w:sz w:val="15"/>
              </w:rPr>
              <w:t xml:space="preserve">JNDI </w:t>
            </w:r>
            <w:r>
              <w:rPr>
                <w:sz w:val="15"/>
              </w:rPr>
              <w:t>connection type, then specify the name that contains the details to use to connect to the database.</w:t>
            </w:r>
          </w:p>
        </w:tc>
      </w:tr>
      <w:tr xmlns:wp14="http://schemas.microsoft.com/office/word/2010/wordml" w:rsidR="00000000" w14:paraId="44F32917" wp14:textId="77777777">
        <w:trPr>
          <w:trHeight w:val="460"/>
        </w:trPr>
        <w:tc>
          <w:tcPr>
            <w:tcW w:w="1708" w:type="dxa"/>
            <w:tcBorders>
              <w:top w:val="single" w:color="800000" w:sz="4" w:space="0"/>
              <w:left w:val="single" w:color="800000" w:sz="4" w:space="0"/>
              <w:bottom w:val="single" w:color="800000" w:sz="4" w:space="0"/>
            </w:tcBorders>
            <w:shd w:val="clear" w:color="auto" w:fill="auto"/>
          </w:tcPr>
          <w:p w:rsidR="0009179D" w:rsidRDefault="0009179D" w14:paraId="0E8BA693" wp14:textId="77777777">
            <w:pPr>
              <w:pStyle w:val="TableParagraph"/>
              <w:spacing w:before="140"/>
              <w:ind w:left="81"/>
              <w:rPr>
                <w:sz w:val="15"/>
              </w:rPr>
            </w:pPr>
            <w:r>
              <w:rPr>
                <w:b/>
                <w:sz w:val="15"/>
              </w:rPr>
              <w:t>URL</w:t>
            </w:r>
          </w:p>
        </w:tc>
        <w:tc>
          <w:tcPr>
            <w:tcW w:w="5058" w:type="dxa"/>
            <w:tcBorders>
              <w:top w:val="single" w:color="800000" w:sz="4" w:space="0"/>
              <w:left w:val="single" w:color="800000" w:sz="4" w:space="0"/>
              <w:bottom w:val="single" w:color="800000" w:sz="4" w:space="0"/>
              <w:right w:val="single" w:color="800000" w:sz="4" w:space="0"/>
            </w:tcBorders>
            <w:shd w:val="clear" w:color="auto" w:fill="auto"/>
          </w:tcPr>
          <w:p w:rsidR="0009179D" w:rsidRDefault="0009179D" w14:paraId="7E8F569E" wp14:textId="77777777">
            <w:pPr>
              <w:pStyle w:val="TableParagraph"/>
              <w:ind w:right="58"/>
            </w:pPr>
            <w:r>
              <w:rPr>
                <w:sz w:val="15"/>
              </w:rPr>
              <w:t xml:space="preserve">If you selected </w:t>
            </w:r>
            <w:r>
              <w:rPr>
                <w:b/>
                <w:sz w:val="15"/>
              </w:rPr>
              <w:t xml:space="preserve">Direct </w:t>
            </w:r>
            <w:r>
              <w:rPr>
                <w:sz w:val="15"/>
              </w:rPr>
              <w:t>connection type, then specify the URL for the direct database connection.</w:t>
            </w:r>
          </w:p>
        </w:tc>
      </w:tr>
      <w:tr xmlns:wp14="http://schemas.microsoft.com/office/word/2010/wordml" w:rsidR="00000000" w14:paraId="2B8FD275" wp14:textId="77777777">
        <w:trPr>
          <w:trHeight w:val="276"/>
        </w:trPr>
        <w:tc>
          <w:tcPr>
            <w:tcW w:w="1708" w:type="dxa"/>
            <w:tcBorders>
              <w:top w:val="single" w:color="800000" w:sz="4" w:space="0"/>
              <w:left w:val="single" w:color="800000" w:sz="4" w:space="0"/>
              <w:bottom w:val="single" w:color="800000" w:sz="4" w:space="0"/>
            </w:tcBorders>
            <w:shd w:val="clear" w:color="auto" w:fill="auto"/>
          </w:tcPr>
          <w:p w:rsidR="0009179D" w:rsidRDefault="0009179D" w14:paraId="68E0385C" wp14:textId="77777777">
            <w:pPr>
              <w:pStyle w:val="TableParagraph"/>
              <w:ind w:left="81"/>
              <w:rPr>
                <w:sz w:val="15"/>
              </w:rPr>
            </w:pPr>
            <w:r>
              <w:rPr>
                <w:b/>
                <w:sz w:val="15"/>
              </w:rPr>
              <w:t>User Id</w:t>
            </w:r>
          </w:p>
        </w:tc>
        <w:tc>
          <w:tcPr>
            <w:tcW w:w="5058" w:type="dxa"/>
            <w:tcBorders>
              <w:top w:val="single" w:color="800000" w:sz="4" w:space="0"/>
              <w:left w:val="single" w:color="800000" w:sz="4" w:space="0"/>
              <w:bottom w:val="single" w:color="800000" w:sz="4" w:space="0"/>
              <w:right w:val="single" w:color="800000" w:sz="4" w:space="0"/>
            </w:tcBorders>
            <w:shd w:val="clear" w:color="auto" w:fill="auto"/>
          </w:tcPr>
          <w:p w:rsidR="0009179D" w:rsidRDefault="0009179D" w14:paraId="551F6908" wp14:textId="77777777">
            <w:pPr>
              <w:pStyle w:val="TableParagraph"/>
              <w:spacing w:before="71"/>
            </w:pPr>
            <w:r>
              <w:rPr>
                <w:sz w:val="15"/>
              </w:rPr>
              <w:t xml:space="preserve">If you selected </w:t>
            </w:r>
            <w:r>
              <w:rPr>
                <w:b/>
                <w:sz w:val="15"/>
              </w:rPr>
              <w:t xml:space="preserve">Direct </w:t>
            </w:r>
            <w:r>
              <w:rPr>
                <w:sz w:val="15"/>
              </w:rPr>
              <w:t>connection type, then specify the use</w:t>
            </w:r>
          </w:p>
        </w:tc>
      </w:tr>
      <w:tr xmlns:wp14="http://schemas.microsoft.com/office/word/2010/wordml" w:rsidR="00000000" w14:paraId="799ECEDD" wp14:textId="77777777">
        <w:trPr>
          <w:trHeight w:val="276"/>
        </w:trPr>
        <w:tc>
          <w:tcPr>
            <w:tcW w:w="1708" w:type="dxa"/>
            <w:tcBorders>
              <w:left w:val="single" w:color="800000" w:sz="4" w:space="0"/>
              <w:bottom w:val="single" w:color="800000" w:sz="4" w:space="0"/>
            </w:tcBorders>
            <w:shd w:val="clear" w:color="auto" w:fill="auto"/>
          </w:tcPr>
          <w:p w:rsidR="0009179D" w:rsidRDefault="0009179D" w14:paraId="5660FE0F" wp14:textId="77777777">
            <w:pPr>
              <w:ind w:left="81"/>
              <w:rPr>
                <w:rFonts w:ascii="Verdana" w:hAnsi="Verdana" w:cs="Verdana"/>
                <w:sz w:val="15"/>
              </w:rPr>
            </w:pPr>
            <w:r>
              <w:rPr>
                <w:rFonts w:ascii="Verdana" w:hAnsi="Verdana" w:cs="Verdana"/>
                <w:b/>
                <w:sz w:val="15"/>
              </w:rPr>
              <w:t>Password</w:t>
            </w:r>
          </w:p>
        </w:tc>
        <w:tc>
          <w:tcPr>
            <w:tcW w:w="5058" w:type="dxa"/>
            <w:tcBorders>
              <w:left w:val="single" w:color="800000" w:sz="4" w:space="0"/>
              <w:bottom w:val="single" w:color="800000" w:sz="4" w:space="0"/>
              <w:right w:val="single" w:color="800000" w:sz="4" w:space="0"/>
            </w:tcBorders>
            <w:shd w:val="clear" w:color="auto" w:fill="auto"/>
          </w:tcPr>
          <w:p w:rsidR="0009179D" w:rsidRDefault="0009179D" w14:paraId="6FA2FA23" wp14:textId="77777777">
            <w:pPr>
              <w:spacing w:before="71"/>
            </w:pPr>
            <w:r>
              <w:rPr>
                <w:rFonts w:ascii="Verdana" w:hAnsi="Verdana" w:cs="Verdana"/>
                <w:sz w:val="15"/>
              </w:rPr>
              <w:t xml:space="preserve">If you selected </w:t>
            </w:r>
            <w:r>
              <w:rPr>
                <w:rFonts w:ascii="Verdana" w:hAnsi="Verdana" w:cs="Verdana"/>
                <w:b/>
                <w:sz w:val="15"/>
              </w:rPr>
              <w:t xml:space="preserve">Direct </w:t>
            </w:r>
            <w:r>
              <w:rPr>
                <w:rFonts w:ascii="Verdana" w:hAnsi="Verdana" w:cs="Verdana"/>
                <w:sz w:val="15"/>
              </w:rPr>
              <w:t>connection type, then specify the password to use to directly connect to the database.</w:t>
            </w:r>
          </w:p>
        </w:tc>
      </w:tr>
    </w:tbl>
    <w:p xmlns:wp14="http://schemas.microsoft.com/office/word/2010/wordml" w:rsidR="0009179D" w:rsidRDefault="0009179D" w14:paraId="5C8C6B09" wp14:textId="77777777">
      <w:pPr>
        <w:rPr>
          <w:rFonts w:ascii="Calibri" w:hAnsi="Calibri" w:cs="Calibri"/>
          <w:sz w:val="26"/>
          <w:szCs w:val="26"/>
        </w:rPr>
      </w:pPr>
    </w:p>
    <w:p xmlns:wp14="http://schemas.microsoft.com/office/word/2010/wordml" w:rsidR="0009179D" w:rsidRDefault="0009179D" w14:paraId="510C577A" wp14:textId="77777777">
      <w:pPr>
        <w:rPr>
          <w:rFonts w:ascii="Calibri" w:hAnsi="Calibri" w:cs="Calibri"/>
          <w:sz w:val="26"/>
          <w:szCs w:val="26"/>
        </w:rPr>
      </w:pPr>
      <w:r>
        <w:rPr>
          <w:rFonts w:ascii="Calibri" w:hAnsi="Calibri" w:cs="Calibri"/>
          <w:sz w:val="26"/>
          <w:szCs w:val="26"/>
        </w:rPr>
        <w:t xml:space="preserve">      </w:t>
      </w:r>
    </w:p>
    <w:p xmlns:wp14="http://schemas.microsoft.com/office/word/2010/wordml" w:rsidR="0009179D" w:rsidRDefault="0009179D" w14:paraId="5EB7039D" wp14:textId="77777777">
      <w:pPr>
        <w:rPr>
          <w:rFonts w:ascii="Calibri" w:hAnsi="Calibri" w:cs="Calibri"/>
          <w:sz w:val="26"/>
          <w:szCs w:val="26"/>
        </w:rPr>
      </w:pPr>
      <w:r>
        <w:rPr>
          <w:rFonts w:ascii="Calibri" w:hAnsi="Calibri" w:cs="Calibri"/>
          <w:sz w:val="26"/>
          <w:szCs w:val="26"/>
        </w:rPr>
        <w:t xml:space="preserve">3.  Click </w:t>
      </w:r>
      <w:r>
        <w:rPr>
          <w:rFonts w:ascii="Calibri" w:hAnsi="Calibri" w:cs="Calibri"/>
          <w:b/>
          <w:sz w:val="26"/>
          <w:szCs w:val="26"/>
        </w:rPr>
        <w:t xml:space="preserve">Test Connection </w:t>
      </w:r>
      <w:r>
        <w:rPr>
          <w:rFonts w:ascii="Calibri" w:hAnsi="Calibri" w:cs="Calibri"/>
          <w:sz w:val="26"/>
          <w:szCs w:val="26"/>
        </w:rPr>
        <w:t xml:space="preserve">to test the connection. A confirmation message is displayed if the connection is successful. If the connection is not successful, make the necessary corrections, and then click </w:t>
      </w:r>
      <w:r>
        <w:rPr>
          <w:rFonts w:ascii="Calibri" w:hAnsi="Calibri" w:cs="Calibri"/>
          <w:b/>
          <w:sz w:val="26"/>
          <w:szCs w:val="26"/>
        </w:rPr>
        <w:t>Test Connection</w:t>
      </w:r>
      <w:r>
        <w:rPr>
          <w:rFonts w:ascii="Calibri" w:hAnsi="Calibri" w:cs="Calibri"/>
          <w:b/>
          <w:spacing w:val="5"/>
          <w:sz w:val="26"/>
          <w:szCs w:val="26"/>
        </w:rPr>
        <w:t xml:space="preserve"> </w:t>
      </w:r>
      <w:r>
        <w:rPr>
          <w:rFonts w:ascii="Calibri" w:hAnsi="Calibri" w:cs="Calibri"/>
          <w:sz w:val="26"/>
          <w:szCs w:val="26"/>
        </w:rPr>
        <w:t>again.</w:t>
      </w:r>
    </w:p>
    <w:p xmlns:wp14="http://schemas.microsoft.com/office/word/2010/wordml" w:rsidR="0009179D" w:rsidRDefault="0009179D" w14:paraId="3382A365" wp14:textId="77777777">
      <w:pPr>
        <w:pStyle w:val="BodyText"/>
        <w:spacing w:before="3" w:after="0"/>
        <w:rPr>
          <w:rFonts w:ascii="Calibri" w:hAnsi="Calibri" w:cs="Calibri"/>
          <w:sz w:val="26"/>
          <w:szCs w:val="26"/>
        </w:rPr>
      </w:pPr>
    </w:p>
    <w:p xmlns:wp14="http://schemas.microsoft.com/office/word/2010/wordml" w:rsidR="0009179D" w:rsidRDefault="0009179D" w14:paraId="49C4ECA7" wp14:textId="77777777">
      <w:pPr>
        <w:pStyle w:val="BodyText"/>
        <w:spacing w:line="264" w:lineRule="auto"/>
        <w:ind w:left="1338" w:right="3831" w:firstLine="23"/>
        <w:rPr>
          <w:rFonts w:ascii="Calibri" w:hAnsi="Calibri" w:cs="Calibri"/>
          <w:sz w:val="26"/>
          <w:szCs w:val="26"/>
        </w:rPr>
      </w:pPr>
      <w:r>
        <w:rPr>
          <w:rFonts w:ascii="Calibri" w:hAnsi="Calibri" w:cs="Calibri"/>
          <w:noProof/>
          <w:sz w:val="26"/>
          <w:szCs w:val="26"/>
        </w:rPr>
        <w:drawing>
          <wp:inline xmlns:wp14="http://schemas.microsoft.com/office/word/2010/wordprocessingDrawing" distT="0" distB="0" distL="0" distR="0" wp14:anchorId="24120532" wp14:editId="7777777">
            <wp:extent cx="123825" cy="123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solidFill>
                      <a:srgbClr val="FFFFFF"/>
                    </a:solidFill>
                    <a:ln>
                      <a:noFill/>
                    </a:ln>
                  </pic:spPr>
                </pic:pic>
              </a:graphicData>
            </a:graphic>
          </wp:inline>
        </w:drawing>
      </w:r>
      <w:r>
        <w:rPr>
          <w:rFonts w:ascii="Calibri" w:hAnsi="Calibri" w:cs="Calibri"/>
          <w:b/>
          <w:sz w:val="26"/>
          <w:szCs w:val="26"/>
        </w:rPr>
        <w:t xml:space="preserve">Note: </w:t>
      </w:r>
      <w:r>
        <w:rPr>
          <w:rFonts w:ascii="Calibri" w:hAnsi="Calibri" w:cs="Calibri"/>
          <w:sz w:val="26"/>
          <w:szCs w:val="26"/>
        </w:rPr>
        <w:t>You can save an institution schema only after the connection is established successfully.</w:t>
      </w:r>
    </w:p>
    <w:p xmlns:wp14="http://schemas.microsoft.com/office/word/2010/wordml" w:rsidR="0009179D" w:rsidRDefault="0009179D" w14:paraId="078BECB2" wp14:textId="77777777">
      <w:pPr>
        <w:tabs>
          <w:tab w:val="left" w:pos="1339"/>
        </w:tabs>
        <w:spacing w:line="100" w:lineRule="atLeast"/>
        <w:rPr>
          <w:rFonts w:ascii="Calibri" w:hAnsi="Calibri" w:cs="Calibri"/>
          <w:sz w:val="26"/>
          <w:szCs w:val="26"/>
        </w:rPr>
      </w:pPr>
      <w:r>
        <w:rPr>
          <w:rFonts w:ascii="Calibri" w:hAnsi="Calibri" w:cs="Calibri"/>
          <w:sz w:val="26"/>
          <w:szCs w:val="26"/>
        </w:rPr>
        <w:t xml:space="preserve">                      </w:t>
      </w:r>
      <w:r>
        <w:rPr>
          <w:rFonts w:ascii="Calibri" w:hAnsi="Calibri" w:cs="Calibri"/>
          <w:sz w:val="26"/>
          <w:szCs w:val="26"/>
        </w:rPr>
        <w:t xml:space="preserve">4. Click </w:t>
      </w:r>
      <w:r>
        <w:rPr>
          <w:rFonts w:ascii="Calibri" w:hAnsi="Calibri" w:cs="Calibri"/>
          <w:b/>
          <w:sz w:val="26"/>
          <w:szCs w:val="26"/>
        </w:rPr>
        <w:t xml:space="preserve">Save </w:t>
      </w:r>
      <w:r>
        <w:rPr>
          <w:rFonts w:ascii="Calibri" w:hAnsi="Calibri" w:cs="Calibri"/>
          <w:sz w:val="26"/>
          <w:szCs w:val="26"/>
        </w:rPr>
        <w:t>to save the</w:t>
      </w:r>
      <w:r>
        <w:rPr>
          <w:rFonts w:ascii="Calibri" w:hAnsi="Calibri" w:cs="Calibri"/>
          <w:spacing w:val="4"/>
          <w:sz w:val="26"/>
          <w:szCs w:val="26"/>
        </w:rPr>
        <w:t xml:space="preserve"> </w:t>
      </w:r>
      <w:r>
        <w:rPr>
          <w:rFonts w:ascii="Calibri" w:hAnsi="Calibri" w:cs="Calibri"/>
          <w:sz w:val="26"/>
          <w:szCs w:val="26"/>
        </w:rPr>
        <w:t>schema.</w:t>
      </w:r>
    </w:p>
    <w:p xmlns:wp14="http://schemas.microsoft.com/office/word/2010/wordml" w:rsidR="0009179D" w:rsidRDefault="0009179D" w14:paraId="5C71F136" wp14:textId="77777777">
      <w:pPr>
        <w:tabs>
          <w:tab w:val="left" w:pos="1338"/>
          <w:tab w:val="left" w:pos="1339"/>
        </w:tabs>
        <w:spacing w:before="27" w:line="276" w:lineRule="auto"/>
        <w:ind w:right="3835"/>
        <w:rPr>
          <w:rFonts w:ascii="Calibri" w:hAnsi="Calibri" w:cs="Calibri"/>
          <w:sz w:val="26"/>
          <w:szCs w:val="26"/>
        </w:rPr>
      </w:pPr>
    </w:p>
    <w:p xmlns:wp14="http://schemas.microsoft.com/office/word/2010/wordml" w:rsidR="0009179D" w:rsidRDefault="0009179D" w14:paraId="364835D6" wp14:textId="77777777">
      <w:pPr>
        <w:tabs>
          <w:tab w:val="left" w:pos="1338"/>
          <w:tab w:val="left" w:pos="1339"/>
        </w:tabs>
        <w:spacing w:before="27" w:line="276" w:lineRule="auto"/>
        <w:ind w:right="3835"/>
        <w:rPr>
          <w:rFonts w:ascii="Calibri" w:hAnsi="Calibri" w:cs="Calibri"/>
          <w:b/>
          <w:bCs/>
          <w:sz w:val="26"/>
          <w:szCs w:val="26"/>
        </w:rPr>
      </w:pPr>
      <w:r>
        <w:rPr>
          <w:rFonts w:ascii="Calibri" w:hAnsi="Calibri" w:eastAsia="TimesNewRomanPS-BoldItalicMT" w:cs="Calibri"/>
          <w:b/>
          <w:bCs/>
          <w:sz w:val="26"/>
          <w:szCs w:val="26"/>
        </w:rPr>
        <w:t>To View / Modify Schema details:</w:t>
      </w:r>
    </w:p>
    <w:p xmlns:wp14="http://schemas.microsoft.com/office/word/2010/wordml" w:rsidR="0009179D" w:rsidRDefault="0009179D" w14:paraId="62199465" wp14:textId="77777777">
      <w:pPr>
        <w:tabs>
          <w:tab w:val="left" w:pos="1338"/>
          <w:tab w:val="left" w:pos="1339"/>
        </w:tabs>
        <w:spacing w:before="27" w:line="276" w:lineRule="auto"/>
        <w:ind w:right="3835"/>
        <w:rPr>
          <w:rFonts w:ascii="Calibri" w:hAnsi="Calibri" w:cs="Calibri"/>
          <w:b/>
          <w:bCs/>
          <w:sz w:val="26"/>
          <w:szCs w:val="26"/>
        </w:rPr>
      </w:pPr>
    </w:p>
    <w:p xmlns:wp14="http://schemas.microsoft.com/office/word/2010/wordml" w:rsidR="0009179D" w:rsidRDefault="0009179D" w14:paraId="59E5C481" wp14:textId="77777777">
      <w:pPr>
        <w:pStyle w:val="BodyText"/>
        <w:tabs>
          <w:tab w:val="left" w:pos="1338"/>
          <w:tab w:val="left" w:pos="1339"/>
        </w:tabs>
        <w:spacing w:before="27" w:after="0" w:line="276" w:lineRule="auto"/>
        <w:ind w:right="126"/>
      </w:pPr>
      <w:r>
        <w:rPr>
          <w:rFonts w:ascii="Calibri" w:hAnsi="Calibri" w:eastAsia="TimesNewRomanPS-BoldItalicMT" w:cs="Calibri"/>
          <w:sz w:val="26"/>
          <w:szCs w:val="26"/>
        </w:rPr>
        <w:t>You can view or modify the details of an existing active institution schema. You cannot modify the identification code of an institution.</w:t>
      </w:r>
    </w:p>
    <w:p xmlns:wp14="http://schemas.microsoft.com/office/word/2010/wordml" w:rsidR="0009179D" w:rsidRDefault="0009179D" w14:paraId="0DA123B1" wp14:textId="77777777">
      <w:pPr>
        <w:pStyle w:val="BodyText"/>
      </w:pPr>
    </w:p>
    <w:p xmlns:wp14="http://schemas.microsoft.com/office/word/2010/wordml" w:rsidR="0009179D" w:rsidRDefault="0009179D" w14:paraId="72466264" wp14:textId="77777777">
      <w:pPr>
        <w:pStyle w:val="BodyText"/>
        <w:rPr>
          <w:rFonts w:ascii="Calibri" w:hAnsi="Calibri" w:cs="Calibri"/>
          <w:sz w:val="26"/>
          <w:szCs w:val="26"/>
        </w:rPr>
      </w:pPr>
      <w:r>
        <w:rPr>
          <w:rFonts w:ascii="Calibri" w:hAnsi="Calibri" w:cs="Calibri"/>
          <w:sz w:val="26"/>
          <w:szCs w:val="26"/>
        </w:rPr>
        <w:t>Perform the following steps to view or modify an institution schema:</w:t>
      </w:r>
    </w:p>
    <w:p xmlns:wp14="http://schemas.microsoft.com/office/word/2010/wordml" w:rsidR="0009179D" w:rsidRDefault="0009179D" w14:paraId="4C4CEA3D" wp14:textId="77777777">
      <w:pPr>
        <w:pStyle w:val="BodyText"/>
        <w:spacing w:before="6" w:after="0"/>
        <w:rPr>
          <w:rFonts w:ascii="Calibri" w:hAnsi="Calibri" w:cs="Calibri"/>
          <w:sz w:val="26"/>
          <w:szCs w:val="26"/>
        </w:rPr>
      </w:pPr>
    </w:p>
    <w:p xmlns:wp14="http://schemas.microsoft.com/office/word/2010/wordml" w:rsidR="0009179D" w:rsidRDefault="0009179D" w14:paraId="16B31652" wp14:textId="77777777">
      <w:pPr>
        <w:tabs>
          <w:tab w:val="left" w:pos="1339"/>
        </w:tabs>
        <w:spacing w:line="276" w:lineRule="auto"/>
        <w:ind w:left="1338" w:right="-79" w:hanging="284"/>
      </w:pPr>
      <w:r>
        <w:rPr>
          <w:rFonts w:ascii="Calibri" w:hAnsi="Calibri" w:cs="Calibri"/>
          <w:sz w:val="26"/>
          <w:szCs w:val="26"/>
        </w:rPr>
        <w:t xml:space="preserve">1. On the menu bar, point to </w:t>
      </w:r>
      <w:r>
        <w:rPr>
          <w:rFonts w:ascii="Calibri" w:hAnsi="Calibri" w:cs="Calibri"/>
          <w:b/>
          <w:sz w:val="26"/>
          <w:szCs w:val="26"/>
        </w:rPr>
        <w:t>Configuration</w:t>
      </w:r>
      <w:r>
        <w:rPr>
          <w:rFonts w:ascii="Calibri" w:hAnsi="Calibri" w:cs="Calibri"/>
          <w:sz w:val="26"/>
          <w:szCs w:val="26"/>
        </w:rPr>
        <w:t xml:space="preserve">, and then click </w:t>
      </w:r>
      <w:r>
        <w:rPr>
          <w:rFonts w:ascii="Calibri" w:hAnsi="Calibri" w:cs="Calibri"/>
          <w:b/>
          <w:sz w:val="26"/>
          <w:szCs w:val="26"/>
        </w:rPr>
        <w:t xml:space="preserve">Schema Creation </w:t>
      </w:r>
      <w:r>
        <w:rPr>
          <w:rFonts w:ascii="Calibri" w:hAnsi="Calibri" w:cs="Calibri"/>
          <w:sz w:val="26"/>
          <w:szCs w:val="26"/>
        </w:rPr>
        <w:t xml:space="preserve">to open the </w:t>
      </w:r>
      <w:r>
        <w:rPr>
          <w:rFonts w:ascii="Calibri" w:hAnsi="Calibri" w:cs="Calibri"/>
          <w:b/>
          <w:sz w:val="26"/>
          <w:szCs w:val="26"/>
        </w:rPr>
        <w:t>Schema Creation</w:t>
      </w:r>
      <w:r>
        <w:rPr>
          <w:rFonts w:ascii="Calibri" w:hAnsi="Calibri" w:cs="Calibri"/>
          <w:b/>
          <w:spacing w:val="6"/>
          <w:sz w:val="26"/>
          <w:szCs w:val="26"/>
        </w:rPr>
        <w:t xml:space="preserve"> </w:t>
      </w:r>
      <w:r>
        <w:rPr>
          <w:rFonts w:ascii="Calibri" w:hAnsi="Calibri" w:cs="Calibri"/>
          <w:sz w:val="26"/>
          <w:szCs w:val="26"/>
        </w:rPr>
        <w:t>screen.</w:t>
      </w:r>
    </w:p>
    <w:p xmlns:wp14="http://schemas.microsoft.com/office/word/2010/wordml" w:rsidR="0009179D" w:rsidRDefault="0009179D" w14:paraId="2A112F3A" wp14:textId="77777777">
      <w:pPr>
        <w:tabs>
          <w:tab w:val="left" w:pos="1339"/>
        </w:tabs>
        <w:spacing w:line="276" w:lineRule="auto"/>
        <w:ind w:left="1338" w:right="-79" w:hanging="284"/>
        <w:rPr>
          <w:rFonts w:ascii="Calibri" w:hAnsi="Calibri" w:cs="Calibri"/>
          <w:sz w:val="26"/>
          <w:szCs w:val="26"/>
        </w:rPr>
      </w:pPr>
      <w:r>
        <w:rPr>
          <w:noProof/>
        </w:rPr>
        <w:drawing>
          <wp:anchor xmlns:wp14="http://schemas.microsoft.com/office/word/2010/wordprocessingDrawing" distT="0" distB="0" distL="0" distR="0" simplePos="0" relativeHeight="251497472" behindDoc="0" locked="0" layoutInCell="1" allowOverlap="1" wp14:anchorId="7A1274CA" wp14:editId="7777777">
            <wp:simplePos x="0" y="0"/>
            <wp:positionH relativeFrom="column">
              <wp:posOffset>608965</wp:posOffset>
            </wp:positionH>
            <wp:positionV relativeFrom="paragraph">
              <wp:posOffset>161290</wp:posOffset>
            </wp:positionV>
            <wp:extent cx="4554855" cy="115633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54855" cy="11563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0895670" wp14:textId="77777777">
      <w:pPr>
        <w:tabs>
          <w:tab w:val="left" w:pos="1339"/>
        </w:tabs>
        <w:spacing w:line="276" w:lineRule="auto"/>
        <w:ind w:left="1338" w:right="-79" w:hanging="284"/>
        <w:rPr>
          <w:rFonts w:ascii="Calibri" w:hAnsi="Calibri" w:cs="Calibri"/>
          <w:sz w:val="26"/>
          <w:szCs w:val="26"/>
        </w:rPr>
      </w:pPr>
    </w:p>
    <w:p xmlns:wp14="http://schemas.microsoft.com/office/word/2010/wordml" w:rsidR="0009179D" w:rsidRDefault="0009179D" w14:paraId="503F7D22" wp14:textId="77777777">
      <w:pPr>
        <w:tabs>
          <w:tab w:val="left" w:pos="1339"/>
        </w:tabs>
        <w:spacing w:line="276" w:lineRule="auto"/>
        <w:ind w:left="1054" w:right="-79"/>
        <w:rPr>
          <w:rFonts w:ascii="Calibri" w:hAnsi="Calibri" w:cs="Calibri"/>
          <w:sz w:val="26"/>
          <w:szCs w:val="26"/>
        </w:rPr>
      </w:pPr>
      <w:r>
        <w:rPr>
          <w:rFonts w:ascii="Calibri" w:hAnsi="Calibri" w:cs="Calibri"/>
          <w:sz w:val="26"/>
          <w:szCs w:val="26"/>
        </w:rPr>
        <w:t xml:space="preserve">2. In the Search By list, click one of the following options: </w:t>
      </w:r>
    </w:p>
    <w:p xmlns:wp14="http://schemas.microsoft.com/office/word/2010/wordml" w:rsidR="0009179D" w:rsidRDefault="0009179D" w14:paraId="0401E89D" wp14:textId="77777777">
      <w:pPr>
        <w:numPr>
          <w:ilvl w:val="0"/>
          <w:numId w:val="26"/>
        </w:numPr>
        <w:tabs>
          <w:tab w:val="left" w:pos="1074"/>
        </w:tabs>
        <w:spacing w:line="276" w:lineRule="auto"/>
        <w:rPr>
          <w:rFonts w:ascii="Calibri" w:hAnsi="Calibri" w:cs="Calibri"/>
          <w:sz w:val="26"/>
          <w:szCs w:val="26"/>
        </w:rPr>
      </w:pPr>
      <w:r>
        <w:rPr>
          <w:rFonts w:ascii="Calibri" w:hAnsi="Calibri" w:cs="Calibri"/>
          <w:sz w:val="26"/>
          <w:szCs w:val="26"/>
        </w:rPr>
        <w:t xml:space="preserve">All – Display all institution schema. </w:t>
      </w:r>
    </w:p>
    <w:p xmlns:wp14="http://schemas.microsoft.com/office/word/2010/wordml" w:rsidR="0009179D" w:rsidRDefault="0009179D" w14:paraId="676118AB" wp14:textId="77777777">
      <w:pPr>
        <w:numPr>
          <w:ilvl w:val="0"/>
          <w:numId w:val="26"/>
        </w:numPr>
        <w:tabs>
          <w:tab w:val="left" w:pos="1074"/>
        </w:tabs>
        <w:spacing w:line="276" w:lineRule="auto"/>
        <w:rPr>
          <w:rFonts w:ascii="Calibri" w:hAnsi="Calibri" w:cs="Calibri"/>
          <w:b/>
          <w:sz w:val="26"/>
          <w:szCs w:val="26"/>
        </w:rPr>
      </w:pPr>
      <w:r>
        <w:rPr>
          <w:rFonts w:ascii="Calibri" w:hAnsi="Calibri" w:cs="Calibri"/>
          <w:sz w:val="26"/>
          <w:szCs w:val="26"/>
        </w:rPr>
        <w:t xml:space="preserve">Institution Code – Search for a specific schema by typing the unique three-digit identification code in the box. </w:t>
      </w:r>
    </w:p>
    <w:p xmlns:wp14="http://schemas.microsoft.com/office/word/2010/wordml" w:rsidR="0009179D" w:rsidRDefault="0009179D" w14:paraId="36D14BD4" wp14:textId="77777777">
      <w:pPr>
        <w:pStyle w:val="ListParagraph"/>
        <w:numPr>
          <w:ilvl w:val="0"/>
          <w:numId w:val="26"/>
        </w:numPr>
        <w:tabs>
          <w:tab w:val="left" w:pos="1612"/>
        </w:tabs>
        <w:spacing w:before="101" w:line="252" w:lineRule="auto"/>
        <w:rPr>
          <w:rFonts w:ascii="Calibri" w:hAnsi="Calibri" w:cs="Calibri"/>
          <w:sz w:val="26"/>
          <w:szCs w:val="26"/>
        </w:rPr>
      </w:pPr>
      <w:r>
        <w:rPr>
          <w:rFonts w:ascii="Calibri" w:hAnsi="Calibri" w:cs="Calibri"/>
          <w:b/>
          <w:sz w:val="26"/>
          <w:szCs w:val="26"/>
        </w:rPr>
        <w:t xml:space="preserve">   </w:t>
      </w:r>
      <w:r>
        <w:rPr>
          <w:rFonts w:ascii="Calibri" w:hAnsi="Calibri" w:cs="Calibri"/>
          <w:b/>
          <w:sz w:val="26"/>
          <w:szCs w:val="26"/>
        </w:rPr>
        <w:t xml:space="preserve">Institution Name </w:t>
      </w:r>
      <w:r>
        <w:rPr>
          <w:rFonts w:ascii="Calibri" w:hAnsi="Calibri" w:cs="Calibri"/>
          <w:sz w:val="26"/>
          <w:szCs w:val="26"/>
        </w:rPr>
        <w:t>– Search for a specific schema by typing the name of the schema in the</w:t>
      </w:r>
      <w:r>
        <w:rPr>
          <w:rFonts w:ascii="Calibri" w:hAnsi="Calibri" w:cs="Calibri"/>
          <w:spacing w:val="2"/>
          <w:sz w:val="26"/>
          <w:szCs w:val="26"/>
        </w:rPr>
        <w:t xml:space="preserve"> </w:t>
      </w:r>
      <w:r>
        <w:rPr>
          <w:rFonts w:ascii="Calibri" w:hAnsi="Calibri" w:cs="Calibri"/>
          <w:sz w:val="26"/>
          <w:szCs w:val="26"/>
        </w:rPr>
        <w:t>box.</w:t>
      </w:r>
    </w:p>
    <w:p xmlns:wp14="http://schemas.microsoft.com/office/word/2010/wordml" w:rsidR="0009179D" w:rsidRDefault="0009179D" w14:paraId="6D205BFA" wp14:textId="77777777">
      <w:pPr>
        <w:pStyle w:val="ListParagraph"/>
        <w:numPr>
          <w:ilvl w:val="0"/>
          <w:numId w:val="26"/>
        </w:numPr>
        <w:tabs>
          <w:tab w:val="left" w:pos="1339"/>
        </w:tabs>
        <w:spacing w:line="100" w:lineRule="atLeast"/>
      </w:pPr>
      <w:r>
        <w:rPr>
          <w:rFonts w:ascii="Calibri" w:hAnsi="Calibri" w:cs="Calibri"/>
          <w:sz w:val="26"/>
          <w:szCs w:val="26"/>
        </w:rPr>
        <w:t xml:space="preserve">Click </w:t>
      </w:r>
      <w:r>
        <w:rPr>
          <w:rFonts w:ascii="Calibri" w:hAnsi="Calibri" w:cs="Calibri"/>
          <w:b/>
          <w:sz w:val="26"/>
          <w:szCs w:val="26"/>
        </w:rPr>
        <w:t xml:space="preserve">Search </w:t>
      </w:r>
      <w:r>
        <w:rPr>
          <w:rFonts w:ascii="Calibri" w:hAnsi="Calibri" w:cs="Calibri"/>
          <w:sz w:val="26"/>
          <w:szCs w:val="26"/>
        </w:rPr>
        <w:t>to display the filtered</w:t>
      </w:r>
      <w:r>
        <w:rPr>
          <w:rFonts w:ascii="Calibri" w:hAnsi="Calibri" w:cs="Calibri"/>
          <w:spacing w:val="2"/>
          <w:sz w:val="26"/>
          <w:szCs w:val="26"/>
        </w:rPr>
        <w:t xml:space="preserve"> </w:t>
      </w:r>
      <w:r>
        <w:rPr>
          <w:rFonts w:ascii="Calibri" w:hAnsi="Calibri" w:cs="Calibri"/>
          <w:sz w:val="26"/>
          <w:szCs w:val="26"/>
        </w:rPr>
        <w:t>list.</w:t>
      </w:r>
    </w:p>
    <w:p xmlns:wp14="http://schemas.microsoft.com/office/word/2010/wordml" w:rsidR="0009179D" w:rsidRDefault="0009179D" w14:paraId="2D8613DA" wp14:textId="77777777">
      <w:pPr>
        <w:numPr>
          <w:ilvl w:val="0"/>
          <w:numId w:val="26"/>
        </w:numPr>
      </w:pPr>
      <w:r>
        <w:rPr>
          <w:noProof/>
        </w:rPr>
        <w:drawing>
          <wp:anchor xmlns:wp14="http://schemas.microsoft.com/office/word/2010/wordprocessingDrawing" distT="0" distB="0" distL="0" distR="0" simplePos="0" relativeHeight="251557888" behindDoc="0" locked="0" layoutInCell="1" allowOverlap="1" wp14:anchorId="6E1A768C" wp14:editId="7777777">
            <wp:simplePos x="0" y="0"/>
            <wp:positionH relativeFrom="column">
              <wp:posOffset>309880</wp:posOffset>
            </wp:positionH>
            <wp:positionV relativeFrom="paragraph">
              <wp:posOffset>116205</wp:posOffset>
            </wp:positionV>
            <wp:extent cx="6860540" cy="1744980"/>
            <wp:effectExtent l="0" t="0" r="0" b="0"/>
            <wp:wrapTopAndBottom/>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60540" cy="17449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rPr>
        <w:t>T</w:t>
      </w:r>
      <w:r>
        <w:rPr>
          <w:rFonts w:ascii="Calibri" w:hAnsi="Calibri" w:cs="Calibri"/>
          <w:sz w:val="26"/>
          <w:szCs w:val="26"/>
        </w:rPr>
        <w:t>o view the details of a schema, click</w:t>
      </w:r>
      <w:r>
        <w:rPr>
          <w:rFonts w:ascii="Calibri" w:hAnsi="Calibri" w:cs="Calibri"/>
          <w:spacing w:val="8"/>
          <w:sz w:val="26"/>
          <w:szCs w:val="26"/>
        </w:rPr>
        <w:t xml:space="preserve"> </w:t>
      </w:r>
      <w:r>
        <w:rPr>
          <w:rFonts w:ascii="Calibri" w:hAnsi="Calibri" w:cs="Calibri"/>
          <w:b/>
          <w:sz w:val="26"/>
          <w:szCs w:val="26"/>
        </w:rPr>
        <w:t>View</w:t>
      </w:r>
      <w:r>
        <w:rPr>
          <w:rFonts w:ascii="Calibri" w:hAnsi="Calibri" w:cs="Calibri"/>
          <w:sz w:val="26"/>
          <w:szCs w:val="26"/>
        </w:rPr>
        <w:t>.</w:t>
      </w:r>
    </w:p>
    <w:p xmlns:wp14="http://schemas.microsoft.com/office/word/2010/wordml" w:rsidR="0009179D" w:rsidRDefault="0009179D" w14:paraId="6AB58471" wp14:textId="77777777">
      <w:pPr>
        <w:tabs>
          <w:tab w:val="left" w:pos="1338"/>
          <w:tab w:val="left" w:pos="1339"/>
        </w:tabs>
        <w:spacing w:before="27" w:line="276" w:lineRule="auto"/>
        <w:rPr>
          <w:rFonts w:ascii="Calibri" w:hAnsi="Calibri" w:cs="Calibri"/>
          <w:sz w:val="26"/>
          <w:szCs w:val="26"/>
        </w:rPr>
      </w:pPr>
      <w:r>
        <w:rPr>
          <w:noProof/>
        </w:rPr>
        <w:drawing>
          <wp:anchor xmlns:wp14="http://schemas.microsoft.com/office/word/2010/wordprocessingDrawing" distT="0" distB="0" distL="0" distR="0" simplePos="0" relativeHeight="251558912" behindDoc="0" locked="0" layoutInCell="1" allowOverlap="1" wp14:anchorId="3CC271CF" wp14:editId="7777777">
            <wp:simplePos x="0" y="0"/>
            <wp:positionH relativeFrom="column">
              <wp:posOffset>782955</wp:posOffset>
            </wp:positionH>
            <wp:positionV relativeFrom="paragraph">
              <wp:posOffset>129540</wp:posOffset>
            </wp:positionV>
            <wp:extent cx="5607050" cy="1985645"/>
            <wp:effectExtent l="0" t="0" r="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07050" cy="19856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8C1F859" wp14:textId="77777777">
      <w:pPr>
        <w:tabs>
          <w:tab w:val="left" w:pos="1338"/>
          <w:tab w:val="left" w:pos="1339"/>
        </w:tabs>
        <w:spacing w:before="27" w:line="276" w:lineRule="auto"/>
        <w:rPr>
          <w:rFonts w:ascii="Calibri" w:hAnsi="Calibri" w:cs="Calibri"/>
          <w:sz w:val="26"/>
          <w:szCs w:val="26"/>
        </w:rPr>
      </w:pPr>
    </w:p>
    <w:p xmlns:wp14="http://schemas.microsoft.com/office/word/2010/wordml" w:rsidR="0009179D" w:rsidRDefault="0009179D" w14:paraId="5A7248A4" wp14:textId="77777777">
      <w:pPr>
        <w:tabs>
          <w:tab w:val="left" w:pos="1338"/>
          <w:tab w:val="left" w:pos="1339"/>
        </w:tabs>
        <w:spacing w:before="27" w:line="276" w:lineRule="auto"/>
        <w:rPr>
          <w:rFonts w:ascii="Calibri" w:hAnsi="Calibri" w:cs="Calibri"/>
          <w:sz w:val="26"/>
          <w:szCs w:val="26"/>
        </w:rPr>
      </w:pPr>
      <w:r>
        <w:rPr>
          <w:rFonts w:ascii="Calibri" w:hAnsi="Calibri" w:cs="Calibri"/>
          <w:sz w:val="26"/>
          <w:szCs w:val="26"/>
        </w:rPr>
        <w:tab/>
      </w:r>
      <w:r>
        <w:rPr>
          <w:rFonts w:ascii="Calibri" w:hAnsi="Calibri" w:cs="Calibri"/>
          <w:sz w:val="26"/>
          <w:szCs w:val="26"/>
        </w:rPr>
        <w:t xml:space="preserve">3. Alternatively, to modify the details of the schema, click Edit. </w:t>
      </w:r>
    </w:p>
    <w:p xmlns:wp14="http://schemas.microsoft.com/office/word/2010/wordml" w:rsidR="0009179D" w:rsidRDefault="0009179D" w14:paraId="4DF80850" wp14:textId="77777777">
      <w:pPr>
        <w:tabs>
          <w:tab w:val="left" w:pos="1338"/>
          <w:tab w:val="left" w:pos="1339"/>
        </w:tabs>
        <w:spacing w:before="27" w:line="276" w:lineRule="auto"/>
      </w:pPr>
      <w:r>
        <w:rPr>
          <w:rFonts w:ascii="Calibri" w:hAnsi="Calibri" w:cs="Calibri"/>
          <w:sz w:val="26"/>
          <w:szCs w:val="26"/>
        </w:rPr>
        <w:tab/>
      </w:r>
      <w:r>
        <w:rPr>
          <w:rFonts w:ascii="Calibri" w:hAnsi="Calibri" w:cs="Calibri"/>
          <w:sz w:val="26"/>
          <w:szCs w:val="26"/>
        </w:rPr>
        <w:t>4. Modify the required details</w:t>
      </w:r>
    </w:p>
    <w:p xmlns:wp14="http://schemas.microsoft.com/office/word/2010/wordml" w:rsidR="0009179D" w:rsidRDefault="0009179D" w14:paraId="656C4C39"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498496" behindDoc="0" locked="0" layoutInCell="1" allowOverlap="1" wp14:anchorId="3F6BB86F" wp14:editId="7777777">
            <wp:simplePos x="0" y="0"/>
            <wp:positionH relativeFrom="column">
              <wp:posOffset>379095</wp:posOffset>
            </wp:positionH>
            <wp:positionV relativeFrom="paragraph">
              <wp:posOffset>66675</wp:posOffset>
            </wp:positionV>
            <wp:extent cx="5962650" cy="251587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62650" cy="25158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1981C98" wp14:textId="77777777">
      <w:pPr>
        <w:rPr>
          <w:rFonts w:ascii="Calibri" w:hAnsi="Calibri" w:cs="Calibri"/>
          <w:color w:val="000000"/>
          <w:sz w:val="26"/>
          <w:szCs w:val="26"/>
        </w:rPr>
      </w:pPr>
      <w:r>
        <w:rPr>
          <w:rFonts w:ascii="Calibri" w:hAnsi="Calibri" w:cs="Calibri"/>
          <w:color w:val="000000"/>
          <w:sz w:val="26"/>
          <w:szCs w:val="26"/>
        </w:rPr>
        <w:t xml:space="preserve"> </w:t>
      </w:r>
      <w:r>
        <w:rPr>
          <w:rFonts w:ascii="Calibri" w:hAnsi="Calibri" w:cs="Calibri"/>
          <w:color w:val="000000"/>
          <w:sz w:val="26"/>
          <w:szCs w:val="26"/>
        </w:rPr>
        <w:tab/>
      </w:r>
      <w:r>
        <w:rPr>
          <w:rFonts w:ascii="Calibri" w:hAnsi="Calibri" w:cs="Calibri"/>
          <w:color w:val="000000"/>
          <w:sz w:val="26"/>
          <w:szCs w:val="26"/>
        </w:rPr>
        <w:tab/>
      </w:r>
      <w:r>
        <w:rPr>
          <w:rFonts w:ascii="Calibri" w:hAnsi="Calibri" w:cs="Calibri"/>
          <w:color w:val="000000"/>
          <w:sz w:val="26"/>
          <w:szCs w:val="26"/>
        </w:rPr>
        <w:t xml:space="preserve"> 5. Click Test Connection to test the connection. A confirmation message is displayed if the connection is successful. If the connection is not successful, make the necessary corrections, and then click Test Connection again. </w:t>
      </w:r>
    </w:p>
    <w:p xmlns:wp14="http://schemas.microsoft.com/office/word/2010/wordml" w:rsidR="0009179D" w:rsidRDefault="0009179D" w14:paraId="2A708A7B" wp14:textId="77777777">
      <w:pPr>
        <w:numPr>
          <w:ilvl w:val="3"/>
          <w:numId w:val="27"/>
        </w:numPr>
      </w:pPr>
      <w:r>
        <w:rPr>
          <w:rFonts w:ascii="Calibri" w:hAnsi="Calibri" w:cs="Calibri"/>
          <w:color w:val="000000"/>
          <w:sz w:val="26"/>
          <w:szCs w:val="26"/>
        </w:rPr>
        <w:t>Click Save to save the changes.</w:t>
      </w:r>
    </w:p>
    <w:p xmlns:wp14="http://schemas.microsoft.com/office/word/2010/wordml" w:rsidR="0009179D" w:rsidRDefault="0009179D" w14:paraId="6FA256F9" wp14:textId="77777777">
      <w:pPr>
        <w:rPr>
          <w:rFonts w:ascii="Calibri" w:hAnsi="Calibri" w:cs="Calibri"/>
          <w:b/>
          <w:bCs/>
          <w:color w:val="000000"/>
          <w:sz w:val="26"/>
          <w:szCs w:val="26"/>
        </w:rPr>
      </w:pPr>
      <w:r>
        <w:rPr>
          <w:noProof/>
        </w:rPr>
        <w:drawing>
          <wp:anchor xmlns:wp14="http://schemas.microsoft.com/office/word/2010/wordprocessingDrawing" distT="0" distB="0" distL="0" distR="0" simplePos="0" relativeHeight="251499520" behindDoc="0" locked="0" layoutInCell="1" allowOverlap="1" wp14:anchorId="5F7C1442" wp14:editId="7777777">
            <wp:simplePos x="0" y="0"/>
            <wp:positionH relativeFrom="column">
              <wp:posOffset>1005205</wp:posOffset>
            </wp:positionH>
            <wp:positionV relativeFrom="paragraph">
              <wp:posOffset>111125</wp:posOffset>
            </wp:positionV>
            <wp:extent cx="2590165" cy="54546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90165" cy="545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color w:val="000000"/>
          <w:sz w:val="26"/>
          <w:szCs w:val="26"/>
        </w:rPr>
        <w:t>T</w:t>
      </w:r>
      <w:r>
        <w:rPr>
          <w:rFonts w:ascii="Calibri" w:hAnsi="Calibri" w:cs="Calibri"/>
          <w:b/>
          <w:bCs/>
          <w:color w:val="000000"/>
          <w:sz w:val="26"/>
          <w:szCs w:val="26"/>
        </w:rPr>
        <w:t>o change the Status of the Schema.</w:t>
      </w:r>
    </w:p>
    <w:p xmlns:wp14="http://schemas.microsoft.com/office/word/2010/wordml" w:rsidR="0009179D" w:rsidRDefault="0009179D" w14:paraId="0C8FE7CE" wp14:textId="77777777">
      <w:pPr>
        <w:rPr>
          <w:rFonts w:ascii="Calibri" w:hAnsi="Calibri" w:cs="Calibri"/>
          <w:b/>
          <w:bCs/>
          <w:color w:val="000000"/>
          <w:sz w:val="26"/>
          <w:szCs w:val="26"/>
        </w:rPr>
      </w:pPr>
    </w:p>
    <w:p xmlns:wp14="http://schemas.microsoft.com/office/word/2010/wordml" w:rsidR="0009179D" w:rsidRDefault="0009179D" w14:paraId="11599EA7" wp14:textId="77777777">
      <w:pPr>
        <w:numPr>
          <w:ilvl w:val="0"/>
          <w:numId w:val="28"/>
        </w:numPr>
        <w:rPr>
          <w:rFonts w:ascii="Calibri" w:hAnsi="Calibri" w:cs="Calibri"/>
          <w:color w:val="000000"/>
          <w:sz w:val="26"/>
          <w:szCs w:val="26"/>
        </w:rPr>
      </w:pPr>
      <w:r>
        <w:rPr>
          <w:rFonts w:ascii="Calibri" w:hAnsi="Calibri" w:cs="Calibri"/>
          <w:color w:val="000000"/>
          <w:sz w:val="26"/>
          <w:szCs w:val="26"/>
        </w:rPr>
        <w:t xml:space="preserve">In the Select column, select a check box to select a record. </w:t>
      </w:r>
    </w:p>
    <w:p xmlns:wp14="http://schemas.microsoft.com/office/word/2010/wordml" w:rsidR="0009179D" w:rsidRDefault="0009179D" w14:paraId="359FD940" wp14:textId="77777777">
      <w:pPr>
        <w:numPr>
          <w:ilvl w:val="0"/>
          <w:numId w:val="28"/>
        </w:numPr>
        <w:rPr>
          <w:rFonts w:ascii="Calibri" w:hAnsi="Calibri" w:cs="Calibri"/>
          <w:color w:val="000000"/>
          <w:sz w:val="26"/>
          <w:szCs w:val="26"/>
        </w:rPr>
      </w:pPr>
      <w:r>
        <w:rPr>
          <w:rFonts w:ascii="Calibri" w:hAnsi="Calibri" w:cs="Calibri"/>
          <w:color w:val="000000"/>
          <w:sz w:val="26"/>
          <w:szCs w:val="26"/>
        </w:rPr>
        <w:t>You can select multiple records.</w:t>
      </w:r>
    </w:p>
    <w:p xmlns:wp14="http://schemas.microsoft.com/office/word/2010/wordml" w:rsidR="0009179D" w:rsidRDefault="0009179D" w14:paraId="17795F54" wp14:textId="77777777">
      <w:pPr>
        <w:numPr>
          <w:ilvl w:val="0"/>
          <w:numId w:val="28"/>
        </w:numPr>
        <w:rPr>
          <w:rFonts w:ascii="Calibri" w:hAnsi="Calibri" w:cs="Calibri"/>
          <w:color w:val="000000"/>
          <w:sz w:val="26"/>
          <w:szCs w:val="26"/>
        </w:rPr>
      </w:pPr>
      <w:r>
        <w:rPr>
          <w:rFonts w:ascii="Calibri" w:hAnsi="Calibri" w:cs="Calibri"/>
          <w:color w:val="000000"/>
          <w:sz w:val="26"/>
          <w:szCs w:val="26"/>
        </w:rPr>
        <w:t xml:space="preserve">Click Change Status to open a confirmation message. </w:t>
      </w:r>
    </w:p>
    <w:p xmlns:wp14="http://schemas.microsoft.com/office/word/2010/wordml" w:rsidR="0009179D" w:rsidRDefault="0009179D" w14:paraId="27714788" wp14:textId="77777777">
      <w:pPr>
        <w:numPr>
          <w:ilvl w:val="0"/>
          <w:numId w:val="28"/>
        </w:numPr>
      </w:pPr>
      <w:r>
        <w:rPr>
          <w:rFonts w:ascii="Calibri" w:hAnsi="Calibri" w:cs="Calibri"/>
          <w:color w:val="000000"/>
          <w:sz w:val="26"/>
          <w:szCs w:val="26"/>
        </w:rPr>
        <w:t xml:space="preserve">Click OK to change the status of Active records to Inactive and Inactive records to Active. </w:t>
      </w:r>
    </w:p>
    <w:p xmlns:wp14="http://schemas.microsoft.com/office/word/2010/wordml" w:rsidR="0009179D" w:rsidRDefault="0009179D" w14:paraId="2C78B701"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500544" behindDoc="0" locked="0" layoutInCell="1" allowOverlap="1" wp14:anchorId="3FC2C6D4" wp14:editId="7777777">
            <wp:simplePos x="0" y="0"/>
            <wp:positionH relativeFrom="column">
              <wp:posOffset>328930</wp:posOffset>
            </wp:positionH>
            <wp:positionV relativeFrom="paragraph">
              <wp:posOffset>127000</wp:posOffset>
            </wp:positionV>
            <wp:extent cx="6654800" cy="118808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54800" cy="11880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1004F19" wp14:textId="77777777">
      <w:pPr>
        <w:rPr>
          <w:rFonts w:ascii="Calibri" w:hAnsi="Calibri" w:cs="Calibri"/>
          <w:b/>
          <w:bCs/>
          <w:color w:val="000000"/>
          <w:sz w:val="26"/>
          <w:szCs w:val="26"/>
        </w:rPr>
      </w:pPr>
    </w:p>
    <w:p xmlns:wp14="http://schemas.microsoft.com/office/word/2010/wordml" w:rsidR="0009179D" w:rsidRDefault="0009179D" w14:paraId="67C0C651" wp14:textId="77777777">
      <w:pPr>
        <w:rPr>
          <w:rFonts w:ascii="Calibri" w:hAnsi="Calibri" w:cs="Calibri"/>
          <w:b/>
          <w:bCs/>
          <w:color w:val="000000"/>
          <w:sz w:val="26"/>
          <w:szCs w:val="26"/>
        </w:rPr>
      </w:pPr>
    </w:p>
    <w:p xmlns:wp14="http://schemas.microsoft.com/office/word/2010/wordml" w:rsidR="0009179D" w:rsidRDefault="0009179D" w14:paraId="308D56CC" wp14:textId="77777777">
      <w:pPr>
        <w:rPr>
          <w:rFonts w:ascii="Calibri" w:hAnsi="Calibri" w:cs="Calibri"/>
          <w:b/>
          <w:bCs/>
          <w:color w:val="000000"/>
          <w:sz w:val="26"/>
          <w:szCs w:val="26"/>
        </w:rPr>
      </w:pPr>
    </w:p>
    <w:p xmlns:wp14="http://schemas.microsoft.com/office/word/2010/wordml" w:rsidR="0009179D" w:rsidRDefault="0009179D" w14:paraId="198090F0" wp14:textId="77777777">
      <w:pPr>
        <w:rPr>
          <w:rFonts w:ascii="Calibri" w:hAnsi="Calibri" w:cs="Calibri"/>
          <w:color w:val="000000"/>
          <w:sz w:val="26"/>
          <w:szCs w:val="26"/>
        </w:rPr>
      </w:pPr>
      <w:r>
        <w:rPr>
          <w:rFonts w:ascii="Calibri" w:hAnsi="Calibri" w:cs="Calibri"/>
          <w:b/>
          <w:bCs/>
          <w:color w:val="000000"/>
          <w:sz w:val="26"/>
          <w:szCs w:val="26"/>
        </w:rPr>
        <w:t>Bank Admin Registration:</w:t>
      </w:r>
    </w:p>
    <w:p xmlns:wp14="http://schemas.microsoft.com/office/word/2010/wordml" w:rsidR="0009179D" w:rsidRDefault="0009179D" w14:paraId="797E50C6" wp14:textId="77777777">
      <w:pPr>
        <w:rPr>
          <w:rFonts w:ascii="Calibri" w:hAnsi="Calibri" w:cs="Calibri"/>
          <w:color w:val="000000"/>
          <w:sz w:val="26"/>
          <w:szCs w:val="26"/>
        </w:rPr>
      </w:pPr>
    </w:p>
    <w:p xmlns:wp14="http://schemas.microsoft.com/office/word/2010/wordml" w:rsidR="0009179D" w:rsidRDefault="0009179D" w14:paraId="4FFFC056" wp14:textId="77777777">
      <w:pPr>
        <w:pStyle w:val="ListforBody"/>
        <w:numPr>
          <w:ilvl w:val="0"/>
          <w:numId w:val="24"/>
        </w:numPr>
        <w:rPr>
          <w:rFonts w:ascii="Calibri" w:hAnsi="Calibri" w:cs="Calibri"/>
          <w:sz w:val="26"/>
          <w:szCs w:val="26"/>
        </w:rPr>
      </w:pPr>
      <w:r>
        <w:rPr>
          <w:rFonts w:ascii="Calibri" w:hAnsi="Calibri" w:cs="Calibri"/>
          <w:sz w:val="26"/>
          <w:szCs w:val="26"/>
        </w:rPr>
        <w:t xml:space="preserve">In super admin portal PG Admin registration menu will be shown under configuration Module.        </w:t>
      </w:r>
    </w:p>
    <w:p xmlns:wp14="http://schemas.microsoft.com/office/word/2010/wordml" w:rsidR="0009179D" w:rsidRDefault="0009179D" w14:paraId="1E78C1F4" wp14:textId="77777777">
      <w:pPr>
        <w:pStyle w:val="ListforBody"/>
        <w:numPr>
          <w:ilvl w:val="0"/>
          <w:numId w:val="24"/>
        </w:numPr>
        <w:rPr>
          <w:rFonts w:ascii="Calibri" w:hAnsi="Calibri" w:cs="Calibri"/>
          <w:sz w:val="26"/>
          <w:szCs w:val="26"/>
        </w:rPr>
      </w:pPr>
      <w:r>
        <w:rPr>
          <w:rFonts w:ascii="Calibri" w:hAnsi="Calibri" w:cs="Calibri"/>
          <w:sz w:val="26"/>
          <w:szCs w:val="26"/>
        </w:rPr>
        <w:t>After clicking the menu, Admin user registration page will be displayed.</w:t>
      </w:r>
    </w:p>
    <w:p xmlns:wp14="http://schemas.microsoft.com/office/word/2010/wordml" w:rsidR="0009179D" w:rsidRDefault="0009179D" w14:paraId="0A13DF81" wp14:textId="77777777">
      <w:pPr>
        <w:pStyle w:val="ListforBody"/>
        <w:numPr>
          <w:ilvl w:val="0"/>
          <w:numId w:val="24"/>
        </w:numPr>
        <w:rPr>
          <w:rFonts w:ascii="Calibri" w:hAnsi="Calibri" w:cs="Calibri"/>
          <w:sz w:val="26"/>
          <w:szCs w:val="26"/>
        </w:rPr>
      </w:pPr>
      <w:r>
        <w:rPr>
          <w:rFonts w:ascii="Calibri" w:hAnsi="Calibri" w:cs="Calibri"/>
          <w:sz w:val="26"/>
          <w:szCs w:val="26"/>
        </w:rPr>
        <w:t>Institution code will be listed in registration page to create admin user for each institution.</w:t>
      </w:r>
    </w:p>
    <w:p xmlns:wp14="http://schemas.microsoft.com/office/word/2010/wordml" w:rsidR="0009179D" w:rsidRDefault="0009179D" w14:paraId="544BB3AC" wp14:textId="77777777">
      <w:pPr>
        <w:pStyle w:val="ListforBody"/>
        <w:numPr>
          <w:ilvl w:val="0"/>
          <w:numId w:val="24"/>
        </w:numPr>
        <w:rPr>
          <w:rFonts w:ascii="Calibri" w:hAnsi="Calibri" w:cs="Calibri"/>
          <w:sz w:val="26"/>
          <w:szCs w:val="26"/>
        </w:rPr>
      </w:pPr>
      <w:r>
        <w:rPr>
          <w:rFonts w:ascii="Calibri" w:hAnsi="Calibri" w:cs="Calibri"/>
          <w:sz w:val="26"/>
          <w:szCs w:val="26"/>
        </w:rPr>
        <w:t xml:space="preserve">User has to select institution code and enter User Name,User ID, Email id and Mobile Number </w:t>
      </w:r>
      <w:r>
        <w:rPr>
          <w:rFonts w:ascii="Calibri" w:hAnsi="Calibri" w:cs="Calibri"/>
          <w:sz w:val="26"/>
          <w:szCs w:val="26"/>
        </w:rPr>
        <w:tab/>
      </w:r>
      <w:r>
        <w:rPr>
          <w:rFonts w:ascii="Calibri" w:hAnsi="Calibri" w:cs="Calibri"/>
          <w:sz w:val="26"/>
          <w:szCs w:val="26"/>
        </w:rPr>
        <w:t>in registration page.</w:t>
      </w:r>
    </w:p>
    <w:p xmlns:wp14="http://schemas.microsoft.com/office/word/2010/wordml" w:rsidR="0009179D" w:rsidRDefault="0009179D" w14:paraId="33AA7C9D" wp14:textId="77777777">
      <w:pPr>
        <w:pStyle w:val="ListforBody"/>
        <w:numPr>
          <w:ilvl w:val="0"/>
          <w:numId w:val="24"/>
        </w:numPr>
        <w:rPr>
          <w:rFonts w:ascii="Calibri" w:hAnsi="Calibri" w:cs="Calibri"/>
          <w:sz w:val="26"/>
          <w:szCs w:val="26"/>
        </w:rPr>
      </w:pPr>
      <w:r>
        <w:rPr>
          <w:rFonts w:ascii="Calibri" w:hAnsi="Calibri" w:cs="Calibri"/>
          <w:sz w:val="26"/>
          <w:szCs w:val="26"/>
        </w:rPr>
        <w:t>After successful validation, user will be created and displayed message as 'Registered successfully'.</w:t>
      </w:r>
    </w:p>
    <w:p xmlns:wp14="http://schemas.microsoft.com/office/word/2010/wordml" w:rsidR="0009179D" w:rsidRDefault="0009179D" w14:paraId="459F7B15" wp14:textId="77777777">
      <w:pPr>
        <w:pStyle w:val="ListforBody"/>
        <w:numPr>
          <w:ilvl w:val="0"/>
          <w:numId w:val="24"/>
        </w:numPr>
        <w:rPr>
          <w:rFonts w:ascii="Calibri" w:hAnsi="Calibri" w:cs="Calibri"/>
          <w:bCs w:val="0"/>
          <w:sz w:val="26"/>
          <w:szCs w:val="26"/>
        </w:rPr>
      </w:pPr>
      <w:r>
        <w:rPr>
          <w:rFonts w:ascii="Calibri" w:hAnsi="Calibri" w:cs="Calibri"/>
          <w:sz w:val="26"/>
          <w:szCs w:val="26"/>
        </w:rPr>
        <w:t>After successful registration User ID and Password will be sent through mail for respective user.</w:t>
      </w:r>
    </w:p>
    <w:p xmlns:wp14="http://schemas.microsoft.com/office/word/2010/wordml" w:rsidR="0009179D" w:rsidRDefault="0009179D" w14:paraId="2C7E301E" wp14:textId="77777777">
      <w:pPr>
        <w:pStyle w:val="ListforBody"/>
        <w:numPr>
          <w:ilvl w:val="0"/>
          <w:numId w:val="24"/>
        </w:numPr>
      </w:pPr>
      <w:r>
        <w:rPr>
          <w:rFonts w:ascii="Calibri" w:hAnsi="Calibri" w:cs="Calibri"/>
          <w:bCs w:val="0"/>
          <w:sz w:val="26"/>
          <w:szCs w:val="26"/>
        </w:rPr>
        <w:t>Only Registered admin users are able to login using User ID and Password.</w:t>
      </w:r>
    </w:p>
    <w:p xmlns:wp14="http://schemas.microsoft.com/office/word/2010/wordml" w:rsidR="0009179D" w:rsidRDefault="0009179D" w14:paraId="6E10F5C6" wp14:textId="77777777">
      <w:pPr>
        <w:pStyle w:val="ListforBody"/>
        <w:numPr>
          <w:ilvl w:val="0"/>
          <w:numId w:val="0"/>
        </w:numPr>
        <w:rPr>
          <w:rFonts w:ascii="Calibri" w:hAnsi="Calibri" w:cs="Calibri"/>
          <w:bCs w:val="0"/>
          <w:sz w:val="26"/>
          <w:szCs w:val="26"/>
        </w:rPr>
      </w:pPr>
      <w:r>
        <w:rPr>
          <w:noProof/>
        </w:rPr>
        <w:drawing>
          <wp:anchor xmlns:wp14="http://schemas.microsoft.com/office/word/2010/wordprocessingDrawing" distT="0" distB="0" distL="0" distR="0" simplePos="0" relativeHeight="251501568" behindDoc="0" locked="0" layoutInCell="1" allowOverlap="1" wp14:anchorId="57AB2CA4" wp14:editId="7777777">
            <wp:simplePos x="0" y="0"/>
            <wp:positionH relativeFrom="column">
              <wp:posOffset>459740</wp:posOffset>
            </wp:positionH>
            <wp:positionV relativeFrom="paragraph">
              <wp:posOffset>141605</wp:posOffset>
            </wp:positionV>
            <wp:extent cx="5708015" cy="2682875"/>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8015" cy="26828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B04FA47" wp14:textId="77777777">
      <w:pPr>
        <w:pStyle w:val="ListforBody"/>
        <w:numPr>
          <w:ilvl w:val="0"/>
          <w:numId w:val="0"/>
        </w:numPr>
        <w:rPr>
          <w:rFonts w:ascii="Calibri" w:hAnsi="Calibri" w:cs="Calibri"/>
          <w:bCs w:val="0"/>
          <w:sz w:val="26"/>
          <w:szCs w:val="26"/>
        </w:rPr>
      </w:pPr>
    </w:p>
    <w:p xmlns:wp14="http://schemas.microsoft.com/office/word/2010/wordml" w:rsidR="0009179D" w:rsidRDefault="0009179D" w14:paraId="2537533C" wp14:textId="77777777">
      <w:pPr>
        <w:pStyle w:val="ListforBody"/>
        <w:numPr>
          <w:ilvl w:val="0"/>
          <w:numId w:val="0"/>
        </w:numPr>
        <w:rPr>
          <w:rFonts w:ascii="Calibri" w:hAnsi="Calibri" w:cs="Calibri"/>
          <w:bCs w:val="0"/>
          <w:color w:val="314004"/>
          <w:sz w:val="26"/>
          <w:szCs w:val="26"/>
        </w:rPr>
      </w:pPr>
      <w:r>
        <w:rPr>
          <w:noProof/>
        </w:rPr>
        <w:drawing>
          <wp:anchor xmlns:wp14="http://schemas.microsoft.com/office/word/2010/wordprocessingDrawing" distT="0" distB="0" distL="0" distR="0" simplePos="0" relativeHeight="251505664" behindDoc="0" locked="0" layoutInCell="1" allowOverlap="1" wp14:anchorId="1F2E92FC" wp14:editId="7777777">
            <wp:simplePos x="0" y="0"/>
            <wp:positionH relativeFrom="column">
              <wp:posOffset>861060</wp:posOffset>
            </wp:positionH>
            <wp:positionV relativeFrom="paragraph">
              <wp:posOffset>130810</wp:posOffset>
            </wp:positionV>
            <wp:extent cx="4535170" cy="219773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35170" cy="21977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68C698B" wp14:textId="77777777">
      <w:pPr>
        <w:pStyle w:val="ListforBody"/>
        <w:numPr>
          <w:ilvl w:val="0"/>
          <w:numId w:val="0"/>
        </w:numPr>
        <w:rPr>
          <w:rFonts w:ascii="Calibri" w:hAnsi="Calibri" w:cs="Calibri"/>
          <w:b/>
          <w:color w:val="314004"/>
          <w:sz w:val="26"/>
          <w:szCs w:val="26"/>
        </w:rPr>
      </w:pPr>
    </w:p>
    <w:p xmlns:wp14="http://schemas.microsoft.com/office/word/2010/wordml" w:rsidR="0009179D" w:rsidRDefault="0009179D" w14:paraId="79C8E0F9" wp14:textId="77777777">
      <w:pPr>
        <w:pStyle w:val="ListforBody"/>
        <w:numPr>
          <w:ilvl w:val="0"/>
          <w:numId w:val="0"/>
        </w:numPr>
        <w:rPr>
          <w:rFonts w:ascii="Calibri" w:hAnsi="Calibri" w:cs="Calibri"/>
          <w:bCs w:val="0"/>
          <w:sz w:val="26"/>
          <w:szCs w:val="26"/>
        </w:rPr>
      </w:pPr>
      <w:r>
        <w:rPr>
          <w:rFonts w:ascii="Calibri" w:hAnsi="Calibri" w:cs="Calibri"/>
          <w:b/>
          <w:sz w:val="26"/>
          <w:szCs w:val="26"/>
        </w:rPr>
        <w:t>Thread Monitor:</w:t>
      </w:r>
    </w:p>
    <w:p xmlns:wp14="http://schemas.microsoft.com/office/word/2010/wordml" w:rsidR="0009179D" w:rsidRDefault="0009179D" w14:paraId="4E99369C" wp14:textId="77777777">
      <w:pPr>
        <w:pStyle w:val="ListforBody"/>
        <w:numPr>
          <w:ilvl w:val="0"/>
          <w:numId w:val="0"/>
        </w:numPr>
        <w:rPr>
          <w:rFonts w:ascii="Calibri" w:hAnsi="Calibri" w:cs="Calibri"/>
          <w:b/>
          <w:sz w:val="26"/>
          <w:szCs w:val="26"/>
        </w:rPr>
      </w:pPr>
      <w:r>
        <w:rPr>
          <w:rFonts w:ascii="Calibri" w:hAnsi="Calibri" w:cs="Calibri"/>
          <w:bCs w:val="0"/>
          <w:sz w:val="26"/>
          <w:szCs w:val="26"/>
        </w:rPr>
        <w:t xml:space="preserve">A thread indicates a single batch process that is running in FSS Payment Gateway. You can view the list of active and inactive threads for institutions. Additionally, you can start a thread or stop a running thread. </w:t>
      </w:r>
    </w:p>
    <w:p xmlns:wp14="http://schemas.microsoft.com/office/word/2010/wordml" w:rsidR="0009179D" w:rsidRDefault="0009179D" w14:paraId="0D88E06C" wp14:textId="77777777">
      <w:pPr>
        <w:pStyle w:val="ListforBody"/>
        <w:numPr>
          <w:ilvl w:val="0"/>
          <w:numId w:val="0"/>
        </w:numPr>
        <w:rPr>
          <w:rFonts w:ascii="Calibri" w:hAnsi="Calibri" w:cs="Calibri"/>
          <w:bCs w:val="0"/>
          <w:sz w:val="26"/>
          <w:szCs w:val="26"/>
        </w:rPr>
      </w:pPr>
      <w:r>
        <w:rPr>
          <w:rFonts w:ascii="Calibri" w:hAnsi="Calibri" w:cs="Calibri"/>
          <w:b/>
          <w:sz w:val="26"/>
          <w:szCs w:val="26"/>
        </w:rPr>
        <w:t>Steps to Monitor Batch Transaction Threads:</w:t>
      </w:r>
    </w:p>
    <w:p xmlns:wp14="http://schemas.microsoft.com/office/word/2010/wordml" w:rsidR="0009179D" w:rsidRDefault="0009179D" w14:paraId="6702A11C" wp14:textId="77777777">
      <w:pPr>
        <w:pStyle w:val="ListforBody"/>
        <w:numPr>
          <w:ilvl w:val="0"/>
          <w:numId w:val="29"/>
        </w:numPr>
        <w:rPr>
          <w:rFonts w:ascii="Calibri" w:hAnsi="Calibri" w:cs="Calibri"/>
          <w:bCs w:val="0"/>
          <w:sz w:val="26"/>
          <w:szCs w:val="26"/>
        </w:rPr>
      </w:pPr>
      <w:r>
        <w:rPr>
          <w:rFonts w:ascii="Calibri" w:hAnsi="Calibri" w:cs="Calibri"/>
          <w:bCs w:val="0"/>
          <w:sz w:val="26"/>
          <w:szCs w:val="26"/>
        </w:rPr>
        <w:t>On the menu bar, point to Configuration and then click Thread Monitor.</w:t>
      </w:r>
    </w:p>
    <w:p xmlns:wp14="http://schemas.microsoft.com/office/word/2010/wordml" w:rsidR="0009179D" w:rsidRDefault="0009179D" w14:paraId="707EAD19" wp14:textId="77777777">
      <w:pPr>
        <w:pStyle w:val="ListforBody"/>
        <w:numPr>
          <w:ilvl w:val="0"/>
          <w:numId w:val="29"/>
        </w:numPr>
        <w:rPr>
          <w:rFonts w:ascii="Calibri" w:hAnsi="Calibri" w:cs="Calibri"/>
          <w:bCs w:val="0"/>
          <w:sz w:val="26"/>
          <w:szCs w:val="26"/>
        </w:rPr>
      </w:pPr>
      <w:r>
        <w:rPr>
          <w:rFonts w:ascii="Calibri" w:hAnsi="Calibri" w:cs="Calibri"/>
          <w:bCs w:val="0"/>
          <w:sz w:val="26"/>
          <w:szCs w:val="26"/>
        </w:rPr>
        <w:t xml:space="preserve"> </w:t>
      </w:r>
      <w:r>
        <w:rPr>
          <w:rFonts w:ascii="Calibri" w:hAnsi="Calibri" w:cs="Calibri"/>
          <w:bCs w:val="0"/>
          <w:sz w:val="26"/>
          <w:szCs w:val="26"/>
        </w:rPr>
        <w:t xml:space="preserve">Depending on your requirement, perform one of the following steps: </w:t>
      </w:r>
    </w:p>
    <w:p xmlns:wp14="http://schemas.microsoft.com/office/word/2010/wordml" w:rsidR="0009179D" w:rsidRDefault="0009179D" w14:paraId="549E368F" wp14:textId="77777777">
      <w:pPr>
        <w:pStyle w:val="ListforBody"/>
        <w:numPr>
          <w:ilvl w:val="1"/>
          <w:numId w:val="29"/>
        </w:numPr>
        <w:rPr>
          <w:rFonts w:ascii="Calibri" w:hAnsi="Calibri" w:cs="Calibri"/>
          <w:bCs w:val="0"/>
          <w:sz w:val="26"/>
          <w:szCs w:val="26"/>
        </w:rPr>
      </w:pPr>
      <w:r>
        <w:rPr>
          <w:rFonts w:ascii="Calibri" w:hAnsi="Calibri" w:cs="Calibri"/>
          <w:bCs w:val="0"/>
          <w:sz w:val="26"/>
          <w:szCs w:val="26"/>
        </w:rPr>
        <w:t xml:space="preserve">To start a thread that is not running, click Start. </w:t>
      </w:r>
    </w:p>
    <w:p xmlns:wp14="http://schemas.microsoft.com/office/word/2010/wordml" w:rsidR="0009179D" w:rsidRDefault="0009179D" w14:paraId="6DC0B4E5" wp14:textId="77777777">
      <w:pPr>
        <w:pStyle w:val="ListforBody"/>
        <w:numPr>
          <w:ilvl w:val="1"/>
          <w:numId w:val="29"/>
        </w:numPr>
      </w:pPr>
      <w:r>
        <w:rPr>
          <w:rFonts w:ascii="Calibri" w:hAnsi="Calibri" w:cs="Calibri"/>
          <w:bCs w:val="0"/>
          <w:sz w:val="26"/>
          <w:szCs w:val="26"/>
        </w:rPr>
        <w:t xml:space="preserve">To stop a thread processing, click Stop. </w:t>
      </w:r>
    </w:p>
    <w:p xmlns:wp14="http://schemas.microsoft.com/office/word/2010/wordml" w:rsidR="0009179D" w:rsidRDefault="0009179D" w14:paraId="31C2CD7E" wp14:textId="77777777">
      <w:pPr>
        <w:pStyle w:val="ListforBody"/>
        <w:numPr>
          <w:ilvl w:val="1"/>
          <w:numId w:val="30"/>
        </w:numPr>
        <w:tabs>
          <w:tab w:val="left" w:pos="221"/>
        </w:tabs>
        <w:rPr>
          <w:rFonts w:ascii="Arial" w:hAnsi="Arial" w:eastAsia="TimesNewRomanPS-BoldItalicMT"/>
          <w:b/>
          <w:color w:val="990000"/>
          <w:sz w:val="28"/>
          <w:szCs w:val="28"/>
        </w:rPr>
      </w:pPr>
      <w:r>
        <w:rPr>
          <w:noProof/>
        </w:rPr>
        <w:drawing>
          <wp:anchor xmlns:wp14="http://schemas.microsoft.com/office/word/2010/wordprocessingDrawing" distT="0" distB="0" distL="0" distR="0" simplePos="0" relativeHeight="251506688" behindDoc="0" locked="0" layoutInCell="1" allowOverlap="1" wp14:anchorId="2860C975" wp14:editId="7777777">
            <wp:simplePos x="0" y="0"/>
            <wp:positionH relativeFrom="column">
              <wp:posOffset>495935</wp:posOffset>
            </wp:positionH>
            <wp:positionV relativeFrom="paragraph">
              <wp:posOffset>493395</wp:posOffset>
            </wp:positionV>
            <wp:extent cx="6689090" cy="123063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89090" cy="12306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Cs w:val="0"/>
          <w:sz w:val="26"/>
          <w:szCs w:val="26"/>
        </w:rPr>
        <w:t>T</w:t>
      </w:r>
      <w:r>
        <w:rPr>
          <w:rFonts w:ascii="Calibri" w:hAnsi="Calibri" w:cs="Calibri"/>
          <w:bCs w:val="0"/>
          <w:sz w:val="26"/>
          <w:szCs w:val="26"/>
        </w:rPr>
        <w:t xml:space="preserve">o refresh the list of threads, at the bottom of the screen, click Refresh. </w:t>
      </w:r>
    </w:p>
    <w:p xmlns:wp14="http://schemas.microsoft.com/office/word/2010/wordml" w:rsidR="0009179D" w:rsidRDefault="0009179D" w14:paraId="0E4D9E2B" wp14:textId="77777777">
      <w:pPr>
        <w:suppressAutoHyphens w:val="0"/>
        <w:spacing w:line="360" w:lineRule="auto"/>
        <w:rPr>
          <w:rFonts w:ascii="Calibri" w:hAnsi="Calibri" w:eastAsia="TimesNewRomanPS-BoldItalicMT" w:cs="Calibri"/>
          <w:b/>
          <w:bCs/>
          <w:color w:val="000000"/>
          <w:sz w:val="26"/>
          <w:szCs w:val="26"/>
        </w:rPr>
      </w:pPr>
      <w:r>
        <w:rPr>
          <w:rFonts w:ascii="Arial" w:hAnsi="Arial" w:eastAsia="TimesNewRomanPS-BoldItalicMT" w:cs="Arial"/>
          <w:b/>
          <w:bCs/>
          <w:color w:val="990000"/>
          <w:sz w:val="28"/>
          <w:szCs w:val="28"/>
        </w:rPr>
        <w:t>Admin Login:</w:t>
      </w:r>
    </w:p>
    <w:p xmlns:wp14="http://schemas.microsoft.com/office/word/2010/wordml" w:rsidR="0009179D" w:rsidRDefault="0009179D" w14:paraId="5F4004B9" wp14:textId="77777777">
      <w:pPr>
        <w:rPr>
          <w:rFonts w:ascii="Calibri" w:hAnsi="Calibri" w:cs="Calibri"/>
          <w:color w:val="000000"/>
          <w:sz w:val="26"/>
          <w:szCs w:val="26"/>
        </w:rPr>
      </w:pPr>
      <w:r>
        <w:rPr>
          <w:rFonts w:ascii="Calibri" w:hAnsi="Calibri" w:eastAsia="TimesNewRomanPS-BoldItalicMT" w:cs="Calibri"/>
          <w:b/>
          <w:bCs/>
          <w:color w:val="000000"/>
          <w:sz w:val="26"/>
          <w:szCs w:val="26"/>
        </w:rPr>
        <w:t>Steps to Login to the application:</w:t>
      </w:r>
    </w:p>
    <w:p xmlns:wp14="http://schemas.microsoft.com/office/word/2010/wordml" w:rsidR="0009179D" w:rsidRDefault="0009179D" w14:paraId="1A939487" wp14:textId="77777777">
      <w:pPr>
        <w:rPr>
          <w:rFonts w:ascii="Calibri" w:hAnsi="Calibri" w:cs="Calibri"/>
          <w:color w:val="000000"/>
          <w:sz w:val="26"/>
          <w:szCs w:val="26"/>
        </w:rPr>
      </w:pPr>
    </w:p>
    <w:p xmlns:wp14="http://schemas.microsoft.com/office/word/2010/wordml" w:rsidR="0009179D" w:rsidRDefault="0009179D" w14:paraId="64F506DE" wp14:textId="77777777">
      <w:pPr>
        <w:numPr>
          <w:ilvl w:val="0"/>
          <w:numId w:val="31"/>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Open a browser window, type the URL for FSS Payment Gateway in the address bar, and then click Go to or press Enter. The Pre-Login page appears.</w:t>
      </w:r>
    </w:p>
    <w:p xmlns:wp14="http://schemas.microsoft.com/office/word/2010/wordml" w:rsidR="0009179D" w:rsidRDefault="0009179D" w14:paraId="18292A5E" wp14:textId="77777777">
      <w:pPr>
        <w:numPr>
          <w:ilvl w:val="0"/>
          <w:numId w:val="31"/>
        </w:numPr>
      </w:pPr>
      <w:r>
        <w:rPr>
          <w:rFonts w:ascii="Calibri" w:hAnsi="Calibri" w:eastAsia="TimesNewRomanPS-BoldItalicMT" w:cs="Calibri"/>
          <w:color w:val="000000"/>
          <w:sz w:val="26"/>
          <w:szCs w:val="26"/>
        </w:rPr>
        <w:t xml:space="preserve">In the right top corner, click Login or at the bottom of the page, click Process to Login to open the Login screen. </w:t>
      </w:r>
    </w:p>
    <w:p xmlns:wp14="http://schemas.microsoft.com/office/word/2010/wordml" w:rsidR="0009179D" w:rsidRDefault="0009179D" w14:paraId="065868AC"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507712" behindDoc="0" locked="0" layoutInCell="1" allowOverlap="1" wp14:anchorId="43C389A1" wp14:editId="7777777">
            <wp:simplePos x="0" y="0"/>
            <wp:positionH relativeFrom="column">
              <wp:posOffset>930910</wp:posOffset>
            </wp:positionH>
            <wp:positionV relativeFrom="paragraph">
              <wp:posOffset>100965</wp:posOffset>
            </wp:positionV>
            <wp:extent cx="4525010" cy="266128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25010" cy="26612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292450C" wp14:textId="77777777">
      <w:pPr>
        <w:numPr>
          <w:ilvl w:val="0"/>
          <w:numId w:val="32"/>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In the Institution Code box, type the unique three-digit identification code for your institution.</w:t>
      </w:r>
    </w:p>
    <w:p xmlns:wp14="http://schemas.microsoft.com/office/word/2010/wordml" w:rsidR="0009179D" w:rsidRDefault="0009179D" w14:paraId="27BE15C9" wp14:textId="77777777">
      <w:pPr>
        <w:numPr>
          <w:ilvl w:val="0"/>
          <w:numId w:val="32"/>
        </w:numPr>
        <w:rPr>
          <w:rFonts w:ascii="Calibri" w:hAnsi="Calibri" w:cs="Calibri"/>
          <w:color w:val="000000"/>
          <w:sz w:val="26"/>
          <w:szCs w:val="26"/>
        </w:rPr>
      </w:pPr>
      <w:r>
        <w:rPr>
          <w:rFonts w:ascii="Calibri" w:hAnsi="Calibri" w:eastAsia="TimesNewRomanPS-BoldItalicMT" w:cs="Calibri"/>
          <w:color w:val="000000"/>
          <w:sz w:val="26"/>
          <w:szCs w:val="26"/>
        </w:rPr>
        <w:t xml:space="preserve">Type your user ID and password. </w:t>
      </w:r>
    </w:p>
    <w:p xmlns:wp14="http://schemas.microsoft.com/office/word/2010/wordml" w:rsidR="0009179D" w:rsidRDefault="0009179D" w14:paraId="6AA258D8" wp14:textId="77777777">
      <w:pPr>
        <w:rPr>
          <w:rFonts w:ascii="Calibri" w:hAnsi="Calibri" w:cs="Calibri"/>
          <w:color w:val="000000"/>
          <w:sz w:val="26"/>
          <w:szCs w:val="26"/>
        </w:rPr>
      </w:pPr>
    </w:p>
    <w:p xmlns:wp14="http://schemas.microsoft.com/office/word/2010/wordml" w:rsidR="0009179D" w:rsidRDefault="0009179D" w14:paraId="3E350A63" wp14:textId="77777777">
      <w:pPr>
        <w:rPr>
          <w:rFonts w:ascii="Calibri" w:hAnsi="Calibri" w:cs="Calibri"/>
          <w:color w:val="000000"/>
          <w:sz w:val="26"/>
          <w:szCs w:val="26"/>
        </w:rPr>
      </w:pPr>
      <w:r>
        <w:rPr>
          <w:rFonts w:ascii="Calibri" w:hAnsi="Calibri" w:eastAsia="TimesNewRomanPS-BoldItalicMT" w:cs="Calibri"/>
          <w:b/>
          <w:bCs/>
          <w:color w:val="000000"/>
          <w:sz w:val="26"/>
          <w:szCs w:val="26"/>
        </w:rPr>
        <w:t>Note:</w:t>
      </w:r>
      <w:r>
        <w:rPr>
          <w:rFonts w:ascii="Calibri" w:hAnsi="Calibri" w:eastAsia="TimesNewRomanPS-BoldItalicMT" w:cs="Calibri"/>
          <w:color w:val="000000"/>
          <w:sz w:val="26"/>
          <w:szCs w:val="26"/>
        </w:rPr>
        <w:t xml:space="preserve"> If you have forgotten your password, then click Forgot Password to reset your password.</w:t>
      </w:r>
    </w:p>
    <w:p xmlns:wp14="http://schemas.microsoft.com/office/word/2010/wordml" w:rsidR="0009179D" w:rsidRDefault="0009179D" w14:paraId="6FFBD3EC" wp14:textId="77777777">
      <w:pPr>
        <w:rPr>
          <w:rFonts w:ascii="Calibri" w:hAnsi="Calibri" w:cs="Calibri"/>
          <w:color w:val="000000"/>
          <w:sz w:val="26"/>
          <w:szCs w:val="26"/>
        </w:rPr>
      </w:pPr>
    </w:p>
    <w:p xmlns:wp14="http://schemas.microsoft.com/office/word/2010/wordml" w:rsidR="0009179D" w:rsidRDefault="0009179D" w14:paraId="53CD4EC2" wp14:textId="77777777">
      <w:pPr>
        <w:numPr>
          <w:ilvl w:val="0"/>
          <w:numId w:val="33"/>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In the Captcha box, type the captcha text that is displayed in the image. If you cannot read the captcha, click  to load another image.</w:t>
      </w:r>
    </w:p>
    <w:p xmlns:wp14="http://schemas.microsoft.com/office/word/2010/wordml" w:rsidR="0009179D" w:rsidRDefault="0009179D" w14:paraId="132C3D1A" wp14:textId="77777777">
      <w:pPr>
        <w:numPr>
          <w:ilvl w:val="0"/>
          <w:numId w:val="33"/>
        </w:numPr>
        <w:rPr>
          <w:rFonts w:ascii="Calibri" w:hAnsi="Calibri" w:cs="Calibri"/>
          <w:color w:val="000000"/>
          <w:sz w:val="26"/>
          <w:szCs w:val="26"/>
        </w:rPr>
      </w:pPr>
      <w:r>
        <w:rPr>
          <w:rFonts w:ascii="Calibri" w:hAnsi="Calibri" w:eastAsia="TimesNewRomanPS-BoldItalicMT" w:cs="Calibri"/>
          <w:color w:val="000000"/>
          <w:sz w:val="26"/>
          <w:szCs w:val="26"/>
        </w:rPr>
        <w:t xml:space="preserve">Click Submit to log on to FSS Payment Gateway and display the Home page. </w:t>
      </w:r>
    </w:p>
    <w:p xmlns:wp14="http://schemas.microsoft.com/office/word/2010/wordml" w:rsidR="0009179D" w:rsidRDefault="0009179D" w14:paraId="30DCCCAD" wp14:textId="77777777">
      <w:pPr>
        <w:rPr>
          <w:rFonts w:ascii="Calibri" w:hAnsi="Calibri" w:cs="Calibri"/>
          <w:color w:val="000000"/>
          <w:sz w:val="26"/>
          <w:szCs w:val="26"/>
        </w:rPr>
      </w:pPr>
    </w:p>
    <w:p xmlns:wp14="http://schemas.microsoft.com/office/word/2010/wordml" w:rsidR="0009179D" w:rsidRDefault="0009179D" w14:paraId="100B33AC" wp14:textId="77777777">
      <w:r>
        <w:rPr>
          <w:rFonts w:ascii="Calibri" w:hAnsi="Calibri" w:eastAsia="TimesNewRomanPS-BoldItalicMT" w:cs="Calibri"/>
          <w:b/>
          <w:bCs/>
          <w:color w:val="000000"/>
          <w:sz w:val="26"/>
          <w:szCs w:val="26"/>
        </w:rPr>
        <w:t>Note:</w:t>
      </w:r>
      <w:r>
        <w:rPr>
          <w:rFonts w:ascii="Calibri" w:hAnsi="Calibri" w:eastAsia="TimesNewRomanPS-BoldItalicMT" w:cs="Calibri"/>
          <w:color w:val="000000"/>
          <w:sz w:val="26"/>
          <w:szCs w:val="26"/>
        </w:rPr>
        <w:t xml:space="preserve"> If you log on for the first time or after recovering your password, the Change Password page is displayed instead of the Home page. You must change your password, and log on again. </w:t>
      </w:r>
    </w:p>
    <w:p xmlns:wp14="http://schemas.microsoft.com/office/word/2010/wordml" w:rsidR="0009179D" w:rsidRDefault="0009179D" w14:paraId="505F4C4A" wp14:textId="77777777">
      <w:pPr>
        <w:rPr>
          <w:rFonts w:ascii="Calibri" w:hAnsi="Calibri" w:cs="Calibri"/>
          <w:color w:val="000000"/>
          <w:sz w:val="26"/>
          <w:szCs w:val="26"/>
        </w:rPr>
      </w:pPr>
      <w:r>
        <w:rPr>
          <w:noProof/>
        </w:rPr>
        <w:drawing>
          <wp:anchor xmlns:wp14="http://schemas.microsoft.com/office/word/2010/wordprocessingDrawing" distT="0" distB="0" distL="0" distR="0" simplePos="0" relativeHeight="251508736" behindDoc="0" locked="0" layoutInCell="1" allowOverlap="1" wp14:anchorId="03F3F54E" wp14:editId="7777777">
            <wp:simplePos x="0" y="0"/>
            <wp:positionH relativeFrom="column">
              <wp:posOffset>186690</wp:posOffset>
            </wp:positionH>
            <wp:positionV relativeFrom="paragraph">
              <wp:posOffset>70485</wp:posOffset>
            </wp:positionV>
            <wp:extent cx="6799580" cy="1301115"/>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99580" cy="13011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7007135" wp14:textId="77777777">
      <w:pPr>
        <w:rPr>
          <w:rFonts w:ascii="Arial" w:hAnsi="Arial" w:eastAsia="TimesNewRomanPS-BoldItalicMT" w:cs="Arial"/>
          <w:b/>
          <w:bCs/>
          <w:color w:val="004586"/>
          <w:sz w:val="28"/>
          <w:szCs w:val="28"/>
        </w:rPr>
      </w:pPr>
      <w:r>
        <w:rPr>
          <w:rFonts w:ascii="Arial" w:hAnsi="Arial" w:eastAsia="TimesNewRomanPS-BoldItalicMT" w:cs="Arial"/>
          <w:b/>
          <w:bCs/>
          <w:color w:val="004586"/>
          <w:sz w:val="28"/>
          <w:szCs w:val="28"/>
        </w:rPr>
        <w:t>Menus and Sub - Menus of Admin Login:</w:t>
      </w:r>
    </w:p>
    <w:p xmlns:wp14="http://schemas.microsoft.com/office/word/2010/wordml" w:rsidR="0009179D" w:rsidRDefault="0009179D" w14:paraId="36AF6883" wp14:textId="77777777">
      <w:pPr>
        <w:rPr>
          <w:rFonts w:ascii="Arial" w:hAnsi="Arial" w:eastAsia="TimesNewRomanPS-BoldItalicMT" w:cs="Arial"/>
          <w:b/>
          <w:bCs/>
          <w:color w:val="004586"/>
          <w:sz w:val="28"/>
          <w:szCs w:val="28"/>
        </w:rPr>
      </w:pPr>
    </w:p>
    <w:p xmlns:wp14="http://schemas.microsoft.com/office/word/2010/wordml" w:rsidR="0009179D" w:rsidRDefault="0009179D" w14:paraId="09F62D13" wp14:textId="77777777">
      <w:pPr>
        <w:rPr>
          <w:rFonts w:ascii="Calibri" w:hAnsi="Calibri" w:eastAsia="TimesNewRomanPS-BoldItalicMT" w:cs="Calibri"/>
          <w:color w:val="000000"/>
          <w:sz w:val="26"/>
          <w:szCs w:val="26"/>
        </w:rPr>
      </w:pPr>
      <w:r>
        <w:rPr>
          <w:rFonts w:ascii="Calibri" w:hAnsi="Calibri" w:eastAsia="TimesNewRomanPS-BoldItalicMT" w:cs="Calibri"/>
          <w:b/>
          <w:bCs/>
          <w:color w:val="000000"/>
          <w:sz w:val="26"/>
          <w:szCs w:val="26"/>
        </w:rPr>
        <w:t>My Accounts – User Menu</w:t>
      </w:r>
    </w:p>
    <w:p xmlns:wp14="http://schemas.microsoft.com/office/word/2010/wordml" w:rsidR="0009179D" w:rsidRDefault="0009179D" w14:paraId="54C529ED" wp14:textId="77777777">
      <w:pPr>
        <w:rPr>
          <w:rFonts w:ascii="Calibri" w:hAnsi="Calibri" w:eastAsia="TimesNewRomanPS-BoldItalicMT" w:cs="Calibri"/>
          <w:color w:val="000000"/>
          <w:sz w:val="26"/>
          <w:szCs w:val="26"/>
        </w:rPr>
      </w:pPr>
    </w:p>
    <w:p xmlns:wp14="http://schemas.microsoft.com/office/word/2010/wordml" w:rsidR="0009179D" w:rsidRDefault="0009179D" w14:paraId="7D44286D" wp14:textId="77777777">
      <w:p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It allows you to customize the application for each user type as per your requirement, thereby making FSS Payment Gateway more user-friendly. </w:t>
      </w:r>
    </w:p>
    <w:p xmlns:wp14="http://schemas.microsoft.com/office/word/2010/wordml" w:rsidR="0009179D" w:rsidRDefault="0009179D" w14:paraId="1C0157D6" wp14:textId="77777777">
      <w:pPr>
        <w:rPr>
          <w:rFonts w:ascii="Calibri" w:hAnsi="Calibri" w:eastAsia="TimesNewRomanPS-BoldItalicMT" w:cs="Calibri"/>
          <w:color w:val="000000"/>
          <w:sz w:val="26"/>
          <w:szCs w:val="26"/>
        </w:rPr>
      </w:pPr>
    </w:p>
    <w:p xmlns:wp14="http://schemas.microsoft.com/office/word/2010/wordml" w:rsidR="0009179D" w:rsidRDefault="0009179D" w14:paraId="52D5020D" wp14:textId="77777777">
      <w:r>
        <w:rPr>
          <w:rFonts w:ascii="Calibri" w:hAnsi="Calibri" w:eastAsia="TimesNewRomanPS-BoldItalicMT" w:cs="Calibri"/>
          <w:b/>
          <w:bCs/>
          <w:color w:val="000000"/>
          <w:sz w:val="26"/>
          <w:szCs w:val="26"/>
        </w:rPr>
        <w:t>Note:</w:t>
      </w:r>
      <w:r>
        <w:rPr>
          <w:rFonts w:ascii="Calibri" w:hAnsi="Calibri" w:eastAsia="TimesNewRomanPS-BoldItalicMT" w:cs="Calibri"/>
          <w:color w:val="000000"/>
          <w:sz w:val="26"/>
          <w:szCs w:val="26"/>
        </w:rPr>
        <w:t xml:space="preserve"> You cannot modify the menu ID and menu type for a menu or sub menu.</w:t>
      </w:r>
    </w:p>
    <w:p xmlns:wp14="http://schemas.microsoft.com/office/word/2010/wordml" w:rsidR="0009179D" w:rsidRDefault="0009179D" w14:paraId="0ABC8AF9" wp14:textId="77777777">
      <w:pPr>
        <w:rPr>
          <w:rFonts w:ascii="Calibri" w:hAnsi="Calibri" w:eastAsia="TimesNewRomanPS-BoldItalicMT" w:cs="Calibri"/>
          <w:color w:val="000000"/>
          <w:sz w:val="26"/>
          <w:szCs w:val="26"/>
        </w:rPr>
      </w:pPr>
      <w:r>
        <w:rPr>
          <w:noProof/>
        </w:rPr>
        <w:drawing>
          <wp:anchor xmlns:wp14="http://schemas.microsoft.com/office/word/2010/wordprocessingDrawing" distT="0" distB="0" distL="0" distR="0" simplePos="0" relativeHeight="251509760" behindDoc="0" locked="0" layoutInCell="1" allowOverlap="1" wp14:anchorId="30A73126" wp14:editId="7777777">
            <wp:simplePos x="0" y="0"/>
            <wp:positionH relativeFrom="column">
              <wp:posOffset>213995</wp:posOffset>
            </wp:positionH>
            <wp:positionV relativeFrom="paragraph">
              <wp:posOffset>140970</wp:posOffset>
            </wp:positionV>
            <wp:extent cx="6504940" cy="138811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504940" cy="13881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691E7B2" wp14:textId="77777777">
      <w:pPr>
        <w:rPr>
          <w:rFonts w:ascii="Calibri" w:hAnsi="Calibri" w:eastAsia="TimesNewRomanPS-BoldItalicMT" w:cs="Calibri"/>
          <w:color w:val="000000"/>
          <w:sz w:val="26"/>
          <w:szCs w:val="26"/>
        </w:rPr>
      </w:pPr>
    </w:p>
    <w:p xmlns:wp14="http://schemas.microsoft.com/office/word/2010/wordml" w:rsidR="0009179D" w:rsidRDefault="0009179D" w14:paraId="2F51E6AE" wp14:textId="77777777">
      <w:pPr>
        <w:numPr>
          <w:ilvl w:val="0"/>
          <w:numId w:val="34"/>
        </w:numPr>
        <w:rPr>
          <w:rFonts w:ascii="Calibri" w:hAnsi="Calibri" w:cs="Calibri"/>
          <w:color w:val="000000"/>
          <w:sz w:val="26"/>
          <w:szCs w:val="26"/>
        </w:rPr>
      </w:pPr>
      <w:r>
        <w:rPr>
          <w:rFonts w:ascii="Calibri" w:hAnsi="Calibri" w:eastAsia="TimesNewRomanPS-BoldItalicMT" w:cs="Calibri"/>
          <w:color w:val="000000"/>
          <w:sz w:val="26"/>
          <w:szCs w:val="26"/>
        </w:rPr>
        <w:t>Select User Menu from My Account Main menu.</w:t>
      </w:r>
    </w:p>
    <w:p xmlns:wp14="http://schemas.microsoft.com/office/word/2010/wordml" w:rsidR="0009179D" w:rsidRDefault="0009179D" w14:paraId="526770CE" wp14:textId="77777777">
      <w:pPr>
        <w:rPr>
          <w:rFonts w:ascii="Calibri" w:hAnsi="Calibri" w:cs="Calibri"/>
          <w:color w:val="000000"/>
          <w:sz w:val="26"/>
          <w:szCs w:val="26"/>
        </w:rPr>
      </w:pPr>
    </w:p>
    <w:p xmlns:wp14="http://schemas.microsoft.com/office/word/2010/wordml" w:rsidR="0009179D" w:rsidRDefault="0009179D" w14:paraId="7EF67250" wp14:textId="77777777">
      <w:pPr>
        <w:numPr>
          <w:ilvl w:val="0"/>
          <w:numId w:val="34"/>
        </w:numPr>
        <w:rPr>
          <w:rFonts w:ascii="Calibri" w:hAnsi="Calibri" w:cs="Calibri"/>
          <w:color w:val="000000"/>
          <w:sz w:val="26"/>
          <w:szCs w:val="26"/>
        </w:rPr>
      </w:pPr>
      <w:r>
        <w:rPr>
          <w:rFonts w:ascii="Calibri" w:hAnsi="Calibri" w:eastAsia="TimesNewRomanPS-BoldItalicMT" w:cs="Calibri"/>
          <w:color w:val="000000"/>
          <w:sz w:val="26"/>
          <w:szCs w:val="26"/>
        </w:rPr>
        <w:t xml:space="preserve">Specify the search criteria to display the predefined menus and sub menus by performing the following steps: </w:t>
      </w:r>
    </w:p>
    <w:p xmlns:wp14="http://schemas.microsoft.com/office/word/2010/wordml" w:rsidR="0009179D" w:rsidRDefault="0009179D" w14:paraId="7CBEED82" wp14:textId="77777777">
      <w:pPr>
        <w:rPr>
          <w:rFonts w:ascii="Calibri" w:hAnsi="Calibri" w:cs="Calibri"/>
          <w:color w:val="000000"/>
          <w:sz w:val="26"/>
          <w:szCs w:val="26"/>
        </w:rPr>
      </w:pPr>
    </w:p>
    <w:p xmlns:wp14="http://schemas.microsoft.com/office/word/2010/wordml" w:rsidR="0009179D" w:rsidRDefault="0009179D" w14:paraId="1E10CB15" wp14:textId="77777777">
      <w:pPr>
        <w:numPr>
          <w:ilvl w:val="0"/>
          <w:numId w:val="34"/>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In the Search By list, click one of the following options: </w:t>
      </w:r>
    </w:p>
    <w:p xmlns:wp14="http://schemas.microsoft.com/office/word/2010/wordml" w:rsidR="0009179D" w:rsidRDefault="0009179D" w14:paraId="1462E42C" wp14:textId="77777777">
      <w:p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 </w:t>
      </w:r>
      <w:r>
        <w:rPr>
          <w:rFonts w:ascii="Calibri" w:hAnsi="Calibri" w:eastAsia="TimesNewRomanPS-BoldItalicMT" w:cs="Calibri"/>
          <w:color w:val="000000"/>
          <w:sz w:val="26"/>
          <w:szCs w:val="26"/>
        </w:rPr>
        <w:t>ALL – Display the list of all of the menus and sub menus.</w:t>
      </w:r>
    </w:p>
    <w:p xmlns:wp14="http://schemas.microsoft.com/office/word/2010/wordml" w:rsidR="0009179D" w:rsidRDefault="0009179D" w14:paraId="75AF87AA" wp14:textId="77777777">
      <w:p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 </w:t>
      </w:r>
      <w:r>
        <w:rPr>
          <w:rFonts w:ascii="Calibri" w:hAnsi="Calibri" w:eastAsia="TimesNewRomanPS-BoldItalicMT" w:cs="Calibri"/>
          <w:color w:val="000000"/>
          <w:sz w:val="26"/>
          <w:szCs w:val="26"/>
        </w:rPr>
        <w:t>Menu ID – Search for a specific menu or sub menu using its menu ID.</w:t>
      </w:r>
    </w:p>
    <w:p xmlns:wp14="http://schemas.microsoft.com/office/word/2010/wordml" w:rsidR="0009179D" w:rsidRDefault="0009179D" w14:paraId="2197B442" wp14:textId="77777777">
      <w:pPr>
        <w:rPr>
          <w:rFonts w:ascii="Calibri" w:hAnsi="Calibri" w:cs="Calibri"/>
          <w:color w:val="000000"/>
          <w:sz w:val="26"/>
          <w:szCs w:val="26"/>
        </w:rPr>
      </w:pPr>
      <w:r>
        <w:rPr>
          <w:rFonts w:ascii="Calibri" w:hAnsi="Calibri" w:eastAsia="TimesNewRomanPS-BoldItalicMT" w:cs="Calibri"/>
          <w:color w:val="000000"/>
          <w:sz w:val="26"/>
          <w:szCs w:val="26"/>
        </w:rPr>
        <w:t xml:space="preserve"> </w:t>
      </w:r>
      <w:r>
        <w:rPr>
          <w:rFonts w:ascii="Calibri" w:hAnsi="Calibri" w:eastAsia="TimesNewRomanPS-BoldItalicMT" w:cs="Calibri"/>
          <w:color w:val="000000"/>
          <w:sz w:val="26"/>
          <w:szCs w:val="26"/>
        </w:rPr>
        <w:t xml:space="preserve">Menu Name – Search for a specific menu or sub menu using its name. </w:t>
      </w:r>
    </w:p>
    <w:p xmlns:wp14="http://schemas.microsoft.com/office/word/2010/wordml" w:rsidR="0009179D" w:rsidRDefault="0009179D" w14:paraId="6E36661F" wp14:textId="77777777">
      <w:pPr>
        <w:rPr>
          <w:rFonts w:ascii="Calibri" w:hAnsi="Calibri" w:cs="Calibri"/>
          <w:color w:val="000000"/>
          <w:sz w:val="26"/>
          <w:szCs w:val="26"/>
        </w:rPr>
      </w:pPr>
    </w:p>
    <w:p xmlns:wp14="http://schemas.microsoft.com/office/word/2010/wordml" w:rsidR="0009179D" w:rsidRDefault="0009179D" w14:paraId="7B764215" wp14:textId="77777777">
      <w:pPr>
        <w:numPr>
          <w:ilvl w:val="0"/>
          <w:numId w:val="34"/>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If you select Menu ID or Menu Name in the Search By list, perform the following steps: </w:t>
      </w:r>
    </w:p>
    <w:p xmlns:wp14="http://schemas.microsoft.com/office/word/2010/wordml" w:rsidR="0009179D" w:rsidRDefault="0009179D" w14:paraId="2BD73254" wp14:textId="77777777">
      <w:p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i. In the Search Conditions list, click Exact, Starts With, Ends With, or Contains to indicate the search conditions to use.</w:t>
      </w:r>
    </w:p>
    <w:p xmlns:wp14="http://schemas.microsoft.com/office/word/2010/wordml" w:rsidR="0009179D" w:rsidRDefault="0009179D" w14:paraId="1F867341" wp14:textId="77777777">
      <w:p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 </w:t>
      </w:r>
      <w:r>
        <w:rPr>
          <w:rFonts w:ascii="Calibri" w:hAnsi="Calibri" w:eastAsia="TimesNewRomanPS-BoldItalicMT" w:cs="Calibri"/>
          <w:color w:val="000000"/>
          <w:sz w:val="26"/>
          <w:szCs w:val="26"/>
        </w:rPr>
        <w:t xml:space="preserve">ii. In the Menu ID/Name box, type the ID or name of the menu or sub menu to search for. </w:t>
      </w:r>
    </w:p>
    <w:p xmlns:wp14="http://schemas.microsoft.com/office/word/2010/wordml" w:rsidR="0009179D" w:rsidRDefault="0009179D" w14:paraId="3590CD45" wp14:textId="77777777">
      <w:pPr>
        <w:rPr>
          <w:rFonts w:ascii="Calibri" w:hAnsi="Calibri" w:cs="Calibri"/>
          <w:color w:val="000000"/>
          <w:sz w:val="26"/>
          <w:szCs w:val="26"/>
        </w:rPr>
      </w:pPr>
      <w:r>
        <w:rPr>
          <w:rFonts w:ascii="Calibri" w:hAnsi="Calibri" w:eastAsia="TimesNewRomanPS-BoldItalicMT" w:cs="Calibri"/>
          <w:color w:val="000000"/>
          <w:sz w:val="26"/>
          <w:szCs w:val="26"/>
        </w:rPr>
        <w:t xml:space="preserve">iii. Click Search. </w:t>
      </w:r>
    </w:p>
    <w:p xmlns:wp14="http://schemas.microsoft.com/office/word/2010/wordml" w:rsidR="0009179D" w:rsidRDefault="0009179D" w14:paraId="38645DC7" wp14:textId="77777777">
      <w:pPr>
        <w:rPr>
          <w:rFonts w:ascii="Calibri" w:hAnsi="Calibri" w:cs="Calibri"/>
          <w:color w:val="000000"/>
          <w:sz w:val="26"/>
          <w:szCs w:val="26"/>
        </w:rPr>
      </w:pPr>
    </w:p>
    <w:p xmlns:wp14="http://schemas.microsoft.com/office/word/2010/wordml" w:rsidR="0009179D" w:rsidRDefault="0009179D" w14:paraId="478F3B06" wp14:textId="77777777">
      <w:pPr>
        <w:numPr>
          <w:ilvl w:val="0"/>
          <w:numId w:val="34"/>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In the list of menu and sub menus that are displayed, click Edit to open the Edit User Menu screen. </w:t>
      </w:r>
    </w:p>
    <w:p xmlns:wp14="http://schemas.microsoft.com/office/word/2010/wordml" w:rsidR="0009179D" w:rsidRDefault="0009179D" w14:paraId="21140AE5" wp14:textId="77777777">
      <w:p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Alternatively, you can click View to open the View User Menu screen, where you can view the details of a menu or sub menu. </w:t>
      </w:r>
    </w:p>
    <w:p xmlns:wp14="http://schemas.microsoft.com/office/word/2010/wordml" w:rsidR="0009179D" w:rsidRDefault="0009179D" w14:paraId="135E58C4" wp14:textId="77777777">
      <w:pPr>
        <w:rPr>
          <w:rFonts w:ascii="Calibri" w:hAnsi="Calibri" w:eastAsia="TimesNewRomanPS-BoldItalicMT" w:cs="Calibri"/>
          <w:color w:val="000000"/>
          <w:sz w:val="26"/>
          <w:szCs w:val="26"/>
        </w:rPr>
      </w:pPr>
    </w:p>
    <w:p xmlns:wp14="http://schemas.microsoft.com/office/word/2010/wordml" w:rsidR="0009179D" w:rsidRDefault="0009179D" w14:paraId="62EBF9A1" wp14:textId="77777777">
      <w:pPr>
        <w:rPr>
          <w:rFonts w:ascii="Calibri" w:hAnsi="Calibri" w:cs="Calibri"/>
          <w:color w:val="000000"/>
          <w:sz w:val="26"/>
          <w:szCs w:val="26"/>
        </w:rPr>
      </w:pPr>
    </w:p>
    <w:p xmlns:wp14="http://schemas.microsoft.com/office/word/2010/wordml" w:rsidR="0009179D" w:rsidRDefault="0009179D" w14:paraId="0C6C2CD5" wp14:textId="77777777">
      <w:pPr>
        <w:suppressAutoHyphens w:val="0"/>
        <w:spacing w:line="360" w:lineRule="auto"/>
        <w:rPr>
          <w:rFonts w:ascii="Arial" w:hAnsi="Arial" w:cs="Arial"/>
          <w:b/>
          <w:bCs/>
          <w:color w:val="990000"/>
          <w:sz w:val="28"/>
          <w:szCs w:val="28"/>
          <w:u w:val="double"/>
        </w:rPr>
      </w:pPr>
    </w:p>
    <w:p xmlns:wp14="http://schemas.microsoft.com/office/word/2010/wordml" w:rsidR="0009179D" w:rsidRDefault="0009179D" w14:paraId="174C3035" wp14:textId="77777777">
      <w:pPr>
        <w:rPr>
          <w:rFonts w:eastAsia="TimesNewRomanPS-BoldItalicMT"/>
          <w:b/>
          <w:bCs/>
        </w:rPr>
      </w:pPr>
      <w:r>
        <w:rPr>
          <w:noProof/>
        </w:rPr>
        <w:drawing>
          <wp:anchor xmlns:wp14="http://schemas.microsoft.com/office/word/2010/wordprocessingDrawing" distT="0" distB="0" distL="0" distR="0" simplePos="0" relativeHeight="251510784" behindDoc="0" locked="0" layoutInCell="1" allowOverlap="1" wp14:anchorId="61EF682C" wp14:editId="7777777">
            <wp:simplePos x="0" y="0"/>
            <wp:positionH relativeFrom="column">
              <wp:posOffset>139065</wp:posOffset>
            </wp:positionH>
            <wp:positionV relativeFrom="paragraph">
              <wp:posOffset>69215</wp:posOffset>
            </wp:positionV>
            <wp:extent cx="6941820" cy="341058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941820" cy="34105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09E88E4" wp14:textId="77777777">
      <w:pPr>
        <w:rPr>
          <w:rFonts w:eastAsia="TimesNewRomanPS-BoldItalicMT"/>
          <w:b/>
          <w:bCs/>
        </w:rPr>
      </w:pPr>
    </w:p>
    <w:p xmlns:wp14="http://schemas.microsoft.com/office/word/2010/wordml" w:rsidR="0009179D" w:rsidRDefault="0009179D" w14:paraId="43A69F8A" wp14:textId="77777777">
      <w:pPr>
        <w:rPr>
          <w:rFonts w:eastAsia="TimesNewRomanPS-BoldItalicMT"/>
        </w:rPr>
      </w:pPr>
      <w:r>
        <w:rPr>
          <w:rFonts w:eastAsia="TimesNewRomanPS-BoldItalicMT"/>
          <w:b/>
          <w:bCs/>
        </w:rPr>
        <w:t>Edit User Menu:</w:t>
      </w:r>
    </w:p>
    <w:p xmlns:wp14="http://schemas.microsoft.com/office/word/2010/wordml" w:rsidR="0009179D" w:rsidRDefault="0009179D" w14:paraId="508C98E9" wp14:textId="77777777">
      <w:pPr>
        <w:rPr>
          <w:rFonts w:eastAsia="TimesNewRomanPS-BoldItalicMT"/>
        </w:rPr>
      </w:pPr>
    </w:p>
    <w:p xmlns:wp14="http://schemas.microsoft.com/office/word/2010/wordml" w:rsidR="0009179D" w:rsidRDefault="0009179D" w14:paraId="523B3155" wp14:textId="77777777">
      <w:pPr>
        <w:numPr>
          <w:ilvl w:val="0"/>
          <w:numId w:val="35"/>
        </w:numPr>
        <w:rPr>
          <w:rFonts w:eastAsia="TimesNewRomanPS-BoldItalicMT"/>
        </w:rPr>
      </w:pPr>
      <w:r>
        <w:rPr>
          <w:rFonts w:eastAsia="TimesNewRomanPS-BoldItalicMT"/>
        </w:rPr>
        <w:t>In the User Menu Name box, modify the name of the menu or sub menu.</w:t>
      </w:r>
    </w:p>
    <w:p xmlns:wp14="http://schemas.microsoft.com/office/word/2010/wordml" w:rsidR="0009179D" w:rsidRDefault="0009179D" w14:paraId="2EB619FC" wp14:textId="77777777">
      <w:pPr>
        <w:numPr>
          <w:ilvl w:val="0"/>
          <w:numId w:val="35"/>
        </w:numPr>
        <w:rPr>
          <w:rFonts w:eastAsia="TimesNewRomanPS-BoldItalicMT"/>
        </w:rPr>
      </w:pPr>
      <w:r>
        <w:rPr>
          <w:rFonts w:eastAsia="TimesNewRomanPS-BoldItalicMT"/>
        </w:rPr>
        <w:t>In the User Menu Key box, modify the key for the menu or sub menu.</w:t>
      </w:r>
    </w:p>
    <w:p xmlns:wp14="http://schemas.microsoft.com/office/word/2010/wordml" w:rsidR="0009179D" w:rsidRDefault="0009179D" w14:paraId="6D4177F5" wp14:textId="77777777">
      <w:pPr>
        <w:numPr>
          <w:ilvl w:val="0"/>
          <w:numId w:val="35"/>
        </w:numPr>
        <w:rPr>
          <w:rFonts w:eastAsia="TimesNewRomanPS-BoldItalicMT"/>
        </w:rPr>
      </w:pPr>
      <w:r>
        <w:rPr>
          <w:rFonts w:eastAsia="TimesNewRomanPS-BoldItalicMT"/>
        </w:rPr>
        <w:t xml:space="preserve">In the Menu URL box, modify the URL for the menu or sub menu. </w:t>
      </w:r>
    </w:p>
    <w:p xmlns:wp14="http://schemas.microsoft.com/office/word/2010/wordml" w:rsidR="0009179D" w:rsidRDefault="0009179D" w14:paraId="779F8E76" wp14:textId="77777777">
      <w:pPr>
        <w:rPr>
          <w:rFonts w:eastAsia="TimesNewRomanPS-BoldItalicMT"/>
        </w:rPr>
      </w:pPr>
    </w:p>
    <w:p xmlns:wp14="http://schemas.microsoft.com/office/word/2010/wordml" w:rsidR="0009179D" w:rsidRDefault="0009179D" w14:paraId="2B9F2146" wp14:textId="77777777">
      <w:pPr>
        <w:rPr>
          <w:rFonts w:eastAsia="TimesNewRomanPS-BoldItalicMT"/>
        </w:rPr>
      </w:pPr>
      <w:r>
        <w:rPr>
          <w:noProof/>
        </w:rPr>
        <w:drawing>
          <wp:anchor xmlns:wp14="http://schemas.microsoft.com/office/word/2010/wordprocessingDrawing" distT="0" distB="0" distL="0" distR="0" simplePos="0" relativeHeight="251511808" behindDoc="0" locked="0" layoutInCell="1" allowOverlap="1" wp14:anchorId="6424350B" wp14:editId="7777777">
            <wp:simplePos x="0" y="0"/>
            <wp:positionH relativeFrom="column">
              <wp:posOffset>387350</wp:posOffset>
            </wp:positionH>
            <wp:positionV relativeFrom="paragraph">
              <wp:posOffset>0</wp:posOffset>
            </wp:positionV>
            <wp:extent cx="5520055" cy="3164205"/>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20055" cy="31642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818863E" wp14:textId="77777777">
      <w:pPr>
        <w:rPr>
          <w:rFonts w:eastAsia="TimesNewRomanPS-BoldItalicMT"/>
        </w:rPr>
      </w:pPr>
    </w:p>
    <w:p xmlns:wp14="http://schemas.microsoft.com/office/word/2010/wordml" w:rsidR="0009179D" w:rsidRDefault="0009179D" w14:paraId="35AA105B" wp14:textId="77777777">
      <w:pPr>
        <w:rPr>
          <w:rFonts w:eastAsia="TimesNewRomanPS-BoldItalicMT"/>
        </w:rPr>
      </w:pPr>
      <w:r>
        <w:rPr>
          <w:rFonts w:eastAsia="TimesNewRomanPS-BoldItalicMT"/>
        </w:rPr>
        <w:t>4. If you are customizing a sub menu, then in the Choose Parent Menu ID list, click the parent menu for the sub menu. This field is not available for parent menus.</w:t>
      </w:r>
    </w:p>
    <w:p xmlns:wp14="http://schemas.microsoft.com/office/word/2010/wordml" w:rsidR="0009179D" w:rsidRDefault="0009179D" w14:paraId="10302AF3" wp14:textId="77777777">
      <w:pPr>
        <w:rPr>
          <w:rFonts w:eastAsia="TimesNewRomanPS-BoldItalicMT"/>
        </w:rPr>
      </w:pPr>
      <w:r>
        <w:rPr>
          <w:rFonts w:eastAsia="TimesNewRomanPS-BoldItalicMT"/>
        </w:rPr>
        <w:t>5. In the Menu Description box, modify the description for the menu or sub menu.</w:t>
      </w:r>
    </w:p>
    <w:p xmlns:wp14="http://schemas.microsoft.com/office/word/2010/wordml" w:rsidR="0009179D" w:rsidRDefault="0009179D" w14:paraId="57710981" wp14:textId="77777777">
      <w:pPr>
        <w:rPr>
          <w:rFonts w:eastAsia="TimesNewRomanPS-BoldItalicMT"/>
        </w:rPr>
      </w:pPr>
      <w:r>
        <w:rPr>
          <w:rFonts w:eastAsia="TimesNewRomanPS-BoldItalicMT"/>
        </w:rPr>
        <w:t xml:space="preserve">6. Click Save to save the changes. </w:t>
      </w:r>
    </w:p>
    <w:p xmlns:wp14="http://schemas.microsoft.com/office/word/2010/wordml" w:rsidR="0009179D" w:rsidRDefault="0009179D" w14:paraId="44F69B9A" wp14:textId="77777777">
      <w:pPr>
        <w:rPr>
          <w:rFonts w:eastAsia="TimesNewRomanPS-BoldItalicMT"/>
        </w:rPr>
      </w:pPr>
    </w:p>
    <w:p xmlns:wp14="http://schemas.microsoft.com/office/word/2010/wordml" w:rsidR="0009179D" w:rsidRDefault="0009179D" w14:paraId="458819E3" wp14:textId="77777777">
      <w:pPr>
        <w:rPr>
          <w:rFonts w:eastAsia="TimesNewRomanPS-BoldItalicMT"/>
        </w:rPr>
      </w:pPr>
      <w:r>
        <w:rPr>
          <w:rFonts w:eastAsia="TimesNewRomanPS-BoldItalicMT"/>
          <w:b/>
          <w:bCs/>
        </w:rPr>
        <w:t xml:space="preserve">Note: </w:t>
      </w:r>
      <w:r>
        <w:rPr>
          <w:rFonts w:eastAsia="TimesNewRomanPS-BoldItalicMT"/>
        </w:rPr>
        <w:t xml:space="preserve">You must specify </w:t>
      </w:r>
      <w:r>
        <w:rPr>
          <w:rFonts w:eastAsia="TimesNewRomanPS-BoldItalicMT"/>
          <w:b/>
          <w:bCs/>
        </w:rPr>
        <w:t>#</w:t>
      </w:r>
      <w:r>
        <w:rPr>
          <w:rFonts w:eastAsia="TimesNewRomanPS-BoldItalicMT"/>
        </w:rPr>
        <w:t xml:space="preserve"> as the menu URL for all parent menus. </w:t>
      </w:r>
    </w:p>
    <w:p xmlns:wp14="http://schemas.microsoft.com/office/word/2010/wordml" w:rsidR="0009179D" w:rsidRDefault="0009179D" w14:paraId="5F07D11E" wp14:textId="77777777">
      <w:pPr>
        <w:rPr>
          <w:rFonts w:eastAsia="TimesNewRomanPS-BoldItalicMT"/>
        </w:rPr>
      </w:pPr>
    </w:p>
    <w:p xmlns:wp14="http://schemas.microsoft.com/office/word/2010/wordml" w:rsidR="0009179D" w:rsidRDefault="0009179D" w14:paraId="1EDDDDF1" wp14:textId="77777777">
      <w:pPr>
        <w:rPr>
          <w:rFonts w:ascii="Calibri" w:hAnsi="Calibri" w:eastAsia="TimesNewRomanPS-BoldItalicMT" w:cs="Calibri"/>
          <w:b/>
          <w:bCs/>
          <w:color w:val="000000"/>
          <w:sz w:val="26"/>
          <w:szCs w:val="26"/>
        </w:rPr>
      </w:pPr>
      <w:r>
        <w:rPr>
          <w:rFonts w:ascii="Calibri" w:hAnsi="Calibri" w:eastAsia="TimesNewRomanPS-BoldItalicMT" w:cs="Calibri"/>
          <w:b/>
          <w:bCs/>
          <w:color w:val="000000"/>
          <w:sz w:val="26"/>
          <w:szCs w:val="26"/>
        </w:rPr>
        <w:t>User Role:</w:t>
      </w:r>
    </w:p>
    <w:p xmlns:wp14="http://schemas.microsoft.com/office/word/2010/wordml" w:rsidR="0009179D" w:rsidRDefault="0009179D" w14:paraId="41508A3C" wp14:textId="77777777">
      <w:pPr>
        <w:rPr>
          <w:rFonts w:ascii="Calibri" w:hAnsi="Calibri" w:eastAsia="TimesNewRomanPS-BoldItalicMT" w:cs="Calibri"/>
          <w:b/>
          <w:bCs/>
          <w:color w:val="000000"/>
          <w:sz w:val="26"/>
          <w:szCs w:val="26"/>
        </w:rPr>
      </w:pPr>
    </w:p>
    <w:p xmlns:wp14="http://schemas.microsoft.com/office/word/2010/wordml" w:rsidR="0009179D" w:rsidRDefault="0009179D" w14:paraId="1F379091" wp14:textId="77777777">
      <w:pPr>
        <w:rPr>
          <w:rFonts w:ascii="Calibri" w:hAnsi="Calibri" w:eastAsia="TimesNewRomanPS-BoldItalicMT" w:cs="Calibri"/>
          <w:color w:val="000000"/>
          <w:sz w:val="26"/>
          <w:szCs w:val="26"/>
        </w:rPr>
      </w:pPr>
      <w:r>
        <w:rPr>
          <w:noProof/>
        </w:rPr>
        <w:drawing>
          <wp:anchor xmlns:wp14="http://schemas.microsoft.com/office/word/2010/wordprocessingDrawing" distT="0" distB="0" distL="0" distR="0" simplePos="0" relativeHeight="251512832" behindDoc="0" locked="0" layoutInCell="1" allowOverlap="1" wp14:anchorId="55FEE03C" wp14:editId="7777777">
            <wp:simplePos x="0" y="0"/>
            <wp:positionH relativeFrom="column">
              <wp:posOffset>108585</wp:posOffset>
            </wp:positionH>
            <wp:positionV relativeFrom="paragraph">
              <wp:posOffset>228600</wp:posOffset>
            </wp:positionV>
            <wp:extent cx="7061835" cy="171767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61835" cy="17176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000000"/>
          <w:sz w:val="26"/>
          <w:szCs w:val="26"/>
        </w:rPr>
        <w:t>S</w:t>
      </w:r>
      <w:r>
        <w:rPr>
          <w:rFonts w:ascii="Calibri" w:hAnsi="Calibri" w:eastAsia="TimesNewRomanPS-BoldItalicMT" w:cs="Calibri"/>
          <w:b/>
          <w:bCs/>
          <w:color w:val="000000"/>
          <w:sz w:val="26"/>
          <w:szCs w:val="26"/>
        </w:rPr>
        <w:t>teps to Create a User role:</w:t>
      </w:r>
    </w:p>
    <w:p xmlns:wp14="http://schemas.microsoft.com/office/word/2010/wordml" w:rsidR="0009179D" w:rsidRDefault="0009179D" w14:paraId="43D6B1D6" wp14:textId="77777777">
      <w:pPr>
        <w:rPr>
          <w:rFonts w:ascii="Calibri" w:hAnsi="Calibri" w:eastAsia="TimesNewRomanPS-BoldItalicMT" w:cs="Calibri"/>
          <w:color w:val="000000"/>
          <w:sz w:val="26"/>
          <w:szCs w:val="26"/>
        </w:rPr>
      </w:pPr>
    </w:p>
    <w:p xmlns:wp14="http://schemas.microsoft.com/office/word/2010/wordml" w:rsidR="0009179D" w:rsidRDefault="0009179D" w14:paraId="6D660CA8" wp14:textId="77777777">
      <w:pPr>
        <w:numPr>
          <w:ilvl w:val="0"/>
          <w:numId w:val="36"/>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Point to My Accounts, and then click User Role to open the User Role screen.</w:t>
      </w:r>
    </w:p>
    <w:p xmlns:wp14="http://schemas.microsoft.com/office/word/2010/wordml" w:rsidR="0009179D" w:rsidRDefault="0009179D" w14:paraId="553F1B27" wp14:textId="77777777">
      <w:pPr>
        <w:numPr>
          <w:ilvl w:val="0"/>
          <w:numId w:val="36"/>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Click Add to open the Add User Role screen. </w:t>
      </w:r>
    </w:p>
    <w:p xmlns:wp14="http://schemas.microsoft.com/office/word/2010/wordml" w:rsidR="0009179D" w:rsidRDefault="0009179D" w14:paraId="2C1D4930" wp14:textId="77777777">
      <w:pPr>
        <w:numPr>
          <w:ilvl w:val="0"/>
          <w:numId w:val="36"/>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In the Role Name box, type the name of the role to create.</w:t>
      </w:r>
    </w:p>
    <w:p xmlns:wp14="http://schemas.microsoft.com/office/word/2010/wordml" w:rsidR="0009179D" w:rsidRDefault="0009179D" w14:paraId="55563439" wp14:textId="77777777">
      <w:pPr>
        <w:numPr>
          <w:ilvl w:val="0"/>
          <w:numId w:val="36"/>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 xml:space="preserve">In the Role Type list, click the type of role to create. </w:t>
      </w:r>
    </w:p>
    <w:p xmlns:wp14="http://schemas.microsoft.com/office/word/2010/wordml" w:rsidR="0009179D" w:rsidRDefault="0009179D" w14:paraId="3E8E578E" wp14:textId="77777777">
      <w:pPr>
        <w:numPr>
          <w:ilvl w:val="0"/>
          <w:numId w:val="36"/>
        </w:numPr>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In the Description box, type the description of the user role.</w:t>
      </w:r>
    </w:p>
    <w:p xmlns:wp14="http://schemas.microsoft.com/office/word/2010/wordml" w:rsidR="0009179D" w:rsidRDefault="0009179D" w14:paraId="10336012" wp14:textId="77777777">
      <w:pPr>
        <w:numPr>
          <w:ilvl w:val="0"/>
          <w:numId w:val="36"/>
        </w:numPr>
      </w:pPr>
      <w:r>
        <w:rPr>
          <w:rFonts w:ascii="Calibri" w:hAnsi="Calibri" w:eastAsia="TimesNewRomanPS-BoldItalicMT" w:cs="Calibri"/>
          <w:color w:val="000000"/>
          <w:sz w:val="26"/>
          <w:szCs w:val="26"/>
        </w:rPr>
        <w:t xml:space="preserve">Click Save to create the user role. An identification code is generated and assigned to the role and the role is added to the list on the User Role screen. </w:t>
      </w:r>
    </w:p>
    <w:p xmlns:wp14="http://schemas.microsoft.com/office/word/2010/wordml" w:rsidR="0009179D" w:rsidRDefault="0009179D" w14:paraId="3548ADB3" wp14:textId="77777777">
      <w:pPr>
        <w:rPr>
          <w:rFonts w:ascii="Calibri" w:hAnsi="Calibri" w:eastAsia="TimesNewRomanPS-BoldItalicMT" w:cs="Calibri"/>
          <w:color w:val="000000"/>
          <w:sz w:val="26"/>
          <w:szCs w:val="26"/>
        </w:rPr>
      </w:pPr>
      <w:r>
        <w:rPr>
          <w:noProof/>
        </w:rPr>
        <w:drawing>
          <wp:anchor xmlns:wp14="http://schemas.microsoft.com/office/word/2010/wordprocessingDrawing" distT="0" distB="0" distL="0" distR="0" simplePos="0" relativeHeight="251513856" behindDoc="0" locked="0" layoutInCell="1" allowOverlap="1" wp14:anchorId="198E36F7" wp14:editId="7777777">
            <wp:simplePos x="0" y="0"/>
            <wp:positionH relativeFrom="column">
              <wp:posOffset>775970</wp:posOffset>
            </wp:positionH>
            <wp:positionV relativeFrom="paragraph">
              <wp:posOffset>293370</wp:posOffset>
            </wp:positionV>
            <wp:extent cx="5151120" cy="248031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51120" cy="24803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7DBC151" wp14:textId="77777777">
      <w:pPr>
        <w:rPr>
          <w:rFonts w:ascii="Calibri" w:hAnsi="Calibri" w:eastAsia="TimesNewRomanPS-BoldItalicMT" w:cs="Calibri"/>
          <w:color w:val="000000"/>
          <w:sz w:val="26"/>
          <w:szCs w:val="26"/>
        </w:rPr>
      </w:pPr>
    </w:p>
    <w:p xmlns:wp14="http://schemas.microsoft.com/office/word/2010/wordml" w:rsidR="0009179D" w:rsidRDefault="0009179D" w14:paraId="4607532F" wp14:textId="77777777">
      <w:pPr>
        <w:pStyle w:val="BodyText2"/>
        <w:rPr>
          <w:rFonts w:ascii="Calibri" w:hAnsi="Calibri" w:eastAsia="Garamond" w:cs="Calibri"/>
          <w:sz w:val="26"/>
          <w:szCs w:val="26"/>
        </w:rPr>
      </w:pPr>
      <w:r>
        <w:rPr>
          <w:rFonts w:ascii="Calibri" w:hAnsi="Calibri" w:cs="Calibri"/>
          <w:b/>
          <w:sz w:val="26"/>
          <w:szCs w:val="26"/>
        </w:rPr>
        <w:t>Notes</w:t>
      </w:r>
      <w:r>
        <w:rPr>
          <w:rFonts w:ascii="Calibri" w:hAnsi="Calibri" w:cs="Calibri"/>
          <w:sz w:val="26"/>
          <w:szCs w:val="26"/>
        </w:rPr>
        <w:t>:</w:t>
      </w:r>
    </w:p>
    <w:p xmlns:wp14="http://schemas.microsoft.com/office/word/2010/wordml" w:rsidR="0009179D" w:rsidRDefault="0009179D" w14:paraId="277FF1D0" wp14:textId="77777777">
      <w:pPr>
        <w:pStyle w:val="ListBullet"/>
        <w:suppressAutoHyphens w:val="0"/>
        <w:jc w:val="both"/>
        <w:rPr>
          <w:rFonts w:ascii="Calibri" w:hAnsi="Calibri" w:eastAsia="TimesNewRomanPS-BoldItalicMT" w:cs="Calibri"/>
          <w:sz w:val="26"/>
          <w:szCs w:val="26"/>
        </w:rPr>
      </w:pPr>
      <w:r>
        <w:rPr>
          <w:rFonts w:ascii="Calibri" w:hAnsi="Calibri" w:eastAsia="Garamond" w:cs="Calibri"/>
          <w:sz w:val="26"/>
          <w:szCs w:val="26"/>
        </w:rPr>
        <w:t xml:space="preserve">Click </w:t>
      </w:r>
      <w:r>
        <w:rPr>
          <w:rFonts w:ascii="Calibri" w:hAnsi="Calibri" w:eastAsia="Garamond" w:cs="Calibri"/>
          <w:b/>
          <w:sz w:val="26"/>
          <w:szCs w:val="26"/>
        </w:rPr>
        <w:t>Cancel</w:t>
      </w:r>
      <w:r>
        <w:rPr>
          <w:rFonts w:ascii="Calibri" w:hAnsi="Calibri" w:eastAsia="Garamond" w:cs="Calibri"/>
          <w:sz w:val="26"/>
          <w:szCs w:val="26"/>
        </w:rPr>
        <w:t xml:space="preserve"> to get routed to the “User Role” screen.</w:t>
      </w:r>
    </w:p>
    <w:p xmlns:wp14="http://schemas.microsoft.com/office/word/2010/wordml" w:rsidR="0009179D" w:rsidRDefault="0009179D" w14:paraId="24610A85" wp14:textId="77777777">
      <w:pPr>
        <w:pStyle w:val="ListBullet"/>
        <w:suppressAutoHyphens w:val="0"/>
        <w:jc w:val="both"/>
        <w:rPr>
          <w:rFonts w:ascii="Calibri" w:hAnsi="Calibri" w:eastAsia="Garamond" w:cs="Calibri"/>
          <w:b/>
          <w:bCs/>
          <w:sz w:val="26"/>
          <w:szCs w:val="26"/>
          <w:lang w:val="en-IN"/>
        </w:rPr>
      </w:pPr>
      <w:r>
        <w:rPr>
          <w:rFonts w:ascii="Calibri" w:hAnsi="Calibri" w:eastAsia="TimesNewRomanPS-BoldItalicMT" w:cs="Calibri"/>
          <w:sz w:val="26"/>
          <w:szCs w:val="26"/>
        </w:rPr>
        <w:t xml:space="preserve">To sort the records, click on the respective column head of the table. </w:t>
      </w:r>
      <w:r>
        <w:rPr>
          <w:rFonts w:ascii="Calibri" w:hAnsi="Calibri" w:eastAsia="Garamond" w:cs="Calibri"/>
          <w:sz w:val="26"/>
          <w:szCs w:val="26"/>
        </w:rPr>
        <w:t>This activity completes the task of adding a user role</w:t>
      </w:r>
      <w:r>
        <w:rPr>
          <w:rFonts w:ascii="Calibri" w:hAnsi="Calibri" w:eastAsia="Garamond" w:cs="Calibri"/>
          <w:sz w:val="26"/>
          <w:szCs w:val="26"/>
          <w:lang w:val="en-IN"/>
        </w:rPr>
        <w:t>.</w:t>
      </w:r>
    </w:p>
    <w:p xmlns:wp14="http://schemas.microsoft.com/office/word/2010/wordml" w:rsidR="0009179D" w:rsidRDefault="0009179D" w14:paraId="406A70D2" wp14:textId="77777777">
      <w:pPr>
        <w:pStyle w:val="ListBullet"/>
        <w:numPr>
          <w:ilvl w:val="0"/>
          <w:numId w:val="0"/>
        </w:numPr>
        <w:suppressAutoHyphens w:val="0"/>
        <w:jc w:val="both"/>
        <w:rPr>
          <w:rFonts w:ascii="Calibri" w:hAnsi="Calibri" w:eastAsia="Garamond" w:cs="Calibri"/>
          <w:sz w:val="26"/>
          <w:szCs w:val="26"/>
          <w:lang w:val="en-IN"/>
        </w:rPr>
      </w:pPr>
      <w:r>
        <w:rPr>
          <w:rFonts w:ascii="Calibri" w:hAnsi="Calibri" w:eastAsia="Garamond" w:cs="Calibri"/>
          <w:b/>
          <w:bCs/>
          <w:sz w:val="26"/>
          <w:szCs w:val="26"/>
          <w:lang w:val="en-IN"/>
        </w:rPr>
        <w:t>Assign/Remove Privileges:</w:t>
      </w:r>
    </w:p>
    <w:p xmlns:wp14="http://schemas.microsoft.com/office/word/2010/wordml" w:rsidR="0009179D" w:rsidRDefault="0009179D" w14:paraId="547B06E3" wp14:textId="77777777">
      <w:pPr>
        <w:pStyle w:val="ListBullet"/>
        <w:numPr>
          <w:ilvl w:val="0"/>
          <w:numId w:val="0"/>
        </w:numPr>
        <w:suppressAutoHyphens w:val="0"/>
        <w:jc w:val="both"/>
        <w:rPr>
          <w:rFonts w:ascii="Calibri" w:hAnsi="Calibri" w:eastAsia="Garamond" w:cs="Calibri"/>
          <w:sz w:val="26"/>
          <w:szCs w:val="26"/>
          <w:lang w:val="en-IN"/>
        </w:rPr>
      </w:pPr>
      <w:r>
        <w:rPr>
          <w:rFonts w:ascii="Calibri" w:hAnsi="Calibri" w:eastAsia="Garamond" w:cs="Calibri"/>
          <w:sz w:val="26"/>
          <w:szCs w:val="26"/>
          <w:lang w:val="en-IN"/>
        </w:rPr>
        <w:t xml:space="preserve">You can assign access to menus and sub menus to the user role. Alternatively, you can remove access to menus and sub menus from existing roles. This allows restricting access of the users who belong to a selected role. </w:t>
      </w:r>
    </w:p>
    <w:p xmlns:wp14="http://schemas.microsoft.com/office/word/2010/wordml" w:rsidR="0009179D" w:rsidRDefault="0009179D" w14:paraId="2FF62AF5" wp14:textId="77777777">
      <w:pPr>
        <w:pStyle w:val="ListBullet"/>
        <w:numPr>
          <w:ilvl w:val="0"/>
          <w:numId w:val="37"/>
        </w:numPr>
        <w:suppressAutoHyphens w:val="0"/>
        <w:jc w:val="both"/>
        <w:rPr>
          <w:rFonts w:ascii="Calibri" w:hAnsi="Calibri" w:eastAsia="Garamond" w:cs="Calibri"/>
          <w:sz w:val="26"/>
          <w:szCs w:val="26"/>
          <w:lang w:val="en-IN"/>
        </w:rPr>
      </w:pPr>
      <w:r>
        <w:rPr>
          <w:rFonts w:ascii="Calibri" w:hAnsi="Calibri" w:eastAsia="Garamond" w:cs="Calibri"/>
          <w:sz w:val="26"/>
          <w:szCs w:val="26"/>
          <w:lang w:val="en-IN"/>
        </w:rPr>
        <w:t>On the menu bar, point to My Accounts, and then click User Role to open the User Role screen.</w:t>
      </w:r>
    </w:p>
    <w:p xmlns:wp14="http://schemas.microsoft.com/office/word/2010/wordml" w:rsidR="0009179D" w:rsidRDefault="0009179D" w14:paraId="44C8588F" wp14:textId="77777777">
      <w:pPr>
        <w:pStyle w:val="ListBullet"/>
        <w:numPr>
          <w:ilvl w:val="0"/>
          <w:numId w:val="37"/>
        </w:numPr>
        <w:suppressAutoHyphens w:val="0"/>
        <w:jc w:val="both"/>
      </w:pPr>
      <w:r>
        <w:rPr>
          <w:rFonts w:ascii="Calibri" w:hAnsi="Calibri" w:eastAsia="Garamond" w:cs="Calibri"/>
          <w:sz w:val="26"/>
          <w:szCs w:val="26"/>
          <w:lang w:val="en-IN"/>
        </w:rPr>
        <w:t xml:space="preserve"> </w:t>
      </w:r>
      <w:r>
        <w:rPr>
          <w:rFonts w:ascii="Calibri" w:hAnsi="Calibri" w:eastAsia="Garamond" w:cs="Calibri"/>
          <w:sz w:val="26"/>
          <w:szCs w:val="26"/>
          <w:lang w:val="en-IN"/>
        </w:rPr>
        <w:t xml:space="preserve">In the list of roles that are displayed, click Assign Menu to open the Assign Menu screen, where you can assign or remove access for the user role. </w:t>
      </w:r>
    </w:p>
    <w:p xmlns:wp14="http://schemas.microsoft.com/office/word/2010/wordml" w:rsidR="0009179D" w:rsidRDefault="0009179D" w14:paraId="7498B131" wp14:textId="77777777">
      <w:pPr>
        <w:pStyle w:val="ListBullet"/>
        <w:numPr>
          <w:ilvl w:val="0"/>
          <w:numId w:val="0"/>
        </w:numPr>
        <w:suppressAutoHyphens w:val="0"/>
        <w:jc w:val="both"/>
      </w:pPr>
      <w:r>
        <w:rPr>
          <w:noProof/>
        </w:rPr>
        <w:drawing>
          <wp:anchor xmlns:wp14="http://schemas.microsoft.com/office/word/2010/wordprocessingDrawing" distT="0" distB="0" distL="0" distR="0" simplePos="0" relativeHeight="251514880" behindDoc="0" locked="0" layoutInCell="1" allowOverlap="1" wp14:anchorId="574D0180" wp14:editId="7777777">
            <wp:simplePos x="0" y="0"/>
            <wp:positionH relativeFrom="column">
              <wp:posOffset>266700</wp:posOffset>
            </wp:positionH>
            <wp:positionV relativeFrom="paragraph">
              <wp:posOffset>-76835</wp:posOffset>
            </wp:positionV>
            <wp:extent cx="6462395" cy="418401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62395" cy="41840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10C4C22" wp14:textId="77777777">
      <w:pPr>
        <w:pStyle w:val="ListBullet"/>
        <w:numPr>
          <w:ilvl w:val="1"/>
          <w:numId w:val="38"/>
        </w:numPr>
        <w:suppressAutoHyphens w:val="0"/>
        <w:jc w:val="both"/>
        <w:rPr>
          <w:rFonts w:ascii="Calibri" w:hAnsi="Calibri" w:eastAsia="Garamond" w:cs="Calibri"/>
          <w:sz w:val="26"/>
          <w:szCs w:val="26"/>
          <w:lang w:val="en-IN"/>
        </w:rPr>
      </w:pPr>
      <w:r>
        <w:rPr>
          <w:rFonts w:ascii="Calibri" w:hAnsi="Calibri" w:eastAsia="Garamond" w:cs="Calibri"/>
          <w:sz w:val="26"/>
          <w:szCs w:val="26"/>
          <w:lang w:val="en-IN"/>
        </w:rPr>
        <w:t>Depending on the menus or sub menus to assign, perform one of the following steps:</w:t>
      </w:r>
    </w:p>
    <w:p xmlns:wp14="http://schemas.microsoft.com/office/word/2010/wordml" w:rsidR="0009179D" w:rsidRDefault="0009179D" w14:paraId="5110CB17" wp14:textId="77777777">
      <w:pPr>
        <w:pStyle w:val="ListBullet"/>
        <w:numPr>
          <w:ilvl w:val="0"/>
          <w:numId w:val="0"/>
        </w:numPr>
        <w:suppressAutoHyphens w:val="0"/>
        <w:jc w:val="both"/>
        <w:rPr>
          <w:rFonts w:ascii="Calibri" w:hAnsi="Calibri" w:eastAsia="Garamond" w:cs="Calibri"/>
          <w:sz w:val="26"/>
          <w:szCs w:val="26"/>
          <w:lang w:val="en-IN"/>
        </w:rPr>
      </w:pPr>
      <w:r>
        <w:rPr>
          <w:rFonts w:ascii="Calibri" w:hAnsi="Calibri" w:eastAsia="Garamond" w:cs="Calibri"/>
          <w:sz w:val="26"/>
          <w:szCs w:val="26"/>
          <w:lang w:val="en-IN"/>
        </w:rPr>
        <w:t xml:space="preserve">To assign all of the menus and sub menus </w:t>
      </w:r>
      <w:r>
        <w:rPr>
          <w:rFonts w:ascii="Calibri" w:hAnsi="Calibri" w:eastAsia="Garamond" w:cs="Calibri"/>
          <w:b/>
          <w:bCs/>
          <w:sz w:val="26"/>
          <w:szCs w:val="26"/>
          <w:lang w:val="en-IN"/>
        </w:rPr>
        <w:t xml:space="preserve"> - </w:t>
      </w:r>
      <w:r>
        <w:rPr>
          <w:rFonts w:ascii="Calibri" w:hAnsi="Calibri" w:eastAsia="Garamond" w:cs="Calibri"/>
          <w:b/>
          <w:bCs/>
          <w:i/>
          <w:iCs/>
          <w:sz w:val="26"/>
          <w:szCs w:val="26"/>
          <w:lang w:val="en-IN"/>
        </w:rPr>
        <w:t xml:space="preserve">On the top of the screen, click Assign All Menus. </w:t>
      </w:r>
    </w:p>
    <w:p xmlns:wp14="http://schemas.microsoft.com/office/word/2010/wordml" w:rsidR="0009179D" w:rsidRDefault="0009179D" w14:paraId="0ECBB650" wp14:textId="77777777">
      <w:pPr>
        <w:pStyle w:val="ListBullet"/>
        <w:numPr>
          <w:ilvl w:val="0"/>
          <w:numId w:val="0"/>
        </w:numPr>
        <w:suppressAutoHyphens w:val="0"/>
        <w:jc w:val="both"/>
        <w:rPr>
          <w:rFonts w:ascii="Calibri" w:hAnsi="Calibri" w:eastAsia="Garamond" w:cs="Calibri"/>
          <w:sz w:val="26"/>
          <w:szCs w:val="26"/>
          <w:lang w:val="en-IN"/>
        </w:rPr>
      </w:pPr>
      <w:r>
        <w:rPr>
          <w:rFonts w:ascii="Calibri" w:hAnsi="Calibri" w:eastAsia="Garamond" w:cs="Calibri"/>
          <w:sz w:val="26"/>
          <w:szCs w:val="26"/>
          <w:lang w:val="en-IN"/>
        </w:rPr>
        <w:t>To remove all of the menus and sub menus</w:t>
      </w:r>
      <w:r>
        <w:rPr>
          <w:rFonts w:ascii="Calibri" w:hAnsi="Calibri" w:eastAsia="Garamond" w:cs="Calibri"/>
          <w:b/>
          <w:bCs/>
          <w:sz w:val="26"/>
          <w:szCs w:val="26"/>
          <w:lang w:val="en-IN"/>
        </w:rPr>
        <w:t xml:space="preserve"> - </w:t>
      </w:r>
      <w:r>
        <w:rPr>
          <w:rFonts w:ascii="Calibri" w:hAnsi="Calibri" w:eastAsia="Garamond" w:cs="Calibri"/>
          <w:b/>
          <w:bCs/>
          <w:i/>
          <w:iCs/>
          <w:sz w:val="26"/>
          <w:szCs w:val="26"/>
          <w:lang w:val="en-IN"/>
        </w:rPr>
        <w:t xml:space="preserve">On the top of the screen, click Remove All Menus. </w:t>
      </w:r>
    </w:p>
    <w:p xmlns:wp14="http://schemas.microsoft.com/office/word/2010/wordml" w:rsidR="0009179D" w:rsidRDefault="0009179D" w14:paraId="1224F8AE" wp14:textId="77777777">
      <w:pPr>
        <w:pStyle w:val="ListBullet"/>
        <w:numPr>
          <w:ilvl w:val="0"/>
          <w:numId w:val="0"/>
        </w:numPr>
        <w:suppressAutoHyphens w:val="0"/>
        <w:jc w:val="both"/>
        <w:rPr>
          <w:rFonts w:ascii="Calibri" w:hAnsi="Calibri" w:eastAsia="Garamond" w:cs="Calibri"/>
          <w:sz w:val="26"/>
          <w:szCs w:val="26"/>
          <w:lang w:val="en-IN"/>
        </w:rPr>
      </w:pPr>
      <w:r>
        <w:rPr>
          <w:rFonts w:ascii="Calibri" w:hAnsi="Calibri" w:eastAsia="Garamond" w:cs="Calibri"/>
          <w:sz w:val="26"/>
          <w:szCs w:val="26"/>
          <w:lang w:val="en-IN"/>
        </w:rPr>
        <w:t>To assign access to specific menus and sub menus</w:t>
      </w:r>
      <w:r>
        <w:rPr>
          <w:rFonts w:ascii="Calibri" w:hAnsi="Calibri" w:eastAsia="Garamond" w:cs="Calibri"/>
          <w:b/>
          <w:bCs/>
          <w:sz w:val="26"/>
          <w:szCs w:val="26"/>
          <w:lang w:val="en-IN"/>
        </w:rPr>
        <w:t xml:space="preserve">  - </w:t>
      </w:r>
      <w:r>
        <w:rPr>
          <w:rFonts w:ascii="Calibri" w:hAnsi="Calibri" w:eastAsia="Garamond" w:cs="Calibri"/>
          <w:b/>
          <w:bCs/>
          <w:i/>
          <w:iCs/>
          <w:sz w:val="26"/>
          <w:szCs w:val="26"/>
          <w:lang w:val="en-IN"/>
        </w:rPr>
        <w:t xml:space="preserve">In the Action column, click Assign for the menus or sub menus to remove. </w:t>
      </w:r>
    </w:p>
    <w:p xmlns:wp14="http://schemas.microsoft.com/office/word/2010/wordml" w:rsidR="0009179D" w:rsidRDefault="0009179D" w14:paraId="12216FB9" wp14:textId="77777777">
      <w:pPr>
        <w:pStyle w:val="ListBullet"/>
        <w:numPr>
          <w:ilvl w:val="0"/>
          <w:numId w:val="0"/>
        </w:numPr>
        <w:suppressAutoHyphens w:val="0"/>
        <w:jc w:val="both"/>
        <w:rPr>
          <w:rFonts w:ascii="Calibri" w:hAnsi="Calibri" w:eastAsia="Garamond" w:cs="Calibri"/>
          <w:sz w:val="26"/>
          <w:szCs w:val="26"/>
          <w:lang w:val="en-IN"/>
        </w:rPr>
      </w:pPr>
      <w:r>
        <w:rPr>
          <w:rFonts w:ascii="Calibri" w:hAnsi="Calibri" w:eastAsia="Garamond" w:cs="Calibri"/>
          <w:sz w:val="26"/>
          <w:szCs w:val="26"/>
          <w:lang w:val="en-IN"/>
        </w:rPr>
        <w:t>To remove access for specific menus and sub menus</w:t>
      </w:r>
      <w:r>
        <w:rPr>
          <w:rFonts w:ascii="Calibri" w:hAnsi="Calibri" w:eastAsia="Garamond" w:cs="Calibri"/>
          <w:b/>
          <w:bCs/>
          <w:sz w:val="26"/>
          <w:szCs w:val="26"/>
          <w:lang w:val="en-IN"/>
        </w:rPr>
        <w:t xml:space="preserve">  - </w:t>
      </w:r>
      <w:r>
        <w:rPr>
          <w:rFonts w:ascii="Calibri" w:hAnsi="Calibri" w:eastAsia="Garamond" w:cs="Calibri"/>
          <w:b/>
          <w:bCs/>
          <w:i/>
          <w:iCs/>
          <w:sz w:val="26"/>
          <w:szCs w:val="26"/>
          <w:lang w:val="en-IN"/>
        </w:rPr>
        <w:t xml:space="preserve">In the Action column, click Remove for the menus or sub menus to remove. </w:t>
      </w:r>
    </w:p>
    <w:p xmlns:wp14="http://schemas.microsoft.com/office/word/2010/wordml" w:rsidR="0009179D" w:rsidRDefault="0009179D" w14:paraId="43D72622" wp14:textId="77777777">
      <w:pPr>
        <w:pStyle w:val="ListBullet"/>
        <w:numPr>
          <w:ilvl w:val="1"/>
          <w:numId w:val="39"/>
        </w:numPr>
        <w:suppressAutoHyphens w:val="0"/>
        <w:jc w:val="both"/>
        <w:rPr>
          <w:rFonts w:ascii="Calibri" w:hAnsi="Calibri" w:eastAsia="Garamond" w:cs="Calibri"/>
          <w:b/>
          <w:bCs/>
          <w:sz w:val="26"/>
          <w:szCs w:val="26"/>
          <w:lang w:val="en-IN"/>
        </w:rPr>
      </w:pPr>
      <w:r>
        <w:rPr>
          <w:rFonts w:ascii="Calibri" w:hAnsi="Calibri" w:eastAsia="Garamond" w:cs="Calibri"/>
          <w:sz w:val="26"/>
          <w:szCs w:val="26"/>
          <w:lang w:val="en-IN"/>
        </w:rPr>
        <w:t>Click Back to save the changes.</w:t>
      </w:r>
    </w:p>
    <w:p xmlns:wp14="http://schemas.microsoft.com/office/word/2010/wordml" w:rsidR="0009179D" w:rsidRDefault="0009179D" w14:paraId="30BB0789" wp14:textId="77777777">
      <w:pPr>
        <w:pStyle w:val="ListBullet"/>
        <w:numPr>
          <w:ilvl w:val="0"/>
          <w:numId w:val="0"/>
        </w:numPr>
        <w:suppressAutoHyphens w:val="0"/>
        <w:jc w:val="both"/>
        <w:rPr>
          <w:rFonts w:ascii="Calibri" w:hAnsi="Calibri" w:eastAsia="Garamond" w:cs="Calibri"/>
          <w:sz w:val="26"/>
          <w:szCs w:val="26"/>
          <w:lang w:val="en-IN"/>
        </w:rPr>
      </w:pPr>
      <w:r>
        <w:rPr>
          <w:rFonts w:ascii="Calibri" w:hAnsi="Calibri" w:eastAsia="Garamond" w:cs="Calibri"/>
          <w:b/>
          <w:bCs/>
          <w:sz w:val="26"/>
          <w:szCs w:val="26"/>
          <w:lang w:val="en-IN"/>
        </w:rPr>
        <w:t>View / Edit User Role:</w:t>
      </w:r>
    </w:p>
    <w:p xmlns:wp14="http://schemas.microsoft.com/office/word/2010/wordml" w:rsidR="0009179D" w:rsidRDefault="0009179D" w14:paraId="62EE11CB" wp14:textId="77777777">
      <w:pPr>
        <w:pStyle w:val="ListforBody"/>
        <w:numPr>
          <w:ilvl w:val="0"/>
          <w:numId w:val="0"/>
        </w:numPr>
        <w:suppressAutoHyphens w:val="0"/>
        <w:jc w:val="both"/>
      </w:pPr>
      <w:r>
        <w:rPr>
          <w:rFonts w:ascii="Calibri" w:hAnsi="Calibri" w:eastAsia="Garamond" w:cs="Calibri"/>
          <w:bCs w:val="0"/>
          <w:sz w:val="26"/>
          <w:szCs w:val="26"/>
          <w:lang w:val="en-IN"/>
        </w:rPr>
        <w:t xml:space="preserve">1. Select the target record and click </w:t>
      </w:r>
      <w:r>
        <w:rPr>
          <w:rFonts w:ascii="Calibri" w:hAnsi="Calibri" w:eastAsia="Garamond" w:cs="Calibri"/>
          <w:b/>
          <w:sz w:val="26"/>
          <w:szCs w:val="26"/>
          <w:lang w:val="en-IN"/>
        </w:rPr>
        <w:t>View</w:t>
      </w:r>
      <w:r>
        <w:rPr>
          <w:rFonts w:ascii="Calibri" w:hAnsi="Calibri" w:eastAsia="Garamond" w:cs="Calibri"/>
          <w:bCs w:val="0"/>
          <w:sz w:val="26"/>
          <w:szCs w:val="26"/>
          <w:lang w:val="en-IN"/>
        </w:rPr>
        <w:t xml:space="preserve"> (located under the ‘Action’ column). The application displays the following screen:</w:t>
      </w:r>
    </w:p>
    <w:p xmlns:wp14="http://schemas.microsoft.com/office/word/2010/wordml" w:rsidR="0009179D" w:rsidRDefault="0009179D" w14:paraId="7FF38187" wp14:textId="77777777">
      <w:pPr>
        <w:pStyle w:val="ListBullet"/>
        <w:numPr>
          <w:ilvl w:val="0"/>
          <w:numId w:val="0"/>
        </w:numPr>
        <w:suppressAutoHyphens w:val="0"/>
        <w:jc w:val="both"/>
        <w:rPr>
          <w:rFonts w:ascii="Calibri" w:hAnsi="Calibri" w:eastAsia="Garamond" w:cs="Calibri"/>
          <w:sz w:val="26"/>
          <w:szCs w:val="26"/>
          <w:lang w:val="en-IN"/>
        </w:rPr>
      </w:pPr>
      <w:r>
        <w:rPr>
          <w:noProof/>
        </w:rPr>
        <w:drawing>
          <wp:anchor xmlns:wp14="http://schemas.microsoft.com/office/word/2010/wordprocessingDrawing" distT="0" distB="0" distL="0" distR="0" simplePos="0" relativeHeight="251515904" behindDoc="0" locked="0" layoutInCell="1" allowOverlap="1" wp14:anchorId="193B9F93" wp14:editId="7777777">
            <wp:simplePos x="0" y="0"/>
            <wp:positionH relativeFrom="column">
              <wp:posOffset>33020</wp:posOffset>
            </wp:positionH>
            <wp:positionV relativeFrom="paragraph">
              <wp:posOffset>50165</wp:posOffset>
            </wp:positionV>
            <wp:extent cx="5523230" cy="237363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23230" cy="23736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Garamond" w:cs="Calibri"/>
          <w:sz w:val="26"/>
          <w:szCs w:val="26"/>
          <w:lang w:val="en-IN"/>
        </w:rPr>
        <w:t>2</w:t>
      </w:r>
      <w:r>
        <w:rPr>
          <w:rFonts w:ascii="Calibri" w:hAnsi="Calibri" w:eastAsia="Garamond" w:cs="Calibri"/>
          <w:sz w:val="26"/>
          <w:szCs w:val="26"/>
          <w:lang w:val="en-IN"/>
        </w:rPr>
        <w:t xml:space="preserve">. Click </w:t>
      </w:r>
      <w:r>
        <w:rPr>
          <w:rFonts w:ascii="Calibri" w:hAnsi="Calibri" w:eastAsia="Garamond" w:cs="Calibri"/>
          <w:b/>
          <w:sz w:val="26"/>
          <w:szCs w:val="26"/>
          <w:lang w:val="en-IN"/>
        </w:rPr>
        <w:t>Back</w:t>
      </w:r>
      <w:r>
        <w:rPr>
          <w:rFonts w:ascii="Calibri" w:hAnsi="Calibri" w:eastAsia="Garamond" w:cs="Calibri"/>
          <w:sz w:val="26"/>
          <w:szCs w:val="26"/>
          <w:lang w:val="en-IN"/>
        </w:rPr>
        <w:t xml:space="preserve"> to get routed to the “User Menu” list screen.</w:t>
      </w:r>
    </w:p>
    <w:p xmlns:wp14="http://schemas.microsoft.com/office/word/2010/wordml" w:rsidR="0009179D" w:rsidRDefault="0009179D" w14:paraId="794933B2" wp14:textId="77777777">
      <w:pPr>
        <w:pStyle w:val="ListBullet"/>
        <w:numPr>
          <w:ilvl w:val="0"/>
          <w:numId w:val="0"/>
        </w:numPr>
        <w:suppressAutoHyphens w:val="0"/>
        <w:jc w:val="both"/>
      </w:pPr>
      <w:r>
        <w:rPr>
          <w:rFonts w:ascii="Calibri" w:hAnsi="Calibri" w:eastAsia="Garamond" w:cs="Calibri"/>
          <w:sz w:val="26"/>
          <w:szCs w:val="26"/>
          <w:lang w:val="en-IN"/>
        </w:rPr>
        <w:t xml:space="preserve">3. Select the target record and click </w:t>
      </w:r>
      <w:r>
        <w:rPr>
          <w:rFonts w:ascii="Calibri" w:hAnsi="Calibri" w:eastAsia="Garamond" w:cs="Calibri"/>
          <w:b/>
          <w:sz w:val="26"/>
          <w:szCs w:val="26"/>
          <w:lang w:val="en-IN"/>
        </w:rPr>
        <w:t>Edit</w:t>
      </w:r>
      <w:r>
        <w:rPr>
          <w:rFonts w:ascii="Calibri" w:hAnsi="Calibri" w:eastAsia="Garamond" w:cs="Calibri"/>
          <w:sz w:val="26"/>
          <w:szCs w:val="26"/>
          <w:lang w:val="en-IN"/>
        </w:rPr>
        <w:t xml:space="preserve"> (located under the ‘Action’ column). The application displays the following screen:</w:t>
      </w:r>
    </w:p>
    <w:p xmlns:wp14="http://schemas.microsoft.com/office/word/2010/wordml" w:rsidR="0009179D" w:rsidRDefault="0009179D" w14:paraId="6F8BD81B" wp14:textId="77777777">
      <w:pPr>
        <w:pStyle w:val="ListBullet"/>
        <w:numPr>
          <w:ilvl w:val="0"/>
          <w:numId w:val="0"/>
        </w:numPr>
        <w:suppressAutoHyphens w:val="0"/>
        <w:jc w:val="both"/>
      </w:pPr>
    </w:p>
    <w:p xmlns:wp14="http://schemas.microsoft.com/office/word/2010/wordml" w:rsidR="0009179D" w:rsidRDefault="0009179D" w14:paraId="2613E9C1" wp14:textId="77777777">
      <w:pPr>
        <w:pStyle w:val="ListBullet"/>
        <w:numPr>
          <w:ilvl w:val="0"/>
          <w:numId w:val="0"/>
        </w:numPr>
        <w:suppressAutoHyphens w:val="0"/>
        <w:jc w:val="both"/>
      </w:pPr>
    </w:p>
    <w:p xmlns:wp14="http://schemas.microsoft.com/office/word/2010/wordml" w:rsidR="0009179D" w:rsidRDefault="0009179D" w14:paraId="1037B8A3" wp14:textId="77777777">
      <w:pPr>
        <w:pStyle w:val="ListBullet"/>
        <w:numPr>
          <w:ilvl w:val="0"/>
          <w:numId w:val="0"/>
        </w:numPr>
        <w:suppressAutoHyphens w:val="0"/>
        <w:jc w:val="both"/>
      </w:pPr>
    </w:p>
    <w:p xmlns:wp14="http://schemas.microsoft.com/office/word/2010/wordml" w:rsidR="0009179D" w:rsidRDefault="0009179D" w14:paraId="0556610A" wp14:textId="77777777">
      <w:pPr>
        <w:pStyle w:val="ListforBody"/>
        <w:numPr>
          <w:ilvl w:val="0"/>
          <w:numId w:val="0"/>
        </w:numPr>
        <w:suppressAutoHyphens w:val="0"/>
        <w:jc w:val="both"/>
        <w:rPr>
          <w:bCs w:val="0"/>
        </w:rPr>
      </w:pPr>
      <w:r>
        <w:rPr>
          <w:noProof/>
        </w:rPr>
        <w:drawing>
          <wp:anchor xmlns:wp14="http://schemas.microsoft.com/office/word/2010/wordprocessingDrawing" distT="0" distB="0" distL="0" distR="0" simplePos="0" relativeHeight="251516928" behindDoc="0" locked="0" layoutInCell="1" allowOverlap="1" wp14:anchorId="01126DC4" wp14:editId="7777777">
            <wp:simplePos x="0" y="0"/>
            <wp:positionH relativeFrom="column">
              <wp:posOffset>989965</wp:posOffset>
            </wp:positionH>
            <wp:positionV relativeFrom="paragraph">
              <wp:posOffset>-150495</wp:posOffset>
            </wp:positionV>
            <wp:extent cx="4806950" cy="205359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06950" cy="20535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C0E8027" wp14:textId="77777777">
      <w:pPr>
        <w:pStyle w:val="ListforBody"/>
        <w:numPr>
          <w:ilvl w:val="0"/>
          <w:numId w:val="0"/>
        </w:numPr>
        <w:suppressAutoHyphens w:val="0"/>
        <w:jc w:val="both"/>
        <w:rPr>
          <w:rFonts w:ascii="Calibri" w:hAnsi="Calibri" w:cs="Calibri"/>
          <w:sz w:val="26"/>
          <w:szCs w:val="26"/>
        </w:rPr>
      </w:pPr>
      <w:r>
        <w:rPr>
          <w:rFonts w:ascii="Calibri" w:hAnsi="Calibri" w:eastAsia="Garamond" w:cs="Calibri"/>
          <w:bCs w:val="0"/>
          <w:sz w:val="26"/>
          <w:szCs w:val="26"/>
          <w:lang w:val="en-IN"/>
        </w:rPr>
        <w:t xml:space="preserve">4.Make the required changes and click </w:t>
      </w:r>
      <w:r>
        <w:rPr>
          <w:rFonts w:ascii="Calibri" w:hAnsi="Calibri" w:eastAsia="Garamond" w:cs="Calibri"/>
          <w:b/>
          <w:bCs w:val="0"/>
          <w:sz w:val="26"/>
          <w:szCs w:val="26"/>
          <w:lang w:val="en-IN"/>
        </w:rPr>
        <w:t>Save</w:t>
      </w:r>
      <w:r>
        <w:rPr>
          <w:rFonts w:ascii="Calibri" w:hAnsi="Calibri" w:eastAsia="Garamond" w:cs="Calibri"/>
          <w:bCs w:val="0"/>
          <w:sz w:val="26"/>
          <w:szCs w:val="26"/>
          <w:lang w:val="en-IN"/>
        </w:rPr>
        <w:t>. The application will display a success message:</w:t>
      </w:r>
    </w:p>
    <w:p xmlns:wp14="http://schemas.microsoft.com/office/word/2010/wordml" w:rsidR="0009179D" w:rsidRDefault="0009179D" w14:paraId="497587E9" wp14:textId="77777777">
      <w:pPr>
        <w:pStyle w:val="ListBullet"/>
        <w:numPr>
          <w:ilvl w:val="0"/>
          <w:numId w:val="0"/>
        </w:numPr>
        <w:rPr>
          <w:rFonts w:ascii="Calibri" w:hAnsi="Calibri" w:eastAsia="Garamond" w:cs="Calibri"/>
          <w:sz w:val="26"/>
          <w:szCs w:val="26"/>
          <w:lang w:val="en-IN"/>
        </w:rPr>
      </w:pPr>
      <w:r>
        <w:rPr>
          <w:rFonts w:ascii="Calibri" w:hAnsi="Calibri" w:cs="Calibri"/>
          <w:sz w:val="26"/>
          <w:szCs w:val="26"/>
        </w:rPr>
        <w:t xml:space="preserve">5. Click </w:t>
      </w:r>
      <w:r>
        <w:rPr>
          <w:rFonts w:ascii="Calibri" w:hAnsi="Calibri" w:cs="Calibri"/>
          <w:b/>
          <w:sz w:val="26"/>
          <w:szCs w:val="26"/>
        </w:rPr>
        <w:t>Cancel</w:t>
      </w:r>
      <w:r>
        <w:rPr>
          <w:rFonts w:ascii="Calibri" w:hAnsi="Calibri" w:cs="Calibri"/>
          <w:sz w:val="26"/>
          <w:szCs w:val="26"/>
        </w:rPr>
        <w:t xml:space="preserve"> to get routed to the “User Menu” screen</w:t>
      </w:r>
    </w:p>
    <w:p xmlns:wp14="http://schemas.microsoft.com/office/word/2010/wordml" w:rsidR="0009179D" w:rsidRDefault="0009179D" w14:paraId="423D01F4" wp14:textId="77777777">
      <w:pPr>
        <w:pStyle w:val="ListBullet"/>
        <w:numPr>
          <w:ilvl w:val="0"/>
          <w:numId w:val="0"/>
        </w:numPr>
        <w:rPr>
          <w:rFonts w:ascii="Calibri" w:hAnsi="Calibri" w:eastAsia="Garamond" w:cs="Calibri"/>
          <w:b/>
          <w:bCs/>
          <w:sz w:val="26"/>
          <w:szCs w:val="26"/>
          <w:lang w:val="en-IN"/>
        </w:rPr>
      </w:pPr>
      <w:r>
        <w:rPr>
          <w:rFonts w:ascii="Calibri" w:hAnsi="Calibri" w:eastAsia="Garamond" w:cs="Calibri"/>
          <w:sz w:val="26"/>
          <w:szCs w:val="26"/>
          <w:lang w:val="en-IN"/>
        </w:rPr>
        <w:t>6. To sort the records, click on the respective column head of the table.</w:t>
      </w:r>
    </w:p>
    <w:p xmlns:wp14="http://schemas.microsoft.com/office/word/2010/wordml" w:rsidR="0009179D" w:rsidRDefault="0009179D" w14:paraId="56F368AA" wp14:textId="77777777">
      <w:pPr>
        <w:pStyle w:val="ListBullet"/>
        <w:numPr>
          <w:ilvl w:val="0"/>
          <w:numId w:val="0"/>
        </w:numPr>
        <w:rPr>
          <w:rFonts w:ascii="Calibri" w:hAnsi="Calibri" w:eastAsia="Garamond" w:cs="Calibri"/>
          <w:sz w:val="26"/>
          <w:szCs w:val="26"/>
          <w:lang w:val="en-IN"/>
        </w:rPr>
      </w:pPr>
      <w:r>
        <w:rPr>
          <w:rFonts w:ascii="Calibri" w:hAnsi="Calibri" w:eastAsia="Garamond" w:cs="Calibri"/>
          <w:b/>
          <w:bCs/>
          <w:sz w:val="26"/>
          <w:szCs w:val="26"/>
          <w:lang w:val="en-IN"/>
        </w:rPr>
        <w:t>Password security:</w:t>
      </w:r>
    </w:p>
    <w:p xmlns:wp14="http://schemas.microsoft.com/office/word/2010/wordml" w:rsidR="0009179D" w:rsidRDefault="0009179D" w14:paraId="37D5427B" wp14:textId="77777777">
      <w:pPr>
        <w:pStyle w:val="ListBullet"/>
        <w:numPr>
          <w:ilvl w:val="0"/>
          <w:numId w:val="0"/>
        </w:numPr>
        <w:rPr>
          <w:rFonts w:ascii="Calibri" w:hAnsi="Calibri" w:eastAsia="Garamond" w:cs="Calibri"/>
          <w:sz w:val="26"/>
          <w:szCs w:val="26"/>
          <w:lang w:val="en-IN"/>
        </w:rPr>
      </w:pPr>
      <w:r>
        <w:rPr>
          <w:rFonts w:ascii="Calibri" w:hAnsi="Calibri" w:eastAsia="Garamond" w:cs="Calibri"/>
          <w:sz w:val="26"/>
          <w:szCs w:val="26"/>
          <w:lang w:val="en-IN"/>
        </w:rPr>
        <w:t xml:space="preserve">You can specify the length, recurrence, expiration, lockout, allowed characters, and inactivity details for passwords.  </w:t>
      </w:r>
    </w:p>
    <w:p xmlns:wp14="http://schemas.microsoft.com/office/word/2010/wordml" w:rsidR="0009179D" w:rsidRDefault="0009179D" w14:paraId="48F12C22" wp14:textId="77777777">
      <w:pPr>
        <w:pStyle w:val="ListBullet"/>
        <w:numPr>
          <w:ilvl w:val="0"/>
          <w:numId w:val="0"/>
        </w:numPr>
        <w:rPr>
          <w:rFonts w:ascii="Calibri" w:hAnsi="Calibri" w:eastAsia="Garamond" w:cs="Calibri"/>
          <w:sz w:val="26"/>
          <w:szCs w:val="26"/>
          <w:lang w:val="en-IN"/>
        </w:rPr>
      </w:pPr>
      <w:r>
        <w:rPr>
          <w:rFonts w:ascii="Calibri" w:hAnsi="Calibri" w:eastAsia="Garamond" w:cs="Calibri"/>
          <w:sz w:val="26"/>
          <w:szCs w:val="26"/>
          <w:lang w:val="en-IN"/>
        </w:rPr>
        <w:t xml:space="preserve">Perform the following steps to view or modify the parameters: </w:t>
      </w:r>
    </w:p>
    <w:p xmlns:wp14="http://schemas.microsoft.com/office/word/2010/wordml" w:rsidR="0009179D" w:rsidRDefault="0009179D" w14:paraId="52DF0595" wp14:textId="77777777">
      <w:pPr>
        <w:pStyle w:val="ListBullet"/>
        <w:numPr>
          <w:ilvl w:val="0"/>
          <w:numId w:val="40"/>
        </w:numPr>
      </w:pPr>
      <w:r>
        <w:rPr>
          <w:rFonts w:ascii="Calibri" w:hAnsi="Calibri" w:eastAsia="Garamond" w:cs="Calibri"/>
          <w:sz w:val="26"/>
          <w:szCs w:val="26"/>
          <w:lang w:val="en-IN"/>
        </w:rPr>
        <w:t>Point to My Accounts, and then click Password Security to open the Password Security screen.</w:t>
      </w:r>
    </w:p>
    <w:p xmlns:wp14="http://schemas.microsoft.com/office/word/2010/wordml" w:rsidR="0009179D" w:rsidRDefault="0009179D" w14:paraId="164C54BE" wp14:textId="77777777">
      <w:pPr>
        <w:pStyle w:val="ListBullet"/>
        <w:numPr>
          <w:ilvl w:val="0"/>
          <w:numId w:val="40"/>
        </w:numPr>
        <w:rPr>
          <w:rFonts w:ascii="Calibri" w:hAnsi="Calibri" w:eastAsia="Garamond" w:cs="Calibri"/>
          <w:sz w:val="26"/>
          <w:szCs w:val="26"/>
          <w:lang w:val="en-IN"/>
        </w:rPr>
      </w:pPr>
      <w:r>
        <w:rPr>
          <w:noProof/>
        </w:rPr>
        <w:drawing>
          <wp:anchor xmlns:wp14="http://schemas.microsoft.com/office/word/2010/wordprocessingDrawing" distT="0" distB="0" distL="0" distR="0" simplePos="0" relativeHeight="251517952" behindDoc="0" locked="0" layoutInCell="1" allowOverlap="1" wp14:anchorId="620806B3" wp14:editId="7777777">
            <wp:simplePos x="0" y="0"/>
            <wp:positionH relativeFrom="column">
              <wp:posOffset>114300</wp:posOffset>
            </wp:positionH>
            <wp:positionV relativeFrom="paragraph">
              <wp:posOffset>-110490</wp:posOffset>
            </wp:positionV>
            <wp:extent cx="6985635" cy="1599565"/>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985635" cy="15995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Garamond" w:cs="Calibri"/>
          <w:sz w:val="26"/>
          <w:szCs w:val="26"/>
          <w:lang w:val="en-IN"/>
        </w:rPr>
        <w:t xml:space="preserve"> </w:t>
      </w:r>
      <w:r>
        <w:rPr>
          <w:rFonts w:ascii="Calibri" w:hAnsi="Calibri" w:eastAsia="Garamond" w:cs="Calibri"/>
          <w:sz w:val="26"/>
          <w:szCs w:val="26"/>
          <w:lang w:val="en-IN"/>
        </w:rPr>
        <w:t xml:space="preserve">In the list of parameters that are displayed, click Edit to open the Edit Password Security screen. </w:t>
      </w:r>
    </w:p>
    <w:p xmlns:wp14="http://schemas.microsoft.com/office/word/2010/wordml" w:rsidR="0009179D" w:rsidRDefault="0009179D" w14:paraId="2A402B77" wp14:textId="77777777">
      <w:pPr>
        <w:pStyle w:val="ListBullet"/>
        <w:numPr>
          <w:ilvl w:val="0"/>
          <w:numId w:val="40"/>
        </w:numPr>
        <w:rPr>
          <w:rFonts w:ascii="Calibri" w:hAnsi="Calibri" w:eastAsia="Garamond" w:cs="Calibri"/>
          <w:b/>
          <w:bCs/>
          <w:sz w:val="26"/>
          <w:szCs w:val="26"/>
          <w:lang w:val="en-IN"/>
        </w:rPr>
      </w:pPr>
      <w:r>
        <w:rPr>
          <w:rFonts w:ascii="Calibri" w:hAnsi="Calibri" w:eastAsia="Garamond" w:cs="Calibri"/>
          <w:sz w:val="26"/>
          <w:szCs w:val="26"/>
          <w:lang w:val="en-IN"/>
        </w:rPr>
        <w:t xml:space="preserve">Alternatively, you can click View to open the View Password Security screen, where you can view the parameters. </w:t>
      </w:r>
    </w:p>
    <w:p xmlns:wp14="http://schemas.microsoft.com/office/word/2010/wordml" w:rsidR="0009179D" w:rsidRDefault="0009179D" w14:paraId="0E23520E" wp14:textId="77777777">
      <w:pPr>
        <w:pStyle w:val="ListBullet"/>
        <w:numPr>
          <w:ilvl w:val="0"/>
          <w:numId w:val="0"/>
        </w:numPr>
        <w:rPr>
          <w:rFonts w:ascii="Calibri" w:hAnsi="Calibri" w:cs="Calibri"/>
          <w:b/>
          <w:sz w:val="26"/>
          <w:szCs w:val="26"/>
        </w:rPr>
      </w:pPr>
      <w:r>
        <w:rPr>
          <w:rFonts w:ascii="Calibri" w:hAnsi="Calibri" w:eastAsia="Garamond" w:cs="Calibri"/>
          <w:b/>
          <w:bCs/>
          <w:sz w:val="26"/>
          <w:szCs w:val="26"/>
          <w:lang w:val="en-IN"/>
        </w:rPr>
        <w:t>To Edit Password Security:</w:t>
      </w:r>
    </w:p>
    <w:p xmlns:wp14="http://schemas.microsoft.com/office/word/2010/wordml" w:rsidR="0009179D" w:rsidRDefault="0009179D" w14:paraId="255CAE38" wp14:textId="77777777">
      <w:pPr>
        <w:pStyle w:val="BodyText2"/>
        <w:rPr>
          <w:rFonts w:ascii="Calibri" w:hAnsi="Calibri" w:eastAsia="Garamond" w:cs="Calibri"/>
          <w:b/>
          <w:bCs/>
          <w:sz w:val="26"/>
          <w:szCs w:val="26"/>
          <w:lang w:val="en-IN"/>
        </w:rPr>
      </w:pPr>
      <w:r>
        <w:rPr>
          <w:rFonts w:ascii="Calibri" w:hAnsi="Calibri" w:cs="Calibri"/>
          <w:b/>
          <w:sz w:val="26"/>
          <w:szCs w:val="26"/>
        </w:rPr>
        <w:t>Purpose</w:t>
      </w:r>
      <w:r>
        <w:rPr>
          <w:rFonts w:ascii="Calibri" w:hAnsi="Calibri" w:cs="Calibri"/>
          <w:sz w:val="26"/>
          <w:szCs w:val="26"/>
        </w:rPr>
        <w:t>: The menu is used to configure the security details associated for password creation based on the user typ</w:t>
      </w:r>
      <w:r>
        <w:rPr>
          <w:noProof/>
        </w:rPr>
        <w:drawing>
          <wp:anchor xmlns:wp14="http://schemas.microsoft.com/office/word/2010/wordprocessingDrawing" distT="0" distB="0" distL="0" distR="0" simplePos="0" relativeHeight="251825152" behindDoc="0" locked="0" layoutInCell="1" allowOverlap="1" wp14:anchorId="63174F95" wp14:editId="7777777">
            <wp:simplePos x="0" y="0"/>
            <wp:positionH relativeFrom="column">
              <wp:posOffset>570230</wp:posOffset>
            </wp:positionH>
            <wp:positionV relativeFrom="paragraph">
              <wp:posOffset>650240</wp:posOffset>
            </wp:positionV>
            <wp:extent cx="6217285" cy="2581275"/>
            <wp:effectExtent l="0" t="0" r="0" b="0"/>
            <wp:wrapTopAndBottom/>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17285" cy="25812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rPr>
        <w:t>e</w:t>
      </w:r>
      <w:r>
        <w:rPr>
          <w:rFonts w:ascii="Calibri" w:hAnsi="Calibri" w:cs="Calibri"/>
          <w:sz w:val="26"/>
          <w:szCs w:val="26"/>
        </w:rPr>
        <w:t>.</w:t>
      </w:r>
    </w:p>
    <w:p xmlns:wp14="http://schemas.microsoft.com/office/word/2010/wordml" w:rsidR="0009179D" w:rsidRDefault="0009179D" w14:paraId="687C6DE0" wp14:textId="77777777">
      <w:pPr>
        <w:pStyle w:val="BodyText2"/>
        <w:rPr>
          <w:rFonts w:ascii="Calibri" w:hAnsi="Calibri" w:eastAsia="Garamond" w:cs="Calibri"/>
          <w:b/>
          <w:bCs/>
          <w:sz w:val="26"/>
          <w:szCs w:val="26"/>
          <w:lang w:val="en-IN"/>
        </w:rPr>
      </w:pPr>
    </w:p>
    <w:p xmlns:wp14="http://schemas.microsoft.com/office/word/2010/wordml" w:rsidR="0009179D" w:rsidRDefault="0009179D" w14:paraId="1ED21B04" wp14:textId="77777777">
      <w:pPr>
        <w:pStyle w:val="BodyText2"/>
        <w:rPr>
          <w:rFonts w:ascii="Calibri" w:hAnsi="Calibri" w:eastAsia="Garamond" w:cs="Calibri"/>
          <w:b/>
          <w:bCs/>
          <w:sz w:val="26"/>
          <w:szCs w:val="26"/>
          <w:lang w:val="en-IN"/>
        </w:rPr>
      </w:pPr>
      <w:r>
        <w:rPr>
          <w:rFonts w:ascii="Calibri" w:hAnsi="Calibri" w:eastAsia="Garamond" w:cs="Calibri"/>
          <w:b/>
          <w:bCs/>
          <w:sz w:val="26"/>
          <w:szCs w:val="26"/>
          <w:lang w:val="en-IN"/>
        </w:rPr>
        <w:t>To edit the password security details, follow the steps below:</w:t>
      </w:r>
    </w:p>
    <w:p xmlns:wp14="http://schemas.microsoft.com/office/word/2010/wordml" w:rsidR="0009179D" w:rsidRDefault="0009179D" w14:paraId="309565B1" wp14:textId="77777777">
      <w:pPr>
        <w:pStyle w:val="ListforBody"/>
        <w:numPr>
          <w:ilvl w:val="0"/>
          <w:numId w:val="0"/>
        </w:numPr>
        <w:rPr>
          <w:rFonts w:ascii="Calibri" w:hAnsi="Calibri" w:cs="Calibri"/>
          <w:sz w:val="26"/>
          <w:szCs w:val="26"/>
        </w:rPr>
      </w:pPr>
      <w:r>
        <w:rPr>
          <w:rFonts w:ascii="Calibri" w:hAnsi="Calibri" w:eastAsia="Garamond" w:cs="Calibri"/>
          <w:b/>
          <w:sz w:val="26"/>
          <w:szCs w:val="26"/>
          <w:lang w:val="en-IN"/>
        </w:rPr>
        <w:t xml:space="preserve">1. </w:t>
      </w:r>
      <w:r>
        <w:rPr>
          <w:rFonts w:ascii="Calibri" w:hAnsi="Calibri" w:cs="Calibri"/>
          <w:sz w:val="26"/>
          <w:szCs w:val="26"/>
        </w:rPr>
        <w:t xml:space="preserve">Select the target record and click </w:t>
      </w:r>
      <w:r>
        <w:rPr>
          <w:rFonts w:ascii="Calibri" w:hAnsi="Calibri" w:cs="Calibri"/>
          <w:b/>
          <w:sz w:val="26"/>
          <w:szCs w:val="26"/>
        </w:rPr>
        <w:t>Edit</w:t>
      </w:r>
      <w:r>
        <w:rPr>
          <w:rFonts w:ascii="Calibri" w:hAnsi="Calibri" w:cs="Calibri"/>
          <w:sz w:val="26"/>
          <w:szCs w:val="26"/>
        </w:rPr>
        <w:t xml:space="preserve"> (located under the ‘Action’ column). </w:t>
      </w:r>
    </w:p>
    <w:p xmlns:wp14="http://schemas.microsoft.com/office/word/2010/wordml" w:rsidR="0009179D" w:rsidRDefault="0009179D" w14:paraId="19545FED" wp14:textId="77777777">
      <w:pPr>
        <w:pStyle w:val="ListforBody"/>
        <w:numPr>
          <w:ilvl w:val="0"/>
          <w:numId w:val="0"/>
        </w:numPr>
        <w:rPr>
          <w:rFonts w:ascii="Calibri" w:hAnsi="Calibri" w:cs="Calibri"/>
          <w:sz w:val="26"/>
          <w:szCs w:val="26"/>
        </w:rPr>
      </w:pPr>
      <w:r>
        <w:rPr>
          <w:rFonts w:ascii="Calibri" w:hAnsi="Calibri" w:cs="Calibri"/>
          <w:sz w:val="26"/>
          <w:szCs w:val="26"/>
        </w:rPr>
        <w:t>2. By default, the application displays the</w:t>
      </w:r>
      <w:r>
        <w:rPr>
          <w:rFonts w:ascii="Calibri" w:hAnsi="Calibri" w:cs="Calibri"/>
          <w:b/>
          <w:sz w:val="26"/>
          <w:szCs w:val="26"/>
        </w:rPr>
        <w:t xml:space="preserve"> Institution Name </w:t>
      </w:r>
      <w:r>
        <w:rPr>
          <w:rFonts w:ascii="Calibri" w:hAnsi="Calibri" w:cs="Calibri"/>
          <w:sz w:val="26"/>
          <w:szCs w:val="26"/>
        </w:rPr>
        <w:t>details in read-only format.</w:t>
      </w:r>
    </w:p>
    <w:p xmlns:wp14="http://schemas.microsoft.com/office/word/2010/wordml" w:rsidR="0009179D" w:rsidRDefault="0009179D" w14:paraId="4062F1AF" wp14:textId="77777777">
      <w:pPr>
        <w:pStyle w:val="ListforBody"/>
        <w:numPr>
          <w:ilvl w:val="0"/>
          <w:numId w:val="0"/>
        </w:numPr>
        <w:rPr>
          <w:rFonts w:ascii="Calibri" w:hAnsi="Calibri" w:cs="Calibri"/>
          <w:sz w:val="26"/>
          <w:szCs w:val="26"/>
        </w:rPr>
      </w:pPr>
      <w:r>
        <w:rPr>
          <w:rFonts w:ascii="Calibri" w:hAnsi="Calibri" w:cs="Calibri"/>
          <w:sz w:val="26"/>
          <w:szCs w:val="26"/>
        </w:rPr>
        <w:t xml:space="preserve">3. By default, the application displays the </w:t>
      </w:r>
      <w:r>
        <w:rPr>
          <w:rFonts w:ascii="Calibri" w:hAnsi="Calibri" w:cs="Calibri"/>
          <w:b/>
          <w:sz w:val="26"/>
          <w:szCs w:val="26"/>
        </w:rPr>
        <w:t>User Type</w:t>
      </w:r>
      <w:r>
        <w:rPr>
          <w:rFonts w:ascii="Calibri" w:hAnsi="Calibri" w:cs="Calibri"/>
          <w:sz w:val="26"/>
          <w:szCs w:val="26"/>
        </w:rPr>
        <w:t xml:space="preserve"> details </w:t>
      </w:r>
      <w:r>
        <w:rPr>
          <w:rFonts w:ascii="Calibri" w:hAnsi="Calibri" w:cs="Calibri"/>
          <w:b/>
          <w:sz w:val="26"/>
          <w:szCs w:val="26"/>
        </w:rPr>
        <w:t xml:space="preserve"> </w:t>
      </w:r>
      <w:r>
        <w:rPr>
          <w:rFonts w:ascii="Calibri" w:hAnsi="Calibri" w:cs="Calibri"/>
          <w:sz w:val="26"/>
          <w:szCs w:val="26"/>
        </w:rPr>
        <w:t>in read-only format.</w:t>
      </w:r>
    </w:p>
    <w:p xmlns:wp14="http://schemas.microsoft.com/office/word/2010/wordml" w:rsidR="0009179D" w:rsidRDefault="0009179D" w14:paraId="6BFB21DD" wp14:textId="77777777">
      <w:pPr>
        <w:pStyle w:val="ListforBody"/>
        <w:numPr>
          <w:ilvl w:val="0"/>
          <w:numId w:val="0"/>
        </w:numPr>
        <w:rPr>
          <w:rFonts w:ascii="Calibri" w:hAnsi="Calibri" w:cs="Calibri"/>
          <w:sz w:val="26"/>
          <w:szCs w:val="26"/>
        </w:rPr>
      </w:pPr>
      <w:r>
        <w:rPr>
          <w:rFonts w:ascii="Calibri" w:hAnsi="Calibri" w:cs="Calibri"/>
          <w:sz w:val="26"/>
          <w:szCs w:val="26"/>
        </w:rPr>
        <w:t>4. By default, the application displays the</w:t>
      </w:r>
      <w:r>
        <w:rPr>
          <w:rFonts w:ascii="Calibri" w:hAnsi="Calibri" w:cs="Calibri"/>
          <w:b/>
          <w:sz w:val="26"/>
          <w:szCs w:val="26"/>
        </w:rPr>
        <w:t xml:space="preserve"> Force Change Password </w:t>
      </w:r>
      <w:r>
        <w:rPr>
          <w:rFonts w:ascii="Calibri" w:hAnsi="Calibri" w:cs="Calibri"/>
          <w:sz w:val="26"/>
          <w:szCs w:val="26"/>
        </w:rPr>
        <w:t xml:space="preserve">details </w:t>
      </w:r>
      <w:r>
        <w:rPr>
          <w:rFonts w:ascii="Calibri" w:hAnsi="Calibri" w:cs="Calibri"/>
          <w:b/>
          <w:sz w:val="26"/>
          <w:szCs w:val="26"/>
        </w:rPr>
        <w:t xml:space="preserve"> </w:t>
      </w:r>
      <w:r>
        <w:rPr>
          <w:rFonts w:ascii="Calibri" w:hAnsi="Calibri" w:cs="Calibri"/>
          <w:sz w:val="26"/>
          <w:szCs w:val="26"/>
        </w:rPr>
        <w:t>in read-only format.</w:t>
      </w:r>
    </w:p>
    <w:p xmlns:wp14="http://schemas.microsoft.com/office/word/2010/wordml" w:rsidR="0009179D" w:rsidRDefault="0009179D" w14:paraId="28CAE62A" wp14:textId="77777777">
      <w:pPr>
        <w:pStyle w:val="ListforBody"/>
        <w:numPr>
          <w:ilvl w:val="0"/>
          <w:numId w:val="0"/>
        </w:numPr>
        <w:rPr>
          <w:rFonts w:ascii="Calibri" w:hAnsi="Calibri" w:cs="Calibri"/>
          <w:sz w:val="26"/>
          <w:szCs w:val="26"/>
        </w:rPr>
      </w:pPr>
      <w:r>
        <w:rPr>
          <w:rFonts w:ascii="Calibri" w:hAnsi="Calibri" w:cs="Calibri"/>
          <w:sz w:val="26"/>
          <w:szCs w:val="26"/>
        </w:rPr>
        <w:t xml:space="preserve">5. Select the target </w:t>
      </w:r>
      <w:r>
        <w:rPr>
          <w:rFonts w:ascii="Calibri" w:hAnsi="Calibri" w:cs="Calibri"/>
          <w:b/>
          <w:sz w:val="26"/>
          <w:szCs w:val="26"/>
        </w:rPr>
        <w:t xml:space="preserve">Minimum Password Length </w:t>
      </w:r>
      <w:r>
        <w:rPr>
          <w:rFonts w:ascii="Calibri" w:hAnsi="Calibri" w:cs="Calibri"/>
          <w:sz w:val="26"/>
          <w:szCs w:val="26"/>
        </w:rPr>
        <w:t>from the available drop-down options.</w:t>
      </w:r>
    </w:p>
    <w:p xmlns:wp14="http://schemas.microsoft.com/office/word/2010/wordml" w:rsidR="0009179D" w:rsidRDefault="0009179D" w14:paraId="76BFD6F6" wp14:textId="77777777">
      <w:pPr>
        <w:pStyle w:val="ListforBody"/>
        <w:numPr>
          <w:ilvl w:val="0"/>
          <w:numId w:val="0"/>
        </w:numPr>
        <w:rPr>
          <w:rFonts w:ascii="Calibri" w:hAnsi="Calibri" w:cs="Calibri"/>
          <w:sz w:val="26"/>
          <w:szCs w:val="26"/>
        </w:rPr>
      </w:pPr>
      <w:r>
        <w:rPr>
          <w:rFonts w:ascii="Calibri" w:hAnsi="Calibri" w:cs="Calibri"/>
          <w:sz w:val="26"/>
          <w:szCs w:val="26"/>
        </w:rPr>
        <w:t xml:space="preserve">6. Select the target </w:t>
      </w:r>
      <w:r>
        <w:rPr>
          <w:rFonts w:ascii="Calibri" w:hAnsi="Calibri" w:cs="Calibri"/>
          <w:b/>
          <w:sz w:val="26"/>
          <w:szCs w:val="26"/>
        </w:rPr>
        <w:t xml:space="preserve">Maximum Password Length </w:t>
      </w:r>
      <w:r>
        <w:rPr>
          <w:rFonts w:ascii="Calibri" w:hAnsi="Calibri" w:cs="Calibri"/>
          <w:sz w:val="26"/>
          <w:szCs w:val="26"/>
        </w:rPr>
        <w:t>from the available drop-down options.</w:t>
      </w:r>
    </w:p>
    <w:p xmlns:wp14="http://schemas.microsoft.com/office/word/2010/wordml" w:rsidR="0009179D" w:rsidRDefault="0009179D" w14:paraId="449F5E26" wp14:textId="77777777">
      <w:pPr>
        <w:pStyle w:val="ListforBody"/>
        <w:numPr>
          <w:ilvl w:val="0"/>
          <w:numId w:val="0"/>
        </w:numPr>
        <w:rPr>
          <w:rFonts w:ascii="Calibri" w:hAnsi="Calibri" w:cs="Calibri"/>
          <w:sz w:val="26"/>
          <w:szCs w:val="26"/>
        </w:rPr>
      </w:pPr>
      <w:r>
        <w:rPr>
          <w:rFonts w:ascii="Calibri" w:hAnsi="Calibri" w:cs="Calibri"/>
          <w:sz w:val="26"/>
          <w:szCs w:val="26"/>
        </w:rPr>
        <w:t xml:space="preserve">7. Select the target </w:t>
      </w:r>
      <w:r>
        <w:rPr>
          <w:rFonts w:ascii="Calibri" w:hAnsi="Calibri" w:cs="Calibri"/>
          <w:b/>
          <w:sz w:val="26"/>
          <w:szCs w:val="26"/>
        </w:rPr>
        <w:t xml:space="preserve">Enable Password Expires </w:t>
      </w:r>
      <w:r>
        <w:rPr>
          <w:rFonts w:ascii="Calibri" w:hAnsi="Calibri" w:cs="Calibri"/>
          <w:sz w:val="26"/>
          <w:szCs w:val="26"/>
        </w:rPr>
        <w:t>option (Yes/No):</w:t>
      </w:r>
    </w:p>
    <w:p xmlns:wp14="http://schemas.microsoft.com/office/word/2010/wordml" w:rsidR="0009179D" w:rsidRDefault="0009179D" w14:paraId="2A7B4047" wp14:textId="77777777">
      <w:pPr>
        <w:pStyle w:val="ListNumber2"/>
        <w:numPr>
          <w:ilvl w:val="0"/>
          <w:numId w:val="41"/>
        </w:numPr>
        <w:rPr>
          <w:rFonts w:ascii="Calibri" w:hAnsi="Calibri" w:cs="Calibri"/>
          <w:sz w:val="26"/>
          <w:szCs w:val="26"/>
        </w:rPr>
      </w:pPr>
      <w:r>
        <w:rPr>
          <w:rFonts w:ascii="Calibri" w:hAnsi="Calibri" w:cs="Calibri"/>
          <w:sz w:val="26"/>
          <w:szCs w:val="26"/>
        </w:rPr>
        <w:t xml:space="preserve">If </w:t>
      </w:r>
      <w:r>
        <w:rPr>
          <w:rFonts w:ascii="Calibri" w:hAnsi="Calibri" w:cs="Calibri"/>
          <w:b/>
          <w:sz w:val="26"/>
          <w:szCs w:val="26"/>
        </w:rPr>
        <w:t>Yes</w:t>
      </w:r>
      <w:r>
        <w:rPr>
          <w:rFonts w:ascii="Calibri" w:hAnsi="Calibri" w:cs="Calibri"/>
          <w:sz w:val="26"/>
          <w:szCs w:val="26"/>
        </w:rPr>
        <w:t xml:space="preserve"> is selected, then password expire period will be applicable for the PG user's or Institution user's.</w:t>
      </w:r>
    </w:p>
    <w:p xmlns:wp14="http://schemas.microsoft.com/office/word/2010/wordml" w:rsidR="0009179D" w:rsidRDefault="0009179D" w14:paraId="07432290" wp14:textId="77777777">
      <w:pPr>
        <w:pStyle w:val="ListNumber2"/>
        <w:numPr>
          <w:ilvl w:val="0"/>
          <w:numId w:val="41"/>
        </w:numPr>
        <w:rPr>
          <w:rFonts w:ascii="Calibri" w:hAnsi="Calibri" w:cs="Calibri"/>
          <w:sz w:val="26"/>
          <w:szCs w:val="26"/>
        </w:rPr>
      </w:pPr>
      <w:r>
        <w:rPr>
          <w:rFonts w:ascii="Calibri" w:hAnsi="Calibri" w:cs="Calibri"/>
          <w:sz w:val="26"/>
          <w:szCs w:val="26"/>
        </w:rPr>
        <w:t xml:space="preserve">If </w:t>
      </w:r>
      <w:r>
        <w:rPr>
          <w:rFonts w:ascii="Calibri" w:hAnsi="Calibri" w:cs="Calibri"/>
          <w:b/>
          <w:sz w:val="26"/>
          <w:szCs w:val="26"/>
        </w:rPr>
        <w:t>No</w:t>
      </w:r>
      <w:r>
        <w:rPr>
          <w:rFonts w:ascii="Calibri" w:hAnsi="Calibri" w:cs="Calibri"/>
          <w:sz w:val="26"/>
          <w:szCs w:val="26"/>
        </w:rPr>
        <w:t xml:space="preserve"> is selected, then password expire period is not applicable.  Select the target </w:t>
      </w:r>
      <w:r>
        <w:rPr>
          <w:rFonts w:ascii="Calibri" w:hAnsi="Calibri" w:cs="Calibri"/>
          <w:b/>
          <w:sz w:val="26"/>
          <w:szCs w:val="26"/>
        </w:rPr>
        <w:t xml:space="preserve">Enable Reinstate </w:t>
      </w:r>
      <w:r>
        <w:rPr>
          <w:rFonts w:ascii="Calibri" w:hAnsi="Calibri" w:cs="Calibri"/>
          <w:sz w:val="26"/>
          <w:szCs w:val="26"/>
        </w:rPr>
        <w:t>option (Yes/No):</w:t>
      </w:r>
    </w:p>
    <w:p xmlns:wp14="http://schemas.microsoft.com/office/word/2010/wordml" w:rsidR="0009179D" w:rsidRDefault="0009179D" w14:paraId="3AE071EC" wp14:textId="77777777">
      <w:pPr>
        <w:pStyle w:val="ListNumber2"/>
        <w:numPr>
          <w:ilvl w:val="0"/>
          <w:numId w:val="0"/>
        </w:numPr>
        <w:rPr>
          <w:rFonts w:ascii="Calibri" w:hAnsi="Calibri" w:cs="Calibri"/>
          <w:sz w:val="26"/>
          <w:szCs w:val="26"/>
        </w:rPr>
      </w:pPr>
      <w:r>
        <w:rPr>
          <w:rFonts w:ascii="Calibri" w:hAnsi="Calibri" w:cs="Calibri"/>
          <w:sz w:val="26"/>
          <w:szCs w:val="26"/>
        </w:rPr>
        <w:t xml:space="preserve">8. If </w:t>
      </w:r>
      <w:r>
        <w:rPr>
          <w:rFonts w:ascii="Calibri" w:hAnsi="Calibri" w:cs="Calibri"/>
          <w:b/>
          <w:sz w:val="26"/>
          <w:szCs w:val="26"/>
        </w:rPr>
        <w:t>Yes</w:t>
      </w:r>
      <w:r>
        <w:rPr>
          <w:rFonts w:ascii="Calibri" w:hAnsi="Calibri" w:cs="Calibri"/>
          <w:sz w:val="26"/>
          <w:szCs w:val="26"/>
        </w:rPr>
        <w:t xml:space="preserve"> is selected, then terminal in-active due to risk will be validated.</w:t>
      </w:r>
    </w:p>
    <w:p xmlns:wp14="http://schemas.microsoft.com/office/word/2010/wordml" w:rsidR="0009179D" w:rsidRDefault="0009179D" w14:paraId="0B978C7D" wp14:textId="77777777">
      <w:pPr>
        <w:pStyle w:val="ListNumber2"/>
        <w:numPr>
          <w:ilvl w:val="0"/>
          <w:numId w:val="0"/>
        </w:numPr>
        <w:rPr>
          <w:rFonts w:ascii="Calibri" w:hAnsi="Calibri" w:cs="Calibri"/>
          <w:sz w:val="26"/>
          <w:szCs w:val="26"/>
        </w:rPr>
      </w:pPr>
      <w:r>
        <w:rPr>
          <w:rFonts w:ascii="Calibri" w:hAnsi="Calibri" w:cs="Calibri"/>
          <w:sz w:val="26"/>
          <w:szCs w:val="26"/>
        </w:rPr>
        <w:t xml:space="preserve">9. If </w:t>
      </w:r>
      <w:r>
        <w:rPr>
          <w:rFonts w:ascii="Calibri" w:hAnsi="Calibri" w:cs="Calibri"/>
          <w:b/>
          <w:sz w:val="26"/>
          <w:szCs w:val="26"/>
        </w:rPr>
        <w:t>No</w:t>
      </w:r>
      <w:r>
        <w:rPr>
          <w:rFonts w:ascii="Calibri" w:hAnsi="Calibri" w:cs="Calibri"/>
          <w:sz w:val="26"/>
          <w:szCs w:val="26"/>
        </w:rPr>
        <w:t xml:space="preserve"> is selected, then   terminal in-active due to risk shall not be validated.</w:t>
      </w:r>
    </w:p>
    <w:p xmlns:wp14="http://schemas.microsoft.com/office/word/2010/wordml" w:rsidR="0009179D" w:rsidRDefault="0009179D" w14:paraId="4A851590" wp14:textId="77777777">
      <w:pPr>
        <w:pStyle w:val="ListNumber2"/>
        <w:numPr>
          <w:ilvl w:val="0"/>
          <w:numId w:val="0"/>
        </w:numPr>
        <w:rPr>
          <w:rFonts w:ascii="Calibri" w:hAnsi="Calibri" w:cs="Calibri"/>
          <w:sz w:val="26"/>
          <w:szCs w:val="26"/>
        </w:rPr>
      </w:pPr>
      <w:r>
        <w:rPr>
          <w:rFonts w:ascii="Calibri" w:hAnsi="Calibri" w:cs="Calibri"/>
          <w:sz w:val="26"/>
          <w:szCs w:val="26"/>
        </w:rPr>
        <w:t>10. Enter</w:t>
      </w:r>
      <w:r>
        <w:rPr>
          <w:rFonts w:ascii="Calibri" w:hAnsi="Calibri" w:cs="Calibri"/>
          <w:b/>
          <w:sz w:val="26"/>
          <w:szCs w:val="26"/>
        </w:rPr>
        <w:t xml:space="preserve"> Idle State Minutes</w:t>
      </w:r>
      <w:r>
        <w:rPr>
          <w:rFonts w:ascii="Calibri" w:hAnsi="Calibri" w:cs="Calibri"/>
          <w:sz w:val="26"/>
          <w:szCs w:val="26"/>
        </w:rPr>
        <w:t xml:space="preserve"> (ex: 10).</w:t>
      </w:r>
    </w:p>
    <w:p xmlns:wp14="http://schemas.microsoft.com/office/word/2010/wordml" w:rsidR="0009179D" w:rsidRDefault="0009179D" w14:paraId="7C9FC5E2" wp14:textId="77777777">
      <w:pPr>
        <w:pStyle w:val="ListforBody"/>
        <w:numPr>
          <w:ilvl w:val="0"/>
          <w:numId w:val="0"/>
        </w:numPr>
        <w:rPr>
          <w:rFonts w:ascii="Calibri" w:hAnsi="Calibri" w:cs="Calibri"/>
          <w:sz w:val="26"/>
          <w:szCs w:val="26"/>
        </w:rPr>
      </w:pPr>
      <w:r>
        <w:rPr>
          <w:rFonts w:ascii="Calibri" w:hAnsi="Calibri" w:cs="Calibri"/>
          <w:sz w:val="26"/>
          <w:szCs w:val="26"/>
        </w:rPr>
        <w:t>11. Enter</w:t>
      </w:r>
      <w:r>
        <w:rPr>
          <w:rFonts w:ascii="Calibri" w:hAnsi="Calibri" w:cs="Calibri"/>
          <w:b/>
          <w:sz w:val="26"/>
          <w:szCs w:val="26"/>
        </w:rPr>
        <w:t xml:space="preserve"> Same Password Re-Occurance</w:t>
      </w:r>
      <w:r>
        <w:rPr>
          <w:rFonts w:ascii="Calibri" w:hAnsi="Calibri" w:cs="Calibri"/>
          <w:sz w:val="26"/>
          <w:szCs w:val="26"/>
        </w:rPr>
        <w:t xml:space="preserve"> (ex: 3).</w:t>
      </w:r>
    </w:p>
    <w:p xmlns:wp14="http://schemas.microsoft.com/office/word/2010/wordml" w:rsidR="0009179D" w:rsidRDefault="0009179D" w14:paraId="1AF2EA7F" wp14:textId="77777777">
      <w:pPr>
        <w:pStyle w:val="ListforBody"/>
        <w:numPr>
          <w:ilvl w:val="0"/>
          <w:numId w:val="0"/>
        </w:numPr>
        <w:rPr>
          <w:rFonts w:ascii="Calibri" w:hAnsi="Calibri" w:cs="Calibri"/>
          <w:sz w:val="26"/>
          <w:szCs w:val="26"/>
        </w:rPr>
      </w:pPr>
      <w:r>
        <w:rPr>
          <w:rFonts w:ascii="Calibri" w:hAnsi="Calibri" w:cs="Calibri"/>
          <w:sz w:val="26"/>
          <w:szCs w:val="26"/>
        </w:rPr>
        <w:t xml:space="preserve">12. Select the target </w:t>
      </w:r>
      <w:r>
        <w:rPr>
          <w:rFonts w:ascii="Calibri" w:hAnsi="Calibri" w:cs="Calibri"/>
          <w:b/>
          <w:sz w:val="26"/>
          <w:szCs w:val="26"/>
        </w:rPr>
        <w:t xml:space="preserve">Enable Lockout </w:t>
      </w:r>
      <w:r>
        <w:rPr>
          <w:rFonts w:ascii="Calibri" w:hAnsi="Calibri" w:cs="Calibri"/>
          <w:sz w:val="26"/>
          <w:szCs w:val="26"/>
        </w:rPr>
        <w:t>option (Yes/No):</w:t>
      </w:r>
    </w:p>
    <w:p xmlns:wp14="http://schemas.microsoft.com/office/word/2010/wordml" w:rsidR="0009179D" w:rsidRDefault="0009179D" w14:paraId="19647384" wp14:textId="77777777">
      <w:pPr>
        <w:pStyle w:val="ListNumber2"/>
        <w:numPr>
          <w:ilvl w:val="0"/>
          <w:numId w:val="0"/>
        </w:numPr>
        <w:rPr>
          <w:rFonts w:ascii="Calibri" w:hAnsi="Calibri" w:cs="Calibri"/>
          <w:sz w:val="26"/>
          <w:szCs w:val="26"/>
        </w:rPr>
      </w:pPr>
      <w:r>
        <w:rPr>
          <w:rFonts w:ascii="Calibri" w:hAnsi="Calibri" w:cs="Calibri"/>
          <w:sz w:val="26"/>
          <w:szCs w:val="26"/>
        </w:rPr>
        <w:t xml:space="preserve">13. If </w:t>
      </w:r>
      <w:r>
        <w:rPr>
          <w:rFonts w:ascii="Calibri" w:hAnsi="Calibri" w:cs="Calibri"/>
          <w:b/>
          <w:sz w:val="26"/>
          <w:szCs w:val="26"/>
        </w:rPr>
        <w:t>Yes</w:t>
      </w:r>
      <w:r>
        <w:rPr>
          <w:rFonts w:ascii="Calibri" w:hAnsi="Calibri" w:cs="Calibri"/>
          <w:sz w:val="26"/>
          <w:szCs w:val="26"/>
        </w:rPr>
        <w:t xml:space="preserve"> is selected, then if password failed attempts reached the limit the user account has been locked out.</w:t>
      </w:r>
    </w:p>
    <w:p xmlns:wp14="http://schemas.microsoft.com/office/word/2010/wordml" w:rsidR="0009179D" w:rsidRDefault="0009179D" w14:paraId="15EE7120" wp14:textId="77777777">
      <w:pPr>
        <w:pStyle w:val="ListNumber2"/>
        <w:numPr>
          <w:ilvl w:val="0"/>
          <w:numId w:val="0"/>
        </w:numPr>
        <w:rPr>
          <w:rFonts w:ascii="Calibri" w:hAnsi="Calibri" w:cs="Calibri"/>
          <w:sz w:val="26"/>
          <w:szCs w:val="26"/>
        </w:rPr>
      </w:pPr>
      <w:r>
        <w:rPr>
          <w:rFonts w:ascii="Calibri" w:hAnsi="Calibri" w:cs="Calibri"/>
          <w:sz w:val="26"/>
          <w:szCs w:val="26"/>
        </w:rPr>
        <w:t xml:space="preserve">14. If </w:t>
      </w:r>
      <w:r>
        <w:rPr>
          <w:rFonts w:ascii="Calibri" w:hAnsi="Calibri" w:cs="Calibri"/>
          <w:b/>
          <w:sz w:val="26"/>
          <w:szCs w:val="26"/>
        </w:rPr>
        <w:t>No</w:t>
      </w:r>
      <w:r>
        <w:rPr>
          <w:rFonts w:ascii="Calibri" w:hAnsi="Calibri" w:cs="Calibri"/>
          <w:sz w:val="26"/>
          <w:szCs w:val="26"/>
        </w:rPr>
        <w:t xml:space="preserve"> is selected, then user account lock out not applicable.</w:t>
      </w:r>
    </w:p>
    <w:p xmlns:wp14="http://schemas.microsoft.com/office/word/2010/wordml" w:rsidR="0009179D" w:rsidRDefault="0009179D" w14:paraId="6DA4FB9C" wp14:textId="77777777">
      <w:pPr>
        <w:pStyle w:val="ListforBody"/>
        <w:numPr>
          <w:ilvl w:val="0"/>
          <w:numId w:val="0"/>
        </w:numPr>
        <w:rPr>
          <w:rFonts w:ascii="Calibri" w:hAnsi="Calibri" w:cs="Calibri"/>
          <w:sz w:val="26"/>
          <w:szCs w:val="26"/>
        </w:rPr>
      </w:pPr>
      <w:r>
        <w:rPr>
          <w:rFonts w:ascii="Calibri" w:hAnsi="Calibri" w:cs="Calibri"/>
          <w:sz w:val="26"/>
          <w:szCs w:val="26"/>
        </w:rPr>
        <w:t xml:space="preserve">15. Select the target </w:t>
      </w:r>
      <w:r>
        <w:rPr>
          <w:rFonts w:ascii="Calibri" w:hAnsi="Calibri" w:cs="Calibri"/>
          <w:b/>
          <w:sz w:val="26"/>
          <w:szCs w:val="26"/>
        </w:rPr>
        <w:t xml:space="preserve">Allow Alphabets </w:t>
      </w:r>
      <w:r>
        <w:rPr>
          <w:rFonts w:ascii="Calibri" w:hAnsi="Calibri" w:cs="Calibri"/>
          <w:sz w:val="26"/>
          <w:szCs w:val="26"/>
        </w:rPr>
        <w:t>option (Yes/No):</w:t>
      </w:r>
    </w:p>
    <w:p xmlns:wp14="http://schemas.microsoft.com/office/word/2010/wordml" w:rsidR="0009179D" w:rsidRDefault="0009179D" w14:paraId="49B4F473" wp14:textId="77777777">
      <w:pPr>
        <w:pStyle w:val="ListNumber2"/>
        <w:numPr>
          <w:ilvl w:val="0"/>
          <w:numId w:val="0"/>
        </w:numPr>
        <w:rPr>
          <w:rFonts w:ascii="Calibri" w:hAnsi="Calibri" w:cs="Calibri"/>
          <w:sz w:val="26"/>
          <w:szCs w:val="26"/>
        </w:rPr>
      </w:pPr>
      <w:r>
        <w:rPr>
          <w:rFonts w:ascii="Calibri" w:hAnsi="Calibri" w:cs="Calibri"/>
          <w:sz w:val="26"/>
          <w:szCs w:val="26"/>
        </w:rPr>
        <w:t xml:space="preserve">16. If </w:t>
      </w:r>
      <w:r>
        <w:rPr>
          <w:rFonts w:ascii="Calibri" w:hAnsi="Calibri" w:cs="Calibri"/>
          <w:b/>
          <w:sz w:val="26"/>
          <w:szCs w:val="26"/>
        </w:rPr>
        <w:t>Yes</w:t>
      </w:r>
      <w:r>
        <w:rPr>
          <w:rFonts w:ascii="Calibri" w:hAnsi="Calibri" w:cs="Calibri"/>
          <w:sz w:val="26"/>
          <w:szCs w:val="26"/>
        </w:rPr>
        <w:t xml:space="preserve"> is selected, then in auto generated password or user entered password shall allow alphabets</w:t>
      </w:r>
    </w:p>
    <w:p xmlns:wp14="http://schemas.microsoft.com/office/word/2010/wordml" w:rsidR="0009179D" w:rsidRDefault="0009179D" w14:paraId="3489B035" wp14:textId="77777777">
      <w:pPr>
        <w:pStyle w:val="ListNumber2"/>
        <w:numPr>
          <w:ilvl w:val="0"/>
          <w:numId w:val="0"/>
        </w:numPr>
        <w:rPr>
          <w:rFonts w:ascii="Calibri" w:hAnsi="Calibri" w:cs="Calibri"/>
          <w:sz w:val="26"/>
          <w:szCs w:val="26"/>
        </w:rPr>
      </w:pPr>
      <w:r>
        <w:rPr>
          <w:rFonts w:ascii="Calibri" w:hAnsi="Calibri" w:cs="Calibri"/>
          <w:sz w:val="26"/>
          <w:szCs w:val="26"/>
        </w:rPr>
        <w:t xml:space="preserve">17. If </w:t>
      </w:r>
      <w:r>
        <w:rPr>
          <w:rFonts w:ascii="Calibri" w:hAnsi="Calibri" w:cs="Calibri"/>
          <w:b/>
          <w:sz w:val="26"/>
          <w:szCs w:val="26"/>
        </w:rPr>
        <w:t>No</w:t>
      </w:r>
      <w:r>
        <w:rPr>
          <w:rFonts w:ascii="Calibri" w:hAnsi="Calibri" w:cs="Calibri"/>
          <w:sz w:val="26"/>
          <w:szCs w:val="26"/>
        </w:rPr>
        <w:t xml:space="preserve"> is selected, then in auto generated password or user entered password shall not allow alphabets</w:t>
      </w:r>
    </w:p>
    <w:p xmlns:wp14="http://schemas.microsoft.com/office/word/2010/wordml" w:rsidR="0009179D" w:rsidRDefault="0009179D" w14:paraId="5231A810" wp14:textId="77777777">
      <w:pPr>
        <w:pStyle w:val="ListforBody"/>
        <w:numPr>
          <w:ilvl w:val="0"/>
          <w:numId w:val="0"/>
        </w:numPr>
        <w:rPr>
          <w:rFonts w:ascii="Calibri" w:hAnsi="Calibri" w:cs="Calibri"/>
          <w:sz w:val="26"/>
          <w:szCs w:val="26"/>
        </w:rPr>
      </w:pPr>
      <w:r>
        <w:rPr>
          <w:rFonts w:ascii="Calibri" w:hAnsi="Calibri" w:cs="Calibri"/>
          <w:sz w:val="26"/>
          <w:szCs w:val="26"/>
        </w:rPr>
        <w:t xml:space="preserve">18. Select the target </w:t>
      </w:r>
      <w:r>
        <w:rPr>
          <w:rFonts w:ascii="Calibri" w:hAnsi="Calibri" w:cs="Calibri"/>
          <w:b/>
          <w:sz w:val="26"/>
          <w:szCs w:val="26"/>
        </w:rPr>
        <w:t xml:space="preserve">Allow Numbers </w:t>
      </w:r>
      <w:r>
        <w:rPr>
          <w:rFonts w:ascii="Calibri" w:hAnsi="Calibri" w:cs="Calibri"/>
          <w:sz w:val="26"/>
          <w:szCs w:val="26"/>
        </w:rPr>
        <w:t>option (Yes/No):</w:t>
      </w:r>
    </w:p>
    <w:p xmlns:wp14="http://schemas.microsoft.com/office/word/2010/wordml" w:rsidR="0009179D" w:rsidRDefault="0009179D" w14:paraId="60FD2DE9" wp14:textId="77777777">
      <w:pPr>
        <w:pStyle w:val="ListNumber2"/>
        <w:numPr>
          <w:ilvl w:val="0"/>
          <w:numId w:val="0"/>
        </w:numPr>
        <w:rPr>
          <w:rFonts w:ascii="Calibri" w:hAnsi="Calibri" w:cs="Calibri"/>
          <w:sz w:val="26"/>
          <w:szCs w:val="26"/>
        </w:rPr>
      </w:pPr>
      <w:r>
        <w:rPr>
          <w:rFonts w:ascii="Calibri" w:hAnsi="Calibri" w:cs="Calibri"/>
          <w:sz w:val="26"/>
          <w:szCs w:val="26"/>
        </w:rPr>
        <w:t xml:space="preserve">19. If </w:t>
      </w:r>
      <w:r>
        <w:rPr>
          <w:rFonts w:ascii="Calibri" w:hAnsi="Calibri" w:cs="Calibri"/>
          <w:b/>
          <w:sz w:val="26"/>
          <w:szCs w:val="26"/>
        </w:rPr>
        <w:t>Yes</w:t>
      </w:r>
      <w:r>
        <w:rPr>
          <w:rFonts w:ascii="Calibri" w:hAnsi="Calibri" w:cs="Calibri"/>
          <w:sz w:val="26"/>
          <w:szCs w:val="26"/>
        </w:rPr>
        <w:t xml:space="preserve"> is selected, then in auto generated password or user entered password shall allow Numbers</w:t>
      </w:r>
    </w:p>
    <w:p xmlns:wp14="http://schemas.microsoft.com/office/word/2010/wordml" w:rsidR="0009179D" w:rsidRDefault="0009179D" w14:paraId="4AE79D79" wp14:textId="77777777">
      <w:pPr>
        <w:pStyle w:val="ListNumber2"/>
        <w:numPr>
          <w:ilvl w:val="0"/>
          <w:numId w:val="0"/>
        </w:numPr>
        <w:rPr>
          <w:rFonts w:ascii="Calibri" w:hAnsi="Calibri" w:cs="Calibri"/>
          <w:sz w:val="26"/>
          <w:szCs w:val="26"/>
        </w:rPr>
      </w:pPr>
      <w:r>
        <w:rPr>
          <w:rFonts w:ascii="Calibri" w:hAnsi="Calibri" w:cs="Calibri"/>
          <w:sz w:val="26"/>
          <w:szCs w:val="26"/>
        </w:rPr>
        <w:t xml:space="preserve">20. If </w:t>
      </w:r>
      <w:r>
        <w:rPr>
          <w:rFonts w:ascii="Calibri" w:hAnsi="Calibri" w:cs="Calibri"/>
          <w:b/>
          <w:sz w:val="26"/>
          <w:szCs w:val="26"/>
        </w:rPr>
        <w:t>No</w:t>
      </w:r>
      <w:r>
        <w:rPr>
          <w:rFonts w:ascii="Calibri" w:hAnsi="Calibri" w:cs="Calibri"/>
          <w:sz w:val="26"/>
          <w:szCs w:val="26"/>
        </w:rPr>
        <w:t xml:space="preserve"> is selected, then in auto generated password or user entered password shall not allow alphabets</w:t>
      </w:r>
    </w:p>
    <w:p xmlns:wp14="http://schemas.microsoft.com/office/word/2010/wordml" w:rsidR="0009179D" w:rsidRDefault="0009179D" w14:paraId="31B5A46B" wp14:textId="77777777">
      <w:pPr>
        <w:pStyle w:val="ListforBody"/>
        <w:numPr>
          <w:ilvl w:val="0"/>
          <w:numId w:val="0"/>
        </w:numPr>
        <w:rPr>
          <w:rFonts w:ascii="Calibri" w:hAnsi="Calibri" w:cs="Calibri"/>
          <w:sz w:val="26"/>
          <w:szCs w:val="26"/>
        </w:rPr>
      </w:pPr>
      <w:r>
        <w:rPr>
          <w:rFonts w:ascii="Calibri" w:hAnsi="Calibri" w:cs="Calibri"/>
          <w:sz w:val="26"/>
          <w:szCs w:val="26"/>
        </w:rPr>
        <w:t xml:space="preserve">21. Select the target </w:t>
      </w:r>
      <w:r>
        <w:rPr>
          <w:rFonts w:ascii="Calibri" w:hAnsi="Calibri" w:cs="Calibri"/>
          <w:b/>
          <w:sz w:val="26"/>
          <w:szCs w:val="26"/>
        </w:rPr>
        <w:t xml:space="preserve">Allow Special Characters </w:t>
      </w:r>
      <w:r>
        <w:rPr>
          <w:rFonts w:ascii="Calibri" w:hAnsi="Calibri" w:cs="Calibri"/>
          <w:sz w:val="26"/>
          <w:szCs w:val="26"/>
        </w:rPr>
        <w:t>option (Yes/No):</w:t>
      </w:r>
    </w:p>
    <w:p xmlns:wp14="http://schemas.microsoft.com/office/word/2010/wordml" w:rsidR="0009179D" w:rsidRDefault="0009179D" w14:paraId="687E7F40" wp14:textId="77777777">
      <w:pPr>
        <w:pStyle w:val="ListNumber2"/>
        <w:numPr>
          <w:ilvl w:val="0"/>
          <w:numId w:val="0"/>
        </w:numPr>
        <w:rPr>
          <w:rFonts w:ascii="Calibri" w:hAnsi="Calibri" w:cs="Calibri"/>
          <w:sz w:val="26"/>
          <w:szCs w:val="26"/>
        </w:rPr>
      </w:pPr>
      <w:r>
        <w:rPr>
          <w:rFonts w:ascii="Calibri" w:hAnsi="Calibri" w:cs="Calibri"/>
          <w:sz w:val="26"/>
          <w:szCs w:val="26"/>
        </w:rPr>
        <w:t xml:space="preserve">22. If </w:t>
      </w:r>
      <w:r>
        <w:rPr>
          <w:rFonts w:ascii="Calibri" w:hAnsi="Calibri" w:cs="Calibri"/>
          <w:b/>
          <w:sz w:val="26"/>
          <w:szCs w:val="26"/>
        </w:rPr>
        <w:t>Yes</w:t>
      </w:r>
      <w:r>
        <w:rPr>
          <w:rFonts w:ascii="Calibri" w:hAnsi="Calibri" w:cs="Calibri"/>
          <w:sz w:val="26"/>
          <w:szCs w:val="26"/>
        </w:rPr>
        <w:t xml:space="preserve"> is selected, then the application displays the following field:</w:t>
      </w:r>
    </w:p>
    <w:p xmlns:wp14="http://schemas.microsoft.com/office/word/2010/wordml" w:rsidR="0009179D" w:rsidRDefault="0009179D" w14:paraId="388A41C9" wp14:textId="77777777">
      <w:pPr>
        <w:pStyle w:val="ListNumber2"/>
        <w:numPr>
          <w:ilvl w:val="0"/>
          <w:numId w:val="0"/>
        </w:numPr>
        <w:rPr>
          <w:rFonts w:ascii="Calibri" w:hAnsi="Calibri" w:cs="Calibri"/>
          <w:sz w:val="26"/>
          <w:szCs w:val="26"/>
        </w:rPr>
      </w:pPr>
      <w:r>
        <w:rPr>
          <w:rFonts w:ascii="Calibri" w:hAnsi="Calibri" w:cs="Calibri"/>
          <w:sz w:val="26"/>
          <w:szCs w:val="26"/>
        </w:rPr>
        <w:t xml:space="preserve">23. If </w:t>
      </w:r>
      <w:r>
        <w:rPr>
          <w:rFonts w:ascii="Calibri" w:hAnsi="Calibri" w:cs="Calibri"/>
          <w:b/>
          <w:sz w:val="26"/>
          <w:szCs w:val="26"/>
        </w:rPr>
        <w:t>No</w:t>
      </w:r>
      <w:r>
        <w:rPr>
          <w:rFonts w:ascii="Calibri" w:hAnsi="Calibri" w:cs="Calibri"/>
          <w:sz w:val="26"/>
          <w:szCs w:val="26"/>
        </w:rPr>
        <w:t xml:space="preserve"> is selected, then it won’t display to enter the special characters</w:t>
      </w:r>
    </w:p>
    <w:p xmlns:wp14="http://schemas.microsoft.com/office/word/2010/wordml" w:rsidR="0009179D" w:rsidRDefault="0009179D" w14:paraId="7FD67F03" wp14:textId="77777777">
      <w:pPr>
        <w:pStyle w:val="ListforBody"/>
        <w:numPr>
          <w:ilvl w:val="0"/>
          <w:numId w:val="0"/>
        </w:numPr>
        <w:rPr>
          <w:rFonts w:ascii="Calibri" w:hAnsi="Calibri" w:cs="Calibri"/>
          <w:sz w:val="26"/>
          <w:szCs w:val="26"/>
        </w:rPr>
      </w:pPr>
      <w:r>
        <w:rPr>
          <w:rFonts w:ascii="Calibri" w:hAnsi="Calibri" w:cs="Calibri"/>
          <w:sz w:val="26"/>
          <w:szCs w:val="26"/>
        </w:rPr>
        <w:t>24. Enter</w:t>
      </w:r>
      <w:r>
        <w:rPr>
          <w:rFonts w:ascii="Calibri" w:hAnsi="Calibri" w:cs="Calibri"/>
          <w:b/>
          <w:sz w:val="26"/>
          <w:szCs w:val="26"/>
        </w:rPr>
        <w:t xml:space="preserve"> User Inactive Period</w:t>
      </w:r>
      <w:r>
        <w:rPr>
          <w:rFonts w:ascii="Calibri" w:hAnsi="Calibri" w:cs="Calibri"/>
          <w:sz w:val="26"/>
          <w:szCs w:val="26"/>
        </w:rPr>
        <w:t xml:space="preserve"> (ex: 10).</w:t>
      </w:r>
    </w:p>
    <w:p xmlns:wp14="http://schemas.microsoft.com/office/word/2010/wordml" w:rsidR="0009179D" w:rsidRDefault="0009179D" w14:paraId="0114B068" wp14:textId="77777777">
      <w:pPr>
        <w:pStyle w:val="ListforBody"/>
        <w:numPr>
          <w:ilvl w:val="0"/>
          <w:numId w:val="0"/>
        </w:numPr>
        <w:rPr>
          <w:rFonts w:ascii="Calibri" w:hAnsi="Calibri" w:eastAsia="Garamond" w:cs="Calibri"/>
          <w:bCs w:val="0"/>
          <w:sz w:val="26"/>
          <w:szCs w:val="26"/>
          <w:lang w:val="en-IN"/>
        </w:rPr>
      </w:pPr>
      <w:r>
        <w:rPr>
          <w:rFonts w:ascii="Calibri" w:hAnsi="Calibri" w:cs="Calibri"/>
          <w:sz w:val="26"/>
          <w:szCs w:val="26"/>
        </w:rPr>
        <w:t>25. Enter</w:t>
      </w:r>
      <w:r>
        <w:rPr>
          <w:rFonts w:ascii="Calibri" w:hAnsi="Calibri" w:cs="Calibri"/>
          <w:b/>
          <w:sz w:val="26"/>
          <w:szCs w:val="26"/>
        </w:rPr>
        <w:t xml:space="preserve"> New User Inactive Period</w:t>
      </w:r>
      <w:r>
        <w:rPr>
          <w:rFonts w:ascii="Calibri" w:hAnsi="Calibri" w:cs="Calibri"/>
          <w:sz w:val="26"/>
          <w:szCs w:val="26"/>
        </w:rPr>
        <w:t xml:space="preserve"> (ex: 10).</w:t>
      </w:r>
    </w:p>
    <w:p xmlns:wp14="http://schemas.microsoft.com/office/word/2010/wordml" w:rsidR="0009179D" w:rsidRDefault="0009179D" w14:paraId="1DE66067" wp14:textId="77777777">
      <w:pPr>
        <w:pStyle w:val="ListforBody"/>
        <w:numPr>
          <w:ilvl w:val="0"/>
          <w:numId w:val="0"/>
        </w:numPr>
        <w:rPr>
          <w:b/>
        </w:rPr>
      </w:pPr>
      <w:r>
        <w:rPr>
          <w:rFonts w:ascii="Calibri" w:hAnsi="Calibri" w:eastAsia="Garamond" w:cs="Calibri"/>
          <w:bCs w:val="0"/>
          <w:sz w:val="26"/>
          <w:szCs w:val="26"/>
          <w:lang w:val="en-IN"/>
        </w:rPr>
        <w:t>26. Click Save. User will receive the success message</w:t>
      </w:r>
      <w:r>
        <w:rPr>
          <w:noProof/>
        </w:rPr>
        <w:drawing>
          <wp:anchor xmlns:wp14="http://schemas.microsoft.com/office/word/2010/wordprocessingDrawing" distT="0" distB="0" distL="0" distR="0" simplePos="0" relativeHeight="251659264" behindDoc="0" locked="0" layoutInCell="1" allowOverlap="1" wp14:anchorId="26907093" wp14:editId="7777777">
            <wp:simplePos x="0" y="0"/>
            <wp:positionH relativeFrom="column">
              <wp:posOffset>561975</wp:posOffset>
            </wp:positionH>
            <wp:positionV relativeFrom="paragraph">
              <wp:posOffset>405130</wp:posOffset>
            </wp:positionV>
            <wp:extent cx="2247265" cy="666750"/>
            <wp:effectExtent l="0" t="0" r="0" b="0"/>
            <wp:wrapTopAndBottom/>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47265" cy="6667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B2F9378" wp14:textId="77777777">
      <w:pPr>
        <w:pStyle w:val="ListforBody"/>
        <w:numPr>
          <w:ilvl w:val="0"/>
          <w:numId w:val="0"/>
        </w:numPr>
        <w:rPr>
          <w:b/>
        </w:rPr>
      </w:pPr>
    </w:p>
    <w:p xmlns:wp14="http://schemas.microsoft.com/office/word/2010/wordml" w:rsidR="0009179D" w:rsidRDefault="0009179D" w14:paraId="1684F556" wp14:textId="77777777">
      <w:pPr>
        <w:pStyle w:val="ListforBody"/>
        <w:numPr>
          <w:ilvl w:val="0"/>
          <w:numId w:val="0"/>
        </w:numPr>
        <w:rPr>
          <w:b/>
        </w:rPr>
      </w:pPr>
      <w:r>
        <w:rPr>
          <w:noProof/>
        </w:rPr>
        <w:drawing>
          <wp:anchor xmlns:wp14="http://schemas.microsoft.com/office/word/2010/wordprocessingDrawing" distT="0" distB="0" distL="0" distR="0" simplePos="0" relativeHeight="251658240" behindDoc="0" locked="0" layoutInCell="1" allowOverlap="1" wp14:anchorId="21F4AA52" wp14:editId="7777777">
            <wp:simplePos x="0" y="0"/>
            <wp:positionH relativeFrom="column">
              <wp:posOffset>313055</wp:posOffset>
            </wp:positionH>
            <wp:positionV relativeFrom="paragraph">
              <wp:posOffset>44450</wp:posOffset>
            </wp:positionV>
            <wp:extent cx="6417945" cy="4672965"/>
            <wp:effectExtent l="0" t="0" r="0" b="0"/>
            <wp:wrapTopAndBottom/>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17945" cy="46729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EAFE481" wp14:textId="77777777">
      <w:pPr>
        <w:pStyle w:val="ListforBody"/>
        <w:numPr>
          <w:ilvl w:val="0"/>
          <w:numId w:val="0"/>
        </w:numPr>
        <w:rPr>
          <w:rFonts w:ascii="Calibri" w:hAnsi="Calibri" w:cs="Calibri"/>
          <w:b/>
          <w:sz w:val="26"/>
          <w:szCs w:val="26"/>
        </w:rPr>
      </w:pPr>
      <w:r>
        <w:rPr>
          <w:rFonts w:ascii="Calibri" w:hAnsi="Calibri" w:cs="Calibri"/>
          <w:b/>
          <w:sz w:val="26"/>
          <w:szCs w:val="26"/>
        </w:rPr>
        <w:t>Create User:</w:t>
      </w:r>
    </w:p>
    <w:p xmlns:wp14="http://schemas.microsoft.com/office/word/2010/wordml" w:rsidR="0009179D" w:rsidRDefault="0009179D" w14:paraId="044967F2" wp14:textId="77777777">
      <w:pPr>
        <w:pStyle w:val="ListforBody"/>
        <w:numPr>
          <w:ilvl w:val="0"/>
          <w:numId w:val="0"/>
        </w:numPr>
        <w:rPr>
          <w:rFonts w:ascii="Calibri" w:hAnsi="Calibri" w:cs="Calibri"/>
          <w:bCs w:val="0"/>
          <w:sz w:val="26"/>
          <w:szCs w:val="26"/>
        </w:rPr>
      </w:pPr>
      <w:r>
        <w:rPr>
          <w:rFonts w:ascii="Calibri" w:hAnsi="Calibri" w:cs="Calibri"/>
          <w:b/>
          <w:sz w:val="26"/>
          <w:szCs w:val="26"/>
        </w:rPr>
        <w:t>Search A User:</w:t>
      </w:r>
    </w:p>
    <w:p xmlns:wp14="http://schemas.microsoft.com/office/word/2010/wordml" w:rsidR="0009179D" w:rsidRDefault="0009179D" w14:paraId="3231AFF8" wp14:textId="77777777">
      <w:pPr>
        <w:pStyle w:val="ListforBody"/>
        <w:numPr>
          <w:ilvl w:val="0"/>
          <w:numId w:val="43"/>
        </w:numPr>
        <w:rPr>
          <w:rFonts w:ascii="Calibri" w:hAnsi="Calibri" w:cs="Calibri"/>
          <w:bCs w:val="0"/>
          <w:sz w:val="26"/>
          <w:szCs w:val="26"/>
        </w:rPr>
      </w:pPr>
      <w:r>
        <w:rPr>
          <w:rFonts w:ascii="Calibri" w:hAnsi="Calibri" w:cs="Calibri"/>
          <w:bCs w:val="0"/>
          <w:sz w:val="26"/>
          <w:szCs w:val="26"/>
        </w:rPr>
        <w:t>Click My Accounts &gt; Create</w:t>
      </w:r>
      <w:r>
        <w:rPr>
          <w:rFonts w:ascii="Calibri" w:hAnsi="Calibri" w:cs="Calibri"/>
          <w:bCs w:val="0"/>
          <w:sz w:val="26"/>
          <w:szCs w:val="26"/>
        </w:rPr>
        <w:t>User in the “Home</w:t>
      </w:r>
      <w:r>
        <w:fldChar w:fldCharType="begin"/>
      </w:r>
      <w:r>
        <w:instrText xml:space="preserve"> XE "Home Page" </w:instrText>
      </w:r>
      <w:r>
        <w:fldChar w:fldCharType="end"/>
      </w:r>
      <w:r>
        <w:rPr>
          <w:rFonts w:ascii="Calibri" w:hAnsi="Calibri" w:cs="Calibri"/>
          <w:bCs w:val="0"/>
          <w:sz w:val="26"/>
          <w:szCs w:val="26"/>
        </w:rPr>
        <w:t xml:space="preserve">” screen.  </w:t>
      </w:r>
    </w:p>
    <w:p xmlns:wp14="http://schemas.microsoft.com/office/word/2010/wordml" w:rsidR="0009179D" w:rsidRDefault="0009179D" w14:paraId="492507F3" wp14:textId="77777777">
      <w:pPr>
        <w:pStyle w:val="ListforBody"/>
        <w:numPr>
          <w:ilvl w:val="0"/>
          <w:numId w:val="43"/>
        </w:numPr>
        <w:rPr>
          <w:rFonts w:ascii="Calibri" w:hAnsi="Calibri" w:cs="Calibri"/>
          <w:bCs w:val="0"/>
          <w:sz w:val="26"/>
          <w:szCs w:val="26"/>
        </w:rPr>
      </w:pPr>
      <w:r>
        <w:rPr>
          <w:rFonts w:ascii="Calibri" w:hAnsi="Calibri" w:cs="Calibri"/>
          <w:bCs w:val="0"/>
          <w:sz w:val="26"/>
          <w:szCs w:val="26"/>
        </w:rPr>
        <w:t xml:space="preserve">Select All from the available Search By drop-down option. </w:t>
      </w:r>
    </w:p>
    <w:p xmlns:wp14="http://schemas.microsoft.com/office/word/2010/wordml" w:rsidR="0009179D" w:rsidRDefault="0009179D" w14:paraId="6EAD401F" wp14:textId="77777777">
      <w:pPr>
        <w:pStyle w:val="ListforBody"/>
        <w:numPr>
          <w:ilvl w:val="0"/>
          <w:numId w:val="43"/>
        </w:numPr>
        <w:rPr>
          <w:rFonts w:ascii="Calibri" w:hAnsi="Calibri" w:cs="Calibri"/>
          <w:bCs w:val="0"/>
          <w:sz w:val="26"/>
          <w:szCs w:val="26"/>
        </w:rPr>
      </w:pPr>
      <w:r>
        <w:rPr>
          <w:rFonts w:ascii="Calibri" w:hAnsi="Calibri" w:cs="Calibri"/>
          <w:bCs w:val="0"/>
          <w:sz w:val="26"/>
          <w:szCs w:val="26"/>
        </w:rPr>
        <w:t>To search for a particular user using the ‘User Name’, follow the steps below:</w:t>
      </w:r>
    </w:p>
    <w:p xmlns:wp14="http://schemas.microsoft.com/office/word/2010/wordml" w:rsidR="0009179D" w:rsidRDefault="0009179D" w14:paraId="1E0BEC5A" wp14:textId="77777777">
      <w:pPr>
        <w:pStyle w:val="ListNumber4"/>
        <w:numPr>
          <w:ilvl w:val="1"/>
          <w:numId w:val="43"/>
        </w:numPr>
        <w:rPr>
          <w:rFonts w:ascii="Calibri" w:hAnsi="Calibri" w:cs="Calibri"/>
          <w:color w:val="000000"/>
          <w:sz w:val="26"/>
          <w:szCs w:val="26"/>
        </w:rPr>
      </w:pPr>
      <w:r>
        <w:rPr>
          <w:rFonts w:ascii="Calibri" w:hAnsi="Calibri" w:cs="Calibri"/>
          <w:color w:val="000000"/>
          <w:sz w:val="26"/>
          <w:szCs w:val="26"/>
        </w:rPr>
        <w:t>Select User Name in the available Search By drop-down list</w:t>
      </w:r>
    </w:p>
    <w:p xmlns:wp14="http://schemas.microsoft.com/office/word/2010/wordml" w:rsidR="0009179D" w:rsidRDefault="0009179D" w14:paraId="1AFB9746" wp14:textId="77777777">
      <w:pPr>
        <w:pStyle w:val="ListNumber4"/>
        <w:numPr>
          <w:ilvl w:val="1"/>
          <w:numId w:val="43"/>
        </w:numPr>
        <w:rPr>
          <w:rFonts w:ascii="Calibri" w:hAnsi="Calibri" w:cs="Calibri"/>
          <w:color w:val="000000"/>
          <w:sz w:val="26"/>
          <w:szCs w:val="26"/>
        </w:rPr>
      </w:pPr>
      <w:r>
        <w:rPr>
          <w:rFonts w:ascii="Calibri" w:hAnsi="Calibri" w:cs="Calibri"/>
          <w:color w:val="000000"/>
          <w:sz w:val="26"/>
          <w:szCs w:val="26"/>
        </w:rPr>
        <w:t>Enter the User Name (in the field located beside the Search By drop-down list)</w:t>
      </w:r>
    </w:p>
    <w:p xmlns:wp14="http://schemas.microsoft.com/office/word/2010/wordml" w:rsidR="0009179D" w:rsidRDefault="0009179D" w14:paraId="3EDA6EDA" wp14:textId="77777777">
      <w:pPr>
        <w:pStyle w:val="ListNumber4"/>
        <w:numPr>
          <w:ilvl w:val="1"/>
          <w:numId w:val="43"/>
        </w:numPr>
      </w:pPr>
      <w:r>
        <w:rPr>
          <w:rFonts w:ascii="Calibri" w:hAnsi="Calibri" w:cs="Calibri"/>
          <w:color w:val="000000"/>
          <w:sz w:val="26"/>
          <w:szCs w:val="26"/>
        </w:rPr>
        <w:t>Click Search.</w:t>
      </w:r>
    </w:p>
    <w:p xmlns:wp14="http://schemas.microsoft.com/office/word/2010/wordml" w:rsidR="0009179D" w:rsidRDefault="0009179D" w14:paraId="3F688E2B" wp14:textId="77777777">
      <w:pPr>
        <w:pStyle w:val="ListNumber4"/>
        <w:numPr>
          <w:ilvl w:val="0"/>
          <w:numId w:val="0"/>
        </w:numPr>
      </w:pPr>
      <w:r>
        <w:rPr>
          <w:noProof/>
        </w:rPr>
        <w:drawing>
          <wp:anchor xmlns:wp14="http://schemas.microsoft.com/office/word/2010/wordprocessingDrawing" distT="0" distB="0" distL="0" distR="0" simplePos="0" relativeHeight="251660288" behindDoc="0" locked="0" layoutInCell="1" allowOverlap="1" wp14:anchorId="6B7D6306" wp14:editId="7777777">
            <wp:simplePos x="0" y="0"/>
            <wp:positionH relativeFrom="column">
              <wp:posOffset>138430</wp:posOffset>
            </wp:positionH>
            <wp:positionV relativeFrom="paragraph">
              <wp:posOffset>20320</wp:posOffset>
            </wp:positionV>
            <wp:extent cx="7085965" cy="2162810"/>
            <wp:effectExtent l="0" t="0" r="0" b="0"/>
            <wp:wrapTopAndBottom/>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085965" cy="21628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8E6DD4E" wp14:textId="77777777">
      <w:pPr>
        <w:pStyle w:val="ListNumber4"/>
        <w:numPr>
          <w:ilvl w:val="0"/>
          <w:numId w:val="0"/>
        </w:numPr>
      </w:pPr>
    </w:p>
    <w:p xmlns:wp14="http://schemas.microsoft.com/office/word/2010/wordml" w:rsidR="0009179D" w:rsidRDefault="0009179D" w14:paraId="0FC60D12" wp14:textId="77777777">
      <w:pPr>
        <w:pStyle w:val="ListNumber2"/>
        <w:numPr>
          <w:ilvl w:val="0"/>
          <w:numId w:val="43"/>
        </w:numPr>
        <w:rPr>
          <w:rFonts w:ascii="Calibri" w:hAnsi="Calibri" w:cs="Calibri"/>
          <w:sz w:val="26"/>
          <w:szCs w:val="26"/>
        </w:rPr>
      </w:pPr>
      <w:r>
        <w:rPr>
          <w:rFonts w:ascii="Calibri" w:hAnsi="Calibri" w:cs="Calibri"/>
          <w:sz w:val="26"/>
          <w:szCs w:val="26"/>
        </w:rPr>
        <w:t>To search for a particular user using the ‘User Role’, follow the steps below:</w:t>
      </w:r>
    </w:p>
    <w:p xmlns:wp14="http://schemas.microsoft.com/office/word/2010/wordml" w:rsidR="0009179D" w:rsidRDefault="0009179D" w14:paraId="3F836600" wp14:textId="77777777">
      <w:pPr>
        <w:pStyle w:val="ListNumber4"/>
        <w:numPr>
          <w:ilvl w:val="1"/>
          <w:numId w:val="43"/>
        </w:numPr>
        <w:rPr>
          <w:rFonts w:ascii="Calibri" w:hAnsi="Calibri" w:cs="Calibri"/>
          <w:color w:val="000000"/>
          <w:sz w:val="26"/>
          <w:szCs w:val="26"/>
        </w:rPr>
      </w:pPr>
      <w:r>
        <w:rPr>
          <w:rFonts w:ascii="Calibri" w:hAnsi="Calibri" w:cs="Calibri"/>
          <w:color w:val="000000"/>
          <w:sz w:val="26"/>
          <w:szCs w:val="26"/>
        </w:rPr>
        <w:t>Select User Role in the available Search By drop-down list</w:t>
      </w:r>
    </w:p>
    <w:p xmlns:wp14="http://schemas.microsoft.com/office/word/2010/wordml" w:rsidR="0009179D" w:rsidRDefault="0009179D" w14:paraId="7E2A908F" wp14:textId="77777777">
      <w:pPr>
        <w:pStyle w:val="ListNumber4"/>
        <w:numPr>
          <w:ilvl w:val="1"/>
          <w:numId w:val="43"/>
        </w:numPr>
        <w:rPr>
          <w:rFonts w:ascii="Calibri" w:hAnsi="Calibri" w:cs="Calibri"/>
          <w:color w:val="000000"/>
          <w:sz w:val="26"/>
          <w:szCs w:val="26"/>
        </w:rPr>
      </w:pPr>
      <w:r>
        <w:rPr>
          <w:rFonts w:ascii="Calibri" w:hAnsi="Calibri" w:cs="Calibri"/>
          <w:color w:val="000000"/>
          <w:sz w:val="26"/>
          <w:szCs w:val="26"/>
        </w:rPr>
        <w:t>Select the User Role (from the drop-down list located beside the Search By drop-down list)</w:t>
      </w:r>
    </w:p>
    <w:p xmlns:wp14="http://schemas.microsoft.com/office/word/2010/wordml" w:rsidR="0009179D" w:rsidRDefault="0009179D" w14:paraId="03ACFFEE" wp14:textId="77777777">
      <w:pPr>
        <w:pStyle w:val="ListNumber4"/>
        <w:numPr>
          <w:ilvl w:val="1"/>
          <w:numId w:val="43"/>
        </w:numPr>
        <w:rPr>
          <w:rFonts w:ascii="Calibri" w:hAnsi="Calibri" w:cs="Calibri"/>
          <w:color w:val="000000"/>
          <w:sz w:val="26"/>
          <w:szCs w:val="26"/>
        </w:rPr>
      </w:pPr>
      <w:r>
        <w:rPr>
          <w:rFonts w:ascii="Calibri" w:hAnsi="Calibri" w:cs="Calibri"/>
          <w:color w:val="000000"/>
          <w:sz w:val="26"/>
          <w:szCs w:val="26"/>
        </w:rPr>
        <w:t xml:space="preserve">Click Search. </w:t>
      </w:r>
    </w:p>
    <w:p xmlns:wp14="http://schemas.microsoft.com/office/word/2010/wordml" w:rsidR="0009179D" w:rsidRDefault="0009179D" w14:paraId="7D3BEE8F" wp14:textId="77777777">
      <w:pPr>
        <w:pStyle w:val="ListNumber4"/>
        <w:numPr>
          <w:ilvl w:val="0"/>
          <w:numId w:val="0"/>
        </w:numPr>
        <w:rPr>
          <w:rFonts w:ascii="Calibri" w:hAnsi="Calibri" w:cs="Calibri"/>
          <w:color w:val="000000"/>
          <w:sz w:val="26"/>
          <w:szCs w:val="26"/>
        </w:rPr>
      </w:pPr>
    </w:p>
    <w:p xmlns:wp14="http://schemas.microsoft.com/office/word/2010/wordml" w:rsidR="0009179D" w:rsidRDefault="0009179D" w14:paraId="2DACF327" wp14:textId="77777777">
      <w:pPr>
        <w:pStyle w:val="ListNumber4"/>
        <w:numPr>
          <w:ilvl w:val="0"/>
          <w:numId w:val="0"/>
        </w:numPr>
        <w:rPr>
          <w:rFonts w:ascii="Calibri" w:hAnsi="Calibri" w:cs="Calibri"/>
          <w:b/>
          <w:bCs/>
          <w:color w:val="000000"/>
          <w:sz w:val="26"/>
          <w:szCs w:val="26"/>
        </w:rPr>
      </w:pPr>
      <w:r>
        <w:rPr>
          <w:rFonts w:ascii="Calibri" w:hAnsi="Calibri" w:cs="Calibri"/>
          <w:b/>
          <w:bCs/>
          <w:color w:val="000000"/>
          <w:sz w:val="26"/>
          <w:szCs w:val="26"/>
        </w:rPr>
        <w:t>Add User:</w:t>
      </w:r>
    </w:p>
    <w:p xmlns:wp14="http://schemas.microsoft.com/office/word/2010/wordml" w:rsidR="0009179D" w:rsidRDefault="0009179D" w14:paraId="4284AD58" wp14:textId="77777777">
      <w:pPr>
        <w:pStyle w:val="ListNumber4"/>
        <w:numPr>
          <w:ilvl w:val="0"/>
          <w:numId w:val="0"/>
        </w:numPr>
        <w:rPr>
          <w:rFonts w:ascii="Calibri" w:hAnsi="Calibri" w:cs="Calibri"/>
          <w:color w:val="000000"/>
          <w:sz w:val="26"/>
          <w:szCs w:val="26"/>
          <w:lang w:val="en-IN"/>
        </w:rPr>
      </w:pPr>
      <w:r>
        <w:rPr>
          <w:rFonts w:ascii="Calibri" w:hAnsi="Calibri" w:cs="Calibri"/>
          <w:b/>
          <w:bCs/>
          <w:color w:val="000000"/>
          <w:sz w:val="26"/>
          <w:szCs w:val="26"/>
        </w:rPr>
        <w:t>Steps to add a new user:</w:t>
      </w:r>
    </w:p>
    <w:p xmlns:wp14="http://schemas.microsoft.com/office/word/2010/wordml" w:rsidR="0009179D" w:rsidRDefault="0009179D" w14:paraId="5B2C8F54" wp14:textId="77777777">
      <w:pPr>
        <w:pStyle w:val="ListforBody"/>
        <w:numPr>
          <w:ilvl w:val="0"/>
          <w:numId w:val="0"/>
        </w:numPr>
        <w:rPr>
          <w:bCs w:val="0"/>
        </w:rPr>
      </w:pPr>
      <w:r>
        <w:rPr>
          <w:rFonts w:ascii="Calibri" w:hAnsi="Calibri" w:cs="Calibri"/>
          <w:bCs w:val="0"/>
          <w:sz w:val="26"/>
          <w:szCs w:val="26"/>
          <w:lang w:val="en-IN"/>
        </w:rPr>
        <w:t>1. Navigate to My Accounts &gt;  Create User</w:t>
      </w:r>
      <w:r>
        <w:rPr>
          <w:rFonts w:ascii="Calibri" w:hAnsi="Calibri" w:cs="Calibri"/>
          <w:bCs w:val="0"/>
          <w:sz w:val="26"/>
          <w:szCs w:val="26"/>
        </w:rPr>
        <w:t xml:space="preserve"> in the “Home Page”. </w:t>
      </w:r>
    </w:p>
    <w:p xmlns:wp14="http://schemas.microsoft.com/office/word/2010/wordml" w:rsidR="0009179D" w:rsidRDefault="0009179D" w14:paraId="3B88899E" wp14:textId="77777777">
      <w:pPr>
        <w:pStyle w:val="ListforBody"/>
        <w:numPr>
          <w:ilvl w:val="0"/>
          <w:numId w:val="0"/>
        </w:numPr>
        <w:rPr>
          <w:bCs w:val="0"/>
        </w:rPr>
      </w:pPr>
    </w:p>
    <w:p xmlns:wp14="http://schemas.microsoft.com/office/word/2010/wordml" w:rsidR="0009179D" w:rsidRDefault="0009179D" w14:paraId="6DABBD13" wp14:textId="77777777">
      <w:pPr>
        <w:pStyle w:val="ListforBody"/>
        <w:numPr>
          <w:ilvl w:val="0"/>
          <w:numId w:val="0"/>
        </w:numPr>
      </w:pPr>
      <w:r>
        <w:rPr>
          <w:rFonts w:ascii="Calibri" w:hAnsi="Calibri" w:cs="Calibri"/>
          <w:bCs w:val="0"/>
          <w:sz w:val="26"/>
          <w:szCs w:val="26"/>
        </w:rPr>
        <w:t xml:space="preserve">2. Click </w:t>
      </w:r>
      <w:r>
        <w:rPr>
          <w:rFonts w:ascii="Calibri" w:hAnsi="Calibri" w:cs="Calibri"/>
          <w:b/>
          <w:bCs w:val="0"/>
          <w:sz w:val="26"/>
          <w:szCs w:val="26"/>
        </w:rPr>
        <w:t>Add</w:t>
      </w:r>
      <w:r>
        <w:rPr>
          <w:rFonts w:ascii="Calibri" w:hAnsi="Calibri" w:cs="Calibri"/>
          <w:bCs w:val="0"/>
          <w:sz w:val="26"/>
          <w:szCs w:val="26"/>
        </w:rPr>
        <w:t>. The application displays the following screen:</w:t>
      </w:r>
    </w:p>
    <w:p xmlns:wp14="http://schemas.microsoft.com/office/word/2010/wordml" w:rsidR="0009179D" w:rsidRDefault="0009179D" w14:paraId="2F33171B" wp14:textId="77777777">
      <w:pPr>
        <w:pStyle w:val="ListforBody"/>
        <w:numPr>
          <w:ilvl w:val="0"/>
          <w:numId w:val="0"/>
        </w:numPr>
        <w:rPr>
          <w:bCs w:val="0"/>
        </w:rPr>
      </w:pPr>
      <w:r>
        <w:rPr>
          <w:noProof/>
        </w:rPr>
        <w:drawing>
          <wp:anchor xmlns:wp14="http://schemas.microsoft.com/office/word/2010/wordprocessingDrawing" distT="0" distB="0" distL="0" distR="0" simplePos="0" relativeHeight="251661312" behindDoc="0" locked="0" layoutInCell="1" allowOverlap="1" wp14:anchorId="11CDCD5A" wp14:editId="7777777">
            <wp:simplePos x="0" y="0"/>
            <wp:positionH relativeFrom="column">
              <wp:posOffset>475615</wp:posOffset>
            </wp:positionH>
            <wp:positionV relativeFrom="paragraph">
              <wp:posOffset>100965</wp:posOffset>
            </wp:positionV>
            <wp:extent cx="5544820" cy="4521835"/>
            <wp:effectExtent l="0" t="0" r="0" b="0"/>
            <wp:wrapTopAndBottom/>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44820" cy="45218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D2B9D97" wp14:textId="77777777">
      <w:pPr>
        <w:pStyle w:val="ListforBody"/>
        <w:numPr>
          <w:ilvl w:val="0"/>
          <w:numId w:val="0"/>
        </w:numPr>
        <w:rPr>
          <w:rFonts w:ascii="Calibri" w:hAnsi="Calibri" w:cs="Calibri"/>
          <w:b/>
          <w:sz w:val="26"/>
          <w:szCs w:val="26"/>
        </w:rPr>
      </w:pPr>
      <w:r>
        <w:rPr>
          <w:rFonts w:ascii="Calibri" w:hAnsi="Calibri" w:cs="Calibri"/>
          <w:bCs w:val="0"/>
          <w:sz w:val="26"/>
          <w:szCs w:val="26"/>
        </w:rPr>
        <w:t xml:space="preserve"> </w:t>
      </w:r>
      <w:r>
        <w:rPr>
          <w:rFonts w:ascii="Calibri" w:hAnsi="Calibri" w:cs="Calibri"/>
          <w:bCs w:val="0"/>
          <w:sz w:val="26"/>
          <w:szCs w:val="26"/>
        </w:rPr>
        <w:t xml:space="preserve">Specify values in the following fields: </w:t>
      </w:r>
    </w:p>
    <w:p xmlns:wp14="http://schemas.microsoft.com/office/word/2010/wordml" w:rsidR="0009179D" w:rsidRDefault="0009179D" w14:paraId="1F772784" wp14:textId="77777777">
      <w:pPr>
        <w:pStyle w:val="ListforBody"/>
        <w:numPr>
          <w:ilvl w:val="0"/>
          <w:numId w:val="45"/>
        </w:numPr>
        <w:rPr>
          <w:rFonts w:ascii="Calibri" w:hAnsi="Calibri" w:cs="Calibri"/>
          <w:b/>
          <w:sz w:val="26"/>
          <w:szCs w:val="26"/>
        </w:rPr>
      </w:pPr>
      <w:r>
        <w:rPr>
          <w:rFonts w:ascii="Calibri" w:hAnsi="Calibri" w:cs="Calibri"/>
          <w:b/>
          <w:sz w:val="26"/>
          <w:szCs w:val="26"/>
        </w:rPr>
        <w:t>User Name</w:t>
      </w:r>
      <w:r>
        <w:rPr>
          <w:rFonts w:ascii="Calibri" w:hAnsi="Calibri" w:cs="Calibri"/>
          <w:bCs w:val="0"/>
          <w:sz w:val="26"/>
          <w:szCs w:val="26"/>
        </w:rPr>
        <w:t xml:space="preserve"> - Type the name of the user. </w:t>
      </w:r>
    </w:p>
    <w:p xmlns:wp14="http://schemas.microsoft.com/office/word/2010/wordml" w:rsidR="0009179D" w:rsidRDefault="0009179D" w14:paraId="01E3142D" wp14:textId="77777777">
      <w:pPr>
        <w:pStyle w:val="ListforBody"/>
        <w:numPr>
          <w:ilvl w:val="0"/>
          <w:numId w:val="45"/>
        </w:numPr>
        <w:rPr>
          <w:rFonts w:ascii="Calibri" w:hAnsi="Calibri" w:cs="Calibri"/>
          <w:b/>
          <w:sz w:val="26"/>
          <w:szCs w:val="26"/>
        </w:rPr>
      </w:pPr>
      <w:r>
        <w:rPr>
          <w:rFonts w:ascii="Calibri" w:hAnsi="Calibri" w:cs="Calibri"/>
          <w:b/>
          <w:sz w:val="26"/>
          <w:szCs w:val="26"/>
        </w:rPr>
        <w:t xml:space="preserve">User ID </w:t>
      </w:r>
      <w:r>
        <w:rPr>
          <w:rFonts w:ascii="Calibri" w:hAnsi="Calibri" w:cs="Calibri"/>
          <w:bCs w:val="0"/>
          <w:sz w:val="26"/>
          <w:szCs w:val="26"/>
        </w:rPr>
        <w:t xml:space="preserve"> - Type a unique alphanumeric user ID for the user. The user ID cannot contain special characters and spaces. </w:t>
      </w:r>
    </w:p>
    <w:p xmlns:wp14="http://schemas.microsoft.com/office/word/2010/wordml" w:rsidR="0009179D" w:rsidRDefault="0009179D" w14:paraId="4C92FEC1" wp14:textId="77777777">
      <w:pPr>
        <w:pStyle w:val="ListforBody"/>
        <w:numPr>
          <w:ilvl w:val="0"/>
          <w:numId w:val="45"/>
        </w:numPr>
        <w:rPr>
          <w:rFonts w:ascii="Calibri" w:hAnsi="Calibri" w:cs="Calibri"/>
          <w:b/>
          <w:sz w:val="26"/>
          <w:szCs w:val="26"/>
        </w:rPr>
      </w:pPr>
      <w:r>
        <w:rPr>
          <w:rFonts w:ascii="Calibri" w:hAnsi="Calibri" w:cs="Calibri"/>
          <w:b/>
          <w:sz w:val="26"/>
          <w:szCs w:val="26"/>
        </w:rPr>
        <w:t xml:space="preserve">Description </w:t>
      </w:r>
      <w:r>
        <w:rPr>
          <w:rFonts w:ascii="Calibri" w:hAnsi="Calibri" w:cs="Calibri"/>
          <w:bCs w:val="0"/>
          <w:sz w:val="26"/>
          <w:szCs w:val="26"/>
        </w:rPr>
        <w:t>- Type the description of the user.</w:t>
      </w:r>
    </w:p>
    <w:p xmlns:wp14="http://schemas.microsoft.com/office/word/2010/wordml" w:rsidR="0009179D" w:rsidRDefault="0009179D" w14:paraId="57104CE4" wp14:textId="77777777">
      <w:pPr>
        <w:pStyle w:val="ListforBody"/>
        <w:numPr>
          <w:ilvl w:val="0"/>
          <w:numId w:val="45"/>
        </w:numPr>
        <w:rPr>
          <w:rFonts w:ascii="Calibri" w:hAnsi="Calibri" w:cs="Calibri"/>
          <w:b/>
          <w:sz w:val="26"/>
          <w:szCs w:val="26"/>
        </w:rPr>
      </w:pPr>
      <w:r>
        <w:rPr>
          <w:rFonts w:ascii="Calibri" w:hAnsi="Calibri" w:cs="Calibri"/>
          <w:b/>
          <w:sz w:val="26"/>
          <w:szCs w:val="26"/>
        </w:rPr>
        <w:t>Choose User Role</w:t>
      </w:r>
      <w:r>
        <w:rPr>
          <w:rFonts w:ascii="Calibri" w:hAnsi="Calibri" w:cs="Calibri"/>
          <w:bCs w:val="0"/>
          <w:sz w:val="26"/>
          <w:szCs w:val="26"/>
        </w:rPr>
        <w:t xml:space="preserve"> -  Click the role to assign to the user. The access for the user is restricted based on the role. E-mail ID  - Type the email ID of the user. </w:t>
      </w:r>
    </w:p>
    <w:p xmlns:wp14="http://schemas.microsoft.com/office/word/2010/wordml" w:rsidR="0009179D" w:rsidRDefault="0009179D" w14:paraId="029913CB" wp14:textId="77777777">
      <w:pPr>
        <w:pStyle w:val="ListforBody"/>
        <w:numPr>
          <w:ilvl w:val="0"/>
          <w:numId w:val="45"/>
        </w:numPr>
        <w:rPr>
          <w:rFonts w:ascii="Calibri" w:hAnsi="Calibri" w:cs="Calibri"/>
          <w:b/>
          <w:sz w:val="26"/>
          <w:szCs w:val="26"/>
        </w:rPr>
      </w:pPr>
      <w:r>
        <w:rPr>
          <w:rFonts w:ascii="Calibri" w:hAnsi="Calibri" w:cs="Calibri"/>
          <w:b/>
          <w:sz w:val="26"/>
          <w:szCs w:val="26"/>
        </w:rPr>
        <w:t>Mobile Numbe</w:t>
      </w:r>
      <w:r>
        <w:rPr>
          <w:rFonts w:ascii="Calibri" w:hAnsi="Calibri" w:cs="Calibri"/>
          <w:bCs w:val="0"/>
          <w:sz w:val="26"/>
          <w:szCs w:val="26"/>
        </w:rPr>
        <w:t xml:space="preserve">r -Type the 10 digit mobile number of the user. </w:t>
      </w:r>
    </w:p>
    <w:p xmlns:wp14="http://schemas.microsoft.com/office/word/2010/wordml" w:rsidR="0009179D" w:rsidRDefault="0009179D" w14:paraId="770EC2DB" wp14:textId="77777777">
      <w:pPr>
        <w:pStyle w:val="ListforBody"/>
        <w:numPr>
          <w:ilvl w:val="0"/>
          <w:numId w:val="45"/>
        </w:numPr>
        <w:rPr>
          <w:rFonts w:ascii="Calibri" w:hAnsi="Calibri" w:cs="Calibri"/>
          <w:b/>
          <w:sz w:val="26"/>
          <w:szCs w:val="26"/>
        </w:rPr>
      </w:pPr>
      <w:r>
        <w:rPr>
          <w:rFonts w:ascii="Calibri" w:hAnsi="Calibri" w:cs="Calibri"/>
          <w:b/>
          <w:sz w:val="26"/>
          <w:szCs w:val="26"/>
        </w:rPr>
        <w:t xml:space="preserve">Work Start </w:t>
      </w:r>
      <w:r>
        <w:rPr>
          <w:rFonts w:ascii="Calibri" w:hAnsi="Calibri" w:cs="Calibri"/>
          <w:bCs w:val="0"/>
          <w:sz w:val="26"/>
          <w:szCs w:val="26"/>
        </w:rPr>
        <w:t>- Time Click the hour and minute to indicate the beginning of work time for the user.</w:t>
      </w:r>
    </w:p>
    <w:p xmlns:wp14="http://schemas.microsoft.com/office/word/2010/wordml" w:rsidR="0009179D" w:rsidRDefault="0009179D" w14:paraId="5B48D647" wp14:textId="77777777">
      <w:pPr>
        <w:pStyle w:val="ListforBody"/>
        <w:numPr>
          <w:ilvl w:val="0"/>
          <w:numId w:val="45"/>
        </w:numPr>
        <w:rPr>
          <w:rFonts w:ascii="Calibri" w:hAnsi="Calibri" w:cs="Calibri"/>
          <w:b/>
          <w:sz w:val="26"/>
          <w:szCs w:val="26"/>
        </w:rPr>
      </w:pPr>
      <w:r>
        <w:rPr>
          <w:rFonts w:ascii="Calibri" w:hAnsi="Calibri" w:cs="Calibri"/>
          <w:b/>
          <w:sz w:val="26"/>
          <w:szCs w:val="26"/>
        </w:rPr>
        <w:t xml:space="preserve">Work End Time  </w:t>
      </w:r>
      <w:r>
        <w:rPr>
          <w:rFonts w:ascii="Calibri" w:hAnsi="Calibri" w:cs="Calibri"/>
          <w:bCs w:val="0"/>
          <w:sz w:val="26"/>
          <w:szCs w:val="26"/>
        </w:rPr>
        <w:t xml:space="preserve">- Click the hour and minute to indicate the ending of work time for the user. </w:t>
      </w:r>
    </w:p>
    <w:p xmlns:wp14="http://schemas.microsoft.com/office/word/2010/wordml" w:rsidR="0009179D" w:rsidRDefault="0009179D" w14:paraId="70A0D72F" wp14:textId="77777777">
      <w:pPr>
        <w:pStyle w:val="ListforBody"/>
        <w:numPr>
          <w:ilvl w:val="0"/>
          <w:numId w:val="45"/>
        </w:numPr>
        <w:rPr>
          <w:rFonts w:ascii="Calibri" w:hAnsi="Calibri" w:cs="Calibri"/>
          <w:b/>
          <w:sz w:val="26"/>
          <w:szCs w:val="26"/>
        </w:rPr>
      </w:pPr>
      <w:r>
        <w:rPr>
          <w:rFonts w:ascii="Calibri" w:hAnsi="Calibri" w:cs="Calibri"/>
          <w:b/>
          <w:sz w:val="26"/>
          <w:szCs w:val="26"/>
        </w:rPr>
        <w:t xml:space="preserve">Enable User Expiry </w:t>
      </w:r>
      <w:r>
        <w:rPr>
          <w:rFonts w:ascii="Calibri" w:hAnsi="Calibri" w:cs="Calibri"/>
          <w:bCs w:val="0"/>
          <w:sz w:val="26"/>
          <w:szCs w:val="26"/>
        </w:rPr>
        <w:t xml:space="preserve">-  Click Yes or No to enable or disable user expiration after the expiry period elapses. </w:t>
      </w:r>
    </w:p>
    <w:p xmlns:wp14="http://schemas.microsoft.com/office/word/2010/wordml" w:rsidR="0009179D" w:rsidRDefault="0009179D" w14:paraId="4A8CDE1B" wp14:textId="77777777">
      <w:pPr>
        <w:pStyle w:val="ListforBody"/>
        <w:numPr>
          <w:ilvl w:val="0"/>
          <w:numId w:val="45"/>
        </w:numPr>
        <w:rPr>
          <w:rFonts w:ascii="Calibri" w:hAnsi="Calibri" w:cs="Calibri"/>
          <w:b/>
          <w:sz w:val="26"/>
          <w:szCs w:val="26"/>
        </w:rPr>
      </w:pPr>
      <w:r>
        <w:rPr>
          <w:rFonts w:ascii="Calibri" w:hAnsi="Calibri" w:cs="Calibri"/>
          <w:b/>
          <w:sz w:val="26"/>
          <w:szCs w:val="26"/>
        </w:rPr>
        <w:t>User Inactive Period ( in days )</w:t>
      </w:r>
      <w:r>
        <w:rPr>
          <w:rFonts w:ascii="Calibri" w:hAnsi="Calibri" w:cs="Calibri"/>
          <w:bCs w:val="0"/>
          <w:sz w:val="26"/>
          <w:szCs w:val="26"/>
        </w:rPr>
        <w:t xml:space="preserve"> - Type the number of inactive days after which the user ID is blocked. Note:  This box is available only if you select Yes in the Enable User Expiry field group. </w:t>
      </w:r>
    </w:p>
    <w:p xmlns:wp14="http://schemas.microsoft.com/office/word/2010/wordml" w:rsidR="0009179D" w:rsidRDefault="0009179D" w14:paraId="2795FDEE" wp14:textId="77777777">
      <w:pPr>
        <w:pStyle w:val="ListforBody"/>
        <w:numPr>
          <w:ilvl w:val="0"/>
          <w:numId w:val="45"/>
        </w:numPr>
        <w:rPr>
          <w:rFonts w:ascii="Calibri" w:hAnsi="Calibri" w:cs="Calibri"/>
          <w:bCs w:val="0"/>
          <w:sz w:val="26"/>
          <w:szCs w:val="26"/>
        </w:rPr>
      </w:pPr>
      <w:r>
        <w:rPr>
          <w:rFonts w:ascii="Calibri" w:hAnsi="Calibri" w:cs="Calibri"/>
          <w:b/>
          <w:sz w:val="26"/>
          <w:szCs w:val="26"/>
        </w:rPr>
        <w:t>Block User</w:t>
      </w:r>
      <w:r>
        <w:rPr>
          <w:rFonts w:ascii="Calibri" w:hAnsi="Calibri" w:cs="Calibri"/>
          <w:bCs w:val="0"/>
          <w:sz w:val="26"/>
          <w:szCs w:val="26"/>
        </w:rPr>
        <w:t xml:space="preserve"> -  Click Yes or No to block or unblock the user ID. </w:t>
      </w:r>
    </w:p>
    <w:p xmlns:wp14="http://schemas.microsoft.com/office/word/2010/wordml" w:rsidR="0009179D" w:rsidRDefault="0009179D" w14:paraId="6680DA94" wp14:textId="77777777">
      <w:pPr>
        <w:pStyle w:val="ListforBody"/>
        <w:numPr>
          <w:ilvl w:val="0"/>
          <w:numId w:val="0"/>
        </w:numPr>
      </w:pPr>
      <w:r>
        <w:rPr>
          <w:rFonts w:ascii="Calibri" w:hAnsi="Calibri" w:cs="Calibri"/>
          <w:bCs w:val="0"/>
          <w:sz w:val="26"/>
          <w:szCs w:val="26"/>
        </w:rPr>
        <w:t xml:space="preserve">Once clicked on Save the User will be created with the success message. </w:t>
      </w:r>
    </w:p>
    <w:p xmlns:wp14="http://schemas.microsoft.com/office/word/2010/wordml" w:rsidR="0009179D" w:rsidRDefault="0009179D" w14:paraId="287EA0E6" wp14:textId="77777777">
      <w:pPr>
        <w:pStyle w:val="ListforBody"/>
        <w:numPr>
          <w:ilvl w:val="0"/>
          <w:numId w:val="0"/>
        </w:numPr>
      </w:pPr>
      <w:r>
        <w:rPr>
          <w:noProof/>
        </w:rPr>
        <w:drawing>
          <wp:anchor xmlns:wp14="http://schemas.microsoft.com/office/word/2010/wordprocessingDrawing" distT="0" distB="0" distL="0" distR="0" simplePos="0" relativeHeight="251662336" behindDoc="0" locked="0" layoutInCell="1" allowOverlap="1" wp14:anchorId="4023AA74" wp14:editId="7777777">
            <wp:simplePos x="0" y="0"/>
            <wp:positionH relativeFrom="column">
              <wp:posOffset>883920</wp:posOffset>
            </wp:positionH>
            <wp:positionV relativeFrom="paragraph">
              <wp:posOffset>136525</wp:posOffset>
            </wp:positionV>
            <wp:extent cx="2500630" cy="690880"/>
            <wp:effectExtent l="0" t="0" r="0" b="0"/>
            <wp:wrapTopAndBottom/>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00630" cy="6908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Cs w:val="0"/>
          <w:sz w:val="26"/>
          <w:szCs w:val="26"/>
        </w:rPr>
        <w:t>E</w:t>
      </w:r>
      <w:r>
        <w:rPr>
          <w:rFonts w:ascii="Calibri" w:hAnsi="Calibri" w:cs="Calibri"/>
          <w:bCs w:val="0"/>
          <w:sz w:val="26"/>
          <w:szCs w:val="26"/>
        </w:rPr>
        <w:t xml:space="preserve">mail will be triggered for the registered email ID as below when the new user is created. </w:t>
      </w:r>
    </w:p>
    <w:p xmlns:wp14="http://schemas.microsoft.com/office/word/2010/wordml" w:rsidR="0009179D" w:rsidRDefault="0009179D" w14:paraId="39970970" wp14:textId="77777777">
      <w:pPr>
        <w:pStyle w:val="ListforBody"/>
        <w:numPr>
          <w:ilvl w:val="0"/>
          <w:numId w:val="0"/>
        </w:numPr>
        <w:rPr>
          <w:bCs w:val="0"/>
        </w:rPr>
      </w:pPr>
      <w:r>
        <w:rPr>
          <w:noProof/>
        </w:rPr>
        <w:drawing>
          <wp:anchor xmlns:wp14="http://schemas.microsoft.com/office/word/2010/wordprocessingDrawing" distT="0" distB="0" distL="0" distR="0" simplePos="0" relativeHeight="251663360" behindDoc="0" locked="0" layoutInCell="1" allowOverlap="1" wp14:anchorId="317A6F16" wp14:editId="7777777">
            <wp:simplePos x="0" y="0"/>
            <wp:positionH relativeFrom="column">
              <wp:posOffset>131445</wp:posOffset>
            </wp:positionH>
            <wp:positionV relativeFrom="paragraph">
              <wp:posOffset>45720</wp:posOffset>
            </wp:positionV>
            <wp:extent cx="6971665" cy="3546475"/>
            <wp:effectExtent l="0" t="0" r="0" b="0"/>
            <wp:wrapTopAndBottom/>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971665" cy="35464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9E2BB2B" wp14:textId="77777777">
      <w:pPr>
        <w:pStyle w:val="ListforBody"/>
        <w:numPr>
          <w:ilvl w:val="0"/>
          <w:numId w:val="0"/>
        </w:numPr>
        <w:rPr>
          <w:bCs w:val="0"/>
        </w:rPr>
      </w:pPr>
    </w:p>
    <w:p xmlns:wp14="http://schemas.microsoft.com/office/word/2010/wordml" w:rsidR="0009179D" w:rsidRDefault="0009179D" w14:paraId="2837CF48" wp14:textId="77777777">
      <w:pPr>
        <w:pStyle w:val="ListforBody"/>
        <w:numPr>
          <w:ilvl w:val="0"/>
          <w:numId w:val="0"/>
        </w:numPr>
      </w:pPr>
      <w:r>
        <w:rPr>
          <w:rFonts w:ascii="Calibri" w:hAnsi="Calibri" w:cs="Calibri"/>
          <w:bCs w:val="0"/>
          <w:sz w:val="26"/>
          <w:szCs w:val="26"/>
        </w:rPr>
        <w:t>When user clicks on the hyper link to get the login details, the screen will be displayed as below</w:t>
      </w:r>
    </w:p>
    <w:p xmlns:wp14="http://schemas.microsoft.com/office/word/2010/wordml" w:rsidR="0009179D" w:rsidRDefault="0009179D" w14:paraId="42CD8741" wp14:textId="77777777">
      <w:pPr>
        <w:pStyle w:val="ListforBody"/>
        <w:numPr>
          <w:ilvl w:val="0"/>
          <w:numId w:val="0"/>
        </w:numPr>
        <w:rPr>
          <w:rFonts w:ascii="Calibri" w:hAnsi="Calibri" w:cs="Calibri"/>
          <w:b/>
          <w:sz w:val="26"/>
          <w:szCs w:val="26"/>
        </w:rPr>
      </w:pPr>
      <w:r>
        <w:rPr>
          <w:noProof/>
        </w:rPr>
        <w:drawing>
          <wp:anchor xmlns:wp14="http://schemas.microsoft.com/office/word/2010/wordprocessingDrawing" distT="0" distB="0" distL="0" distR="0" simplePos="0" relativeHeight="251664384" behindDoc="0" locked="0" layoutInCell="1" allowOverlap="1" wp14:anchorId="26205D31" wp14:editId="7777777">
            <wp:simplePos x="0" y="0"/>
            <wp:positionH relativeFrom="column">
              <wp:posOffset>885825</wp:posOffset>
            </wp:positionH>
            <wp:positionV relativeFrom="paragraph">
              <wp:posOffset>36195</wp:posOffset>
            </wp:positionV>
            <wp:extent cx="3620770" cy="1315085"/>
            <wp:effectExtent l="0" t="0" r="0" b="0"/>
            <wp:wrapTopAndBottom/>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20770" cy="13150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Cs w:val="0"/>
          <w:sz w:val="26"/>
          <w:szCs w:val="26"/>
        </w:rPr>
        <w:t>U</w:t>
      </w:r>
      <w:r>
        <w:rPr>
          <w:rFonts w:ascii="Calibri" w:hAnsi="Calibri" w:cs="Calibri"/>
          <w:bCs w:val="0"/>
          <w:sz w:val="26"/>
          <w:szCs w:val="26"/>
        </w:rPr>
        <w:t>ser login to the application with the given url and password.</w:t>
      </w:r>
    </w:p>
    <w:p xmlns:wp14="http://schemas.microsoft.com/office/word/2010/wordml" w:rsidR="0009179D" w:rsidRDefault="0009179D" w14:paraId="6E90A1E2" wp14:textId="77777777">
      <w:pPr>
        <w:pStyle w:val="ListforBody"/>
        <w:numPr>
          <w:ilvl w:val="0"/>
          <w:numId w:val="0"/>
        </w:numPr>
        <w:rPr>
          <w:rFonts w:ascii="Calibri" w:hAnsi="Calibri" w:cs="Calibri"/>
          <w:bCs w:val="0"/>
          <w:sz w:val="26"/>
          <w:szCs w:val="26"/>
        </w:rPr>
      </w:pPr>
      <w:r>
        <w:rPr>
          <w:rFonts w:ascii="Calibri" w:hAnsi="Calibri" w:cs="Calibri"/>
          <w:b/>
          <w:sz w:val="26"/>
          <w:szCs w:val="26"/>
        </w:rPr>
        <w:t>Security Questions:</w:t>
      </w:r>
    </w:p>
    <w:p xmlns:wp14="http://schemas.microsoft.com/office/word/2010/wordml" w:rsidR="0009179D" w:rsidRDefault="0009179D" w14:paraId="429DE1BD" wp14:textId="77777777">
      <w:pPr>
        <w:pStyle w:val="ListforBody"/>
        <w:numPr>
          <w:ilvl w:val="0"/>
          <w:numId w:val="0"/>
        </w:numPr>
        <w:rPr>
          <w:rFonts w:ascii="Calibri" w:hAnsi="Calibri" w:cs="Calibri"/>
          <w:bCs w:val="0"/>
          <w:sz w:val="26"/>
          <w:szCs w:val="26"/>
          <w:lang w:val="en-IN"/>
        </w:rPr>
      </w:pPr>
      <w:r>
        <w:rPr>
          <w:rFonts w:ascii="Calibri" w:hAnsi="Calibri" w:cs="Calibri"/>
          <w:bCs w:val="0"/>
          <w:sz w:val="26"/>
          <w:szCs w:val="26"/>
        </w:rPr>
        <w:t xml:space="preserve">The security questions are used to authenticate your user ID in case you forget your password. You can add or update answers for the security questions for your profile. </w:t>
      </w:r>
    </w:p>
    <w:p xmlns:wp14="http://schemas.microsoft.com/office/word/2010/wordml" w:rsidR="0009179D" w:rsidRDefault="0009179D" w14:paraId="42F255D6" wp14:textId="77777777">
      <w:pPr>
        <w:pStyle w:val="ListforBody"/>
        <w:numPr>
          <w:ilvl w:val="0"/>
          <w:numId w:val="46"/>
        </w:numPr>
        <w:rPr>
          <w:rFonts w:ascii="Calibri" w:hAnsi="Calibri" w:cs="Calibri"/>
          <w:bCs w:val="0"/>
          <w:sz w:val="26"/>
          <w:szCs w:val="26"/>
        </w:rPr>
      </w:pPr>
      <w:r>
        <w:rPr>
          <w:rFonts w:ascii="Calibri" w:hAnsi="Calibri" w:cs="Calibri"/>
          <w:bCs w:val="0"/>
          <w:sz w:val="26"/>
          <w:szCs w:val="26"/>
          <w:lang w:val="en-IN"/>
        </w:rPr>
        <w:t xml:space="preserve">Navigate to  </w:t>
      </w:r>
      <w:r>
        <w:rPr>
          <w:rFonts w:ascii="Calibri" w:hAnsi="Calibri" w:cs="Calibri"/>
          <w:b/>
          <w:bCs w:val="0"/>
          <w:sz w:val="26"/>
          <w:szCs w:val="26"/>
          <w:lang w:val="en-IN"/>
        </w:rPr>
        <w:t>My Accounts &gt; Security Questions</w:t>
      </w:r>
      <w:r>
        <w:rPr>
          <w:rFonts w:ascii="Calibri" w:hAnsi="Calibri" w:cs="Calibri"/>
          <w:bCs w:val="0"/>
          <w:sz w:val="26"/>
          <w:szCs w:val="26"/>
        </w:rPr>
        <w:t xml:space="preserve"> in the “Home Page”.  </w:t>
      </w:r>
    </w:p>
    <w:p xmlns:wp14="http://schemas.microsoft.com/office/word/2010/wordml" w:rsidR="0009179D" w:rsidRDefault="0009179D" w14:paraId="50917D4F" wp14:textId="77777777">
      <w:pPr>
        <w:pStyle w:val="ListforBody"/>
        <w:numPr>
          <w:ilvl w:val="0"/>
          <w:numId w:val="46"/>
        </w:numPr>
        <w:rPr>
          <w:rFonts w:ascii="Calibri" w:hAnsi="Calibri" w:cs="Calibri"/>
          <w:b/>
          <w:bCs w:val="0"/>
          <w:sz w:val="26"/>
          <w:szCs w:val="26"/>
        </w:rPr>
      </w:pPr>
      <w:r>
        <w:rPr>
          <w:rFonts w:ascii="Calibri" w:hAnsi="Calibri" w:cs="Calibri"/>
          <w:bCs w:val="0"/>
          <w:sz w:val="26"/>
          <w:szCs w:val="26"/>
        </w:rPr>
        <w:t xml:space="preserve">Enter the answers to the Security Question and click </w:t>
      </w:r>
      <w:r>
        <w:rPr>
          <w:rFonts w:ascii="Calibri" w:hAnsi="Calibri" w:cs="Calibri"/>
          <w:b/>
          <w:bCs w:val="0"/>
          <w:sz w:val="26"/>
          <w:szCs w:val="26"/>
        </w:rPr>
        <w:t xml:space="preserve">Save </w:t>
      </w:r>
      <w:r>
        <w:rPr>
          <w:rFonts w:ascii="Calibri" w:hAnsi="Calibri" w:cs="Calibri"/>
          <w:bCs w:val="0"/>
          <w:sz w:val="26"/>
          <w:szCs w:val="26"/>
        </w:rPr>
        <w:t>(answer provided in the purpose). The application displays the following success message:</w:t>
      </w:r>
    </w:p>
    <w:p xmlns:wp14="http://schemas.microsoft.com/office/word/2010/wordml" w:rsidR="0009179D" w:rsidRDefault="0009179D" w14:paraId="3500EFD2" wp14:textId="77777777">
      <w:pPr>
        <w:pStyle w:val="ListforBody"/>
        <w:numPr>
          <w:ilvl w:val="0"/>
          <w:numId w:val="0"/>
        </w:numPr>
      </w:pPr>
      <w:r>
        <w:rPr>
          <w:rFonts w:ascii="Calibri" w:hAnsi="Calibri" w:cs="Calibri"/>
          <w:b/>
          <w:bCs w:val="0"/>
          <w:sz w:val="26"/>
          <w:szCs w:val="26"/>
        </w:rPr>
        <w:t xml:space="preserve">Note: </w:t>
      </w:r>
      <w:r>
        <w:rPr>
          <w:rFonts w:ascii="Calibri" w:hAnsi="Calibri" w:cs="Calibri"/>
          <w:bCs w:val="0"/>
          <w:sz w:val="26"/>
          <w:szCs w:val="26"/>
        </w:rPr>
        <w:t xml:space="preserve">Click </w:t>
      </w:r>
      <w:r>
        <w:rPr>
          <w:rFonts w:ascii="Calibri" w:hAnsi="Calibri" w:cs="Calibri"/>
          <w:b/>
          <w:bCs w:val="0"/>
          <w:sz w:val="26"/>
          <w:szCs w:val="26"/>
        </w:rPr>
        <w:t>Cancel</w:t>
      </w:r>
      <w:r>
        <w:rPr>
          <w:rFonts w:ascii="Calibri" w:hAnsi="Calibri" w:cs="Calibri"/>
          <w:bCs w:val="0"/>
          <w:sz w:val="26"/>
          <w:szCs w:val="26"/>
        </w:rPr>
        <w:t xml:space="preserve"> to get routed to the “Home Page”.</w:t>
      </w:r>
    </w:p>
    <w:p xmlns:wp14="http://schemas.microsoft.com/office/word/2010/wordml" w:rsidR="0009179D" w:rsidRDefault="0009179D" w14:paraId="1A9C6266" wp14:textId="77777777">
      <w:pPr>
        <w:pStyle w:val="ListforBody"/>
        <w:numPr>
          <w:ilvl w:val="0"/>
          <w:numId w:val="0"/>
        </w:numPr>
        <w:rPr>
          <w:bCs w:val="0"/>
        </w:rPr>
      </w:pPr>
      <w:r>
        <w:rPr>
          <w:noProof/>
        </w:rPr>
        <w:drawing>
          <wp:anchor xmlns:wp14="http://schemas.microsoft.com/office/word/2010/wordprocessingDrawing" distT="0" distB="0" distL="0" distR="0" simplePos="0" relativeHeight="251665408" behindDoc="0" locked="0" layoutInCell="1" allowOverlap="1" wp14:anchorId="3AF2873E" wp14:editId="7777777">
            <wp:simplePos x="0" y="0"/>
            <wp:positionH relativeFrom="column">
              <wp:posOffset>257175</wp:posOffset>
            </wp:positionH>
            <wp:positionV relativeFrom="paragraph">
              <wp:posOffset>0</wp:posOffset>
            </wp:positionV>
            <wp:extent cx="6119495" cy="2745105"/>
            <wp:effectExtent l="0" t="0" r="0" b="0"/>
            <wp:wrapTopAndBottom/>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19495" cy="27451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7C0D796" wp14:textId="77777777">
      <w:pPr>
        <w:pStyle w:val="ListforBody"/>
        <w:numPr>
          <w:ilvl w:val="0"/>
          <w:numId w:val="0"/>
        </w:numPr>
        <w:rPr>
          <w:bCs w:val="0"/>
        </w:rPr>
      </w:pPr>
    </w:p>
    <w:p xmlns:wp14="http://schemas.microsoft.com/office/word/2010/wordml" w:rsidR="0009179D" w:rsidRDefault="0009179D" w14:paraId="0D142F6F" wp14:textId="77777777">
      <w:pPr>
        <w:pStyle w:val="ListforBody"/>
        <w:numPr>
          <w:ilvl w:val="0"/>
          <w:numId w:val="0"/>
        </w:numPr>
        <w:rPr>
          <w:rFonts w:ascii="Calibri" w:hAnsi="Calibri" w:cs="Calibri"/>
          <w:b/>
          <w:sz w:val="26"/>
          <w:szCs w:val="26"/>
        </w:rPr>
      </w:pPr>
    </w:p>
    <w:p xmlns:wp14="http://schemas.microsoft.com/office/word/2010/wordml" w:rsidR="0009179D" w:rsidRDefault="0009179D" w14:paraId="645669AF" wp14:textId="77777777">
      <w:pPr>
        <w:pStyle w:val="ListforBody"/>
        <w:numPr>
          <w:ilvl w:val="0"/>
          <w:numId w:val="0"/>
        </w:numPr>
        <w:rPr>
          <w:rFonts w:ascii="Calibri" w:hAnsi="Calibri" w:cs="Calibri"/>
          <w:bCs w:val="0"/>
          <w:sz w:val="26"/>
          <w:szCs w:val="26"/>
        </w:rPr>
      </w:pPr>
      <w:r>
        <w:rPr>
          <w:rFonts w:ascii="Calibri" w:hAnsi="Calibri" w:cs="Calibri"/>
          <w:b/>
          <w:sz w:val="26"/>
          <w:szCs w:val="26"/>
        </w:rPr>
        <w:t>Change Password:</w:t>
      </w:r>
    </w:p>
    <w:p xmlns:wp14="http://schemas.microsoft.com/office/word/2010/wordml" w:rsidR="0009179D" w:rsidRDefault="0009179D" w14:paraId="02EB14B7" wp14:textId="77777777">
      <w:pPr>
        <w:pStyle w:val="ListforBody"/>
        <w:numPr>
          <w:ilvl w:val="0"/>
          <w:numId w:val="0"/>
        </w:numPr>
        <w:rPr>
          <w:rFonts w:ascii="Calibri" w:hAnsi="Calibri" w:cs="Calibri"/>
          <w:b/>
          <w:sz w:val="26"/>
          <w:szCs w:val="26"/>
        </w:rPr>
      </w:pPr>
      <w:r>
        <w:rPr>
          <w:rFonts w:ascii="Calibri" w:hAnsi="Calibri" w:cs="Calibri"/>
          <w:bCs w:val="0"/>
          <w:sz w:val="26"/>
          <w:szCs w:val="26"/>
        </w:rPr>
        <w:t xml:space="preserve">You can change the existing password for your account. It is recommended that you change your password frequently. You must change your password at the first successful logon after your ID is created or after you have recovered your password. </w:t>
      </w:r>
    </w:p>
    <w:p xmlns:wp14="http://schemas.microsoft.com/office/word/2010/wordml" w:rsidR="0009179D" w:rsidRDefault="0009179D" w14:paraId="2C6523FC" wp14:textId="77777777">
      <w:pPr>
        <w:pStyle w:val="ListforBody"/>
        <w:numPr>
          <w:ilvl w:val="0"/>
          <w:numId w:val="0"/>
        </w:numPr>
        <w:rPr>
          <w:rFonts w:ascii="Calibri" w:hAnsi="Calibri" w:cs="Calibri"/>
          <w:bCs w:val="0"/>
          <w:sz w:val="26"/>
          <w:szCs w:val="26"/>
        </w:rPr>
      </w:pPr>
      <w:r>
        <w:rPr>
          <w:rFonts w:ascii="Calibri" w:hAnsi="Calibri" w:cs="Calibri"/>
          <w:b/>
          <w:sz w:val="26"/>
          <w:szCs w:val="26"/>
        </w:rPr>
        <w:t>Steps to change the Password:</w:t>
      </w:r>
    </w:p>
    <w:p xmlns:wp14="http://schemas.microsoft.com/office/word/2010/wordml" w:rsidR="0009179D" w:rsidRDefault="0009179D" w14:paraId="2FCDD527" wp14:textId="77777777">
      <w:pPr>
        <w:pStyle w:val="ListforBody"/>
        <w:numPr>
          <w:ilvl w:val="0"/>
          <w:numId w:val="47"/>
        </w:numPr>
        <w:rPr>
          <w:rFonts w:ascii="Calibri" w:hAnsi="Calibri" w:cs="Calibri"/>
          <w:bCs w:val="0"/>
          <w:sz w:val="26"/>
          <w:szCs w:val="26"/>
        </w:rPr>
      </w:pPr>
      <w:r>
        <w:rPr>
          <w:rFonts w:ascii="Calibri" w:hAnsi="Calibri" w:cs="Calibri"/>
          <w:bCs w:val="0"/>
          <w:sz w:val="26"/>
          <w:szCs w:val="26"/>
        </w:rPr>
        <w:t>Navigate to</w:t>
      </w:r>
      <w:r>
        <w:rPr>
          <w:rFonts w:ascii="Calibri" w:hAnsi="Calibri" w:cs="Calibri"/>
          <w:b/>
          <w:bCs w:val="0"/>
          <w:sz w:val="26"/>
          <w:szCs w:val="26"/>
        </w:rPr>
        <w:t xml:space="preserve">  My Accounts &gt;</w:t>
      </w:r>
      <w:r>
        <w:rPr>
          <w:rFonts w:ascii="Calibri" w:hAnsi="Calibri" w:cs="Calibri"/>
          <w:bCs w:val="0"/>
          <w:sz w:val="26"/>
          <w:szCs w:val="26"/>
        </w:rPr>
        <w:t xml:space="preserve"> </w:t>
      </w:r>
      <w:r>
        <w:rPr>
          <w:rFonts w:ascii="Calibri" w:hAnsi="Calibri" w:cs="Calibri"/>
          <w:b/>
          <w:bCs w:val="0"/>
          <w:sz w:val="26"/>
          <w:szCs w:val="26"/>
        </w:rPr>
        <w:t>Change Password</w:t>
      </w:r>
      <w:r>
        <w:rPr>
          <w:rFonts w:ascii="Calibri" w:hAnsi="Calibri" w:cs="Calibri"/>
          <w:bCs w:val="0"/>
          <w:sz w:val="26"/>
          <w:szCs w:val="26"/>
        </w:rPr>
        <w:t xml:space="preserve"> in the “Home Page”.</w:t>
      </w:r>
    </w:p>
    <w:p xmlns:wp14="http://schemas.microsoft.com/office/word/2010/wordml" w:rsidR="0009179D" w:rsidRDefault="0009179D" w14:paraId="2DD8FC1C" wp14:textId="77777777">
      <w:pPr>
        <w:pStyle w:val="ListforBody"/>
        <w:numPr>
          <w:ilvl w:val="0"/>
          <w:numId w:val="47"/>
        </w:numPr>
        <w:rPr>
          <w:rFonts w:ascii="Calibri" w:hAnsi="Calibri" w:cs="Calibri"/>
          <w:bCs w:val="0"/>
          <w:sz w:val="26"/>
          <w:szCs w:val="26"/>
        </w:rPr>
      </w:pPr>
      <w:r>
        <w:rPr>
          <w:rFonts w:ascii="Calibri" w:hAnsi="Calibri" w:cs="Calibri"/>
          <w:bCs w:val="0"/>
          <w:sz w:val="26"/>
          <w:szCs w:val="26"/>
        </w:rPr>
        <w:t>Enter the Old Password</w:t>
      </w:r>
    </w:p>
    <w:p xmlns:wp14="http://schemas.microsoft.com/office/word/2010/wordml" w:rsidR="0009179D" w:rsidRDefault="0009179D" w14:paraId="24BEB021" wp14:textId="77777777">
      <w:pPr>
        <w:pStyle w:val="ListforBody"/>
        <w:numPr>
          <w:ilvl w:val="0"/>
          <w:numId w:val="47"/>
        </w:numPr>
        <w:rPr>
          <w:rFonts w:ascii="Calibri" w:hAnsi="Calibri" w:cs="Calibri"/>
          <w:sz w:val="26"/>
          <w:szCs w:val="26"/>
          <w:lang w:eastAsia="ar-SA" w:bidi="ar-SA"/>
        </w:rPr>
      </w:pPr>
      <w:r>
        <w:rPr>
          <w:rFonts w:ascii="Calibri" w:hAnsi="Calibri" w:cs="Calibri"/>
          <w:bCs w:val="0"/>
          <w:sz w:val="26"/>
          <w:szCs w:val="26"/>
        </w:rPr>
        <w:t>Enter the New Password</w:t>
      </w:r>
    </w:p>
    <w:p xmlns:wp14="http://schemas.microsoft.com/office/word/2010/wordml" w:rsidR="0009179D" w:rsidRDefault="0009179D" w14:paraId="2ACF9309" wp14:textId="77777777">
      <w:pPr>
        <w:pStyle w:val="ListforBody"/>
        <w:numPr>
          <w:ilvl w:val="0"/>
          <w:numId w:val="47"/>
        </w:numPr>
      </w:pPr>
      <w:r>
        <w:rPr>
          <w:rFonts w:ascii="Calibri" w:hAnsi="Calibri" w:cs="Calibri"/>
          <w:sz w:val="26"/>
          <w:szCs w:val="26"/>
          <w:lang w:eastAsia="ar-SA" w:bidi="ar-SA"/>
        </w:rPr>
        <w:t xml:space="preserve">Enter the new password again in the </w:t>
      </w:r>
      <w:r>
        <w:rPr>
          <w:rFonts w:ascii="Calibri" w:hAnsi="Calibri" w:cs="Calibri"/>
          <w:b/>
          <w:sz w:val="26"/>
          <w:szCs w:val="26"/>
          <w:lang w:eastAsia="ar-SA" w:bidi="ar-SA"/>
        </w:rPr>
        <w:t>Confirm New Password</w:t>
      </w:r>
      <w:r>
        <w:rPr>
          <w:rFonts w:ascii="Calibri" w:hAnsi="Calibri" w:cs="Calibri"/>
          <w:sz w:val="26"/>
          <w:szCs w:val="26"/>
          <w:lang w:eastAsia="ar-SA" w:bidi="ar-SA"/>
        </w:rPr>
        <w:t xml:space="preserve"> field to confirm it.</w:t>
      </w:r>
    </w:p>
    <w:p xmlns:wp14="http://schemas.microsoft.com/office/word/2010/wordml" w:rsidR="0009179D" w:rsidRDefault="0009179D" w14:paraId="7695F1DB" wp14:textId="77777777">
      <w:pPr>
        <w:pStyle w:val="ListforBody"/>
        <w:numPr>
          <w:ilvl w:val="0"/>
          <w:numId w:val="47"/>
        </w:numPr>
        <w:rPr>
          <w:rFonts w:ascii="Calibri" w:hAnsi="Calibri" w:cs="Calibri"/>
          <w:b/>
          <w:bCs w:val="0"/>
          <w:sz w:val="26"/>
          <w:szCs w:val="26"/>
          <w:lang w:eastAsia="ar-SA" w:bidi="ar-SA"/>
        </w:rPr>
      </w:pPr>
      <w:r>
        <w:rPr>
          <w:noProof/>
        </w:rPr>
        <w:drawing>
          <wp:anchor xmlns:wp14="http://schemas.microsoft.com/office/word/2010/wordprocessingDrawing" distT="0" distB="0" distL="0" distR="0" simplePos="0" relativeHeight="251666432" behindDoc="0" locked="0" layoutInCell="1" allowOverlap="1" wp14:anchorId="7AB6F938" wp14:editId="7777777">
            <wp:simplePos x="0" y="0"/>
            <wp:positionH relativeFrom="column">
              <wp:posOffset>351155</wp:posOffset>
            </wp:positionH>
            <wp:positionV relativeFrom="paragraph">
              <wp:posOffset>499110</wp:posOffset>
            </wp:positionV>
            <wp:extent cx="6351270" cy="3448050"/>
            <wp:effectExtent l="0" t="0" r="0" b="0"/>
            <wp:wrapTopAndBottom/>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351270" cy="34480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Cs w:val="0"/>
          <w:sz w:val="26"/>
          <w:szCs w:val="26"/>
          <w:lang w:eastAsia="ar-SA" w:bidi="ar-SA"/>
        </w:rPr>
        <w:t>C</w:t>
      </w:r>
      <w:r>
        <w:rPr>
          <w:rFonts w:ascii="Calibri" w:hAnsi="Calibri" w:cs="Calibri"/>
          <w:bCs w:val="0"/>
          <w:sz w:val="26"/>
          <w:szCs w:val="26"/>
          <w:lang w:eastAsia="ar-SA" w:bidi="ar-SA"/>
        </w:rPr>
        <w:t xml:space="preserve">lick </w:t>
      </w:r>
      <w:r>
        <w:rPr>
          <w:rFonts w:ascii="Calibri" w:hAnsi="Calibri" w:cs="Calibri"/>
          <w:b/>
          <w:bCs w:val="0"/>
          <w:sz w:val="26"/>
          <w:szCs w:val="26"/>
          <w:lang w:eastAsia="ar-SA" w:bidi="ar-SA"/>
        </w:rPr>
        <w:t>Save</w:t>
      </w:r>
      <w:r>
        <w:rPr>
          <w:rFonts w:ascii="Calibri" w:hAnsi="Calibri" w:cs="Calibri"/>
          <w:bCs w:val="0"/>
          <w:sz w:val="26"/>
          <w:szCs w:val="26"/>
          <w:lang w:eastAsia="ar-SA" w:bidi="ar-SA"/>
        </w:rPr>
        <w:t>.</w:t>
      </w:r>
    </w:p>
    <w:p xmlns:wp14="http://schemas.microsoft.com/office/word/2010/wordml" w:rsidR="0009179D" w:rsidRDefault="0009179D" w14:paraId="5B87AB7A" wp14:textId="77777777">
      <w:pPr>
        <w:pStyle w:val="BodyText2"/>
        <w:numPr>
          <w:ilvl w:val="0"/>
          <w:numId w:val="47"/>
        </w:numPr>
      </w:pPr>
      <w:r>
        <w:rPr>
          <w:rFonts w:ascii="Calibri" w:hAnsi="Calibri" w:cs="Calibri"/>
          <w:b/>
          <w:sz w:val="26"/>
          <w:szCs w:val="26"/>
          <w:lang w:eastAsia="ar-SA" w:bidi="ar-SA"/>
        </w:rPr>
        <w:t>Note</w:t>
      </w:r>
      <w:r>
        <w:rPr>
          <w:rFonts w:ascii="Calibri" w:hAnsi="Calibri" w:cs="Calibri"/>
          <w:sz w:val="26"/>
          <w:szCs w:val="26"/>
          <w:lang w:eastAsia="ar-SA" w:bidi="ar-SA"/>
        </w:rPr>
        <w:t xml:space="preserve">: Click </w:t>
      </w:r>
      <w:r>
        <w:rPr>
          <w:rFonts w:ascii="Calibri" w:hAnsi="Calibri" w:cs="Calibri"/>
          <w:b/>
          <w:sz w:val="26"/>
          <w:szCs w:val="26"/>
          <w:lang w:eastAsia="ar-SA" w:bidi="ar-SA"/>
        </w:rPr>
        <w:t>Cancel</w:t>
      </w:r>
      <w:r>
        <w:rPr>
          <w:rFonts w:ascii="Calibri" w:hAnsi="Calibri" w:cs="Calibri"/>
          <w:sz w:val="26"/>
          <w:szCs w:val="26"/>
          <w:lang w:eastAsia="ar-SA" w:bidi="ar-SA"/>
        </w:rPr>
        <w:t xml:space="preserve"> to get routed to the “Home Page”. </w:t>
      </w:r>
    </w:p>
    <w:p xmlns:wp14="http://schemas.microsoft.com/office/word/2010/wordml" w:rsidR="0009179D" w:rsidRDefault="0009179D" w14:paraId="4475AD14" wp14:textId="77777777">
      <w:pPr>
        <w:pStyle w:val="BodyText2"/>
      </w:pPr>
    </w:p>
    <w:p xmlns:wp14="http://schemas.microsoft.com/office/word/2010/wordml" w:rsidR="0009179D" w:rsidRDefault="0009179D" w14:paraId="120C4E94" wp14:textId="77777777">
      <w:pPr>
        <w:pStyle w:val="BodyText2"/>
      </w:pPr>
    </w:p>
    <w:p xmlns:wp14="http://schemas.microsoft.com/office/word/2010/wordml" w:rsidR="0009179D" w:rsidRDefault="0009179D" w14:paraId="62C9EA6A"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Resend Password:</w:t>
      </w:r>
    </w:p>
    <w:p xmlns:wp14="http://schemas.microsoft.com/office/word/2010/wordml" w:rsidR="0009179D" w:rsidRDefault="0009179D" w14:paraId="07EDCAF5" wp14:textId="77777777">
      <w:pPr>
        <w:pStyle w:val="BodyText2"/>
        <w:rPr>
          <w:rFonts w:ascii="Calibri" w:hAnsi="Calibri" w:cs="Calibri"/>
          <w:b/>
          <w:bCs/>
          <w:sz w:val="26"/>
          <w:szCs w:val="26"/>
          <w:lang w:eastAsia="ar-SA" w:bidi="ar-SA"/>
        </w:rPr>
      </w:pPr>
      <w:r>
        <w:rPr>
          <w:rFonts w:ascii="Calibri" w:hAnsi="Calibri" w:cs="Calibri"/>
          <w:sz w:val="26"/>
          <w:szCs w:val="26"/>
          <w:lang w:eastAsia="ar-SA" w:bidi="ar-SA"/>
        </w:rPr>
        <w:t xml:space="preserve">You can regenerate the default password for a user and send it to their registered email ID. Additionally, you can send a test email to validate a user’s email ID. </w:t>
      </w:r>
    </w:p>
    <w:p xmlns:wp14="http://schemas.microsoft.com/office/word/2010/wordml" w:rsidR="0009179D" w:rsidRDefault="0009179D" w14:paraId="7F71A009"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Steps to Resend the password:</w:t>
      </w:r>
    </w:p>
    <w:p xmlns:wp14="http://schemas.microsoft.com/office/word/2010/wordml" w:rsidR="0009179D" w:rsidRDefault="0009179D" w14:paraId="3C9506CB" wp14:textId="77777777">
      <w:pPr>
        <w:pStyle w:val="BodyText2"/>
        <w:numPr>
          <w:ilvl w:val="0"/>
          <w:numId w:val="48"/>
        </w:numPr>
        <w:rPr>
          <w:rFonts w:ascii="Calibri" w:hAnsi="Calibri" w:cs="Calibri"/>
          <w:sz w:val="26"/>
          <w:szCs w:val="26"/>
          <w:lang w:eastAsia="ar-SA" w:bidi="ar-SA"/>
        </w:rPr>
      </w:pPr>
      <w:r>
        <w:rPr>
          <w:rFonts w:ascii="Calibri" w:hAnsi="Calibri" w:cs="Calibri"/>
          <w:sz w:val="26"/>
          <w:szCs w:val="26"/>
          <w:lang w:eastAsia="ar-SA" w:bidi="ar-SA"/>
        </w:rPr>
        <w:t>Navigate to My Accounts &gt; Resend Password in the Home Page.</w:t>
      </w:r>
    </w:p>
    <w:p xmlns:wp14="http://schemas.microsoft.com/office/word/2010/wordml" w:rsidR="0009179D" w:rsidRDefault="0009179D" w14:paraId="4A528CD6" wp14:textId="77777777">
      <w:pPr>
        <w:pStyle w:val="ListforBody"/>
        <w:numPr>
          <w:ilvl w:val="0"/>
          <w:numId w:val="48"/>
        </w:numPr>
        <w:rPr>
          <w:rFonts w:ascii="Calibri" w:hAnsi="Calibri" w:cs="Calibri"/>
          <w:bCs w:val="0"/>
          <w:sz w:val="26"/>
          <w:szCs w:val="26"/>
          <w:lang w:eastAsia="ar-SA" w:bidi="ar-SA"/>
        </w:rPr>
      </w:pPr>
      <w:r>
        <w:rPr>
          <w:rFonts w:ascii="Calibri" w:hAnsi="Calibri" w:cs="Calibri"/>
          <w:bCs w:val="0"/>
          <w:sz w:val="26"/>
          <w:szCs w:val="26"/>
          <w:lang w:eastAsia="ar-SA" w:bidi="ar-SA"/>
        </w:rPr>
        <w:t xml:space="preserve">Select the target </w:t>
      </w:r>
      <w:r>
        <w:rPr>
          <w:rFonts w:ascii="Calibri" w:hAnsi="Calibri" w:cs="Calibri"/>
          <w:b/>
          <w:bCs w:val="0"/>
          <w:sz w:val="26"/>
          <w:szCs w:val="26"/>
          <w:lang w:eastAsia="ar-SA" w:bidi="ar-SA"/>
        </w:rPr>
        <w:t xml:space="preserve">User </w:t>
      </w:r>
      <w:r>
        <w:rPr>
          <w:rFonts w:ascii="Calibri" w:hAnsi="Calibri" w:cs="Calibri"/>
          <w:bCs w:val="0"/>
          <w:sz w:val="26"/>
          <w:szCs w:val="26"/>
          <w:lang w:eastAsia="ar-SA" w:bidi="ar-SA"/>
        </w:rPr>
        <w:t xml:space="preserve">from the available drop-down options. </w:t>
      </w:r>
    </w:p>
    <w:p xmlns:wp14="http://schemas.microsoft.com/office/word/2010/wordml" w:rsidR="0009179D" w:rsidRDefault="0009179D" w14:paraId="7EC8A0EF" wp14:textId="77777777">
      <w:pPr>
        <w:pStyle w:val="ListforBody"/>
        <w:numPr>
          <w:ilvl w:val="0"/>
          <w:numId w:val="48"/>
        </w:numPr>
      </w:pPr>
      <w:r>
        <w:rPr>
          <w:rFonts w:ascii="Calibri" w:hAnsi="Calibri" w:cs="Calibri"/>
          <w:bCs w:val="0"/>
          <w:sz w:val="26"/>
          <w:szCs w:val="26"/>
          <w:lang w:eastAsia="ar-SA" w:bidi="ar-SA"/>
        </w:rPr>
        <w:t xml:space="preserve">Select the target user record checkbox and click </w:t>
      </w:r>
      <w:r>
        <w:rPr>
          <w:rFonts w:ascii="Calibri" w:hAnsi="Calibri" w:cs="Calibri"/>
          <w:b/>
          <w:bCs w:val="0"/>
          <w:sz w:val="26"/>
          <w:szCs w:val="26"/>
          <w:lang w:eastAsia="ar-SA" w:bidi="ar-SA"/>
        </w:rPr>
        <w:t>Send Mail</w:t>
      </w:r>
      <w:r>
        <w:rPr>
          <w:rFonts w:ascii="Calibri" w:hAnsi="Calibri" w:cs="Calibri"/>
          <w:bCs w:val="0"/>
          <w:sz w:val="26"/>
          <w:szCs w:val="26"/>
          <w:lang w:eastAsia="ar-SA" w:bidi="ar-SA"/>
        </w:rPr>
        <w:t>. The application  will display the success message.</w:t>
      </w:r>
    </w:p>
    <w:p xmlns:wp14="http://schemas.microsoft.com/office/word/2010/wordml" w:rsidR="0009179D" w:rsidRDefault="0009179D" w14:paraId="73F47718" wp14:textId="77777777">
      <w:pPr>
        <w:pStyle w:val="ListBullet"/>
        <w:numPr>
          <w:ilvl w:val="0"/>
          <w:numId w:val="0"/>
        </w:numPr>
        <w:rPr>
          <w:rFonts w:ascii="Calibri" w:hAnsi="Calibri" w:cs="Calibri"/>
          <w:b/>
          <w:bCs/>
          <w:sz w:val="26"/>
          <w:szCs w:val="26"/>
          <w:lang w:eastAsia="ar-SA" w:bidi="ar-SA"/>
        </w:rPr>
      </w:pPr>
      <w:r>
        <w:rPr>
          <w:noProof/>
        </w:rPr>
        <w:drawing>
          <wp:anchor xmlns:wp14="http://schemas.microsoft.com/office/word/2010/wordprocessingDrawing" distT="0" distB="0" distL="0" distR="0" simplePos="0" relativeHeight="251667456" behindDoc="0" locked="0" layoutInCell="1" allowOverlap="1" wp14:anchorId="04DD1968" wp14:editId="7777777">
            <wp:simplePos x="0" y="0"/>
            <wp:positionH relativeFrom="column">
              <wp:posOffset>215265</wp:posOffset>
            </wp:positionH>
            <wp:positionV relativeFrom="paragraph">
              <wp:posOffset>0</wp:posOffset>
            </wp:positionV>
            <wp:extent cx="6968490" cy="2606675"/>
            <wp:effectExtent l="0" t="0" r="0" b="0"/>
            <wp:wrapTopAndBottom/>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968490" cy="26066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lang w:eastAsia="ar-SA" w:bidi="ar-SA"/>
        </w:rPr>
        <w:t>N</w:t>
      </w:r>
      <w:r>
        <w:rPr>
          <w:rFonts w:ascii="Calibri" w:hAnsi="Calibri" w:cs="Calibri"/>
          <w:b/>
          <w:bCs/>
          <w:sz w:val="26"/>
          <w:szCs w:val="26"/>
          <w:lang w:eastAsia="ar-SA" w:bidi="ar-SA"/>
        </w:rPr>
        <w:t>ote:</w:t>
      </w:r>
      <w:r>
        <w:rPr>
          <w:rFonts w:ascii="Calibri" w:hAnsi="Calibri" w:cs="Calibri"/>
          <w:sz w:val="26"/>
          <w:szCs w:val="26"/>
          <w:lang w:eastAsia="ar-SA" w:bidi="ar-SA"/>
        </w:rPr>
        <w:t xml:space="preserve"> To sort the records, click on the respective column head of the table.</w:t>
      </w:r>
    </w:p>
    <w:p xmlns:wp14="http://schemas.microsoft.com/office/word/2010/wordml" w:rsidR="0009179D" w:rsidRDefault="0009179D" w14:paraId="6F702323"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Test Mail:</w:t>
      </w:r>
    </w:p>
    <w:p xmlns:wp14="http://schemas.microsoft.com/office/word/2010/wordml" w:rsidR="0009179D" w:rsidRDefault="0009179D" w14:paraId="3B903332"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User can send the Test mail  to validate whether the Email ID is appropriate or not. </w:t>
      </w:r>
    </w:p>
    <w:p xmlns:wp14="http://schemas.microsoft.com/office/word/2010/wordml" w:rsidR="0009179D" w:rsidRDefault="0009179D" w14:paraId="6893B3CC" wp14:textId="77777777">
      <w:pPr>
        <w:pStyle w:val="ListBullet"/>
        <w:numPr>
          <w:ilvl w:val="0"/>
          <w:numId w:val="49"/>
        </w:numPr>
        <w:rPr>
          <w:rFonts w:ascii="Calibri" w:hAnsi="Calibri" w:cs="Calibri"/>
          <w:sz w:val="26"/>
          <w:szCs w:val="26"/>
          <w:lang w:eastAsia="ar-SA" w:bidi="ar-SA"/>
        </w:rPr>
      </w:pPr>
      <w:r>
        <w:rPr>
          <w:rFonts w:ascii="Calibri" w:hAnsi="Calibri" w:cs="Calibri"/>
          <w:sz w:val="26"/>
          <w:szCs w:val="26"/>
          <w:lang w:eastAsia="ar-SA" w:bidi="ar-SA"/>
        </w:rPr>
        <w:t>To send a test email to an email address, click Test Mail.</w:t>
      </w:r>
    </w:p>
    <w:p xmlns:wp14="http://schemas.microsoft.com/office/word/2010/wordml" w:rsidR="0009179D" w:rsidRDefault="0009179D" w14:paraId="49B501A1" wp14:textId="77777777">
      <w:pPr>
        <w:pStyle w:val="ListBullet"/>
        <w:numPr>
          <w:ilvl w:val="0"/>
          <w:numId w:val="49"/>
        </w:numPr>
        <w:rPr>
          <w:rFonts w:ascii="Calibri" w:hAnsi="Calibri" w:cs="Calibri"/>
          <w:sz w:val="26"/>
          <w:szCs w:val="26"/>
        </w:rPr>
      </w:pPr>
      <w:r>
        <w:rPr>
          <w:rFonts w:ascii="Calibri" w:hAnsi="Calibri" w:cs="Calibri"/>
          <w:sz w:val="26"/>
          <w:szCs w:val="26"/>
          <w:lang w:eastAsia="ar-SA" w:bidi="ar-SA"/>
        </w:rPr>
        <w:t xml:space="preserve">The Test Email dialog box is displayed, type the email address to send the test email to and click OK to send the test email. </w:t>
      </w:r>
    </w:p>
    <w:p xmlns:wp14="http://schemas.microsoft.com/office/word/2010/wordml" w:rsidR="0009179D" w:rsidRDefault="0009179D" w14:paraId="42AFC42D" wp14:textId="77777777">
      <w:pPr>
        <w:pStyle w:val="ListBullet"/>
        <w:numPr>
          <w:ilvl w:val="0"/>
          <w:numId w:val="0"/>
        </w:numPr>
        <w:rPr>
          <w:rFonts w:ascii="Calibri" w:hAnsi="Calibri" w:cs="Calibri"/>
          <w:sz w:val="26"/>
          <w:szCs w:val="26"/>
        </w:rPr>
      </w:pPr>
    </w:p>
    <w:p xmlns:wp14="http://schemas.microsoft.com/office/word/2010/wordml" w:rsidR="0009179D" w:rsidRDefault="0009179D" w14:paraId="4C670AEE" wp14:textId="77777777">
      <w:pPr>
        <w:pStyle w:val="ListBullet"/>
        <w:numPr>
          <w:ilvl w:val="0"/>
          <w:numId w:val="0"/>
        </w:numPr>
        <w:rPr>
          <w:rFonts w:ascii="Calibri" w:hAnsi="Calibri" w:cs="Calibri"/>
          <w:sz w:val="26"/>
          <w:szCs w:val="26"/>
        </w:rPr>
      </w:pPr>
      <w:r>
        <w:rPr>
          <w:noProof/>
        </w:rPr>
        <w:drawing>
          <wp:anchor xmlns:wp14="http://schemas.microsoft.com/office/word/2010/wordprocessingDrawing" distT="0" distB="0" distL="0" distR="0" simplePos="0" relativeHeight="251668480" behindDoc="0" locked="0" layoutInCell="1" allowOverlap="1" wp14:anchorId="70C8DD4A" wp14:editId="7777777">
            <wp:simplePos x="0" y="0"/>
            <wp:positionH relativeFrom="column">
              <wp:posOffset>1012825</wp:posOffset>
            </wp:positionH>
            <wp:positionV relativeFrom="paragraph">
              <wp:posOffset>215265</wp:posOffset>
            </wp:positionV>
            <wp:extent cx="4657090" cy="1149985"/>
            <wp:effectExtent l="0" t="0" r="0" b="0"/>
            <wp:wrapTopAndBottom/>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1">
                      <a:extLst>
                        <a:ext uri="{28A0092B-C50C-407E-A947-70E740481C1C}">
                          <a14:useLocalDpi xmlns:a14="http://schemas.microsoft.com/office/drawing/2010/main" val="0"/>
                        </a:ext>
                      </a:extLst>
                    </a:blip>
                    <a:srcRect t="9583"/>
                    <a:stretch>
                      <a:fillRect/>
                    </a:stretch>
                  </pic:blipFill>
                  <pic:spPr bwMode="auto">
                    <a:xfrm>
                      <a:off x="0" y="0"/>
                      <a:ext cx="4657090" cy="11499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53B9705"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 </w:t>
      </w:r>
    </w:p>
    <w:p xmlns:wp14="http://schemas.microsoft.com/office/word/2010/wordml" w:rsidR="0009179D" w:rsidRDefault="0009179D" w14:paraId="5E15A26C" wp14:textId="77777777">
      <w:pPr>
        <w:pStyle w:val="ListBullet"/>
        <w:numPr>
          <w:ilvl w:val="0"/>
          <w:numId w:val="50"/>
        </w:numPr>
        <w:rPr>
          <w:rFonts w:ascii="Calibri" w:hAnsi="Calibri" w:cs="Calibri"/>
          <w:b/>
          <w:bCs/>
          <w:sz w:val="30"/>
          <w:szCs w:val="30"/>
          <w:lang w:eastAsia="ar-SA" w:bidi="ar-SA"/>
        </w:rPr>
      </w:pPr>
      <w:r>
        <w:rPr>
          <w:rFonts w:ascii="Calibri" w:hAnsi="Calibri" w:cs="Calibri"/>
          <w:sz w:val="26"/>
          <w:szCs w:val="26"/>
          <w:lang w:eastAsia="ar-SA" w:bidi="ar-SA"/>
        </w:rPr>
        <w:t xml:space="preserve">Click </w:t>
      </w:r>
      <w:r>
        <w:rPr>
          <w:rFonts w:ascii="Calibri" w:hAnsi="Calibri" w:cs="Calibri"/>
          <w:b/>
          <w:sz w:val="26"/>
          <w:szCs w:val="26"/>
          <w:lang w:eastAsia="ar-SA" w:bidi="ar-SA"/>
        </w:rPr>
        <w:t>Cancel</w:t>
      </w:r>
      <w:r>
        <w:rPr>
          <w:rFonts w:ascii="Calibri" w:hAnsi="Calibri" w:cs="Calibri"/>
          <w:sz w:val="26"/>
          <w:szCs w:val="26"/>
          <w:lang w:eastAsia="ar-SA" w:bidi="ar-SA"/>
        </w:rPr>
        <w:t xml:space="preserve"> to get routed to the “Resend Password” screen.</w:t>
      </w:r>
    </w:p>
    <w:p xmlns:wp14="http://schemas.microsoft.com/office/word/2010/wordml" w:rsidR="0009179D" w:rsidRDefault="0009179D" w14:paraId="5091A1AB" wp14:textId="77777777">
      <w:pPr>
        <w:pStyle w:val="ListBullet"/>
        <w:numPr>
          <w:ilvl w:val="0"/>
          <w:numId w:val="0"/>
        </w:numPr>
        <w:rPr>
          <w:rFonts w:ascii="Calibri" w:hAnsi="Calibri" w:cs="Calibri"/>
          <w:sz w:val="26"/>
          <w:szCs w:val="26"/>
          <w:lang w:eastAsia="ar-SA" w:bidi="ar-SA"/>
        </w:rPr>
      </w:pPr>
      <w:r>
        <w:rPr>
          <w:rFonts w:ascii="Calibri" w:hAnsi="Calibri" w:cs="Calibri"/>
          <w:b/>
          <w:bCs/>
          <w:sz w:val="30"/>
          <w:szCs w:val="30"/>
          <w:lang w:eastAsia="ar-SA" w:bidi="ar-SA"/>
        </w:rPr>
        <w:t>Configurations:</w:t>
      </w:r>
    </w:p>
    <w:p xmlns:wp14="http://schemas.microsoft.com/office/word/2010/wordml" w:rsidR="0009179D" w:rsidRDefault="0009179D" w14:paraId="059D737B"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Below are the list of configurations to be setup in-order to securely initiate a transaction. </w:t>
      </w:r>
    </w:p>
    <w:p xmlns:wp14="http://schemas.microsoft.com/office/word/2010/wordml" w:rsidR="0009179D" w:rsidRDefault="0009179D" w14:paraId="307F121A" wp14:textId="77777777">
      <w:pPr>
        <w:pStyle w:val="ListBullet"/>
        <w:numPr>
          <w:ilvl w:val="0"/>
          <w:numId w:val="51"/>
        </w:numPr>
        <w:rPr>
          <w:rFonts w:ascii="Calibri" w:hAnsi="Calibri" w:cs="Calibri"/>
          <w:sz w:val="26"/>
          <w:szCs w:val="26"/>
          <w:lang w:eastAsia="ar-SA" w:bidi="ar-SA"/>
        </w:rPr>
      </w:pPr>
      <w:r>
        <w:rPr>
          <w:rFonts w:ascii="Calibri" w:hAnsi="Calibri" w:cs="Calibri"/>
          <w:sz w:val="26"/>
          <w:szCs w:val="26"/>
          <w:lang w:eastAsia="ar-SA" w:bidi="ar-SA"/>
        </w:rPr>
        <w:t>Brand Type</w:t>
      </w:r>
    </w:p>
    <w:p xmlns:wp14="http://schemas.microsoft.com/office/word/2010/wordml" w:rsidR="0009179D" w:rsidRDefault="0009179D" w14:paraId="7DBA9956" wp14:textId="77777777">
      <w:pPr>
        <w:pStyle w:val="ListBullet"/>
        <w:numPr>
          <w:ilvl w:val="0"/>
          <w:numId w:val="51"/>
        </w:numPr>
        <w:rPr>
          <w:rFonts w:ascii="Calibri" w:hAnsi="Calibri" w:cs="Calibri"/>
          <w:sz w:val="26"/>
          <w:szCs w:val="26"/>
          <w:lang w:eastAsia="ar-SA" w:bidi="ar-SA"/>
        </w:rPr>
      </w:pPr>
      <w:r>
        <w:rPr>
          <w:rFonts w:ascii="Calibri" w:hAnsi="Calibri" w:cs="Calibri"/>
          <w:sz w:val="26"/>
          <w:szCs w:val="26"/>
          <w:lang w:eastAsia="ar-SA" w:bidi="ar-SA"/>
        </w:rPr>
        <w:t>External connection</w:t>
      </w:r>
    </w:p>
    <w:p xmlns:wp14="http://schemas.microsoft.com/office/word/2010/wordml" w:rsidR="0009179D" w:rsidRDefault="0009179D" w14:paraId="60C4FD36" wp14:textId="77777777">
      <w:pPr>
        <w:pStyle w:val="ListBullet"/>
        <w:numPr>
          <w:ilvl w:val="0"/>
          <w:numId w:val="51"/>
        </w:numPr>
        <w:rPr>
          <w:rFonts w:ascii="Calibri" w:hAnsi="Calibri" w:cs="Calibri"/>
          <w:sz w:val="26"/>
          <w:szCs w:val="26"/>
          <w:lang w:eastAsia="ar-SA" w:bidi="ar-SA"/>
        </w:rPr>
      </w:pPr>
      <w:r>
        <w:rPr>
          <w:rFonts w:ascii="Calibri" w:hAnsi="Calibri" w:cs="Calibri"/>
          <w:sz w:val="26"/>
          <w:szCs w:val="26"/>
          <w:lang w:eastAsia="ar-SA" w:bidi="ar-SA"/>
        </w:rPr>
        <w:t>Institution/ Institution configuration</w:t>
      </w:r>
    </w:p>
    <w:p xmlns:wp14="http://schemas.microsoft.com/office/word/2010/wordml" w:rsidR="0009179D" w:rsidRDefault="0009179D" w14:paraId="08E9B221" wp14:textId="77777777">
      <w:pPr>
        <w:pStyle w:val="ListBullet"/>
        <w:numPr>
          <w:ilvl w:val="0"/>
          <w:numId w:val="51"/>
        </w:numPr>
        <w:rPr>
          <w:rFonts w:ascii="Calibri" w:hAnsi="Calibri" w:cs="Calibri"/>
          <w:sz w:val="26"/>
          <w:szCs w:val="26"/>
          <w:lang w:eastAsia="ar-SA" w:bidi="ar-SA"/>
        </w:rPr>
      </w:pPr>
      <w:r>
        <w:rPr>
          <w:rFonts w:ascii="Calibri" w:hAnsi="Calibri" w:cs="Calibri"/>
          <w:sz w:val="26"/>
          <w:szCs w:val="26"/>
          <w:lang w:eastAsia="ar-SA" w:bidi="ar-SA"/>
        </w:rPr>
        <w:t>KEK</w:t>
      </w:r>
    </w:p>
    <w:p xmlns:wp14="http://schemas.microsoft.com/office/word/2010/wordml" w:rsidR="0009179D" w:rsidRDefault="0009179D" w14:paraId="14076F42" wp14:textId="77777777">
      <w:pPr>
        <w:pStyle w:val="ListBullet"/>
        <w:numPr>
          <w:ilvl w:val="0"/>
          <w:numId w:val="51"/>
        </w:numPr>
        <w:rPr>
          <w:rFonts w:ascii="Calibri" w:hAnsi="Calibri" w:cs="Calibri"/>
          <w:sz w:val="26"/>
          <w:szCs w:val="26"/>
          <w:lang w:eastAsia="ar-SA" w:bidi="ar-SA"/>
        </w:rPr>
      </w:pPr>
      <w:r>
        <w:rPr>
          <w:rFonts w:ascii="Calibri" w:hAnsi="Calibri" w:cs="Calibri"/>
          <w:sz w:val="26"/>
          <w:szCs w:val="26"/>
          <w:lang w:eastAsia="ar-SA" w:bidi="ar-SA"/>
        </w:rPr>
        <w:t>DEK</w:t>
      </w:r>
    </w:p>
    <w:p xmlns:wp14="http://schemas.microsoft.com/office/word/2010/wordml" w:rsidR="0009179D" w:rsidRDefault="0009179D" w14:paraId="6C916434" wp14:textId="77777777">
      <w:pPr>
        <w:pStyle w:val="ListBullet"/>
        <w:numPr>
          <w:ilvl w:val="0"/>
          <w:numId w:val="51"/>
        </w:numPr>
        <w:rPr>
          <w:rFonts w:ascii="Calibri" w:hAnsi="Calibri" w:cs="Calibri"/>
          <w:sz w:val="26"/>
          <w:szCs w:val="26"/>
          <w:lang w:eastAsia="ar-SA" w:bidi="ar-SA"/>
        </w:rPr>
      </w:pPr>
      <w:r>
        <w:rPr>
          <w:rFonts w:ascii="Calibri" w:hAnsi="Calibri" w:cs="Calibri"/>
          <w:sz w:val="26"/>
          <w:szCs w:val="26"/>
          <w:lang w:eastAsia="ar-SA" w:bidi="ar-SA"/>
        </w:rPr>
        <w:t>Pin Key</w:t>
      </w:r>
    </w:p>
    <w:p xmlns:wp14="http://schemas.microsoft.com/office/word/2010/wordml" w:rsidR="0009179D" w:rsidRDefault="0009179D" w14:paraId="7A9182DB" wp14:textId="77777777">
      <w:pPr>
        <w:pStyle w:val="ListBullet"/>
        <w:numPr>
          <w:ilvl w:val="0"/>
          <w:numId w:val="51"/>
        </w:numPr>
        <w:rPr>
          <w:rFonts w:ascii="Calibri" w:hAnsi="Calibri" w:cs="Calibri"/>
          <w:sz w:val="26"/>
          <w:szCs w:val="26"/>
          <w:lang w:eastAsia="ar-SA" w:bidi="ar-SA"/>
        </w:rPr>
      </w:pPr>
      <w:r>
        <w:rPr>
          <w:rFonts w:ascii="Calibri" w:hAnsi="Calibri" w:cs="Calibri"/>
          <w:sz w:val="26"/>
          <w:szCs w:val="26"/>
          <w:lang w:eastAsia="ar-SA" w:bidi="ar-SA"/>
        </w:rPr>
        <w:t>Key Store Password</w:t>
      </w:r>
    </w:p>
    <w:p xmlns:wp14="http://schemas.microsoft.com/office/word/2010/wordml" w:rsidR="0009179D" w:rsidRDefault="0009179D" w14:paraId="7F6BBF8D" wp14:textId="77777777">
      <w:pPr>
        <w:pStyle w:val="ListBullet"/>
        <w:numPr>
          <w:ilvl w:val="0"/>
          <w:numId w:val="51"/>
        </w:numPr>
        <w:rPr>
          <w:rFonts w:ascii="Calibri" w:hAnsi="Calibri" w:cs="Calibri"/>
          <w:b/>
          <w:bCs/>
          <w:sz w:val="26"/>
          <w:szCs w:val="26"/>
          <w:lang w:eastAsia="ar-SA" w:bidi="ar-SA"/>
        </w:rPr>
      </w:pPr>
      <w:r>
        <w:rPr>
          <w:rFonts w:ascii="Calibri" w:hAnsi="Calibri" w:cs="Calibri"/>
          <w:sz w:val="26"/>
          <w:szCs w:val="26"/>
          <w:lang w:eastAsia="ar-SA" w:bidi="ar-SA"/>
        </w:rPr>
        <w:t>Risk Alert Configuration</w:t>
      </w:r>
    </w:p>
    <w:p xmlns:wp14="http://schemas.microsoft.com/office/word/2010/wordml" w:rsidR="0009179D" w:rsidRDefault="0009179D" w14:paraId="6FBEF4E5"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Brand Type:</w:t>
      </w:r>
    </w:p>
    <w:p xmlns:wp14="http://schemas.microsoft.com/office/word/2010/wordml" w:rsidR="0009179D" w:rsidRDefault="0009179D" w14:paraId="4F7CF9CC" wp14:textId="77777777">
      <w:pPr>
        <w:pStyle w:val="ListBullet"/>
        <w:numPr>
          <w:ilvl w:val="0"/>
          <w:numId w:val="0"/>
        </w:numPr>
        <w:rPr>
          <w:rFonts w:ascii="Calibri" w:hAnsi="Calibri" w:cs="Calibri"/>
          <w:b/>
          <w:bCs/>
          <w:sz w:val="26"/>
          <w:szCs w:val="26"/>
          <w:lang w:eastAsia="ar-SA" w:bidi="ar-SA"/>
        </w:rPr>
      </w:pPr>
      <w:r>
        <w:rPr>
          <w:rFonts w:ascii="Calibri" w:hAnsi="Calibri" w:cs="Calibri"/>
          <w:sz w:val="26"/>
          <w:szCs w:val="26"/>
          <w:lang w:eastAsia="ar-SA" w:bidi="ar-SA"/>
        </w:rPr>
        <w:t>Brand type is used to configure the Brand details of different cards – Visa/ Master/ Maestro/Dinners/Amex.</w:t>
      </w:r>
    </w:p>
    <w:p xmlns:wp14="http://schemas.microsoft.com/office/word/2010/wordml" w:rsidR="0009179D" w:rsidRDefault="0009179D" w14:paraId="6115216B"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Steps to Add a Brand Type:</w:t>
      </w:r>
    </w:p>
    <w:p xmlns:wp14="http://schemas.microsoft.com/office/word/2010/wordml" w:rsidR="0009179D" w:rsidRDefault="0009179D" w14:paraId="6FF6625E" wp14:textId="77777777">
      <w:pPr>
        <w:pStyle w:val="ListBullet"/>
        <w:numPr>
          <w:ilvl w:val="0"/>
          <w:numId w:val="52"/>
        </w:numPr>
        <w:rPr>
          <w:rFonts w:ascii="Calibri" w:hAnsi="Calibri" w:cs="Calibri"/>
          <w:sz w:val="26"/>
          <w:szCs w:val="26"/>
          <w:lang w:eastAsia="ar-SA" w:bidi="ar-SA"/>
        </w:rPr>
      </w:pPr>
      <w:r>
        <w:rPr>
          <w:rFonts w:ascii="Calibri" w:hAnsi="Calibri" w:cs="Calibri"/>
          <w:sz w:val="26"/>
          <w:szCs w:val="26"/>
          <w:lang w:eastAsia="ar-SA" w:bidi="ar-SA"/>
        </w:rPr>
        <w:t>Navigate to Configuration, and then click Brand Type to open the Brand Type screen.</w:t>
      </w:r>
    </w:p>
    <w:p xmlns:wp14="http://schemas.microsoft.com/office/word/2010/wordml" w:rsidR="0009179D" w:rsidRDefault="0009179D" w14:paraId="08ED18EE" wp14:textId="77777777">
      <w:pPr>
        <w:pStyle w:val="ListBullet"/>
        <w:numPr>
          <w:ilvl w:val="0"/>
          <w:numId w:val="52"/>
        </w:numPr>
        <w:rPr>
          <w:rFonts w:ascii="Calibri" w:hAnsi="Calibri" w:cs="Calibri"/>
          <w:sz w:val="26"/>
          <w:szCs w:val="26"/>
          <w:lang w:eastAsia="ar-SA" w:bidi="ar-SA"/>
        </w:rPr>
      </w:pPr>
      <w:r>
        <w:rPr>
          <w:rFonts w:ascii="Calibri" w:hAnsi="Calibri" w:cs="Calibri"/>
          <w:sz w:val="26"/>
          <w:szCs w:val="26"/>
          <w:lang w:eastAsia="ar-SA" w:bidi="ar-SA"/>
        </w:rPr>
        <w:t>Click Add to open the Add Brand Type screen.</w:t>
      </w:r>
    </w:p>
    <w:p xmlns:wp14="http://schemas.microsoft.com/office/word/2010/wordml" w:rsidR="0009179D" w:rsidRDefault="0009179D" w14:paraId="2C756D77" wp14:textId="77777777">
      <w:pPr>
        <w:pStyle w:val="ListBullet"/>
        <w:numPr>
          <w:ilvl w:val="0"/>
          <w:numId w:val="52"/>
        </w:numPr>
        <w:rPr>
          <w:rFonts w:ascii="Calibri" w:hAnsi="Calibri" w:cs="Calibri"/>
          <w:sz w:val="26"/>
          <w:szCs w:val="26"/>
          <w:lang w:eastAsia="ar-SA" w:bidi="ar-SA"/>
        </w:rPr>
      </w:pPr>
      <w:r>
        <w:rPr>
          <w:rFonts w:ascii="Calibri" w:hAnsi="Calibri" w:cs="Calibri"/>
          <w:sz w:val="26"/>
          <w:szCs w:val="26"/>
          <w:lang w:eastAsia="ar-SA" w:bidi="ar-SA"/>
        </w:rPr>
        <w:t>Enter the Brand Type</w:t>
      </w:r>
    </w:p>
    <w:p xmlns:wp14="http://schemas.microsoft.com/office/word/2010/wordml" w:rsidR="0009179D" w:rsidRDefault="0009179D" w14:paraId="3541C85E" wp14:textId="77777777">
      <w:pPr>
        <w:pStyle w:val="ListBullet"/>
        <w:numPr>
          <w:ilvl w:val="0"/>
          <w:numId w:val="52"/>
        </w:numPr>
        <w:rPr>
          <w:rFonts w:ascii="Calibri" w:hAnsi="Calibri" w:cs="Calibri"/>
          <w:sz w:val="26"/>
          <w:szCs w:val="26"/>
          <w:lang w:eastAsia="ar-SA" w:bidi="ar-SA"/>
        </w:rPr>
      </w:pPr>
      <w:r>
        <w:rPr>
          <w:rFonts w:ascii="Calibri" w:hAnsi="Calibri" w:cs="Calibri"/>
          <w:sz w:val="26"/>
          <w:szCs w:val="26"/>
          <w:lang w:eastAsia="ar-SA" w:bidi="ar-SA"/>
        </w:rPr>
        <w:t>Enter the Description</w:t>
      </w:r>
    </w:p>
    <w:p xmlns:wp14="http://schemas.microsoft.com/office/word/2010/wordml" w:rsidR="0009179D" w:rsidRDefault="0009179D" w14:paraId="62560083" wp14:textId="77777777">
      <w:pPr>
        <w:pStyle w:val="ListBullet"/>
        <w:numPr>
          <w:ilvl w:val="0"/>
          <w:numId w:val="0"/>
        </w:numPr>
      </w:pPr>
      <w:r>
        <w:rPr>
          <w:rFonts w:ascii="Calibri" w:hAnsi="Calibri" w:cs="Calibri"/>
          <w:sz w:val="26"/>
          <w:szCs w:val="26"/>
          <w:lang w:eastAsia="ar-SA" w:bidi="ar-SA"/>
        </w:rPr>
        <w:t>5.  Click on Save</w:t>
      </w:r>
    </w:p>
    <w:p xmlns:wp14="http://schemas.microsoft.com/office/word/2010/wordml" w:rsidR="0009179D" w:rsidRDefault="0009179D" w14:paraId="1D31C657" wp14:textId="77777777">
      <w:pPr>
        <w:pStyle w:val="ListBullet"/>
        <w:numPr>
          <w:ilvl w:val="0"/>
          <w:numId w:val="0"/>
        </w:numPr>
      </w:pPr>
      <w:r>
        <w:rPr>
          <w:noProof/>
        </w:rPr>
        <w:drawing>
          <wp:anchor xmlns:wp14="http://schemas.microsoft.com/office/word/2010/wordprocessingDrawing" distT="0" distB="0" distL="0" distR="0" simplePos="0" relativeHeight="251669504" behindDoc="0" locked="0" layoutInCell="1" allowOverlap="1" wp14:anchorId="1E25E7F4" wp14:editId="7777777">
            <wp:simplePos x="0" y="0"/>
            <wp:positionH relativeFrom="column">
              <wp:posOffset>170180</wp:posOffset>
            </wp:positionH>
            <wp:positionV relativeFrom="paragraph">
              <wp:posOffset>0</wp:posOffset>
            </wp:positionV>
            <wp:extent cx="5709920" cy="2381885"/>
            <wp:effectExtent l="0" t="0" r="0" b="0"/>
            <wp:wrapTopAndBottom/>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09920" cy="23818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75BC008"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 xml:space="preserve">Note: </w:t>
      </w:r>
      <w:r>
        <w:rPr>
          <w:rFonts w:ascii="Calibri" w:hAnsi="Calibri" w:cs="Calibri"/>
          <w:sz w:val="26"/>
          <w:szCs w:val="26"/>
          <w:lang w:eastAsia="ar-SA" w:bidi="ar-SA"/>
        </w:rPr>
        <w:t xml:space="preserve">Click on Cancel to return to the Brand Type home screen. </w:t>
      </w:r>
    </w:p>
    <w:p xmlns:wp14="http://schemas.microsoft.com/office/word/2010/wordml" w:rsidR="0009179D" w:rsidRDefault="0009179D" w14:paraId="423F2812"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View/ Edit the Brand Type:</w:t>
      </w:r>
    </w:p>
    <w:p xmlns:wp14="http://schemas.microsoft.com/office/word/2010/wordml" w:rsidR="0009179D" w:rsidRDefault="0009179D" w14:paraId="356E70AC"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You can view the details of a brand type or modify the description of a brand type.</w:t>
      </w:r>
    </w:p>
    <w:p xmlns:wp14="http://schemas.microsoft.com/office/word/2010/wordml" w:rsidR="0009179D" w:rsidRDefault="0009179D" w14:paraId="44B7B5A4"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You cannot delete a brand type, but you can change the status of the brand type.</w:t>
      </w:r>
    </w:p>
    <w:p xmlns:wp14="http://schemas.microsoft.com/office/word/2010/wordml" w:rsidR="0009179D" w:rsidRDefault="0009179D" w14:paraId="2C3821CE" wp14:textId="77777777">
      <w:pPr>
        <w:pStyle w:val="ListBullet"/>
        <w:numPr>
          <w:ilvl w:val="0"/>
          <w:numId w:val="53"/>
        </w:numPr>
        <w:rPr>
          <w:rFonts w:ascii="Calibri" w:hAnsi="Calibri" w:cs="Calibri"/>
          <w:sz w:val="26"/>
          <w:szCs w:val="26"/>
          <w:lang w:eastAsia="ar-SA" w:bidi="ar-SA"/>
        </w:rPr>
      </w:pPr>
      <w:r>
        <w:rPr>
          <w:rFonts w:ascii="Calibri" w:hAnsi="Calibri" w:cs="Calibri"/>
          <w:sz w:val="26"/>
          <w:szCs w:val="26"/>
          <w:lang w:eastAsia="ar-SA" w:bidi="ar-SA"/>
        </w:rPr>
        <w:t>Navigate to Configuration, and then click Brand Type to open the Brand Type screen.</w:t>
      </w:r>
    </w:p>
    <w:p xmlns:wp14="http://schemas.microsoft.com/office/word/2010/wordml" w:rsidR="0009179D" w:rsidRDefault="0009179D" w14:paraId="3EC1E720" wp14:textId="77777777">
      <w:pPr>
        <w:pStyle w:val="ListBullet"/>
        <w:numPr>
          <w:ilvl w:val="0"/>
          <w:numId w:val="53"/>
        </w:numPr>
        <w:rPr>
          <w:rFonts w:ascii="Calibri" w:hAnsi="Calibri" w:cs="Calibri"/>
          <w:sz w:val="26"/>
          <w:szCs w:val="26"/>
          <w:lang w:eastAsia="ar-SA" w:bidi="ar-SA"/>
        </w:rPr>
      </w:pPr>
      <w:r>
        <w:rPr>
          <w:rFonts w:ascii="Calibri" w:hAnsi="Calibri" w:cs="Calibri"/>
          <w:sz w:val="26"/>
          <w:szCs w:val="26"/>
          <w:lang w:eastAsia="ar-SA" w:bidi="ar-SA"/>
        </w:rPr>
        <w:t xml:space="preserve">Depending on the action to take, perform one of the following steps: </w:t>
      </w:r>
    </w:p>
    <w:p xmlns:wp14="http://schemas.microsoft.com/office/word/2010/wordml" w:rsidR="0009179D" w:rsidRDefault="0009179D" w14:paraId="232D2C99" wp14:textId="77777777">
      <w:pPr>
        <w:pStyle w:val="ListBullet"/>
        <w:numPr>
          <w:ilvl w:val="0"/>
          <w:numId w:val="54"/>
        </w:numPr>
      </w:pPr>
      <w:r>
        <w:rPr>
          <w:rFonts w:ascii="Calibri" w:hAnsi="Calibri" w:cs="Calibri"/>
          <w:sz w:val="26"/>
          <w:szCs w:val="26"/>
          <w:lang w:eastAsia="ar-SA" w:bidi="ar-SA"/>
        </w:rPr>
        <w:t xml:space="preserve">To view the details of a brand type, click View. Click Back to return to the Brand Type screen. </w:t>
      </w:r>
    </w:p>
    <w:p xmlns:wp14="http://schemas.microsoft.com/office/word/2010/wordml" w:rsidR="0009179D" w:rsidRDefault="0009179D" w14:paraId="2562714B" wp14:textId="77777777">
      <w:pPr>
        <w:pStyle w:val="ListBullet"/>
        <w:numPr>
          <w:ilvl w:val="0"/>
          <w:numId w:val="0"/>
        </w:numPr>
      </w:pPr>
      <w:r>
        <w:rPr>
          <w:noProof/>
        </w:rPr>
        <w:drawing>
          <wp:anchor xmlns:wp14="http://schemas.microsoft.com/office/word/2010/wordprocessingDrawing" distT="0" distB="0" distL="0" distR="0" simplePos="0" relativeHeight="251670528" behindDoc="0" locked="0" layoutInCell="1" allowOverlap="1" wp14:anchorId="2DE64E43" wp14:editId="7777777">
            <wp:simplePos x="0" y="0"/>
            <wp:positionH relativeFrom="column">
              <wp:posOffset>439420</wp:posOffset>
            </wp:positionH>
            <wp:positionV relativeFrom="paragraph">
              <wp:posOffset>-13970</wp:posOffset>
            </wp:positionV>
            <wp:extent cx="5320665" cy="1440180"/>
            <wp:effectExtent l="0" t="0" r="0" b="0"/>
            <wp:wrapTopAndBottom/>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20665" cy="14401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71CA723" wp14:textId="77777777">
      <w:pPr>
        <w:pStyle w:val="ListBullet"/>
        <w:numPr>
          <w:ilvl w:val="0"/>
          <w:numId w:val="0"/>
        </w:numPr>
      </w:pPr>
    </w:p>
    <w:p xmlns:wp14="http://schemas.microsoft.com/office/word/2010/wordml" w:rsidR="0009179D" w:rsidRDefault="0009179D" w14:paraId="5070DC79" wp14:textId="77777777">
      <w:pPr>
        <w:pStyle w:val="ListBullet"/>
        <w:numPr>
          <w:ilvl w:val="0"/>
          <w:numId w:val="54"/>
        </w:numPr>
      </w:pPr>
      <w:r>
        <w:rPr>
          <w:rFonts w:ascii="Calibri" w:hAnsi="Calibri" w:cs="Calibri"/>
          <w:sz w:val="26"/>
          <w:szCs w:val="26"/>
          <w:lang w:eastAsia="ar-SA" w:bidi="ar-SA"/>
        </w:rPr>
        <w:t xml:space="preserve">To modify the description of a brand type, click Edit, and then modify the description. Click Save. </w:t>
      </w:r>
    </w:p>
    <w:p xmlns:wp14="http://schemas.microsoft.com/office/word/2010/wordml" w:rsidR="0009179D" w:rsidRDefault="0009179D" w14:paraId="17E0BC1B" wp14:textId="77777777">
      <w:pPr>
        <w:pStyle w:val="ListBullet"/>
        <w:numPr>
          <w:ilvl w:val="0"/>
          <w:numId w:val="0"/>
        </w:numPr>
      </w:pPr>
      <w:r>
        <w:rPr>
          <w:noProof/>
        </w:rPr>
        <w:drawing>
          <wp:anchor xmlns:wp14="http://schemas.microsoft.com/office/word/2010/wordprocessingDrawing" distT="0" distB="0" distL="0" distR="0" simplePos="0" relativeHeight="251671552" behindDoc="0" locked="0" layoutInCell="1" allowOverlap="1" wp14:anchorId="12862C03" wp14:editId="7777777">
            <wp:simplePos x="0" y="0"/>
            <wp:positionH relativeFrom="column">
              <wp:posOffset>649605</wp:posOffset>
            </wp:positionH>
            <wp:positionV relativeFrom="paragraph">
              <wp:posOffset>-56515</wp:posOffset>
            </wp:positionV>
            <wp:extent cx="4728210" cy="1832610"/>
            <wp:effectExtent l="0" t="0" r="0" b="0"/>
            <wp:wrapTopAndBottom/>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28210" cy="18326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520B44F" wp14:textId="77777777">
      <w:pPr>
        <w:pStyle w:val="ListBullet"/>
        <w:numPr>
          <w:ilvl w:val="0"/>
          <w:numId w:val="54"/>
        </w:numPr>
        <w:rPr>
          <w:rFonts w:ascii="Calibri" w:hAnsi="Calibri" w:cs="Calibri"/>
          <w:sz w:val="26"/>
          <w:szCs w:val="26"/>
          <w:lang w:eastAsia="ar-SA" w:bidi="ar-SA"/>
        </w:rPr>
      </w:pPr>
      <w:r>
        <w:rPr>
          <w:rFonts w:ascii="Calibri" w:hAnsi="Calibri" w:cs="Calibri"/>
          <w:sz w:val="26"/>
          <w:szCs w:val="26"/>
          <w:lang w:eastAsia="ar-SA" w:bidi="ar-SA"/>
        </w:rPr>
        <w:t>To change the status of a brand type, in the Select column, select a check box or multiple check boxes to select records, and then at the bottom of the screen, click Change Status.</w:t>
      </w:r>
    </w:p>
    <w:p xmlns:wp14="http://schemas.microsoft.com/office/word/2010/wordml" w:rsidR="0009179D" w:rsidRDefault="0009179D" w14:paraId="0A2419E8" wp14:textId="77777777">
      <w:pPr>
        <w:pStyle w:val="ListBullet"/>
        <w:numPr>
          <w:ilvl w:val="0"/>
          <w:numId w:val="0"/>
        </w:numPr>
      </w:pPr>
      <w:r>
        <w:rPr>
          <w:rFonts w:ascii="Calibri" w:hAnsi="Calibri" w:cs="Calibri"/>
          <w:sz w:val="26"/>
          <w:szCs w:val="26"/>
          <w:lang w:eastAsia="ar-SA" w:bidi="ar-SA"/>
        </w:rPr>
        <w:t xml:space="preserve">If a confirmation message is displayed, then click OK. </w:t>
      </w:r>
    </w:p>
    <w:p xmlns:wp14="http://schemas.microsoft.com/office/word/2010/wordml" w:rsidR="0009179D" w:rsidRDefault="0009179D" w14:paraId="702CAC36" wp14:textId="77777777">
      <w:pPr>
        <w:pStyle w:val="ListBullet"/>
        <w:numPr>
          <w:ilvl w:val="0"/>
          <w:numId w:val="0"/>
        </w:numPr>
      </w:pPr>
      <w:r>
        <w:rPr>
          <w:noProof/>
        </w:rPr>
        <w:drawing>
          <wp:anchor xmlns:wp14="http://schemas.microsoft.com/office/word/2010/wordprocessingDrawing" distT="0" distB="0" distL="0" distR="0" simplePos="0" relativeHeight="251672576" behindDoc="0" locked="0" layoutInCell="1" allowOverlap="1" wp14:anchorId="7F264FED" wp14:editId="7777777">
            <wp:simplePos x="0" y="0"/>
            <wp:positionH relativeFrom="column">
              <wp:posOffset>418465</wp:posOffset>
            </wp:positionH>
            <wp:positionV relativeFrom="paragraph">
              <wp:posOffset>-19685</wp:posOffset>
            </wp:positionV>
            <wp:extent cx="1767205" cy="652780"/>
            <wp:effectExtent l="0" t="0" r="0" b="0"/>
            <wp:wrapTopAndBottom/>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67205" cy="6527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A43967B" wp14:textId="77777777">
      <w:pPr>
        <w:pStyle w:val="Calibiri"/>
        <w:rPr>
          <w:rFonts w:ascii="Calibri" w:hAnsi="Calibri" w:cs="Calibri"/>
          <w:b w:val="0"/>
          <w:bCs w:val="0"/>
          <w:sz w:val="26"/>
          <w:szCs w:val="26"/>
          <w:lang w:eastAsia="ar-SA" w:bidi="ar-SA"/>
        </w:rPr>
      </w:pPr>
      <w:r>
        <w:rPr>
          <w:rFonts w:ascii="Calibri" w:hAnsi="Calibri" w:cs="Calibri"/>
          <w:sz w:val="26"/>
          <w:szCs w:val="26"/>
        </w:rPr>
        <w:t>External Connection:</w:t>
      </w:r>
    </w:p>
    <w:p xmlns:wp14="http://schemas.microsoft.com/office/word/2010/wordml" w:rsidR="0009179D" w:rsidRDefault="0009179D" w14:paraId="562856BA"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User can configure the FSS Payment Gateway to an external entity such as transaction switch, Visa directory, or MasterCard directory using External connection. </w:t>
      </w:r>
    </w:p>
    <w:p xmlns:wp14="http://schemas.microsoft.com/office/word/2010/wordml" w:rsidR="0009179D" w:rsidRDefault="0009179D" w14:paraId="7498612B"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External connection can be created with  Transmission Control Protocol/Internet Protocol (TCP/IP) protocol for socket connection or Hyper Text Transfer Protocol Secure (HTTPs) protocol for web URL connectivity.</w:t>
      </w:r>
    </w:p>
    <w:p xmlns:wp14="http://schemas.microsoft.com/office/word/2010/wordml" w:rsidR="0009179D" w:rsidRDefault="0009179D" w14:paraId="054F3CAF" wp14:textId="77777777">
      <w:pPr>
        <w:pStyle w:val="ListBullet"/>
        <w:numPr>
          <w:ilvl w:val="0"/>
          <w:numId w:val="0"/>
        </w:numPr>
        <w:rPr>
          <w:rFonts w:ascii="Calibri" w:hAnsi="Calibri" w:cs="Calibri"/>
          <w:b/>
          <w:bCs/>
          <w:sz w:val="26"/>
          <w:szCs w:val="26"/>
          <w:lang w:eastAsia="ar-SA" w:bidi="ar-SA"/>
        </w:rPr>
      </w:pPr>
      <w:r>
        <w:rPr>
          <w:rFonts w:ascii="Calibri" w:hAnsi="Calibri" w:cs="Calibri"/>
          <w:sz w:val="26"/>
          <w:szCs w:val="26"/>
          <w:lang w:eastAsia="ar-SA" w:bidi="ar-SA"/>
        </w:rPr>
        <w:t xml:space="preserve">The TCP/IP connection can be created for Base 24, Aggregator, or Aggregator Echo Application Programming Interface (API) connection types. A connection can be created for each application instance. </w:t>
      </w:r>
    </w:p>
    <w:p xmlns:wp14="http://schemas.microsoft.com/office/word/2010/wordml" w:rsidR="0009179D" w:rsidRDefault="0009179D" w14:paraId="0341989B" wp14:textId="77777777">
      <w:pPr>
        <w:pStyle w:val="ListBullet"/>
        <w:numPr>
          <w:ilvl w:val="0"/>
          <w:numId w:val="0"/>
        </w:numPr>
      </w:pPr>
      <w:r>
        <w:rPr>
          <w:rFonts w:ascii="Calibri" w:hAnsi="Calibri" w:cs="Calibri"/>
          <w:b/>
          <w:bCs/>
          <w:sz w:val="26"/>
          <w:szCs w:val="26"/>
          <w:lang w:eastAsia="ar-SA" w:bidi="ar-SA"/>
        </w:rPr>
        <w:t>Note:</w:t>
      </w:r>
      <w:r>
        <w:rPr>
          <w:rFonts w:ascii="Calibri" w:hAnsi="Calibri" w:cs="Calibri"/>
          <w:sz w:val="26"/>
          <w:szCs w:val="26"/>
          <w:lang w:eastAsia="ar-SA" w:bidi="ar-SA"/>
        </w:rPr>
        <w:t xml:space="preserve"> You must configure all three types of API Connections (Base24, Aggregator, or Aggregator Echo).</w:t>
      </w:r>
    </w:p>
    <w:p xmlns:wp14="http://schemas.microsoft.com/office/word/2010/wordml" w:rsidR="0009179D" w:rsidRDefault="0009179D" w14:paraId="75FBE423" wp14:textId="77777777">
      <w:pPr>
        <w:pStyle w:val="ListBullet"/>
        <w:numPr>
          <w:ilvl w:val="0"/>
          <w:numId w:val="0"/>
        </w:numPr>
      </w:pPr>
    </w:p>
    <w:p xmlns:wp14="http://schemas.microsoft.com/office/word/2010/wordml" w:rsidR="0009179D" w:rsidRDefault="0009179D" w14:paraId="2D3F0BEC" wp14:textId="77777777">
      <w:pPr>
        <w:pStyle w:val="ListBullet"/>
        <w:numPr>
          <w:ilvl w:val="0"/>
          <w:numId w:val="0"/>
        </w:numPr>
      </w:pPr>
    </w:p>
    <w:p xmlns:wp14="http://schemas.microsoft.com/office/word/2010/wordml" w:rsidR="0009179D" w:rsidRDefault="0009179D" w14:paraId="493B5408"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Steps to Create External Connection for HTTPS:</w:t>
      </w:r>
    </w:p>
    <w:p xmlns:wp14="http://schemas.microsoft.com/office/word/2010/wordml" w:rsidR="0009179D" w:rsidRDefault="0009179D" w14:paraId="442121A0" wp14:textId="77777777">
      <w:pPr>
        <w:pStyle w:val="ListBullet"/>
        <w:numPr>
          <w:ilvl w:val="0"/>
          <w:numId w:val="55"/>
        </w:numPr>
        <w:rPr>
          <w:rFonts w:ascii="Calibri" w:hAnsi="Calibri" w:cs="Calibri"/>
          <w:sz w:val="26"/>
          <w:szCs w:val="26"/>
          <w:lang w:eastAsia="ar-SA" w:bidi="ar-SA"/>
        </w:rPr>
      </w:pPr>
      <w:r>
        <w:rPr>
          <w:rFonts w:ascii="Calibri" w:hAnsi="Calibri" w:cs="Calibri"/>
          <w:sz w:val="26"/>
          <w:szCs w:val="26"/>
          <w:lang w:eastAsia="ar-SA" w:bidi="ar-SA"/>
        </w:rPr>
        <w:t>Navigate to  Configuration, and then click External Connection to open the External Connection screen.</w:t>
      </w:r>
    </w:p>
    <w:p xmlns:wp14="http://schemas.microsoft.com/office/word/2010/wordml" w:rsidR="0009179D" w:rsidRDefault="0009179D" w14:paraId="6F011A03" wp14:textId="77777777">
      <w:pPr>
        <w:pStyle w:val="ListBullet"/>
        <w:numPr>
          <w:ilvl w:val="0"/>
          <w:numId w:val="55"/>
        </w:numPr>
        <w:rPr>
          <w:rFonts w:ascii="Calibri" w:hAnsi="Calibri" w:cs="Calibri"/>
          <w:sz w:val="26"/>
          <w:szCs w:val="26"/>
          <w:lang w:eastAsia="ar-SA" w:bidi="ar-SA"/>
        </w:rPr>
      </w:pPr>
      <w:r>
        <w:rPr>
          <w:rFonts w:ascii="Calibri" w:hAnsi="Calibri" w:cs="Calibri"/>
          <w:sz w:val="26"/>
          <w:szCs w:val="26"/>
          <w:lang w:eastAsia="ar-SA" w:bidi="ar-SA"/>
        </w:rPr>
        <w:t xml:space="preserve">Click Add to open the Add External Connection screen. </w:t>
      </w:r>
    </w:p>
    <w:p xmlns:wp14="http://schemas.microsoft.com/office/word/2010/wordml" w:rsidR="0009179D" w:rsidRDefault="0009179D" w14:paraId="6536A29D" wp14:textId="77777777">
      <w:pPr>
        <w:pStyle w:val="ListBullet"/>
        <w:numPr>
          <w:ilvl w:val="0"/>
          <w:numId w:val="55"/>
        </w:numPr>
        <w:rPr>
          <w:rFonts w:ascii="Calibri" w:hAnsi="Calibri" w:cs="Calibri"/>
          <w:sz w:val="26"/>
          <w:szCs w:val="26"/>
          <w:lang w:eastAsia="ar-SA" w:bidi="ar-SA"/>
        </w:rPr>
      </w:pPr>
      <w:r>
        <w:rPr>
          <w:rFonts w:ascii="Calibri" w:hAnsi="Calibri" w:cs="Calibri"/>
          <w:sz w:val="26"/>
          <w:szCs w:val="26"/>
          <w:lang w:eastAsia="ar-SA" w:bidi="ar-SA"/>
        </w:rPr>
        <w:t>Enter the External connection ID.</w:t>
      </w:r>
    </w:p>
    <w:p xmlns:wp14="http://schemas.microsoft.com/office/word/2010/wordml" w:rsidR="0009179D" w:rsidRDefault="0009179D" w14:paraId="24552E2A" wp14:textId="77777777">
      <w:pPr>
        <w:pStyle w:val="ListBullet"/>
        <w:numPr>
          <w:ilvl w:val="0"/>
          <w:numId w:val="55"/>
        </w:numPr>
        <w:rPr>
          <w:rFonts w:ascii="Calibri" w:hAnsi="Calibri" w:cs="Calibri"/>
          <w:sz w:val="26"/>
          <w:szCs w:val="26"/>
          <w:lang w:eastAsia="ar-SA" w:bidi="ar-SA"/>
        </w:rPr>
      </w:pPr>
      <w:r>
        <w:rPr>
          <w:rFonts w:ascii="Calibri" w:hAnsi="Calibri" w:cs="Calibri"/>
          <w:sz w:val="26"/>
          <w:szCs w:val="26"/>
          <w:lang w:eastAsia="ar-SA" w:bidi="ar-SA"/>
        </w:rPr>
        <w:t>Enter the External connection description</w:t>
      </w:r>
    </w:p>
    <w:p xmlns:wp14="http://schemas.microsoft.com/office/word/2010/wordml" w:rsidR="0009179D" w:rsidRDefault="0009179D" w14:paraId="50EEE4B5" wp14:textId="77777777">
      <w:pPr>
        <w:pStyle w:val="ListBullet"/>
        <w:numPr>
          <w:ilvl w:val="0"/>
          <w:numId w:val="55"/>
        </w:numPr>
        <w:rPr>
          <w:rFonts w:ascii="Calibri" w:hAnsi="Calibri" w:cs="Calibri"/>
          <w:sz w:val="26"/>
          <w:szCs w:val="26"/>
          <w:lang w:eastAsia="ar-SA" w:bidi="ar-SA"/>
        </w:rPr>
      </w:pPr>
      <w:r>
        <w:rPr>
          <w:rFonts w:ascii="Calibri" w:hAnsi="Calibri" w:cs="Calibri"/>
          <w:sz w:val="26"/>
          <w:szCs w:val="26"/>
          <w:lang w:eastAsia="ar-SA" w:bidi="ar-SA"/>
        </w:rPr>
        <w:t>Choose the Protocol as HTTPS.</w:t>
      </w:r>
    </w:p>
    <w:p xmlns:wp14="http://schemas.microsoft.com/office/word/2010/wordml" w:rsidR="0009179D" w:rsidRDefault="0009179D" w14:paraId="6809D42A" wp14:textId="77777777">
      <w:pPr>
        <w:pStyle w:val="ListBullet"/>
        <w:numPr>
          <w:ilvl w:val="0"/>
          <w:numId w:val="55"/>
        </w:numPr>
        <w:rPr>
          <w:rFonts w:ascii="Calibri" w:hAnsi="Calibri" w:cs="Calibri"/>
          <w:sz w:val="26"/>
          <w:szCs w:val="26"/>
          <w:lang w:eastAsia="ar-SA" w:bidi="ar-SA"/>
        </w:rPr>
      </w:pPr>
      <w:r>
        <w:rPr>
          <w:rFonts w:ascii="Calibri" w:hAnsi="Calibri" w:cs="Calibri"/>
          <w:sz w:val="26"/>
          <w:szCs w:val="26"/>
          <w:lang w:eastAsia="ar-SA" w:bidi="ar-SA"/>
        </w:rPr>
        <w:t>In the Formatter Type field , choose any one of the following radio button</w:t>
      </w:r>
    </w:p>
    <w:p xmlns:wp14="http://schemas.microsoft.com/office/word/2010/wordml" w:rsidR="0009179D" w:rsidRDefault="0009179D" w14:paraId="07D3AFC8" wp14:textId="77777777">
      <w:pPr>
        <w:pStyle w:val="ListBullet"/>
        <w:numPr>
          <w:ilvl w:val="1"/>
          <w:numId w:val="55"/>
        </w:numPr>
        <w:rPr>
          <w:rFonts w:ascii="Calibri" w:hAnsi="Calibri" w:cs="Calibri"/>
          <w:sz w:val="26"/>
          <w:szCs w:val="26"/>
          <w:lang w:eastAsia="ar-SA" w:bidi="ar-SA"/>
        </w:rPr>
      </w:pPr>
      <w:r>
        <w:rPr>
          <w:rFonts w:ascii="Calibri" w:hAnsi="Calibri" w:cs="Calibri"/>
          <w:sz w:val="26"/>
          <w:szCs w:val="26"/>
          <w:lang w:eastAsia="ar-SA" w:bidi="ar-SA"/>
        </w:rPr>
        <w:t>Bank Based</w:t>
      </w:r>
    </w:p>
    <w:p xmlns:wp14="http://schemas.microsoft.com/office/word/2010/wordml" w:rsidR="0009179D" w:rsidRDefault="0009179D" w14:paraId="6B20090A" wp14:textId="77777777">
      <w:pPr>
        <w:pStyle w:val="ListBullet"/>
        <w:numPr>
          <w:ilvl w:val="1"/>
          <w:numId w:val="55"/>
        </w:numPr>
        <w:rPr>
          <w:rFonts w:ascii="Calibri" w:hAnsi="Calibri" w:cs="Calibri"/>
          <w:sz w:val="26"/>
          <w:szCs w:val="26"/>
          <w:lang w:eastAsia="ar-SA" w:bidi="ar-SA"/>
        </w:rPr>
      </w:pPr>
      <w:r>
        <w:rPr>
          <w:rFonts w:ascii="Calibri" w:hAnsi="Calibri" w:cs="Calibri"/>
          <w:sz w:val="26"/>
          <w:szCs w:val="26"/>
          <w:lang w:eastAsia="ar-SA" w:bidi="ar-SA"/>
        </w:rPr>
        <w:t>Default</w:t>
      </w:r>
    </w:p>
    <w:p xmlns:wp14="http://schemas.microsoft.com/office/word/2010/wordml" w:rsidR="0009179D" w:rsidRDefault="0009179D" w14:paraId="47F980F6"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7.  Enter the name of the Formatter</w:t>
      </w:r>
    </w:p>
    <w:p xmlns:wp14="http://schemas.microsoft.com/office/word/2010/wordml" w:rsidR="0009179D" w:rsidRDefault="0009179D" w14:paraId="6632588E"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8.  Choose Connectivity Mode list, click a connectivity mode to use for the external connection. Based on the value that you select, the remaining fields on this screen may vary.</w:t>
      </w:r>
    </w:p>
    <w:p xmlns:wp14="http://schemas.microsoft.com/office/word/2010/wordml" w:rsidR="0009179D" w:rsidRDefault="0009179D" w14:paraId="45C5CB72" wp14:textId="77777777">
      <w:pPr>
        <w:pStyle w:val="ListBullet"/>
        <w:numPr>
          <w:ilvl w:val="0"/>
          <w:numId w:val="0"/>
        </w:numPr>
        <w:rPr>
          <w:rFonts w:ascii="Calibri" w:hAnsi="Calibri" w:cs="Calibri"/>
          <w:b/>
          <w:bCs/>
          <w:sz w:val="26"/>
          <w:szCs w:val="26"/>
          <w:lang w:eastAsia="ar-SA" w:bidi="ar-SA"/>
        </w:rPr>
      </w:pPr>
      <w:r>
        <w:rPr>
          <w:rFonts w:ascii="Calibri" w:hAnsi="Calibri" w:cs="Calibri"/>
          <w:sz w:val="26"/>
          <w:szCs w:val="26"/>
          <w:lang w:eastAsia="ar-SA" w:bidi="ar-SA"/>
        </w:rPr>
        <w:t xml:space="preserve">9. Specify values in the following fields for the HTTP s connection:  </w:t>
      </w:r>
    </w:p>
    <w:p xmlns:wp14="http://schemas.microsoft.com/office/word/2010/wordml" w:rsidR="0009179D" w:rsidRDefault="0009179D" w14:paraId="5B48F234"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 xml:space="preserve">Source  </w:t>
      </w:r>
      <w:r>
        <w:rPr>
          <w:rFonts w:ascii="Calibri" w:hAnsi="Calibri" w:cs="Calibri"/>
          <w:sz w:val="26"/>
          <w:szCs w:val="26"/>
          <w:lang w:eastAsia="ar-SA" w:bidi="ar-SA"/>
        </w:rPr>
        <w:t xml:space="preserve"> -  Type the source URL to use for the external connection. </w:t>
      </w:r>
    </w:p>
    <w:p xmlns:wp14="http://schemas.microsoft.com/office/word/2010/wordml" w:rsidR="0009179D" w:rsidRDefault="0009179D" w14:paraId="0EBBA0C7" wp14:textId="77777777">
      <w:pPr>
        <w:pStyle w:val="ListBullet"/>
        <w:numPr>
          <w:ilvl w:val="0"/>
          <w:numId w:val="0"/>
        </w:numPr>
        <w:rPr>
          <w:rFonts w:ascii="Calibri" w:hAnsi="Calibri" w:cs="Calibri"/>
          <w:b/>
          <w:bCs/>
          <w:sz w:val="26"/>
          <w:szCs w:val="26"/>
          <w:lang w:eastAsia="ar-SA" w:bidi="ar-SA"/>
        </w:rPr>
      </w:pPr>
      <w:r>
        <w:rPr>
          <w:rFonts w:ascii="Calibri" w:hAnsi="Calibri" w:cs="Calibri"/>
          <w:sz w:val="26"/>
          <w:szCs w:val="26"/>
          <w:lang w:eastAsia="ar-SA" w:bidi="ar-SA"/>
        </w:rPr>
        <w:t xml:space="preserve">Note: This field is displayed only if you select Nodejs in the Choose Connectivity mode list. </w:t>
      </w:r>
    </w:p>
    <w:p xmlns:wp14="http://schemas.microsoft.com/office/word/2010/wordml" w:rsidR="0009179D" w:rsidRDefault="0009179D" w14:paraId="6E6D547E"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Destination</w:t>
      </w:r>
      <w:r>
        <w:rPr>
          <w:rFonts w:ascii="Calibri" w:hAnsi="Calibri" w:cs="Calibri"/>
          <w:sz w:val="26"/>
          <w:szCs w:val="26"/>
          <w:lang w:eastAsia="ar-SA" w:bidi="ar-SA"/>
        </w:rPr>
        <w:t xml:space="preserve"> - Type the destination URL to use for the external connection. </w:t>
      </w:r>
    </w:p>
    <w:p xmlns:wp14="http://schemas.microsoft.com/office/word/2010/wordml" w:rsidR="0009179D" w:rsidRDefault="0009179D" w14:paraId="10CE472C" wp14:textId="77777777">
      <w:pPr>
        <w:pStyle w:val="ListBullet"/>
        <w:numPr>
          <w:ilvl w:val="0"/>
          <w:numId w:val="0"/>
        </w:numPr>
        <w:rPr>
          <w:rFonts w:ascii="Calibri" w:hAnsi="Calibri" w:cs="Calibri"/>
          <w:b/>
          <w:bCs/>
          <w:sz w:val="26"/>
          <w:szCs w:val="26"/>
          <w:lang w:eastAsia="ar-SA" w:bidi="ar-SA"/>
        </w:rPr>
      </w:pPr>
      <w:r>
        <w:rPr>
          <w:rFonts w:ascii="Calibri" w:hAnsi="Calibri" w:cs="Calibri"/>
          <w:sz w:val="26"/>
          <w:szCs w:val="26"/>
          <w:lang w:eastAsia="ar-SA" w:bidi="ar-SA"/>
        </w:rPr>
        <w:t xml:space="preserve">Note: This field is displayed only if you select Nodejs in the Choose Connectivity mode list. </w:t>
      </w:r>
    </w:p>
    <w:p xmlns:wp14="http://schemas.microsoft.com/office/word/2010/wordml" w:rsidR="0009179D" w:rsidRDefault="0009179D" w14:paraId="30931589"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Choose Connectivity Type</w:t>
      </w:r>
      <w:r>
        <w:rPr>
          <w:rFonts w:ascii="Calibri" w:hAnsi="Calibri" w:cs="Calibri"/>
          <w:sz w:val="26"/>
          <w:szCs w:val="26"/>
          <w:lang w:eastAsia="ar-SA" w:bidi="ar-SA"/>
        </w:rPr>
        <w:t xml:space="preserve"> -  Click Primary or Alternate to indicate the type of connection. If you click Alternate, then the Choose Primary External Connection ID list is displayed. </w:t>
      </w:r>
    </w:p>
    <w:p xmlns:wp14="http://schemas.microsoft.com/office/word/2010/wordml" w:rsidR="0009179D" w:rsidRDefault="0009179D" w14:paraId="19D74AF6"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Choose Primary External Connection ID -</w:t>
      </w:r>
      <w:r>
        <w:rPr>
          <w:rFonts w:ascii="Calibri" w:hAnsi="Calibri" w:cs="Calibri"/>
          <w:sz w:val="26"/>
          <w:szCs w:val="26"/>
          <w:lang w:eastAsia="ar-SA" w:bidi="ar-SA"/>
        </w:rPr>
        <w:t xml:space="preserve"> Click the connection to use as the primary connection. </w:t>
      </w:r>
    </w:p>
    <w:p xmlns:wp14="http://schemas.microsoft.com/office/word/2010/wordml" w:rsidR="0009179D" w:rsidRDefault="0009179D" w14:paraId="502E81C0" wp14:textId="77777777">
      <w:pPr>
        <w:pStyle w:val="ListBullet"/>
        <w:numPr>
          <w:ilvl w:val="0"/>
          <w:numId w:val="0"/>
        </w:numPr>
        <w:rPr>
          <w:rFonts w:ascii="Calibri" w:hAnsi="Calibri" w:cs="Calibri"/>
          <w:b/>
          <w:bCs/>
          <w:sz w:val="26"/>
          <w:szCs w:val="26"/>
          <w:lang w:eastAsia="ar-SA" w:bidi="ar-SA"/>
        </w:rPr>
      </w:pPr>
      <w:r>
        <w:rPr>
          <w:rFonts w:ascii="Calibri" w:hAnsi="Calibri" w:cs="Calibri"/>
          <w:sz w:val="26"/>
          <w:szCs w:val="26"/>
          <w:lang w:eastAsia="ar-SA" w:bidi="ar-SA"/>
        </w:rPr>
        <w:t>Note: This list is displayed only if you select Alternate in the Choose Connectivity Type list.</w:t>
      </w:r>
    </w:p>
    <w:p xmlns:wp14="http://schemas.microsoft.com/office/word/2010/wordml" w:rsidR="0009179D" w:rsidRDefault="0009179D" w14:paraId="0583E2CA"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 xml:space="preserve">Enable BICI Flag </w:t>
      </w:r>
      <w:r>
        <w:rPr>
          <w:rFonts w:ascii="Calibri" w:hAnsi="Calibri" w:cs="Calibri"/>
          <w:sz w:val="26"/>
          <w:szCs w:val="26"/>
          <w:lang w:eastAsia="ar-SA" w:bidi="ar-SA"/>
        </w:rPr>
        <w:t xml:space="preserve">-  Click Yes to enable the payment gateway to connect directly to BICI switch. </w:t>
      </w:r>
    </w:p>
    <w:p xmlns:wp14="http://schemas.microsoft.com/office/word/2010/wordml" w:rsidR="0009179D" w:rsidRDefault="0009179D" w14:paraId="49BFFEF5" wp14:textId="77777777">
      <w:pPr>
        <w:pStyle w:val="ListBullet"/>
        <w:numPr>
          <w:ilvl w:val="0"/>
          <w:numId w:val="0"/>
        </w:numPr>
      </w:pPr>
      <w:r>
        <w:rPr>
          <w:rFonts w:ascii="Calibri" w:hAnsi="Calibri" w:cs="Calibri"/>
          <w:sz w:val="26"/>
          <w:szCs w:val="26"/>
          <w:lang w:eastAsia="ar-SA" w:bidi="ar-SA"/>
        </w:rPr>
        <w:t xml:space="preserve">Alternatively, click No to connect through an intermediate switch. </w:t>
      </w:r>
    </w:p>
    <w:p xmlns:wp14="http://schemas.microsoft.com/office/word/2010/wordml" w:rsidR="0009179D" w:rsidRDefault="0009179D" w14:paraId="0BC5635E" wp14:textId="77777777">
      <w:pPr>
        <w:pStyle w:val="ListBullet"/>
        <w:numPr>
          <w:ilvl w:val="0"/>
          <w:numId w:val="0"/>
        </w:numPr>
      </w:pPr>
      <w:r>
        <w:rPr>
          <w:noProof/>
        </w:rPr>
        <w:drawing>
          <wp:anchor xmlns:wp14="http://schemas.microsoft.com/office/word/2010/wordprocessingDrawing" distT="0" distB="0" distL="0" distR="0" simplePos="0" relativeHeight="251673600" behindDoc="0" locked="0" layoutInCell="1" allowOverlap="1" wp14:anchorId="0E6BB0D0" wp14:editId="7777777">
            <wp:simplePos x="0" y="0"/>
            <wp:positionH relativeFrom="column">
              <wp:posOffset>250190</wp:posOffset>
            </wp:positionH>
            <wp:positionV relativeFrom="paragraph">
              <wp:posOffset>-90805</wp:posOffset>
            </wp:positionV>
            <wp:extent cx="6663055" cy="4084955"/>
            <wp:effectExtent l="0" t="0" r="0" b="0"/>
            <wp:wrapTopAndBottom/>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63055" cy="40849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526ADAB"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 xml:space="preserve">Authorization Entity </w:t>
      </w:r>
      <w:r>
        <w:rPr>
          <w:rFonts w:ascii="Calibri" w:hAnsi="Calibri" w:cs="Calibri"/>
          <w:sz w:val="26"/>
          <w:szCs w:val="26"/>
          <w:lang w:eastAsia="ar-SA" w:bidi="ar-SA"/>
        </w:rPr>
        <w:t xml:space="preserve">- Click Switch or Interchange or HSM to indicate the authorization entity for the key. </w:t>
      </w:r>
    </w:p>
    <w:p xmlns:wp14="http://schemas.microsoft.com/office/word/2010/wordml" w:rsidR="0009179D" w:rsidRDefault="0009179D" w14:paraId="4D26941C"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 xml:space="preserve">Timeout (in seconds ) </w:t>
      </w:r>
      <w:r>
        <w:rPr>
          <w:rFonts w:ascii="Calibri" w:hAnsi="Calibri" w:cs="Calibri"/>
          <w:sz w:val="26"/>
          <w:szCs w:val="26"/>
          <w:lang w:eastAsia="ar-SA" w:bidi="ar-SA"/>
        </w:rPr>
        <w:t xml:space="preserve">- Type the time in seconds after which an idle connection is timed out. </w:t>
      </w:r>
    </w:p>
    <w:p xmlns:wp14="http://schemas.microsoft.com/office/word/2010/wordml" w:rsidR="0009179D" w:rsidRDefault="0009179D" w14:paraId="7F8CE660"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Retry Attempts</w:t>
      </w:r>
      <w:r>
        <w:rPr>
          <w:rFonts w:ascii="Calibri" w:hAnsi="Calibri" w:cs="Calibri"/>
          <w:sz w:val="26"/>
          <w:szCs w:val="26"/>
          <w:lang w:eastAsia="ar-SA" w:bidi="ar-SA"/>
        </w:rPr>
        <w:t xml:space="preserve"> - Type the number of retry attempts for the connection. </w:t>
      </w:r>
    </w:p>
    <w:p xmlns:wp14="http://schemas.microsoft.com/office/word/2010/wordml" w:rsidR="0009179D" w:rsidRDefault="0009179D" w14:paraId="3E9BD0D1"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URL</w:t>
      </w:r>
      <w:r>
        <w:rPr>
          <w:rFonts w:ascii="Calibri" w:hAnsi="Calibri" w:cs="Calibri"/>
          <w:sz w:val="26"/>
          <w:szCs w:val="26"/>
          <w:lang w:eastAsia="ar-SA" w:bidi="ar-SA"/>
        </w:rPr>
        <w:t xml:space="preserve"> - Type the URL to connect to. </w:t>
      </w:r>
    </w:p>
    <w:p xmlns:wp14="http://schemas.microsoft.com/office/word/2010/wordml" w:rsidR="0009179D" w:rsidRDefault="0009179D" w14:paraId="5CF5D5E5"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 xml:space="preserve">Content Type </w:t>
      </w:r>
      <w:r>
        <w:rPr>
          <w:rFonts w:ascii="Calibri" w:hAnsi="Calibri" w:cs="Calibri"/>
          <w:sz w:val="26"/>
          <w:szCs w:val="26"/>
          <w:lang w:eastAsia="ar-SA" w:bidi="ar-SA"/>
        </w:rPr>
        <w:t xml:space="preserve">- Type the type of content or file that is sent to the external system. For example, application/XML or application/TXT. </w:t>
      </w:r>
    </w:p>
    <w:p xmlns:wp14="http://schemas.microsoft.com/office/word/2010/wordml" w:rsidR="0009179D" w:rsidRDefault="0009179D" w14:paraId="0C491598" wp14:textId="77777777">
      <w:pPr>
        <w:pStyle w:val="ListBullet"/>
        <w:numPr>
          <w:ilvl w:val="0"/>
          <w:numId w:val="0"/>
        </w:numPr>
      </w:pPr>
      <w:r>
        <w:rPr>
          <w:rFonts w:ascii="Calibri" w:hAnsi="Calibri" w:cs="Calibri"/>
          <w:b/>
          <w:bCs/>
          <w:sz w:val="26"/>
          <w:szCs w:val="26"/>
          <w:lang w:eastAsia="ar-SA" w:bidi="ar-SA"/>
        </w:rPr>
        <w:t xml:space="preserve">Choose Method Type </w:t>
      </w:r>
      <w:r>
        <w:rPr>
          <w:rFonts w:ascii="Calibri" w:hAnsi="Calibri" w:cs="Calibri"/>
          <w:sz w:val="26"/>
          <w:szCs w:val="26"/>
          <w:lang w:eastAsia="ar-SA" w:bidi="ar-SA"/>
        </w:rPr>
        <w:t xml:space="preserve">- Click Post or Get to indicate the type of method to use for the connection. </w:t>
      </w:r>
    </w:p>
    <w:p xmlns:wp14="http://schemas.microsoft.com/office/word/2010/wordml" w:rsidR="0009179D" w:rsidRDefault="0009179D" w14:paraId="75CF4315" wp14:textId="77777777">
      <w:pPr>
        <w:pStyle w:val="ListBullet"/>
        <w:numPr>
          <w:ilvl w:val="0"/>
          <w:numId w:val="0"/>
        </w:numPr>
      </w:pPr>
    </w:p>
    <w:p xmlns:wp14="http://schemas.microsoft.com/office/word/2010/wordml" w:rsidR="0009179D" w:rsidRDefault="0009179D" w14:paraId="3CB648E9" wp14:textId="77777777">
      <w:pPr>
        <w:pStyle w:val="ListBullet"/>
        <w:numPr>
          <w:ilvl w:val="0"/>
          <w:numId w:val="0"/>
        </w:numPr>
      </w:pPr>
    </w:p>
    <w:p xmlns:wp14="http://schemas.microsoft.com/office/word/2010/wordml" w:rsidR="0009179D" w:rsidRDefault="0009179D" w14:paraId="2B7A982C"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Steps to Create External Connection for TCPIP:</w:t>
      </w:r>
    </w:p>
    <w:p xmlns:wp14="http://schemas.microsoft.com/office/word/2010/wordml" w:rsidR="0009179D" w:rsidRDefault="0009179D" w14:paraId="607E5F98" wp14:textId="77777777">
      <w:pPr>
        <w:pStyle w:val="ListBullet"/>
        <w:numPr>
          <w:ilvl w:val="0"/>
          <w:numId w:val="56"/>
        </w:numPr>
        <w:rPr>
          <w:rFonts w:ascii="Calibri" w:hAnsi="Calibri" w:cs="Calibri"/>
          <w:sz w:val="26"/>
          <w:szCs w:val="26"/>
          <w:lang w:eastAsia="ar-SA" w:bidi="ar-SA"/>
        </w:rPr>
      </w:pPr>
      <w:r>
        <w:rPr>
          <w:rFonts w:ascii="Calibri" w:hAnsi="Calibri" w:cs="Calibri"/>
          <w:sz w:val="26"/>
          <w:szCs w:val="26"/>
          <w:lang w:eastAsia="ar-SA" w:bidi="ar-SA"/>
        </w:rPr>
        <w:t>Navigate to  Configuration, and then click External Connection to open the External Connection screen.</w:t>
      </w:r>
    </w:p>
    <w:p xmlns:wp14="http://schemas.microsoft.com/office/word/2010/wordml" w:rsidR="0009179D" w:rsidRDefault="0009179D" w14:paraId="4804ACC3" wp14:textId="77777777">
      <w:pPr>
        <w:pStyle w:val="ListBullet"/>
        <w:numPr>
          <w:ilvl w:val="0"/>
          <w:numId w:val="56"/>
        </w:numPr>
        <w:rPr>
          <w:rFonts w:ascii="Calibri" w:hAnsi="Calibri" w:cs="Calibri"/>
          <w:sz w:val="26"/>
          <w:szCs w:val="26"/>
          <w:lang w:eastAsia="ar-SA" w:bidi="ar-SA"/>
        </w:rPr>
      </w:pPr>
      <w:r>
        <w:rPr>
          <w:rFonts w:ascii="Calibri" w:hAnsi="Calibri" w:cs="Calibri"/>
          <w:sz w:val="26"/>
          <w:szCs w:val="26"/>
          <w:lang w:eastAsia="ar-SA" w:bidi="ar-SA"/>
        </w:rPr>
        <w:t xml:space="preserve">Click Add to open the Add External Connection screen. </w:t>
      </w:r>
    </w:p>
    <w:p xmlns:wp14="http://schemas.microsoft.com/office/word/2010/wordml" w:rsidR="0009179D" w:rsidRDefault="0009179D" w14:paraId="2CE97151" wp14:textId="77777777">
      <w:pPr>
        <w:pStyle w:val="ListBullet"/>
        <w:numPr>
          <w:ilvl w:val="0"/>
          <w:numId w:val="56"/>
        </w:numPr>
        <w:rPr>
          <w:rFonts w:ascii="Calibri" w:hAnsi="Calibri" w:cs="Calibri"/>
          <w:sz w:val="26"/>
          <w:szCs w:val="26"/>
          <w:lang w:eastAsia="ar-SA" w:bidi="ar-SA"/>
        </w:rPr>
      </w:pPr>
      <w:r>
        <w:rPr>
          <w:rFonts w:ascii="Calibri" w:hAnsi="Calibri" w:cs="Calibri"/>
          <w:sz w:val="26"/>
          <w:szCs w:val="26"/>
          <w:lang w:eastAsia="ar-SA" w:bidi="ar-SA"/>
        </w:rPr>
        <w:t>Enter the External connection ID.</w:t>
      </w:r>
    </w:p>
    <w:p xmlns:wp14="http://schemas.microsoft.com/office/word/2010/wordml" w:rsidR="0009179D" w:rsidRDefault="0009179D" w14:paraId="3D6CCBC6" wp14:textId="77777777">
      <w:pPr>
        <w:pStyle w:val="ListBullet"/>
        <w:numPr>
          <w:ilvl w:val="0"/>
          <w:numId w:val="56"/>
        </w:numPr>
        <w:rPr>
          <w:rFonts w:ascii="Calibri" w:hAnsi="Calibri" w:cs="Calibri"/>
          <w:sz w:val="26"/>
          <w:szCs w:val="26"/>
          <w:lang w:eastAsia="ar-SA" w:bidi="ar-SA"/>
        </w:rPr>
      </w:pPr>
      <w:r>
        <w:rPr>
          <w:rFonts w:ascii="Calibri" w:hAnsi="Calibri" w:cs="Calibri"/>
          <w:sz w:val="26"/>
          <w:szCs w:val="26"/>
          <w:lang w:eastAsia="ar-SA" w:bidi="ar-SA"/>
        </w:rPr>
        <w:t>Enter the External connection description</w:t>
      </w:r>
    </w:p>
    <w:p xmlns:wp14="http://schemas.microsoft.com/office/word/2010/wordml" w:rsidR="0009179D" w:rsidRDefault="0009179D" w14:paraId="2E34CF27" wp14:textId="77777777">
      <w:pPr>
        <w:pStyle w:val="ListBullet"/>
        <w:numPr>
          <w:ilvl w:val="0"/>
          <w:numId w:val="56"/>
        </w:numPr>
        <w:rPr>
          <w:rFonts w:ascii="Calibri" w:hAnsi="Calibri" w:cs="Calibri"/>
          <w:sz w:val="26"/>
          <w:szCs w:val="26"/>
          <w:lang w:eastAsia="ar-SA" w:bidi="ar-SA"/>
        </w:rPr>
      </w:pPr>
      <w:r>
        <w:rPr>
          <w:rFonts w:ascii="Calibri" w:hAnsi="Calibri" w:cs="Calibri"/>
          <w:sz w:val="26"/>
          <w:szCs w:val="26"/>
          <w:lang w:eastAsia="ar-SA" w:bidi="ar-SA"/>
        </w:rPr>
        <w:t>Choose the Protocol as HTTPS.</w:t>
      </w:r>
    </w:p>
    <w:p xmlns:wp14="http://schemas.microsoft.com/office/word/2010/wordml" w:rsidR="0009179D" w:rsidRDefault="0009179D" w14:paraId="26E08E34" wp14:textId="77777777">
      <w:pPr>
        <w:pStyle w:val="ListBullet"/>
        <w:numPr>
          <w:ilvl w:val="0"/>
          <w:numId w:val="56"/>
        </w:numPr>
        <w:rPr>
          <w:rFonts w:ascii="Calibri" w:hAnsi="Calibri" w:cs="Calibri"/>
          <w:sz w:val="26"/>
          <w:szCs w:val="26"/>
          <w:lang w:eastAsia="ar-SA" w:bidi="ar-SA"/>
        </w:rPr>
      </w:pPr>
      <w:r>
        <w:rPr>
          <w:rFonts w:ascii="Calibri" w:hAnsi="Calibri" w:cs="Calibri"/>
          <w:sz w:val="26"/>
          <w:szCs w:val="26"/>
          <w:lang w:eastAsia="ar-SA" w:bidi="ar-SA"/>
        </w:rPr>
        <w:t>In the Formatter Type field , choose any one of the following radio button</w:t>
      </w:r>
    </w:p>
    <w:p xmlns:wp14="http://schemas.microsoft.com/office/word/2010/wordml" w:rsidR="0009179D" w:rsidRDefault="0009179D" w14:paraId="173E3CE6" wp14:textId="77777777">
      <w:pPr>
        <w:pStyle w:val="ListBullet"/>
        <w:numPr>
          <w:ilvl w:val="1"/>
          <w:numId w:val="56"/>
        </w:numPr>
        <w:rPr>
          <w:rFonts w:ascii="Calibri" w:hAnsi="Calibri" w:cs="Calibri"/>
          <w:sz w:val="26"/>
          <w:szCs w:val="26"/>
          <w:lang w:eastAsia="ar-SA" w:bidi="ar-SA"/>
        </w:rPr>
      </w:pPr>
      <w:r>
        <w:rPr>
          <w:rFonts w:ascii="Calibri" w:hAnsi="Calibri" w:cs="Calibri"/>
          <w:sz w:val="26"/>
          <w:szCs w:val="26"/>
          <w:lang w:eastAsia="ar-SA" w:bidi="ar-SA"/>
        </w:rPr>
        <w:t>Bank Based</w:t>
      </w:r>
    </w:p>
    <w:p xmlns:wp14="http://schemas.microsoft.com/office/word/2010/wordml" w:rsidR="0009179D" w:rsidRDefault="0009179D" w14:paraId="42CDB1F3" wp14:textId="77777777">
      <w:pPr>
        <w:pStyle w:val="ListBullet"/>
        <w:numPr>
          <w:ilvl w:val="1"/>
          <w:numId w:val="56"/>
        </w:numPr>
        <w:rPr>
          <w:rFonts w:ascii="Calibri" w:hAnsi="Calibri" w:cs="Calibri"/>
          <w:sz w:val="26"/>
          <w:szCs w:val="26"/>
          <w:lang w:eastAsia="ar-SA" w:bidi="ar-SA"/>
        </w:rPr>
      </w:pPr>
      <w:r>
        <w:rPr>
          <w:rFonts w:ascii="Calibri" w:hAnsi="Calibri" w:cs="Calibri"/>
          <w:sz w:val="26"/>
          <w:szCs w:val="26"/>
          <w:lang w:eastAsia="ar-SA" w:bidi="ar-SA"/>
        </w:rPr>
        <w:t>Default</w:t>
      </w:r>
    </w:p>
    <w:p xmlns:wp14="http://schemas.microsoft.com/office/word/2010/wordml" w:rsidR="0009179D" w:rsidRDefault="0009179D" w14:paraId="41020EF5" wp14:textId="77777777">
      <w:pPr>
        <w:pStyle w:val="ListBullet"/>
        <w:numPr>
          <w:ilvl w:val="0"/>
          <w:numId w:val="56"/>
        </w:numPr>
        <w:rPr>
          <w:rFonts w:ascii="Calibri" w:hAnsi="Calibri" w:cs="Calibri"/>
          <w:sz w:val="26"/>
          <w:szCs w:val="26"/>
          <w:lang w:eastAsia="ar-SA" w:bidi="ar-SA"/>
        </w:rPr>
      </w:pPr>
      <w:r>
        <w:rPr>
          <w:rFonts w:ascii="Calibri" w:hAnsi="Calibri" w:cs="Calibri"/>
          <w:sz w:val="26"/>
          <w:szCs w:val="26"/>
          <w:lang w:eastAsia="ar-SA" w:bidi="ar-SA"/>
        </w:rPr>
        <w:t>Enter the name of the Formatter</w:t>
      </w:r>
    </w:p>
    <w:p xmlns:wp14="http://schemas.microsoft.com/office/word/2010/wordml" w:rsidR="0009179D" w:rsidRDefault="0009179D" w14:paraId="4E63C8B7" wp14:textId="77777777">
      <w:pPr>
        <w:pStyle w:val="ListBullet"/>
        <w:numPr>
          <w:ilvl w:val="0"/>
          <w:numId w:val="56"/>
        </w:numPr>
        <w:rPr>
          <w:rFonts w:ascii="Calibri" w:hAnsi="Calibri" w:cs="Calibri"/>
          <w:sz w:val="26"/>
          <w:szCs w:val="26"/>
          <w:lang w:eastAsia="ar-SA" w:bidi="ar-SA"/>
        </w:rPr>
      </w:pPr>
      <w:r>
        <w:rPr>
          <w:rFonts w:ascii="Calibri" w:hAnsi="Calibri" w:cs="Calibri"/>
          <w:sz w:val="26"/>
          <w:szCs w:val="26"/>
          <w:lang w:eastAsia="ar-SA" w:bidi="ar-SA"/>
        </w:rPr>
        <w:t>Choose Connectivity Mode list, click a connectivity mode to use for the external connection. Based on the value that you select, the remaining fields on this screen may vary.</w:t>
      </w:r>
    </w:p>
    <w:p xmlns:wp14="http://schemas.microsoft.com/office/word/2010/wordml" w:rsidR="0009179D" w:rsidRDefault="0009179D" w14:paraId="1660B297" wp14:textId="77777777">
      <w:pPr>
        <w:pStyle w:val="ListBullet"/>
        <w:numPr>
          <w:ilvl w:val="0"/>
          <w:numId w:val="56"/>
        </w:numPr>
        <w:rPr>
          <w:rFonts w:ascii="Calibri" w:hAnsi="Calibri" w:cs="Calibri"/>
          <w:sz w:val="26"/>
          <w:szCs w:val="26"/>
          <w:lang w:eastAsia="ar-SA" w:bidi="ar-SA"/>
        </w:rPr>
      </w:pPr>
      <w:r>
        <w:rPr>
          <w:rFonts w:ascii="Calibri" w:hAnsi="Calibri" w:cs="Calibri"/>
          <w:sz w:val="26"/>
          <w:szCs w:val="26"/>
          <w:lang w:eastAsia="ar-SA" w:bidi="ar-SA"/>
        </w:rPr>
        <w:t>Specify values in the following fields for the TCPIP connection</w:t>
      </w:r>
    </w:p>
    <w:p xmlns:wp14="http://schemas.microsoft.com/office/word/2010/wordml" w:rsidR="0009179D" w:rsidRDefault="0009179D" w14:paraId="773A62A1" wp14:textId="77777777">
      <w:pPr>
        <w:pStyle w:val="ListBullet"/>
        <w:numPr>
          <w:ilvl w:val="0"/>
          <w:numId w:val="56"/>
        </w:numPr>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In the Authorization Entity list, click one of the following options to indicate the authorization entity for the key: </w:t>
      </w:r>
    </w:p>
    <w:p xmlns:wp14="http://schemas.microsoft.com/office/word/2010/wordml" w:rsidR="0009179D" w:rsidRDefault="0009179D" w14:paraId="1437C4FD" wp14:textId="77777777">
      <w:pPr>
        <w:pStyle w:val="ListBullet"/>
        <w:numPr>
          <w:ilvl w:val="0"/>
          <w:numId w:val="57"/>
        </w:numPr>
        <w:rPr>
          <w:rFonts w:ascii="Calibri" w:hAnsi="Calibri" w:cs="Calibri"/>
          <w:sz w:val="26"/>
          <w:szCs w:val="26"/>
          <w:lang w:eastAsia="ar-SA" w:bidi="ar-SA"/>
        </w:rPr>
      </w:pPr>
      <w:r>
        <w:rPr>
          <w:rFonts w:ascii="Calibri" w:hAnsi="Calibri" w:cs="Calibri"/>
          <w:sz w:val="26"/>
          <w:szCs w:val="26"/>
          <w:lang w:eastAsia="ar-SA" w:bidi="ar-SA"/>
        </w:rPr>
        <w:t xml:space="preserve">Switch </w:t>
      </w:r>
    </w:p>
    <w:p xmlns:wp14="http://schemas.microsoft.com/office/word/2010/wordml" w:rsidR="0009179D" w:rsidRDefault="0009179D" w14:paraId="2A9F8C57" wp14:textId="77777777">
      <w:pPr>
        <w:pStyle w:val="ListBullet"/>
        <w:numPr>
          <w:ilvl w:val="0"/>
          <w:numId w:val="57"/>
        </w:numPr>
        <w:rPr>
          <w:rFonts w:ascii="Calibri" w:hAnsi="Calibri" w:cs="Calibri"/>
          <w:sz w:val="26"/>
          <w:szCs w:val="26"/>
          <w:lang w:eastAsia="ar-SA" w:bidi="ar-SA"/>
        </w:rPr>
      </w:pPr>
      <w:r>
        <w:rPr>
          <w:rFonts w:ascii="Calibri" w:hAnsi="Calibri" w:cs="Calibri"/>
          <w:sz w:val="26"/>
          <w:szCs w:val="26"/>
          <w:lang w:eastAsia="ar-SA" w:bidi="ar-SA"/>
        </w:rPr>
        <w:t xml:space="preserve">Interchange </w:t>
      </w:r>
    </w:p>
    <w:p xmlns:wp14="http://schemas.microsoft.com/office/word/2010/wordml" w:rsidR="0009179D" w:rsidRDefault="0009179D" w14:paraId="6BC96E0D" wp14:textId="77777777">
      <w:pPr>
        <w:pStyle w:val="ListBullet"/>
        <w:numPr>
          <w:ilvl w:val="0"/>
          <w:numId w:val="57"/>
        </w:numPr>
        <w:rPr>
          <w:rFonts w:ascii="Calibri" w:hAnsi="Calibri" w:cs="Calibri"/>
          <w:sz w:val="26"/>
          <w:szCs w:val="26"/>
          <w:lang w:eastAsia="ar-SA" w:bidi="ar-SA"/>
        </w:rPr>
      </w:pPr>
      <w:r>
        <w:rPr>
          <w:rFonts w:ascii="Calibri" w:hAnsi="Calibri" w:cs="Calibri"/>
          <w:sz w:val="26"/>
          <w:szCs w:val="26"/>
          <w:lang w:eastAsia="ar-SA" w:bidi="ar-SA"/>
        </w:rPr>
        <w:t>HSM</w:t>
      </w:r>
    </w:p>
    <w:p xmlns:wp14="http://schemas.microsoft.com/office/word/2010/wordml" w:rsidR="0009179D" w:rsidRDefault="0009179D" w14:paraId="6B5CA82A"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In the Authorization Type list, click Visa or Master to indicate the interchange that will authorize the key. </w:t>
      </w:r>
    </w:p>
    <w:p xmlns:wp14="http://schemas.microsoft.com/office/word/2010/wordml" w:rsidR="0009179D" w:rsidRDefault="0009179D" w14:paraId="71B5BACF"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Note: This list is displayed only if you selected Interchange in the Authorization Entity list. </w:t>
      </w:r>
    </w:p>
    <w:p xmlns:wp14="http://schemas.microsoft.com/office/word/2010/wordml" w:rsidR="0009179D" w:rsidRDefault="0009179D" w14:paraId="6E9F8C2A"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11. In the API Connection Type list, click one of the following options to indicate the API connection type: </w:t>
      </w:r>
    </w:p>
    <w:p xmlns:wp14="http://schemas.microsoft.com/office/word/2010/wordml" w:rsidR="0009179D" w:rsidRDefault="0009179D" w14:paraId="5B55C5A3"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o Base 24 o Aggregator o Aggregator Echo </w:t>
      </w:r>
    </w:p>
    <w:p xmlns:wp14="http://schemas.microsoft.com/office/word/2010/wordml" w:rsidR="0009179D" w:rsidRDefault="0009179D" w14:paraId="28B186B8" wp14:textId="77777777">
      <w:pPr>
        <w:pStyle w:val="ListBullet"/>
        <w:numPr>
          <w:ilvl w:val="0"/>
          <w:numId w:val="0"/>
        </w:numPr>
      </w:pPr>
      <w:r>
        <w:rPr>
          <w:rFonts w:ascii="Calibri" w:hAnsi="Calibri" w:cs="Calibri"/>
          <w:sz w:val="26"/>
          <w:szCs w:val="26"/>
          <w:lang w:eastAsia="ar-SA" w:bidi="ar-SA"/>
        </w:rPr>
        <w:t xml:space="preserve">The remaining fields on this screen are displayed depending on the API connection type. </w:t>
      </w:r>
    </w:p>
    <w:p xmlns:wp14="http://schemas.microsoft.com/office/word/2010/wordml" w:rsidR="0009179D" w:rsidRDefault="0009179D" w14:paraId="6CBA4499" wp14:textId="77777777">
      <w:pPr>
        <w:pStyle w:val="ListBullet"/>
        <w:numPr>
          <w:ilvl w:val="0"/>
          <w:numId w:val="0"/>
        </w:numPr>
      </w:pPr>
      <w:r>
        <w:rPr>
          <w:noProof/>
        </w:rPr>
        <w:drawing>
          <wp:anchor xmlns:wp14="http://schemas.microsoft.com/office/word/2010/wordprocessingDrawing" distT="0" distB="0" distL="0" distR="0" simplePos="0" relativeHeight="251674624" behindDoc="0" locked="0" layoutInCell="1" allowOverlap="1" wp14:anchorId="6243AC58" wp14:editId="7777777">
            <wp:simplePos x="0" y="0"/>
            <wp:positionH relativeFrom="column">
              <wp:posOffset>366395</wp:posOffset>
            </wp:positionH>
            <wp:positionV relativeFrom="paragraph">
              <wp:posOffset>-64135</wp:posOffset>
            </wp:positionV>
            <wp:extent cx="6082665" cy="5977890"/>
            <wp:effectExtent l="0" t="0" r="0" b="0"/>
            <wp:wrapTopAndBottom/>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82665" cy="59778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7267FB1"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 xml:space="preserve">API Name - </w:t>
      </w:r>
      <w:r>
        <w:rPr>
          <w:rFonts w:ascii="Calibri" w:hAnsi="Calibri" w:cs="Calibri"/>
          <w:sz w:val="26"/>
          <w:szCs w:val="26"/>
          <w:lang w:eastAsia="ar-SA" w:bidi="ar-SA"/>
        </w:rPr>
        <w:t xml:space="preserve"> Displays the URL where the APIs are available for the connection. The value in this box depends on the authorization </w:t>
      </w:r>
    </w:p>
    <w:p xmlns:wp14="http://schemas.microsoft.com/office/word/2010/wordml" w:rsidR="0009179D" w:rsidRDefault="0009179D" w14:paraId="67CC3C45"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 xml:space="preserve">Station Name </w:t>
      </w:r>
      <w:r>
        <w:rPr>
          <w:rFonts w:ascii="Calibri" w:hAnsi="Calibri" w:cs="Calibri"/>
          <w:sz w:val="26"/>
          <w:szCs w:val="26"/>
          <w:lang w:eastAsia="ar-SA" w:bidi="ar-SA"/>
        </w:rPr>
        <w:t xml:space="preserve">  - Type com.fss.m24.api.IpayAggAPI as the name of the station. Welcome Required Click True or False to enable or disable logon for Base 24, Visa, and MasterCard. </w:t>
      </w:r>
    </w:p>
    <w:p xmlns:wp14="http://schemas.microsoft.com/office/word/2010/wordml" w:rsidR="0009179D" w:rsidRDefault="0009179D" w14:paraId="3052A3AA"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 xml:space="preserve">Receiver Length  </w:t>
      </w:r>
      <w:r>
        <w:rPr>
          <w:rFonts w:ascii="Calibri" w:hAnsi="Calibri" w:cs="Calibri"/>
          <w:sz w:val="26"/>
          <w:szCs w:val="26"/>
          <w:lang w:eastAsia="ar-SA" w:bidi="ar-SA"/>
        </w:rPr>
        <w:t>- Depending on the type of connection, type one of the following values:</w:t>
      </w:r>
    </w:p>
    <w:p xmlns:wp14="http://schemas.microsoft.com/office/word/2010/wordml" w:rsidR="0009179D" w:rsidRDefault="0009179D" w14:paraId="70F3192B"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 </w:t>
      </w:r>
      <w:r>
        <w:rPr>
          <w:rFonts w:ascii="Calibri" w:hAnsi="Calibri" w:cs="Calibri"/>
          <w:sz w:val="26"/>
          <w:szCs w:val="26"/>
          <w:lang w:eastAsia="ar-SA" w:bidi="ar-SA"/>
        </w:rPr>
        <w:t xml:space="preserve">For Base24 API connection, type 2 </w:t>
      </w:r>
    </w:p>
    <w:p xmlns:wp14="http://schemas.microsoft.com/office/word/2010/wordml" w:rsidR="0009179D" w:rsidRDefault="0009179D" w14:paraId="4546D7AA"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For Aggregator API connection, type 2 </w:t>
      </w:r>
    </w:p>
    <w:p xmlns:wp14="http://schemas.microsoft.com/office/word/2010/wordml" w:rsidR="0009179D" w:rsidRDefault="0009179D" w14:paraId="44EAE9DB" wp14:textId="77777777">
      <w:pPr>
        <w:pStyle w:val="ListBullet"/>
        <w:numPr>
          <w:ilvl w:val="0"/>
          <w:numId w:val="0"/>
        </w:numPr>
        <w:rPr>
          <w:rFonts w:ascii="Calibri" w:hAnsi="Calibri" w:cs="Calibri"/>
          <w:b/>
          <w:bCs/>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For Aggregator Echo API connection, type 4 </w:t>
      </w:r>
    </w:p>
    <w:p xmlns:wp14="http://schemas.microsoft.com/office/word/2010/wordml" w:rsidR="0009179D" w:rsidRDefault="0009179D" w14:paraId="40276A34"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Sender Length</w:t>
      </w:r>
      <w:r>
        <w:rPr>
          <w:rFonts w:ascii="Calibri" w:hAnsi="Calibri" w:cs="Calibri"/>
          <w:sz w:val="26"/>
          <w:szCs w:val="26"/>
          <w:lang w:eastAsia="ar-SA" w:bidi="ar-SA"/>
        </w:rPr>
        <w:t xml:space="preserve"> - Depending on the type of connection, type one of the following values:  </w:t>
      </w:r>
    </w:p>
    <w:p xmlns:wp14="http://schemas.microsoft.com/office/word/2010/wordml" w:rsidR="0009179D" w:rsidRDefault="0009179D" w14:paraId="49E066E9"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For Base24 API connection, type 2 </w:t>
      </w:r>
    </w:p>
    <w:p xmlns:wp14="http://schemas.microsoft.com/office/word/2010/wordml" w:rsidR="0009179D" w:rsidRDefault="0009179D" w14:paraId="4B9FC60E"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For Aggregator API connection, type 2 </w:t>
      </w:r>
    </w:p>
    <w:p xmlns:wp14="http://schemas.microsoft.com/office/word/2010/wordml" w:rsidR="0009179D" w:rsidRDefault="0009179D" w14:paraId="5B3CC02E" wp14:textId="77777777">
      <w:pPr>
        <w:pStyle w:val="ListBullet"/>
        <w:numPr>
          <w:ilvl w:val="0"/>
          <w:numId w:val="0"/>
        </w:numPr>
        <w:rPr>
          <w:rFonts w:ascii="Calibri" w:hAnsi="Calibri" w:cs="Calibri"/>
          <w:b/>
          <w:bCs/>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For Aggregator Echo API connection, type 4 </w:t>
      </w:r>
    </w:p>
    <w:p xmlns:wp14="http://schemas.microsoft.com/office/word/2010/wordml" w:rsidR="0009179D" w:rsidRDefault="0009179D" w14:paraId="4BD68EF7"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 xml:space="preserve">Remote Host  </w:t>
      </w:r>
      <w:r>
        <w:rPr>
          <w:rFonts w:ascii="Calibri" w:hAnsi="Calibri" w:cs="Calibri"/>
          <w:sz w:val="26"/>
          <w:szCs w:val="26"/>
          <w:lang w:eastAsia="ar-SA" w:bidi="ar-SA"/>
        </w:rPr>
        <w:t xml:space="preserve">- Type the Base 24 host address for the connection. </w:t>
      </w:r>
    </w:p>
    <w:p xmlns:wp14="http://schemas.microsoft.com/office/word/2010/wordml" w:rsidR="0009179D" w:rsidRDefault="0009179D" w14:paraId="358A0940"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Note:</w:t>
      </w:r>
      <w:r>
        <w:rPr>
          <w:rFonts w:ascii="Calibri" w:hAnsi="Calibri" w:cs="Calibri"/>
          <w:sz w:val="26"/>
          <w:szCs w:val="26"/>
          <w:lang w:eastAsia="ar-SA" w:bidi="ar-SA"/>
        </w:rPr>
        <w:t xml:space="preserve"> This field is available only for Base 24 API connection type. </w:t>
      </w:r>
    </w:p>
    <w:p xmlns:wp14="http://schemas.microsoft.com/office/word/2010/wordml" w:rsidR="0009179D" w:rsidRDefault="0009179D" w14:paraId="5B6D03B2"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Remote Port</w:t>
      </w:r>
      <w:r>
        <w:rPr>
          <w:rFonts w:ascii="Calibri" w:hAnsi="Calibri" w:cs="Calibri"/>
          <w:sz w:val="26"/>
          <w:szCs w:val="26"/>
          <w:lang w:eastAsia="ar-SA" w:bidi="ar-SA"/>
        </w:rPr>
        <w:t xml:space="preserve">  - Type the Base 24 port number for the connection. </w:t>
      </w:r>
    </w:p>
    <w:p xmlns:wp14="http://schemas.microsoft.com/office/word/2010/wordml" w:rsidR="0009179D" w:rsidRDefault="0009179D" w14:paraId="04678E58"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Note:</w:t>
      </w:r>
      <w:r>
        <w:rPr>
          <w:rFonts w:ascii="Calibri" w:hAnsi="Calibri" w:cs="Calibri"/>
          <w:sz w:val="26"/>
          <w:szCs w:val="26"/>
          <w:lang w:eastAsia="ar-SA" w:bidi="ar-SA"/>
        </w:rPr>
        <w:t xml:space="preserve"> This field is available only for Base 24 API connection type. Local Host Type the manager server IP address for the connection. </w:t>
      </w:r>
    </w:p>
    <w:p xmlns:wp14="http://schemas.microsoft.com/office/word/2010/wordml" w:rsidR="0009179D" w:rsidRDefault="0009179D" w14:paraId="7C6EEFA5"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 xml:space="preserve">Local Port </w:t>
      </w:r>
      <w:r>
        <w:rPr>
          <w:rFonts w:ascii="Calibri" w:hAnsi="Calibri" w:cs="Calibri"/>
          <w:sz w:val="26"/>
          <w:szCs w:val="26"/>
          <w:lang w:eastAsia="ar-SA" w:bidi="ar-SA"/>
        </w:rPr>
        <w:t xml:space="preserve">- If you clicked Aggregator or Aggregator Echo in the API Connection Type list, then type the manager server port number. </w:t>
      </w:r>
    </w:p>
    <w:p xmlns:wp14="http://schemas.microsoft.com/office/word/2010/wordml" w:rsidR="0009179D" w:rsidRDefault="0009179D" w14:paraId="5EFFFCD7" wp14:textId="77777777">
      <w:pPr>
        <w:pStyle w:val="ListBullet"/>
        <w:numPr>
          <w:ilvl w:val="0"/>
          <w:numId w:val="0"/>
        </w:numPr>
        <w:rPr>
          <w:rFonts w:ascii="Calibri" w:hAnsi="Calibri" w:cs="Calibri"/>
          <w:b/>
          <w:bCs/>
          <w:sz w:val="26"/>
          <w:szCs w:val="26"/>
          <w:lang w:eastAsia="ar-SA" w:bidi="ar-SA"/>
        </w:rPr>
      </w:pPr>
      <w:r>
        <w:rPr>
          <w:rFonts w:ascii="Calibri" w:hAnsi="Calibri" w:cs="Calibri"/>
          <w:sz w:val="26"/>
          <w:szCs w:val="26"/>
          <w:lang w:eastAsia="ar-SA" w:bidi="ar-SA"/>
        </w:rPr>
        <w:t xml:space="preserve">Note: This field is not available for Base 24 API connection type. </w:t>
      </w:r>
    </w:p>
    <w:p xmlns:wp14="http://schemas.microsoft.com/office/word/2010/wordml" w:rsidR="0009179D" w:rsidRDefault="0009179D" w14:paraId="6254115A"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 xml:space="preserve">Timeout ( in seconds ) </w:t>
      </w:r>
      <w:r>
        <w:rPr>
          <w:rFonts w:ascii="Calibri" w:hAnsi="Calibri" w:cs="Calibri"/>
          <w:sz w:val="26"/>
          <w:szCs w:val="26"/>
          <w:lang w:eastAsia="ar-SA" w:bidi="ar-SA"/>
        </w:rPr>
        <w:t xml:space="preserve">- If you clicked Aggregator or Aggregator Echo in the API Connection Type list, then type the time in seconds after which a connection request is timed out. </w:t>
      </w:r>
    </w:p>
    <w:p xmlns:wp14="http://schemas.microsoft.com/office/word/2010/wordml" w:rsidR="0009179D" w:rsidRDefault="0009179D" w14:paraId="41DD183E"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Note:</w:t>
      </w:r>
      <w:r>
        <w:rPr>
          <w:rFonts w:ascii="Calibri" w:hAnsi="Calibri" w:cs="Calibri"/>
          <w:sz w:val="26"/>
          <w:szCs w:val="26"/>
          <w:lang w:eastAsia="ar-SA" w:bidi="ar-SA"/>
        </w:rPr>
        <w:t xml:space="preserve"> This field is not available for Base 24 API connection type. </w:t>
      </w:r>
    </w:p>
    <w:p xmlns:wp14="http://schemas.microsoft.com/office/word/2010/wordml" w:rsidR="0009179D" w:rsidRDefault="0009179D" w14:paraId="5F8D6A83"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Retry Attempts</w:t>
      </w:r>
      <w:r>
        <w:rPr>
          <w:rFonts w:ascii="Calibri" w:hAnsi="Calibri" w:cs="Calibri"/>
          <w:sz w:val="26"/>
          <w:szCs w:val="26"/>
          <w:lang w:eastAsia="ar-SA" w:bidi="ar-SA"/>
        </w:rPr>
        <w:t xml:space="preserve">  - If you clicked Aggregator or Aggregator Echo in the API Connection Type list, then type number of times a connection should be retried. </w:t>
      </w:r>
    </w:p>
    <w:p xmlns:wp14="http://schemas.microsoft.com/office/word/2010/wordml" w:rsidR="0009179D" w:rsidRDefault="0009179D" w14:paraId="699C2708"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 xml:space="preserve">Maximum no. of Connections </w:t>
      </w:r>
      <w:r>
        <w:rPr>
          <w:rFonts w:ascii="Calibri" w:hAnsi="Calibri" w:cs="Calibri"/>
          <w:sz w:val="26"/>
          <w:szCs w:val="26"/>
          <w:lang w:eastAsia="ar-SA" w:bidi="ar-SA"/>
        </w:rPr>
        <w:t xml:space="preserve"> - Depending on the type of connection, type one of the following values: </w:t>
      </w:r>
    </w:p>
    <w:p xmlns:wp14="http://schemas.microsoft.com/office/word/2010/wordml" w:rsidR="0009179D" w:rsidRDefault="0009179D" w14:paraId="4B12384E"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For Base24 API connection, type 1 for each manager server </w:t>
      </w:r>
    </w:p>
    <w:p xmlns:wp14="http://schemas.microsoft.com/office/word/2010/wordml" w:rsidR="0009179D" w:rsidRDefault="0009179D" w14:paraId="38E4CFEC" wp14:textId="77777777">
      <w:pPr>
        <w:pStyle w:val="ListBullet"/>
        <w:numPr>
          <w:ilvl w:val="0"/>
          <w:numId w:val="0"/>
        </w:numPr>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For Aggregator API connection, type 50 or more each manager server</w:t>
      </w:r>
    </w:p>
    <w:p xmlns:wp14="http://schemas.microsoft.com/office/word/2010/wordml" w:rsidR="0009179D" w:rsidRDefault="0009179D" w14:paraId="323DC2F7" wp14:textId="77777777">
      <w:pPr>
        <w:pStyle w:val="ListBullet"/>
        <w:numPr>
          <w:ilvl w:val="0"/>
          <w:numId w:val="0"/>
        </w:numPr>
        <w:rPr>
          <w:rFonts w:ascii="Calibri" w:hAnsi="Calibri" w:cs="Calibri"/>
          <w:b/>
          <w:bCs/>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 </w:t>
      </w:r>
      <w:r>
        <w:rPr>
          <w:rFonts w:ascii="Calibri" w:hAnsi="Calibri" w:cs="Calibri"/>
          <w:sz w:val="26"/>
          <w:szCs w:val="26"/>
          <w:lang w:eastAsia="ar-SA" w:bidi="ar-SA"/>
        </w:rPr>
        <w:t xml:space="preserve">For Aggregator Echo API connection, type 1 or more for each manager server </w:t>
      </w:r>
    </w:p>
    <w:p xmlns:wp14="http://schemas.microsoft.com/office/word/2010/wordml" w:rsidR="0009179D" w:rsidRDefault="0009179D" w14:paraId="183C019D"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Host Event</w:t>
      </w:r>
      <w:r>
        <w:rPr>
          <w:rFonts w:ascii="Calibri" w:hAnsi="Calibri" w:cs="Calibri"/>
          <w:sz w:val="26"/>
          <w:szCs w:val="26"/>
          <w:lang w:eastAsia="ar-SA" w:bidi="ar-SA"/>
        </w:rPr>
        <w:t xml:space="preserve">  - Click Yes or No to indicate that host event is triggered or not triggered by the connection. </w:t>
      </w:r>
    </w:p>
    <w:p xmlns:wp14="http://schemas.microsoft.com/office/word/2010/wordml" w:rsidR="0009179D" w:rsidRDefault="0009179D" w14:paraId="34313F39" wp14:textId="77777777">
      <w:pPr>
        <w:pStyle w:val="ListBullet"/>
        <w:numPr>
          <w:ilvl w:val="0"/>
          <w:numId w:val="0"/>
        </w:numPr>
        <w:rPr>
          <w:rFonts w:ascii="Calibri" w:hAnsi="Calibri" w:cs="Calibri"/>
          <w:b/>
          <w:bCs/>
          <w:sz w:val="26"/>
          <w:szCs w:val="26"/>
          <w:lang w:eastAsia="ar-SA" w:bidi="ar-SA"/>
        </w:rPr>
      </w:pPr>
      <w:r>
        <w:rPr>
          <w:rFonts w:ascii="Calibri" w:hAnsi="Calibri" w:cs="Calibri"/>
          <w:b/>
          <w:bCs/>
          <w:sz w:val="26"/>
          <w:szCs w:val="26"/>
          <w:lang w:eastAsia="ar-SA" w:bidi="ar-SA"/>
        </w:rPr>
        <w:t>Event Interval ( in seconds )</w:t>
      </w:r>
      <w:r>
        <w:rPr>
          <w:rFonts w:ascii="Calibri" w:hAnsi="Calibri" w:cs="Calibri"/>
          <w:sz w:val="26"/>
          <w:szCs w:val="26"/>
          <w:lang w:eastAsia="ar-SA" w:bidi="ar-SA"/>
        </w:rPr>
        <w:t xml:space="preserve">  - If you clicked Yes in the Host Event list, then type the time period interval between host events, in seconds. </w:t>
      </w:r>
    </w:p>
    <w:p xmlns:wp14="http://schemas.microsoft.com/office/word/2010/wordml" w:rsidR="0009179D" w:rsidRDefault="0009179D" w14:paraId="544249E4" wp14:textId="77777777">
      <w:pPr>
        <w:pStyle w:val="ListBullet"/>
        <w:numPr>
          <w:ilvl w:val="0"/>
          <w:numId w:val="0"/>
        </w:numPr>
      </w:pPr>
      <w:r>
        <w:rPr>
          <w:rFonts w:ascii="Calibri" w:hAnsi="Calibri" w:cs="Calibri"/>
          <w:b/>
          <w:bCs/>
          <w:sz w:val="26"/>
          <w:szCs w:val="26"/>
          <w:lang w:eastAsia="ar-SA" w:bidi="ar-SA"/>
        </w:rPr>
        <w:t xml:space="preserve">Target Host  - </w:t>
      </w:r>
      <w:r>
        <w:rPr>
          <w:rFonts w:ascii="Calibri" w:hAnsi="Calibri" w:cs="Calibri"/>
          <w:sz w:val="26"/>
          <w:szCs w:val="26"/>
          <w:lang w:eastAsia="ar-SA" w:bidi="ar-SA"/>
        </w:rPr>
        <w:t xml:space="preserve">Type the URL of the target host. </w:t>
      </w:r>
    </w:p>
    <w:p xmlns:wp14="http://schemas.microsoft.com/office/word/2010/wordml" w:rsidR="0009179D" w:rsidRDefault="0009179D" w14:paraId="338C5D42" wp14:textId="77777777">
      <w:pPr>
        <w:pStyle w:val="ListBullet"/>
        <w:numPr>
          <w:ilvl w:val="0"/>
          <w:numId w:val="0"/>
        </w:numPr>
      </w:pPr>
      <w:r>
        <w:rPr>
          <w:noProof/>
        </w:rPr>
        <w:drawing>
          <wp:anchor xmlns:wp14="http://schemas.microsoft.com/office/word/2010/wordprocessingDrawing" distT="0" distB="0" distL="0" distR="0" simplePos="0" relativeHeight="251675648" behindDoc="0" locked="0" layoutInCell="1" allowOverlap="1" wp14:anchorId="369A6C41" wp14:editId="7777777">
            <wp:simplePos x="0" y="0"/>
            <wp:positionH relativeFrom="column">
              <wp:posOffset>318135</wp:posOffset>
            </wp:positionH>
            <wp:positionV relativeFrom="paragraph">
              <wp:posOffset>320675</wp:posOffset>
            </wp:positionV>
            <wp:extent cx="6339840" cy="5305425"/>
            <wp:effectExtent l="0" t="0" r="0" b="0"/>
            <wp:wrapTopAndBottom/>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339840" cy="53054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lang w:eastAsia="ar-SA" w:bidi="ar-SA"/>
        </w:rPr>
        <w:t>N</w:t>
      </w:r>
      <w:r>
        <w:rPr>
          <w:rFonts w:ascii="Calibri" w:hAnsi="Calibri" w:cs="Calibri"/>
          <w:b/>
          <w:bCs/>
          <w:sz w:val="26"/>
          <w:szCs w:val="26"/>
          <w:lang w:eastAsia="ar-SA" w:bidi="ar-SA"/>
        </w:rPr>
        <w:t xml:space="preserve">ote: </w:t>
      </w:r>
      <w:r>
        <w:rPr>
          <w:rFonts w:ascii="Calibri" w:hAnsi="Calibri" w:cs="Calibri"/>
          <w:sz w:val="26"/>
          <w:szCs w:val="26"/>
          <w:lang w:eastAsia="ar-SA" w:bidi="ar-SA"/>
        </w:rPr>
        <w:t xml:space="preserve">This field is available only for Aggregator API connection type. </w:t>
      </w:r>
    </w:p>
    <w:p xmlns:wp14="http://schemas.microsoft.com/office/word/2010/wordml" w:rsidR="0009179D" w:rsidRDefault="0009179D" w14:paraId="0C178E9E" wp14:textId="77777777">
      <w:pPr>
        <w:pStyle w:val="ListBullet"/>
        <w:numPr>
          <w:ilvl w:val="0"/>
          <w:numId w:val="0"/>
        </w:numPr>
      </w:pPr>
    </w:p>
    <w:p xmlns:wp14="http://schemas.microsoft.com/office/word/2010/wordml" w:rsidR="0009179D" w:rsidRDefault="0009179D" w14:paraId="3C0395D3" wp14:textId="77777777">
      <w:pPr>
        <w:pStyle w:val="ListBullet"/>
        <w:numPr>
          <w:ilvl w:val="0"/>
          <w:numId w:val="0"/>
        </w:numPr>
      </w:pPr>
    </w:p>
    <w:p xmlns:wp14="http://schemas.microsoft.com/office/word/2010/wordml" w:rsidR="0009179D" w:rsidRDefault="0009179D" w14:paraId="1E5E3E00"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Institution:</w:t>
      </w:r>
    </w:p>
    <w:p xmlns:wp14="http://schemas.microsoft.com/office/word/2010/wordml" w:rsidR="0009179D" w:rsidRDefault="0009179D" w14:paraId="7A56C690" wp14:textId="77777777">
      <w:pPr>
        <w:pStyle w:val="ListBullet"/>
        <w:numPr>
          <w:ilvl w:val="0"/>
          <w:numId w:val="58"/>
        </w:numPr>
        <w:rPr>
          <w:rFonts w:ascii="Calibri" w:hAnsi="Calibri" w:cs="Calibri"/>
          <w:sz w:val="26"/>
          <w:szCs w:val="26"/>
          <w:lang w:eastAsia="ar-SA" w:bidi="ar-SA"/>
        </w:rPr>
      </w:pPr>
      <w:r>
        <w:rPr>
          <w:rFonts w:ascii="Calibri" w:hAnsi="Calibri" w:cs="Calibri"/>
          <w:sz w:val="26"/>
          <w:szCs w:val="26"/>
          <w:lang w:eastAsia="ar-SA" w:bidi="ar-SA"/>
        </w:rPr>
        <w:t>To Search an Institution:</w:t>
      </w:r>
    </w:p>
    <w:p xmlns:wp14="http://schemas.microsoft.com/office/word/2010/wordml" w:rsidR="0009179D" w:rsidRDefault="0009179D" w14:paraId="32635268" wp14:textId="77777777">
      <w:pPr>
        <w:pStyle w:val="ListforBody"/>
        <w:numPr>
          <w:ilvl w:val="0"/>
          <w:numId w:val="58"/>
        </w:numPr>
        <w:rPr>
          <w:rFonts w:ascii="Calibri" w:hAnsi="Calibri" w:cs="Calibri"/>
          <w:bCs w:val="0"/>
          <w:sz w:val="26"/>
          <w:szCs w:val="26"/>
          <w:lang w:eastAsia="ar-SA" w:bidi="ar-SA"/>
        </w:rPr>
      </w:pPr>
      <w:r>
        <w:rPr>
          <w:rFonts w:ascii="Calibri" w:hAnsi="Calibri" w:cs="Calibri"/>
          <w:bCs w:val="0"/>
          <w:sz w:val="26"/>
          <w:szCs w:val="26"/>
          <w:lang w:eastAsia="ar-SA" w:bidi="ar-SA"/>
        </w:rPr>
        <w:t xml:space="preserve">Click </w:t>
      </w:r>
      <w:r>
        <w:rPr>
          <w:rFonts w:ascii="Calibri" w:hAnsi="Calibri" w:cs="Calibri"/>
          <w:b/>
          <w:bCs w:val="0"/>
          <w:sz w:val="26"/>
          <w:szCs w:val="26"/>
          <w:lang w:eastAsia="ar-SA" w:bidi="ar-SA"/>
        </w:rPr>
        <w:t xml:space="preserve">Configuration &gt; Institution </w:t>
      </w:r>
      <w:r>
        <w:rPr>
          <w:rFonts w:ascii="Calibri" w:hAnsi="Calibri" w:cs="Calibri"/>
          <w:bCs w:val="0"/>
          <w:sz w:val="26"/>
          <w:szCs w:val="26"/>
          <w:lang w:eastAsia="ar-SA" w:bidi="ar-SA"/>
        </w:rPr>
        <w:t xml:space="preserve">in the “Home Page”.  </w:t>
      </w:r>
    </w:p>
    <w:p xmlns:wp14="http://schemas.microsoft.com/office/word/2010/wordml" w:rsidR="0009179D" w:rsidRDefault="0009179D" w14:paraId="317B7EB0" wp14:textId="77777777">
      <w:pPr>
        <w:pStyle w:val="ListforBody"/>
        <w:numPr>
          <w:ilvl w:val="0"/>
          <w:numId w:val="58"/>
        </w:numPr>
        <w:rPr>
          <w:rFonts w:ascii="Calibri" w:hAnsi="Calibri" w:cs="Calibri"/>
          <w:sz w:val="26"/>
          <w:szCs w:val="26"/>
        </w:rPr>
      </w:pPr>
      <w:r>
        <w:rPr>
          <w:rFonts w:ascii="Calibri" w:hAnsi="Calibri" w:cs="Calibri"/>
          <w:bCs w:val="0"/>
          <w:sz w:val="26"/>
          <w:szCs w:val="26"/>
          <w:lang w:eastAsia="ar-SA" w:bidi="ar-SA"/>
        </w:rPr>
        <w:t xml:space="preserve">Select </w:t>
      </w:r>
      <w:r>
        <w:rPr>
          <w:rFonts w:ascii="Calibri" w:hAnsi="Calibri" w:cs="Calibri"/>
          <w:b/>
          <w:bCs w:val="0"/>
          <w:sz w:val="26"/>
          <w:szCs w:val="26"/>
          <w:lang w:eastAsia="ar-SA" w:bidi="ar-SA"/>
        </w:rPr>
        <w:t>All</w:t>
      </w:r>
      <w:r>
        <w:rPr>
          <w:rFonts w:ascii="Calibri" w:hAnsi="Calibri" w:cs="Calibri"/>
          <w:bCs w:val="0"/>
          <w:sz w:val="26"/>
          <w:szCs w:val="26"/>
          <w:lang w:eastAsia="ar-SA" w:bidi="ar-SA"/>
        </w:rPr>
        <w:t xml:space="preserve"> from the ‘Search By’ drop-down options.</w:t>
      </w:r>
    </w:p>
    <w:p xmlns:wp14="http://schemas.microsoft.com/office/word/2010/wordml" w:rsidR="0009179D" w:rsidRDefault="0009179D" w14:paraId="7CFDF041" wp14:textId="77777777">
      <w:pPr>
        <w:pStyle w:val="ListforBody"/>
        <w:numPr>
          <w:ilvl w:val="0"/>
          <w:numId w:val="0"/>
        </w:numPr>
        <w:rPr>
          <w:rFonts w:ascii="Calibri" w:hAnsi="Calibri" w:cs="Calibri"/>
          <w:sz w:val="26"/>
          <w:szCs w:val="26"/>
        </w:rPr>
      </w:pPr>
      <w:r>
        <w:rPr>
          <w:rFonts w:ascii="Calibri" w:hAnsi="Calibri" w:cs="Calibri"/>
          <w:sz w:val="26"/>
          <w:szCs w:val="26"/>
        </w:rPr>
        <w:tab/>
      </w:r>
      <w:r>
        <w:rPr>
          <w:rFonts w:ascii="Calibri" w:hAnsi="Calibri" w:cs="Calibri"/>
          <w:sz w:val="26"/>
          <w:szCs w:val="26"/>
        </w:rPr>
        <w:tab/>
      </w:r>
      <w:r>
        <w:rPr>
          <w:rFonts w:ascii="Calibri" w:hAnsi="Calibri" w:cs="Calibri"/>
          <w:sz w:val="26"/>
          <w:szCs w:val="26"/>
        </w:rPr>
        <w:t>Search for a particular institution using the Institution ID/Institution Name/ All, follow the steps below:</w:t>
      </w:r>
    </w:p>
    <w:p xmlns:wp14="http://schemas.microsoft.com/office/word/2010/wordml" w:rsidR="0009179D" w:rsidRDefault="0009179D" w14:paraId="45CEBE39" wp14:textId="77777777">
      <w:pPr>
        <w:pStyle w:val="ListNumber4"/>
        <w:numPr>
          <w:ilvl w:val="0"/>
          <w:numId w:val="10"/>
        </w:numPr>
        <w:rPr>
          <w:rFonts w:ascii="Calibri" w:hAnsi="Calibri" w:cs="Calibri"/>
          <w:color w:val="000000"/>
          <w:sz w:val="26"/>
          <w:szCs w:val="26"/>
        </w:rPr>
      </w:pPr>
      <w:r>
        <w:rPr>
          <w:rFonts w:ascii="Calibri" w:hAnsi="Calibri" w:cs="Calibri"/>
          <w:color w:val="000000"/>
          <w:sz w:val="26"/>
          <w:szCs w:val="26"/>
        </w:rPr>
        <w:t xml:space="preserve">Select </w:t>
      </w:r>
      <w:r>
        <w:rPr>
          <w:rFonts w:ascii="Calibri" w:hAnsi="Calibri" w:cs="Calibri"/>
          <w:b/>
          <w:color w:val="000000"/>
          <w:sz w:val="26"/>
          <w:szCs w:val="26"/>
        </w:rPr>
        <w:t>Institution ID</w:t>
      </w:r>
      <w:r>
        <w:rPr>
          <w:rFonts w:ascii="Calibri" w:hAnsi="Calibri" w:cs="Calibri"/>
          <w:color w:val="000000"/>
          <w:sz w:val="26"/>
          <w:szCs w:val="26"/>
        </w:rPr>
        <w:t xml:space="preserve"> / Institution Name/ All from the available ‘Search By’ drop-down options.</w:t>
      </w:r>
    </w:p>
    <w:p xmlns:wp14="http://schemas.microsoft.com/office/word/2010/wordml" w:rsidR="0009179D" w:rsidRDefault="0009179D" w14:paraId="5590845F" wp14:textId="77777777">
      <w:pPr>
        <w:pStyle w:val="ListNumber4"/>
        <w:numPr>
          <w:ilvl w:val="0"/>
          <w:numId w:val="10"/>
        </w:numPr>
        <w:rPr>
          <w:rFonts w:ascii="Calibri" w:hAnsi="Calibri" w:cs="Calibri"/>
          <w:color w:val="000000"/>
          <w:sz w:val="26"/>
          <w:szCs w:val="26"/>
          <w:lang w:eastAsia="ar-SA" w:bidi="ar-SA"/>
        </w:rPr>
      </w:pPr>
      <w:r>
        <w:rPr>
          <w:rFonts w:ascii="Calibri" w:hAnsi="Calibri" w:cs="Calibri"/>
          <w:color w:val="000000"/>
          <w:sz w:val="26"/>
          <w:szCs w:val="26"/>
        </w:rPr>
        <w:t xml:space="preserve">Enter </w:t>
      </w:r>
      <w:r>
        <w:rPr>
          <w:rFonts w:ascii="Calibri" w:hAnsi="Calibri" w:cs="Calibri"/>
          <w:b/>
          <w:color w:val="000000"/>
          <w:sz w:val="26"/>
          <w:szCs w:val="26"/>
        </w:rPr>
        <w:t>Institution ID / Name</w:t>
      </w:r>
      <w:r>
        <w:rPr>
          <w:rFonts w:ascii="Calibri" w:hAnsi="Calibri" w:cs="Calibri"/>
          <w:color w:val="000000"/>
          <w:sz w:val="26"/>
          <w:szCs w:val="26"/>
        </w:rPr>
        <w:t xml:space="preserve"> (in the field located beside the ‘Search By’ drop-down).</w:t>
      </w:r>
    </w:p>
    <w:p xmlns:wp14="http://schemas.microsoft.com/office/word/2010/wordml" w:rsidR="0009179D" w:rsidRDefault="0009179D" w14:paraId="5ED9928A" wp14:textId="77777777">
      <w:pPr>
        <w:pStyle w:val="ListNumber4"/>
        <w:numPr>
          <w:ilvl w:val="0"/>
          <w:numId w:val="10"/>
        </w:numPr>
      </w:pPr>
      <w:r>
        <w:rPr>
          <w:rFonts w:ascii="Calibri" w:hAnsi="Calibri" w:cs="Calibri"/>
          <w:color w:val="000000"/>
          <w:sz w:val="26"/>
          <w:szCs w:val="26"/>
          <w:lang w:eastAsia="ar-SA" w:bidi="ar-SA"/>
        </w:rPr>
        <w:t xml:space="preserve">Click </w:t>
      </w:r>
      <w:r>
        <w:rPr>
          <w:rFonts w:ascii="Calibri" w:hAnsi="Calibri" w:cs="Calibri"/>
          <w:b/>
          <w:color w:val="000000"/>
          <w:sz w:val="26"/>
          <w:szCs w:val="26"/>
          <w:lang w:eastAsia="ar-SA" w:bidi="ar-SA"/>
        </w:rPr>
        <w:t>Search</w:t>
      </w:r>
      <w:r>
        <w:rPr>
          <w:rFonts w:ascii="Calibri" w:hAnsi="Calibri" w:cs="Calibri"/>
          <w:color w:val="000000"/>
          <w:sz w:val="26"/>
          <w:szCs w:val="26"/>
          <w:lang w:eastAsia="ar-SA" w:bidi="ar-SA"/>
        </w:rPr>
        <w:t>. The application displays the following screen:</w:t>
      </w:r>
    </w:p>
    <w:p xmlns:wp14="http://schemas.microsoft.com/office/word/2010/wordml" w:rsidR="0009179D" w:rsidRDefault="0009179D" w14:paraId="3254BC2F" wp14:textId="77777777">
      <w:pPr>
        <w:pStyle w:val="ListNumber4"/>
        <w:numPr>
          <w:ilvl w:val="0"/>
          <w:numId w:val="0"/>
        </w:numPr>
      </w:pPr>
    </w:p>
    <w:p xmlns:wp14="http://schemas.microsoft.com/office/word/2010/wordml" w:rsidR="0009179D" w:rsidRDefault="0009179D" w14:paraId="679F023D" wp14:textId="77777777">
      <w:pPr>
        <w:pStyle w:val="ListNumber4"/>
        <w:numPr>
          <w:ilvl w:val="0"/>
          <w:numId w:val="0"/>
        </w:numPr>
      </w:pPr>
      <w:r>
        <w:rPr>
          <w:noProof/>
        </w:rPr>
        <w:drawing>
          <wp:anchor xmlns:wp14="http://schemas.microsoft.com/office/word/2010/wordprocessingDrawing" distT="0" distB="0" distL="0" distR="0" simplePos="0" relativeHeight="251676672" behindDoc="0" locked="0" layoutInCell="1" allowOverlap="1" wp14:anchorId="33971D7D" wp14:editId="7777777">
            <wp:simplePos x="0" y="0"/>
            <wp:positionH relativeFrom="column">
              <wp:posOffset>169545</wp:posOffset>
            </wp:positionH>
            <wp:positionV relativeFrom="paragraph">
              <wp:posOffset>-59690</wp:posOffset>
            </wp:positionV>
            <wp:extent cx="6864350" cy="2028825"/>
            <wp:effectExtent l="0" t="0" r="0" b="0"/>
            <wp:wrapTopAndBottom/>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864350" cy="20288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3CD2C98" wp14:textId="77777777">
      <w:pPr>
        <w:pStyle w:val="ListNumber4"/>
        <w:numPr>
          <w:ilvl w:val="0"/>
          <w:numId w:val="0"/>
        </w:numPr>
        <w:rPr>
          <w:rFonts w:ascii="Calibri" w:hAnsi="Calibri" w:cs="Calibri"/>
          <w:color w:val="000000"/>
          <w:sz w:val="26"/>
          <w:szCs w:val="26"/>
          <w:lang w:eastAsia="ar-SA" w:bidi="ar-SA"/>
        </w:rPr>
      </w:pPr>
      <w:r>
        <w:rPr>
          <w:rFonts w:ascii="Calibri" w:hAnsi="Calibri" w:cs="Calibri"/>
          <w:b/>
          <w:bCs/>
          <w:color w:val="000000"/>
          <w:sz w:val="26"/>
          <w:szCs w:val="26"/>
          <w:lang w:eastAsia="ar-SA" w:bidi="ar-SA"/>
        </w:rPr>
        <w:t>To View the Institution:</w:t>
      </w:r>
    </w:p>
    <w:p xmlns:wp14="http://schemas.microsoft.com/office/word/2010/wordml" w:rsidR="0009179D" w:rsidRDefault="0009179D" w14:paraId="790ACF4B" wp14:textId="77777777">
      <w:pPr>
        <w:pStyle w:val="ListforBody"/>
        <w:numPr>
          <w:ilvl w:val="0"/>
          <w:numId w:val="59"/>
        </w:numPr>
        <w:rPr>
          <w:rFonts w:ascii="Calibri" w:hAnsi="Calibri" w:cs="Calibri"/>
          <w:bCs w:val="0"/>
          <w:sz w:val="26"/>
          <w:szCs w:val="26"/>
          <w:lang w:eastAsia="ar-SA" w:bidi="ar-SA"/>
        </w:rPr>
      </w:pPr>
      <w:r>
        <w:rPr>
          <w:rFonts w:ascii="Calibri" w:hAnsi="Calibri" w:cs="Calibri"/>
          <w:bCs w:val="0"/>
          <w:sz w:val="26"/>
          <w:szCs w:val="26"/>
          <w:lang w:eastAsia="ar-SA" w:bidi="ar-SA"/>
        </w:rPr>
        <w:t xml:space="preserve">Click Configuration &gt; Institution Password in the “Home Page”. </w:t>
      </w:r>
    </w:p>
    <w:p xmlns:wp14="http://schemas.microsoft.com/office/word/2010/wordml" w:rsidR="0009179D" w:rsidRDefault="0009179D" w14:paraId="4FC666AD" wp14:textId="77777777">
      <w:pPr>
        <w:pStyle w:val="ListforBody"/>
        <w:numPr>
          <w:ilvl w:val="0"/>
          <w:numId w:val="59"/>
        </w:numPr>
        <w:rPr>
          <w:rFonts w:ascii="Calibri" w:hAnsi="Calibri" w:cs="Calibri"/>
          <w:sz w:val="26"/>
          <w:szCs w:val="26"/>
          <w:lang w:eastAsia="ar-SA" w:bidi="ar-SA"/>
        </w:rPr>
      </w:pPr>
      <w:r>
        <w:rPr>
          <w:rFonts w:ascii="Calibri" w:hAnsi="Calibri" w:cs="Calibri"/>
          <w:bCs w:val="0"/>
          <w:sz w:val="26"/>
          <w:szCs w:val="26"/>
          <w:lang w:eastAsia="ar-SA" w:bidi="ar-SA"/>
        </w:rPr>
        <w:t>Select the target record and click View (located in the ‘Action’ column). The application displays the following screen:</w:t>
      </w:r>
    </w:p>
    <w:p xmlns:wp14="http://schemas.microsoft.com/office/word/2010/wordml" w:rsidR="0009179D" w:rsidRDefault="0009179D" w14:paraId="07AC188F" wp14:textId="77777777">
      <w:pPr>
        <w:pStyle w:val="ListforBody"/>
        <w:numPr>
          <w:ilvl w:val="0"/>
          <w:numId w:val="0"/>
        </w:numPr>
        <w:rPr>
          <w:rFonts w:ascii="Calibri" w:hAnsi="Calibri" w:cs="Calibri"/>
          <w:b/>
          <w:sz w:val="26"/>
          <w:szCs w:val="26"/>
        </w:rPr>
      </w:pPr>
      <w:r>
        <w:rPr>
          <w:rFonts w:ascii="Calibri" w:hAnsi="Calibri" w:cs="Calibri"/>
          <w:sz w:val="26"/>
          <w:szCs w:val="26"/>
          <w:lang w:eastAsia="ar-SA" w:bidi="ar-SA"/>
        </w:rPr>
        <w:t>Click the respective tabs to view the Institution, Address, Contact, and Configuration details.</w:t>
      </w:r>
    </w:p>
    <w:p xmlns:wp14="http://schemas.microsoft.com/office/word/2010/wordml" w:rsidR="0009179D" w:rsidRDefault="0009179D" w14:paraId="2959EFBB" wp14:textId="77777777">
      <w:pPr>
        <w:pStyle w:val="ListforBody"/>
        <w:numPr>
          <w:ilvl w:val="0"/>
          <w:numId w:val="0"/>
        </w:numPr>
      </w:pPr>
      <w:r>
        <w:rPr>
          <w:rFonts w:ascii="Calibri" w:hAnsi="Calibri" w:cs="Calibri"/>
          <w:b/>
          <w:sz w:val="26"/>
          <w:szCs w:val="26"/>
        </w:rPr>
        <w:t>Note</w:t>
      </w:r>
      <w:r>
        <w:rPr>
          <w:rFonts w:ascii="Calibri" w:hAnsi="Calibri" w:cs="Calibri"/>
          <w:sz w:val="26"/>
          <w:szCs w:val="26"/>
        </w:rPr>
        <w:t>: To sort the records, click on the respective column head of the table.</w:t>
      </w:r>
    </w:p>
    <w:p xmlns:wp14="http://schemas.microsoft.com/office/word/2010/wordml" w:rsidR="0009179D" w:rsidRDefault="0009179D" w14:paraId="651E9592" wp14:textId="77777777">
      <w:pPr>
        <w:pStyle w:val="ListforBody"/>
        <w:numPr>
          <w:ilvl w:val="0"/>
          <w:numId w:val="0"/>
        </w:numPr>
      </w:pPr>
    </w:p>
    <w:p xmlns:wp14="http://schemas.microsoft.com/office/word/2010/wordml" w:rsidR="0009179D" w:rsidRDefault="0009179D" w14:paraId="146E7397" wp14:textId="77777777">
      <w:pPr>
        <w:pStyle w:val="ListforBody"/>
        <w:numPr>
          <w:ilvl w:val="0"/>
          <w:numId w:val="0"/>
        </w:numPr>
        <w:rPr>
          <w:rFonts w:ascii="Calibri" w:hAnsi="Calibri" w:cs="Calibri"/>
          <w:b/>
          <w:sz w:val="26"/>
          <w:szCs w:val="26"/>
        </w:rPr>
      </w:pPr>
      <w:r>
        <w:rPr>
          <w:noProof/>
        </w:rPr>
        <w:drawing>
          <wp:anchor xmlns:wp14="http://schemas.microsoft.com/office/word/2010/wordprocessingDrawing" distT="0" distB="0" distL="0" distR="0" simplePos="0" relativeHeight="251677696" behindDoc="0" locked="0" layoutInCell="1" allowOverlap="1" wp14:anchorId="001D69B1" wp14:editId="7777777">
            <wp:simplePos x="0" y="0"/>
            <wp:positionH relativeFrom="column">
              <wp:posOffset>279400</wp:posOffset>
            </wp:positionH>
            <wp:positionV relativeFrom="paragraph">
              <wp:posOffset>130175</wp:posOffset>
            </wp:positionV>
            <wp:extent cx="6774815" cy="3119120"/>
            <wp:effectExtent l="0" t="0" r="0" b="0"/>
            <wp:wrapTopAndBottom/>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774815" cy="31191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sz w:val="26"/>
          <w:szCs w:val="26"/>
          <w:lang w:eastAsia="ar-SA" w:bidi="ar-SA"/>
        </w:rPr>
        <w:t>T</w:t>
      </w:r>
      <w:r>
        <w:rPr>
          <w:rFonts w:ascii="Calibri" w:hAnsi="Calibri" w:cs="Calibri"/>
          <w:b/>
          <w:sz w:val="26"/>
          <w:szCs w:val="26"/>
          <w:lang w:eastAsia="ar-SA" w:bidi="ar-SA"/>
        </w:rPr>
        <w:t>o Edit the Institution:</w:t>
      </w:r>
    </w:p>
    <w:p xmlns:wp14="http://schemas.microsoft.com/office/word/2010/wordml" w:rsidR="0009179D" w:rsidRDefault="0009179D" w14:paraId="6F163466" wp14:textId="77777777">
      <w:pPr>
        <w:pStyle w:val="ListforBody"/>
        <w:numPr>
          <w:ilvl w:val="0"/>
          <w:numId w:val="0"/>
        </w:numPr>
        <w:rPr>
          <w:rFonts w:ascii="Calibri" w:hAnsi="Calibri" w:cs="Calibri"/>
          <w:bCs w:val="0"/>
          <w:sz w:val="26"/>
          <w:szCs w:val="26"/>
        </w:rPr>
      </w:pPr>
      <w:r>
        <w:rPr>
          <w:rFonts w:ascii="Calibri" w:hAnsi="Calibri" w:cs="Calibri"/>
          <w:b/>
          <w:sz w:val="26"/>
          <w:szCs w:val="26"/>
        </w:rPr>
        <w:t xml:space="preserve">Pre-requisite: </w:t>
      </w:r>
      <w:r>
        <w:rPr>
          <w:rFonts w:ascii="Calibri" w:hAnsi="Calibri" w:cs="Calibri"/>
          <w:sz w:val="26"/>
          <w:szCs w:val="26"/>
        </w:rPr>
        <w:t>The ‘Edit’ link is displayed under the ‘Action’ column only if the status of the institution is ‘Active’.</w:t>
      </w:r>
    </w:p>
    <w:p xmlns:wp14="http://schemas.microsoft.com/office/word/2010/wordml" w:rsidR="0009179D" w:rsidRDefault="0009179D" w14:paraId="729600A1" wp14:textId="77777777">
      <w:pPr>
        <w:pStyle w:val="ListforBody"/>
        <w:numPr>
          <w:ilvl w:val="0"/>
          <w:numId w:val="82"/>
        </w:numPr>
        <w:rPr>
          <w:rFonts w:ascii="Calibri" w:hAnsi="Calibri" w:cs="Calibri"/>
          <w:bCs w:val="0"/>
          <w:sz w:val="26"/>
          <w:szCs w:val="26"/>
          <w:lang w:eastAsia="ar-SA" w:bidi="ar-SA"/>
        </w:rPr>
      </w:pPr>
      <w:r>
        <w:rPr>
          <w:rFonts w:ascii="Calibri" w:hAnsi="Calibri" w:cs="Calibri"/>
          <w:bCs w:val="0"/>
          <w:sz w:val="26"/>
          <w:szCs w:val="26"/>
        </w:rPr>
        <w:t xml:space="preserve">To edit the selected institution details, follow the steps below: </w:t>
      </w:r>
    </w:p>
    <w:p xmlns:wp14="http://schemas.microsoft.com/office/word/2010/wordml" w:rsidR="0009179D" w:rsidRDefault="0009179D" w14:paraId="221D166B" wp14:textId="77777777">
      <w:pPr>
        <w:pStyle w:val="ListforBody"/>
        <w:numPr>
          <w:ilvl w:val="0"/>
          <w:numId w:val="82"/>
        </w:numPr>
        <w:rPr>
          <w:rFonts w:ascii="Calibri" w:hAnsi="Calibri" w:cs="Calibri"/>
          <w:bCs w:val="0"/>
          <w:sz w:val="26"/>
          <w:szCs w:val="26"/>
          <w:lang w:eastAsia="ar-SA" w:bidi="ar-SA"/>
        </w:rPr>
      </w:pPr>
      <w:r>
        <w:rPr>
          <w:rFonts w:ascii="Calibri" w:hAnsi="Calibri" w:cs="Calibri"/>
          <w:bCs w:val="0"/>
          <w:sz w:val="26"/>
          <w:szCs w:val="26"/>
          <w:lang w:eastAsia="ar-SA" w:bidi="ar-SA"/>
        </w:rPr>
        <w:t xml:space="preserve">Click Configuration &gt; Institution Password in the “Home Page”. </w:t>
      </w:r>
    </w:p>
    <w:p xmlns:wp14="http://schemas.microsoft.com/office/word/2010/wordml" w:rsidR="0009179D" w:rsidRDefault="0009179D" w14:paraId="012A6487" wp14:textId="77777777">
      <w:pPr>
        <w:pStyle w:val="ListforBody"/>
        <w:numPr>
          <w:ilvl w:val="0"/>
          <w:numId w:val="82"/>
        </w:numPr>
        <w:rPr>
          <w:rFonts w:ascii="Calibri" w:hAnsi="Calibri" w:cs="Calibri"/>
          <w:bCs w:val="0"/>
          <w:sz w:val="26"/>
          <w:szCs w:val="26"/>
          <w:lang w:eastAsia="ar-SA" w:bidi="ar-SA"/>
        </w:rPr>
      </w:pPr>
      <w:r>
        <w:rPr>
          <w:rFonts w:ascii="Calibri" w:hAnsi="Calibri" w:cs="Calibri"/>
          <w:bCs w:val="0"/>
          <w:sz w:val="26"/>
          <w:szCs w:val="26"/>
          <w:lang w:eastAsia="ar-SA" w:bidi="ar-SA"/>
        </w:rPr>
        <w:t xml:space="preserve">Select the target Search By from the available drop-down options </w:t>
      </w:r>
      <w:r>
        <w:rPr>
          <w:rFonts w:ascii="Calibri" w:hAnsi="Calibri" w:cs="Calibri"/>
          <w:bCs w:val="0"/>
          <w:sz w:val="26"/>
          <w:szCs w:val="26"/>
          <w:lang w:val="en-US" w:eastAsia="ar-SA" w:bidi="ar-SA"/>
        </w:rPr>
        <w:t xml:space="preserve">. </w:t>
      </w:r>
    </w:p>
    <w:p xmlns:wp14="http://schemas.microsoft.com/office/word/2010/wordml" w:rsidR="0009179D" w:rsidRDefault="0009179D" w14:paraId="45E63978" wp14:textId="77777777">
      <w:pPr>
        <w:pStyle w:val="ListforBody"/>
        <w:numPr>
          <w:ilvl w:val="0"/>
          <w:numId w:val="82"/>
        </w:numPr>
        <w:rPr>
          <w:rFonts w:ascii="Calibri" w:hAnsi="Calibri" w:cs="Calibri"/>
          <w:sz w:val="26"/>
          <w:szCs w:val="26"/>
          <w:lang w:eastAsia="ar-SA" w:bidi="ar-SA"/>
        </w:rPr>
      </w:pPr>
      <w:r>
        <w:rPr>
          <w:rFonts w:ascii="Calibri" w:hAnsi="Calibri" w:cs="Calibri"/>
          <w:bCs w:val="0"/>
          <w:sz w:val="26"/>
          <w:szCs w:val="26"/>
          <w:lang w:eastAsia="ar-SA" w:bidi="ar-SA"/>
        </w:rPr>
        <w:t xml:space="preserve">Select the target record and click Edit (located in the ‘Action’ column). </w:t>
      </w:r>
    </w:p>
    <w:p xmlns:wp14="http://schemas.microsoft.com/office/word/2010/wordml" w:rsidR="0009179D" w:rsidRDefault="0009179D" w14:paraId="7F6D346A" wp14:textId="77777777">
      <w:pPr>
        <w:pStyle w:val="ListforBody"/>
        <w:numPr>
          <w:ilvl w:val="0"/>
          <w:numId w:val="82"/>
        </w:numPr>
        <w:rPr>
          <w:rFonts w:ascii="Calibri" w:hAnsi="Calibri" w:cs="Calibri"/>
          <w:sz w:val="26"/>
          <w:szCs w:val="26"/>
          <w:lang w:eastAsia="ar-SA" w:bidi="ar-SA"/>
        </w:rPr>
      </w:pPr>
      <w:r>
        <w:rPr>
          <w:rFonts w:ascii="Calibri" w:hAnsi="Calibri" w:cs="Calibri"/>
          <w:sz w:val="26"/>
          <w:szCs w:val="26"/>
          <w:lang w:eastAsia="ar-SA" w:bidi="ar-SA"/>
        </w:rPr>
        <w:t>Click the respective tabs to view and edit the Institution, Address, Contact, and Configuration details.</w:t>
      </w:r>
    </w:p>
    <w:p xmlns:wp14="http://schemas.microsoft.com/office/word/2010/wordml" w:rsidR="0009179D" w:rsidRDefault="0009179D" w14:paraId="2951AEFB" wp14:textId="77777777">
      <w:pPr>
        <w:pStyle w:val="ListforBody"/>
        <w:numPr>
          <w:ilvl w:val="0"/>
          <w:numId w:val="82"/>
        </w:numPr>
        <w:rPr>
          <w:rFonts w:ascii="Calibri" w:hAnsi="Calibri" w:cs="Calibri"/>
          <w:sz w:val="26"/>
          <w:szCs w:val="26"/>
        </w:rPr>
      </w:pPr>
      <w:r>
        <w:rPr>
          <w:rFonts w:ascii="Calibri" w:hAnsi="Calibri" w:cs="Calibri"/>
          <w:sz w:val="26"/>
          <w:szCs w:val="26"/>
          <w:lang w:eastAsia="ar-SA" w:bidi="ar-SA"/>
        </w:rPr>
        <w:t xml:space="preserve">Make the required changes and click </w:t>
      </w:r>
      <w:r>
        <w:rPr>
          <w:rFonts w:ascii="Calibri" w:hAnsi="Calibri" w:cs="Calibri"/>
          <w:b/>
          <w:sz w:val="26"/>
          <w:szCs w:val="26"/>
          <w:lang w:eastAsia="ar-SA" w:bidi="ar-SA"/>
        </w:rPr>
        <w:t>Save</w:t>
      </w:r>
      <w:r>
        <w:rPr>
          <w:rFonts w:ascii="Calibri" w:hAnsi="Calibri" w:cs="Calibri"/>
          <w:sz w:val="26"/>
          <w:szCs w:val="26"/>
          <w:lang w:eastAsia="ar-SA" w:bidi="ar-SA"/>
        </w:rPr>
        <w:t xml:space="preserve">. </w:t>
      </w:r>
    </w:p>
    <w:p xmlns:wp14="http://schemas.microsoft.com/office/word/2010/wordml" w:rsidR="0009179D" w:rsidRDefault="0009179D" w14:paraId="1C528D85" wp14:textId="77777777">
      <w:pPr>
        <w:pStyle w:val="ListforBody"/>
        <w:numPr>
          <w:ilvl w:val="0"/>
          <w:numId w:val="82"/>
        </w:numPr>
      </w:pPr>
      <w:r>
        <w:rPr>
          <w:rFonts w:ascii="Calibri" w:hAnsi="Calibri" w:cs="Calibri"/>
          <w:sz w:val="26"/>
          <w:szCs w:val="26"/>
        </w:rPr>
        <w:t xml:space="preserve">Click </w:t>
      </w:r>
      <w:r>
        <w:rPr>
          <w:rFonts w:ascii="Calibri" w:hAnsi="Calibri" w:cs="Calibri"/>
          <w:b/>
          <w:sz w:val="26"/>
          <w:szCs w:val="26"/>
        </w:rPr>
        <w:t xml:space="preserve">Cancel </w:t>
      </w:r>
      <w:r>
        <w:rPr>
          <w:rFonts w:ascii="Calibri" w:hAnsi="Calibri" w:cs="Calibri"/>
          <w:sz w:val="26"/>
          <w:szCs w:val="26"/>
        </w:rPr>
        <w:t>to get you routed to the “Institution Search” screen.</w:t>
      </w:r>
    </w:p>
    <w:p xmlns:wp14="http://schemas.microsoft.com/office/word/2010/wordml" w:rsidR="0009179D" w:rsidRDefault="0009179D" w14:paraId="269E314A" wp14:textId="77777777">
      <w:pPr>
        <w:pStyle w:val="ListforBody"/>
        <w:numPr>
          <w:ilvl w:val="0"/>
          <w:numId w:val="0"/>
        </w:numPr>
      </w:pPr>
    </w:p>
    <w:p xmlns:wp14="http://schemas.microsoft.com/office/word/2010/wordml" w:rsidR="0009179D" w:rsidRDefault="0009179D" w14:paraId="47341341" wp14:textId="77777777">
      <w:pPr>
        <w:pStyle w:val="ListforBody"/>
        <w:numPr>
          <w:ilvl w:val="0"/>
          <w:numId w:val="0"/>
        </w:numPr>
      </w:pPr>
    </w:p>
    <w:p xmlns:wp14="http://schemas.microsoft.com/office/word/2010/wordml" w:rsidR="0009179D" w:rsidRDefault="0009179D" w14:paraId="42EF2083" wp14:textId="77777777">
      <w:pPr>
        <w:pStyle w:val="ListforBody"/>
        <w:numPr>
          <w:ilvl w:val="0"/>
          <w:numId w:val="0"/>
        </w:numPr>
      </w:pPr>
    </w:p>
    <w:p xmlns:wp14="http://schemas.microsoft.com/office/word/2010/wordml" w:rsidR="0009179D" w:rsidRDefault="0009179D" w14:paraId="4A45F49A" wp14:textId="77777777">
      <w:pPr>
        <w:pStyle w:val="ListforBody"/>
        <w:numPr>
          <w:ilvl w:val="0"/>
          <w:numId w:val="0"/>
        </w:numPr>
      </w:pPr>
      <w:r>
        <w:rPr>
          <w:noProof/>
        </w:rPr>
        <w:drawing>
          <wp:anchor xmlns:wp14="http://schemas.microsoft.com/office/word/2010/wordprocessingDrawing" distT="0" distB="0" distL="0" distR="0" simplePos="0" relativeHeight="251678720" behindDoc="0" locked="0" layoutInCell="1" allowOverlap="1" wp14:anchorId="7AD50BEA" wp14:editId="7777777">
            <wp:simplePos x="0" y="0"/>
            <wp:positionH relativeFrom="column">
              <wp:posOffset>98425</wp:posOffset>
            </wp:positionH>
            <wp:positionV relativeFrom="paragraph">
              <wp:posOffset>107950</wp:posOffset>
            </wp:positionV>
            <wp:extent cx="7065645" cy="3600450"/>
            <wp:effectExtent l="0" t="0" r="0" b="0"/>
            <wp:wrapTopAndBottom/>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7065645" cy="36004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3A8FA74"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Institution ID  - </w:t>
      </w:r>
      <w:r>
        <w:rPr>
          <w:rFonts w:ascii="Calibri" w:hAnsi="Calibri" w:cs="Calibri"/>
          <w:sz w:val="26"/>
          <w:szCs w:val="26"/>
          <w:lang w:eastAsia="ar-SA" w:bidi="ar-SA"/>
        </w:rPr>
        <w:t>Enter the Unique ID for the Institution</w:t>
      </w:r>
    </w:p>
    <w:p xmlns:wp14="http://schemas.microsoft.com/office/word/2010/wordml" w:rsidR="0009179D" w:rsidRDefault="0009179D" w14:paraId="03DE93CC"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Institution Name - </w:t>
      </w:r>
      <w:r>
        <w:rPr>
          <w:rFonts w:ascii="Calibri" w:hAnsi="Calibri" w:cs="Calibri"/>
          <w:sz w:val="26"/>
          <w:szCs w:val="26"/>
          <w:lang w:eastAsia="ar-SA" w:bidi="ar-SA"/>
        </w:rPr>
        <w:t>Enter the Name of the Institution.</w:t>
      </w:r>
    </w:p>
    <w:p xmlns:wp14="http://schemas.microsoft.com/office/word/2010/wordml" w:rsidR="0009179D" w:rsidRDefault="0009179D" w14:paraId="0EF0834A"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User role:</w:t>
      </w:r>
      <w:r>
        <w:rPr>
          <w:rFonts w:ascii="Calibri" w:hAnsi="Calibri" w:cs="Calibri"/>
          <w:sz w:val="26"/>
          <w:szCs w:val="26"/>
          <w:lang w:eastAsia="ar-SA" w:bidi="ar-SA"/>
        </w:rPr>
        <w:t xml:space="preserve"> Displays the role that the administrator user belongs to. You cannot modify this value. </w:t>
      </w:r>
    </w:p>
    <w:p xmlns:wp14="http://schemas.microsoft.com/office/word/2010/wordml" w:rsidR="0009179D" w:rsidRDefault="0009179D" w14:paraId="70EC3426"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Status:</w:t>
      </w:r>
      <w:r>
        <w:rPr>
          <w:rFonts w:ascii="Calibri" w:hAnsi="Calibri" w:cs="Calibri"/>
          <w:sz w:val="26"/>
          <w:szCs w:val="26"/>
          <w:lang w:eastAsia="ar-SA" w:bidi="ar-SA"/>
        </w:rPr>
        <w:t xml:space="preserve"> Displays the Status of the Institution Created.</w:t>
      </w:r>
    </w:p>
    <w:p xmlns:wp14="http://schemas.microsoft.com/office/word/2010/wordml" w:rsidR="0009179D" w:rsidRDefault="0009179D" w14:paraId="17A15394"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Web Address: </w:t>
      </w:r>
      <w:r>
        <w:rPr>
          <w:rFonts w:ascii="Calibri" w:hAnsi="Calibri" w:cs="Calibri"/>
          <w:sz w:val="26"/>
          <w:szCs w:val="26"/>
          <w:lang w:eastAsia="ar-SA" w:bidi="ar-SA"/>
        </w:rPr>
        <w:t xml:space="preserve"> Enter the Web Address of the Institution</w:t>
      </w:r>
    </w:p>
    <w:p xmlns:wp14="http://schemas.microsoft.com/office/word/2010/wordml" w:rsidR="0009179D" w:rsidRDefault="0009179D" w14:paraId="21296E30"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Data Encryption Key:</w:t>
      </w:r>
      <w:r>
        <w:rPr>
          <w:rFonts w:ascii="Calibri" w:hAnsi="Calibri" w:cs="Calibri"/>
          <w:sz w:val="26"/>
          <w:szCs w:val="26"/>
          <w:lang w:eastAsia="ar-SA" w:bidi="ar-SA"/>
        </w:rPr>
        <w:t xml:space="preserve"> Displays the data encryption key for the institution. You cannot modify this value.</w:t>
      </w:r>
    </w:p>
    <w:p xmlns:wp14="http://schemas.microsoft.com/office/word/2010/wordml" w:rsidR="0009179D" w:rsidRDefault="0009179D" w14:paraId="0FFD2ED3"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Language: </w:t>
      </w:r>
      <w:r>
        <w:rPr>
          <w:rFonts w:ascii="Calibri" w:hAnsi="Calibri" w:cs="Calibri"/>
          <w:sz w:val="26"/>
          <w:szCs w:val="26"/>
          <w:lang w:eastAsia="ar-SA" w:bidi="ar-SA"/>
        </w:rPr>
        <w:t>Choose the Language as English</w:t>
      </w:r>
    </w:p>
    <w:p xmlns:wp14="http://schemas.microsoft.com/office/word/2010/wordml" w:rsidR="0009179D" w:rsidRDefault="0009179D" w14:paraId="78C2EAD2"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Number of Users Allowed: </w:t>
      </w:r>
      <w:r>
        <w:rPr>
          <w:rFonts w:ascii="Calibri" w:hAnsi="Calibri" w:cs="Calibri"/>
          <w:sz w:val="26"/>
          <w:szCs w:val="26"/>
          <w:lang w:eastAsia="ar-SA" w:bidi="ar-SA"/>
        </w:rPr>
        <w:t>Enter the total number of user allowed for the Insitution</w:t>
      </w:r>
    </w:p>
    <w:p xmlns:wp14="http://schemas.microsoft.com/office/word/2010/wordml" w:rsidR="0009179D" w:rsidRDefault="0009179D" w14:paraId="7C28E3D3"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Logo (180*45) :</w:t>
      </w:r>
      <w:r>
        <w:rPr>
          <w:rFonts w:ascii="Calibri" w:hAnsi="Calibri" w:cs="Calibri"/>
          <w:sz w:val="26"/>
          <w:szCs w:val="26"/>
          <w:lang w:eastAsia="ar-SA" w:bidi="ar-SA"/>
        </w:rPr>
        <w:t xml:space="preserve"> Click Edit to modify the logo of the institution. The Logo box and Browse button are displayed. Click Browse to select and upload a different logo. </w:t>
      </w:r>
    </w:p>
    <w:p xmlns:wp14="http://schemas.microsoft.com/office/word/2010/wordml" w:rsidR="0009179D" w:rsidRDefault="0009179D" w14:paraId="0E6E2C66" wp14:textId="77777777">
      <w:pPr>
        <w:pStyle w:val="BodyText2"/>
        <w:rPr>
          <w:rFonts w:ascii="Calibri" w:hAnsi="Calibri" w:cs="Calibri"/>
          <w:b/>
          <w:bCs/>
          <w:sz w:val="26"/>
          <w:szCs w:val="26"/>
        </w:rPr>
      </w:pPr>
      <w:r>
        <w:rPr>
          <w:rFonts w:ascii="Calibri" w:hAnsi="Calibri" w:cs="Calibri"/>
          <w:b/>
          <w:bCs/>
          <w:sz w:val="26"/>
          <w:szCs w:val="26"/>
          <w:lang w:eastAsia="ar-SA" w:bidi="ar-SA"/>
        </w:rPr>
        <w:t xml:space="preserve">Address: </w:t>
      </w:r>
      <w:r>
        <w:rPr>
          <w:rFonts w:ascii="Calibri" w:hAnsi="Calibri" w:cs="Calibri"/>
          <w:sz w:val="26"/>
          <w:szCs w:val="26"/>
          <w:lang w:eastAsia="ar-SA" w:bidi="ar-SA"/>
        </w:rPr>
        <w:t>Enter the Address details of the Institution.</w:t>
      </w:r>
    </w:p>
    <w:p xmlns:wp14="http://schemas.microsoft.com/office/word/2010/wordml" w:rsidR="0009179D" w:rsidRDefault="0009179D" w14:paraId="7B40C951" wp14:textId="77777777">
      <w:pPr>
        <w:pStyle w:val="BodyText2"/>
        <w:rPr>
          <w:rFonts w:ascii="Calibri" w:hAnsi="Calibri" w:cs="Calibri"/>
          <w:b/>
          <w:bCs/>
          <w:sz w:val="26"/>
          <w:szCs w:val="26"/>
        </w:rPr>
      </w:pPr>
    </w:p>
    <w:p xmlns:wp14="http://schemas.microsoft.com/office/word/2010/wordml" w:rsidR="0009179D" w:rsidRDefault="0009179D" w14:paraId="5E80FA67" wp14:textId="77777777">
      <w:pPr>
        <w:pStyle w:val="BodyText2"/>
      </w:pPr>
      <w:r>
        <w:rPr>
          <w:noProof/>
        </w:rPr>
        <w:drawing>
          <wp:anchor xmlns:wp14="http://schemas.microsoft.com/office/word/2010/wordprocessingDrawing" distT="0" distB="0" distL="0" distR="0" simplePos="0" relativeHeight="251679744" behindDoc="0" locked="0" layoutInCell="1" allowOverlap="1" wp14:anchorId="287EDB8C" wp14:editId="7777777">
            <wp:simplePos x="0" y="0"/>
            <wp:positionH relativeFrom="column">
              <wp:posOffset>210820</wp:posOffset>
            </wp:positionH>
            <wp:positionV relativeFrom="paragraph">
              <wp:posOffset>-50165</wp:posOffset>
            </wp:positionV>
            <wp:extent cx="5098415" cy="3345815"/>
            <wp:effectExtent l="0" t="0" r="0" b="0"/>
            <wp:wrapTopAndBottom/>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98415" cy="33458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lang w:eastAsia="ar-SA" w:bidi="ar-SA"/>
        </w:rPr>
        <w:t>C</w:t>
      </w:r>
      <w:r>
        <w:rPr>
          <w:rFonts w:ascii="Calibri" w:hAnsi="Calibri" w:cs="Calibri"/>
          <w:b/>
          <w:bCs/>
          <w:sz w:val="26"/>
          <w:szCs w:val="26"/>
          <w:lang w:eastAsia="ar-SA" w:bidi="ar-SA"/>
        </w:rPr>
        <w:t xml:space="preserve">ontact : </w:t>
      </w:r>
      <w:r>
        <w:rPr>
          <w:rFonts w:ascii="Calibri" w:hAnsi="Calibri" w:cs="Calibri"/>
          <w:sz w:val="26"/>
          <w:szCs w:val="26"/>
          <w:lang w:eastAsia="ar-SA" w:bidi="ar-SA"/>
        </w:rPr>
        <w:t>Enter the contact details of the Institution</w:t>
      </w:r>
    </w:p>
    <w:p xmlns:wp14="http://schemas.microsoft.com/office/word/2010/wordml" w:rsidR="0009179D" w:rsidRDefault="0009179D" w14:paraId="5A11181E" wp14:textId="77777777">
      <w:pPr>
        <w:pStyle w:val="BodyText2"/>
        <w:rPr>
          <w:rFonts w:ascii="Calibri" w:hAnsi="Calibri" w:cs="Calibri"/>
          <w:b/>
          <w:bCs/>
          <w:sz w:val="26"/>
          <w:szCs w:val="26"/>
        </w:rPr>
      </w:pPr>
      <w:r>
        <w:rPr>
          <w:noProof/>
        </w:rPr>
        <w:drawing>
          <wp:anchor xmlns:wp14="http://schemas.microsoft.com/office/word/2010/wordprocessingDrawing" distT="0" distB="0" distL="0" distR="0" simplePos="0" relativeHeight="251680768" behindDoc="0" locked="0" layoutInCell="1" allowOverlap="1" wp14:anchorId="3B58B3DC" wp14:editId="7777777">
            <wp:simplePos x="0" y="0"/>
            <wp:positionH relativeFrom="column">
              <wp:posOffset>218440</wp:posOffset>
            </wp:positionH>
            <wp:positionV relativeFrom="paragraph">
              <wp:posOffset>-10160</wp:posOffset>
            </wp:positionV>
            <wp:extent cx="5862320" cy="3569335"/>
            <wp:effectExtent l="0" t="0" r="0" b="0"/>
            <wp:wrapTopAndBottom/>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862320" cy="35693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857BB4B" wp14:textId="77777777">
      <w:pPr>
        <w:pStyle w:val="BodyText2"/>
      </w:pPr>
      <w:r>
        <w:rPr>
          <w:rFonts w:ascii="Calibri" w:hAnsi="Calibri" w:cs="Calibri"/>
          <w:b/>
          <w:bCs/>
          <w:sz w:val="26"/>
          <w:szCs w:val="26"/>
          <w:lang w:eastAsia="ar-SA" w:bidi="ar-SA"/>
        </w:rPr>
        <w:t>Configuration Tab in Institution:</w:t>
      </w:r>
    </w:p>
    <w:p xmlns:wp14="http://schemas.microsoft.com/office/word/2010/wordml" w:rsidR="0009179D" w:rsidRDefault="0009179D" w14:paraId="738E39CF" wp14:textId="77777777">
      <w:pPr>
        <w:pStyle w:val="BodyText2"/>
        <w:rPr>
          <w:rFonts w:ascii="Calibri" w:hAnsi="Calibri" w:cs="Calibri"/>
          <w:b/>
          <w:bCs/>
          <w:sz w:val="26"/>
          <w:szCs w:val="26"/>
        </w:rPr>
      </w:pPr>
      <w:r>
        <w:rPr>
          <w:noProof/>
        </w:rPr>
        <w:drawing>
          <wp:anchor xmlns:wp14="http://schemas.microsoft.com/office/word/2010/wordprocessingDrawing" distT="0" distB="0" distL="0" distR="0" simplePos="0" relativeHeight="251681792" behindDoc="0" locked="0" layoutInCell="1" allowOverlap="1" wp14:anchorId="1FA61A58" wp14:editId="7777777">
            <wp:simplePos x="0" y="0"/>
            <wp:positionH relativeFrom="column">
              <wp:posOffset>314960</wp:posOffset>
            </wp:positionH>
            <wp:positionV relativeFrom="paragraph">
              <wp:posOffset>0</wp:posOffset>
            </wp:positionV>
            <wp:extent cx="5586095" cy="4339590"/>
            <wp:effectExtent l="0" t="0" r="0" b="0"/>
            <wp:wrapTopAndBottom/>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86095" cy="43395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788CCDE"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captcha:</w:t>
      </w:r>
      <w:r>
        <w:rPr>
          <w:rFonts w:ascii="Calibri" w:hAnsi="Calibri" w:cs="Calibri"/>
          <w:sz w:val="26"/>
          <w:szCs w:val="26"/>
          <w:lang w:eastAsia="ar-SA" w:bidi="ar-SA"/>
        </w:rPr>
        <w:t xml:space="preserve"> Enabling this flag, will display captcha at payment page. </w:t>
      </w:r>
    </w:p>
    <w:p xmlns:wp14="http://schemas.microsoft.com/office/word/2010/wordml" w:rsidR="0009179D" w:rsidRDefault="0009179D" w14:paraId="46AFD64B"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Blocking Unsecure IP:</w:t>
      </w:r>
      <w:r>
        <w:rPr>
          <w:rFonts w:ascii="Calibri" w:hAnsi="Calibri" w:cs="Calibri"/>
          <w:sz w:val="26"/>
          <w:szCs w:val="26"/>
          <w:lang w:eastAsia="ar-SA" w:bidi="ar-SA"/>
        </w:rPr>
        <w:t xml:space="preserve"> Enable or Disable to block unsecure IP during transaction. </w:t>
      </w:r>
    </w:p>
    <w:p xmlns:wp14="http://schemas.microsoft.com/office/word/2010/wordml" w:rsidR="0009179D" w:rsidRDefault="0009179D" w14:paraId="25892594"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Profile Password Authentication: </w:t>
      </w:r>
      <w:r>
        <w:rPr>
          <w:rFonts w:ascii="Calibri" w:hAnsi="Calibri" w:cs="Calibri"/>
          <w:sz w:val="26"/>
          <w:szCs w:val="26"/>
          <w:lang w:eastAsia="ar-SA" w:bidi="ar-SA"/>
        </w:rPr>
        <w:t>Click Yes or No to enable or disable profile password authentication for the bank and merchant users of the institution. If you click Yes, then the bank and merchant users must specify the profile password to access transaction and configuration modules.</w:t>
      </w:r>
    </w:p>
    <w:p xmlns:wp14="http://schemas.microsoft.com/office/word/2010/wordml" w:rsidR="0009179D" w:rsidRDefault="0009179D" w14:paraId="6E7D93A3"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Fees: </w:t>
      </w:r>
      <w:r>
        <w:rPr>
          <w:rFonts w:ascii="Calibri" w:hAnsi="Calibri" w:cs="Calibri"/>
          <w:sz w:val="26"/>
          <w:szCs w:val="26"/>
          <w:lang w:eastAsia="ar-SA" w:bidi="ar-SA"/>
        </w:rPr>
        <w:t>Enable or Disable fees on Transactions</w:t>
      </w:r>
    </w:p>
    <w:p xmlns:wp14="http://schemas.microsoft.com/office/word/2010/wordml" w:rsidR="0009179D" w:rsidRDefault="0009179D" w14:paraId="5305B1D0"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Secure Authentication: </w:t>
      </w:r>
      <w:r>
        <w:rPr>
          <w:rFonts w:ascii="Calibri" w:hAnsi="Calibri" w:cs="Calibri"/>
          <w:sz w:val="26"/>
          <w:szCs w:val="26"/>
          <w:lang w:eastAsia="ar-SA" w:bidi="ar-SA"/>
        </w:rPr>
        <w:t>Enable or Disable secure Authentication.</w:t>
      </w:r>
    </w:p>
    <w:p xmlns:wp14="http://schemas.microsoft.com/office/word/2010/wordml" w:rsidR="0009179D" w:rsidRDefault="0009179D" w14:paraId="670F3969"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Choose Allowed Batch Thread count: </w:t>
      </w:r>
      <w:r>
        <w:rPr>
          <w:rFonts w:ascii="Calibri" w:hAnsi="Calibri" w:cs="Calibri"/>
          <w:sz w:val="26"/>
          <w:szCs w:val="26"/>
          <w:lang w:eastAsia="ar-SA" w:bidi="ar-SA"/>
        </w:rPr>
        <w:t xml:space="preserve">Allows user to run the no of Batch transaction threads for the Institution. Eg: 1 – Single thread runs single batch process. </w:t>
      </w:r>
    </w:p>
    <w:p xmlns:wp14="http://schemas.microsoft.com/office/word/2010/wordml" w:rsidR="0009179D" w:rsidRDefault="0009179D" w14:paraId="4779CB24"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Risk Management</w:t>
      </w:r>
      <w:r>
        <w:rPr>
          <w:rFonts w:ascii="Calibri" w:hAnsi="Calibri" w:cs="Calibri"/>
          <w:sz w:val="26"/>
          <w:szCs w:val="26"/>
          <w:lang w:eastAsia="ar-SA" w:bidi="ar-SA"/>
        </w:rPr>
        <w:t xml:space="preserve"> – Enable or disable risk management for the institution. </w:t>
      </w:r>
    </w:p>
    <w:p xmlns:wp14="http://schemas.microsoft.com/office/word/2010/wordml" w:rsidR="0009179D" w:rsidRDefault="0009179D" w14:paraId="372F114B"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 xml:space="preserve">Enable Internet Banking </w:t>
      </w:r>
      <w:r>
        <w:rPr>
          <w:rFonts w:ascii="Calibri" w:hAnsi="Calibri" w:cs="Calibri"/>
          <w:sz w:val="26"/>
          <w:szCs w:val="26"/>
          <w:lang w:eastAsia="ar-SA" w:bidi="ar-SA"/>
        </w:rPr>
        <w:t xml:space="preserve">-  Enable or disable payments through internet banking. </w:t>
      </w:r>
    </w:p>
    <w:p xmlns:wp14="http://schemas.microsoft.com/office/word/2010/wordml" w:rsidR="0009179D" w:rsidRDefault="0009179D" w14:paraId="347DDD9B"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If Enabled following field will appear. </w:t>
      </w:r>
    </w:p>
    <w:p xmlns:wp14="http://schemas.microsoft.com/office/word/2010/wordml" w:rsidR="0009179D" w:rsidRDefault="0009179D" w14:paraId="00B4ABCC"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Internet Banking prefix– Type the prefix to use for internet banking. </w:t>
      </w:r>
    </w:p>
    <w:p xmlns:wp14="http://schemas.microsoft.com/office/word/2010/wordml" w:rsidR="0009179D" w:rsidRDefault="0009179D" w14:paraId="29F07548"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Internet Banking URL – Type the URL for internet banking. </w:t>
      </w:r>
    </w:p>
    <w:p xmlns:wp14="http://schemas.microsoft.com/office/word/2010/wordml" w:rsidR="0009179D" w:rsidRDefault="0009179D" w14:paraId="62CFA82B"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Internet Banking Inquiry URL – Type the inquiry URL for internet banking. </w:t>
      </w:r>
    </w:p>
    <w:p xmlns:wp14="http://schemas.microsoft.com/office/word/2010/wordml" w:rsidR="0009179D" w:rsidRDefault="0009179D" w14:paraId="5EE0810B"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Internet Banking Connection Timeout – Type the time in seconds after which an inactive internet banking session is timed out. </w:t>
      </w:r>
    </w:p>
    <w:p xmlns:wp14="http://schemas.microsoft.com/office/word/2010/wordml" w:rsidR="0009179D" w:rsidRDefault="0009179D" w14:paraId="500DA3BF" wp14:textId="77777777">
      <w:pPr>
        <w:pStyle w:val="BodyText2"/>
        <w:rPr>
          <w:rFonts w:ascii="Calibri" w:hAnsi="Calibri" w:cs="Calibri"/>
          <w:b/>
          <w:bCs/>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Internet Banking Read Timeout – Type the time in seconds after which inactive internet banking read request is timed out. </w:t>
      </w:r>
    </w:p>
    <w:p xmlns:wp14="http://schemas.microsoft.com/office/word/2010/wordml" w:rsidR="0009179D" w:rsidRDefault="0009179D" w14:paraId="7CFFD7AC"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VPAS Acquiring Bin </w:t>
      </w:r>
      <w:r>
        <w:rPr>
          <w:rFonts w:ascii="Calibri" w:hAnsi="Calibri" w:cs="Calibri"/>
          <w:sz w:val="26"/>
          <w:szCs w:val="26"/>
          <w:lang w:eastAsia="ar-SA" w:bidi="ar-SA"/>
        </w:rPr>
        <w:t xml:space="preserve">- </w:t>
      </w:r>
    </w:p>
    <w:p xmlns:wp14="http://schemas.microsoft.com/office/word/2010/wordml" w:rsidR="0009179D" w:rsidRDefault="0009179D" w14:paraId="7FE6E485"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 xml:space="preserve"> </w:t>
      </w:r>
      <w:r>
        <w:rPr>
          <w:rFonts w:ascii="Calibri" w:hAnsi="Calibri" w:cs="Calibri"/>
          <w:b/>
          <w:bCs/>
          <w:sz w:val="26"/>
          <w:szCs w:val="26"/>
          <w:lang w:eastAsia="ar-SA" w:bidi="ar-SA"/>
        </w:rPr>
        <w:t xml:space="preserve">VPOS/VPAS – </w:t>
      </w:r>
      <w:r>
        <w:rPr>
          <w:rFonts w:ascii="Calibri" w:hAnsi="Calibri" w:cs="Calibri"/>
          <w:sz w:val="26"/>
          <w:szCs w:val="26"/>
          <w:lang w:eastAsia="ar-SA" w:bidi="ar-SA"/>
        </w:rPr>
        <w:t>Visa Pont of Sale / Authentication server</w:t>
      </w:r>
    </w:p>
    <w:p xmlns:wp14="http://schemas.microsoft.com/office/word/2010/wordml" w:rsidR="0009179D" w:rsidRDefault="0009179D" w14:paraId="52087F7F" wp14:textId="77777777">
      <w:pPr>
        <w:pStyle w:val="BodyText2"/>
        <w:rPr>
          <w:rFonts w:ascii="Calibri" w:hAnsi="Calibri" w:cs="Calibri"/>
          <w:b/>
          <w:bCs/>
          <w:sz w:val="26"/>
          <w:szCs w:val="26"/>
          <w:lang w:eastAsia="ar-SA" w:bidi="ar-SA"/>
        </w:rPr>
      </w:pPr>
      <w:r>
        <w:rPr>
          <w:rFonts w:ascii="Calibri" w:hAnsi="Calibri" w:cs="Calibri"/>
          <w:sz w:val="26"/>
          <w:szCs w:val="26"/>
          <w:lang w:eastAsia="ar-SA" w:bidi="ar-SA"/>
        </w:rPr>
        <w:t xml:space="preserve">Enable or disable Visa Pont of Sale (POS) Authentication Server (VPAS) acquiring BIN for multi currency transactions. If you click Yes, then one VPAS acquiring BIN for each currency will be used for 3D secure authentication. </w:t>
      </w:r>
    </w:p>
    <w:p xmlns:wp14="http://schemas.microsoft.com/office/word/2010/wordml" w:rsidR="0009179D" w:rsidRDefault="0009179D" w14:paraId="5B5C3C99" wp14:textId="77777777">
      <w:pPr>
        <w:pStyle w:val="BodyText2"/>
        <w:rPr>
          <w:rFonts w:ascii="Calibri" w:hAnsi="Calibri" w:cs="Calibri"/>
          <w:b/>
          <w:bCs/>
          <w:sz w:val="26"/>
          <w:szCs w:val="26"/>
        </w:rPr>
      </w:pPr>
      <w:r>
        <w:rPr>
          <w:rFonts w:ascii="Calibri" w:hAnsi="Calibri" w:cs="Calibri"/>
          <w:b/>
          <w:bCs/>
          <w:sz w:val="26"/>
          <w:szCs w:val="26"/>
          <w:lang w:eastAsia="ar-SA" w:bidi="ar-SA"/>
        </w:rPr>
        <w:t xml:space="preserve">Enable IMPS Payment : </w:t>
      </w:r>
      <w:r>
        <w:rPr>
          <w:rFonts w:ascii="Calibri" w:hAnsi="Calibri" w:cs="Calibri"/>
          <w:sz w:val="26"/>
          <w:szCs w:val="26"/>
          <w:lang w:eastAsia="ar-SA" w:bidi="ar-SA"/>
        </w:rPr>
        <w:t xml:space="preserve">To Enable or disable IMPS Transaction. </w:t>
      </w:r>
    </w:p>
    <w:p xmlns:wp14="http://schemas.microsoft.com/office/word/2010/wordml" w:rsidR="0009179D" w:rsidRDefault="0009179D" w14:paraId="14BBB6C5" wp14:textId="77777777">
      <w:pPr>
        <w:pStyle w:val="BodyText2"/>
        <w:rPr>
          <w:rFonts w:ascii="Calibri" w:hAnsi="Calibri" w:cs="Calibri"/>
          <w:b/>
          <w:bCs/>
          <w:sz w:val="26"/>
          <w:szCs w:val="26"/>
        </w:rPr>
      </w:pPr>
      <w:r>
        <w:rPr>
          <w:rFonts w:ascii="Calibri" w:hAnsi="Calibri" w:cs="Calibri"/>
          <w:b/>
          <w:bCs/>
          <w:sz w:val="26"/>
          <w:szCs w:val="26"/>
        </w:rPr>
        <w:t xml:space="preserve">Enable IVR 3D: </w:t>
      </w:r>
      <w:r>
        <w:rPr>
          <w:rFonts w:ascii="Calibri" w:hAnsi="Calibri" w:cs="Calibri"/>
          <w:sz w:val="26"/>
          <w:szCs w:val="26"/>
        </w:rPr>
        <w:t xml:space="preserve">To Enable or Disable IVR (Interactive Voice Response) for 3D Transactions. </w:t>
      </w:r>
    </w:p>
    <w:p xmlns:wp14="http://schemas.microsoft.com/office/word/2010/wordml" w:rsidR="0009179D" w:rsidRDefault="0009179D" w14:paraId="7CD45CF9" wp14:textId="77777777">
      <w:pPr>
        <w:pStyle w:val="BodyText2"/>
        <w:rPr>
          <w:rFonts w:ascii="Calibri" w:hAnsi="Calibri" w:cs="Calibri"/>
          <w:b/>
          <w:bCs/>
          <w:sz w:val="26"/>
          <w:szCs w:val="26"/>
          <w:lang w:eastAsia="ar-SA" w:bidi="ar-SA"/>
        </w:rPr>
      </w:pPr>
      <w:r>
        <w:rPr>
          <w:rFonts w:ascii="Calibri" w:hAnsi="Calibri" w:cs="Calibri"/>
          <w:b/>
          <w:bCs/>
          <w:sz w:val="26"/>
          <w:szCs w:val="26"/>
        </w:rPr>
        <w:t>Choose Cryptographic Method:</w:t>
      </w:r>
      <w:r>
        <w:rPr>
          <w:rFonts w:ascii="Calibri" w:hAnsi="Calibri" w:cs="Calibri"/>
          <w:b/>
          <w:bCs/>
          <w:sz w:val="26"/>
          <w:szCs w:val="26"/>
          <w:lang w:eastAsia="ar-SA" w:bidi="ar-SA"/>
        </w:rPr>
        <w:t xml:space="preserve"> </w:t>
      </w:r>
      <w:r>
        <w:rPr>
          <w:rFonts w:ascii="Calibri" w:hAnsi="Calibri" w:cs="Calibri"/>
          <w:sz w:val="26"/>
          <w:szCs w:val="26"/>
          <w:lang w:eastAsia="ar-SA" w:bidi="ar-SA"/>
        </w:rPr>
        <w:t xml:space="preserve">Enabling or disabling the cryptographic method will allow bank to create merchants with different cryptographic method such as Plain text, Encryption &amp; Hashing. </w:t>
      </w:r>
    </w:p>
    <w:p xmlns:wp14="http://schemas.microsoft.com/office/word/2010/wordml" w:rsidR="0009179D" w:rsidRDefault="0009179D" w14:paraId="26609D76"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Choose Authorization Level: </w:t>
      </w:r>
      <w:r>
        <w:rPr>
          <w:rFonts w:ascii="Calibri" w:hAnsi="Calibri" w:cs="Calibri"/>
          <w:sz w:val="26"/>
          <w:szCs w:val="26"/>
          <w:lang w:eastAsia="ar-SA" w:bidi="ar-SA"/>
        </w:rPr>
        <w:t>You cannot modify this value. If this field displays the values Only Verification Required or Verification and Authorization Required, then maker, checker, and authorizer functionality is enabled for the institution.</w:t>
      </w:r>
    </w:p>
    <w:p xmlns:wp14="http://schemas.microsoft.com/office/word/2010/wordml" w:rsidR="0009179D" w:rsidRDefault="0009179D" w14:paraId="54AD5F36" wp14:textId="77777777">
      <w:pPr>
        <w:pStyle w:val="BodyText2"/>
        <w:rPr>
          <w:rFonts w:ascii="Calibri" w:hAnsi="Calibri" w:cs="Calibri"/>
          <w:b/>
          <w:bCs/>
          <w:sz w:val="26"/>
          <w:szCs w:val="26"/>
        </w:rPr>
      </w:pPr>
      <w:r>
        <w:rPr>
          <w:rFonts w:ascii="Calibri" w:hAnsi="Calibri" w:cs="Calibri"/>
          <w:b/>
          <w:bCs/>
          <w:sz w:val="26"/>
          <w:szCs w:val="26"/>
          <w:lang w:eastAsia="ar-SA" w:bidi="ar-SA"/>
        </w:rPr>
        <w:t xml:space="preserve">Enable OTP:  </w:t>
      </w:r>
      <w:r>
        <w:rPr>
          <w:rFonts w:ascii="Calibri" w:hAnsi="Calibri" w:cs="Calibri"/>
          <w:sz w:val="26"/>
          <w:szCs w:val="26"/>
          <w:lang w:eastAsia="ar-SA" w:bidi="ar-SA"/>
        </w:rPr>
        <w:t>Enable or Disable usage of OTP authentication for transactions.</w:t>
      </w:r>
    </w:p>
    <w:p xmlns:wp14="http://schemas.microsoft.com/office/word/2010/wordml" w:rsidR="0009179D" w:rsidRDefault="0009179D" w14:paraId="4B4D7232" wp14:textId="77777777">
      <w:pPr>
        <w:pStyle w:val="BodyText2"/>
        <w:rPr>
          <w:rFonts w:ascii="Calibri" w:hAnsi="Calibri" w:cs="Calibri"/>
          <w:b/>
          <w:bCs/>
          <w:sz w:val="26"/>
          <w:szCs w:val="26"/>
        </w:rPr>
      </w:pPr>
    </w:p>
    <w:p xmlns:wp14="http://schemas.microsoft.com/office/word/2010/wordml" w:rsidR="0009179D" w:rsidRDefault="0009179D" w14:paraId="54C6E41E" wp14:textId="77777777">
      <w:pPr>
        <w:pStyle w:val="BodyText2"/>
        <w:rPr>
          <w:rFonts w:ascii="Calibri" w:hAnsi="Calibri" w:cs="Calibri"/>
          <w:b/>
          <w:bCs/>
          <w:sz w:val="26"/>
          <w:szCs w:val="26"/>
          <w:lang w:eastAsia="ar-SA" w:bidi="ar-SA"/>
        </w:rPr>
      </w:pPr>
      <w:r>
        <w:rPr>
          <w:noProof/>
        </w:rPr>
        <w:drawing>
          <wp:anchor xmlns:wp14="http://schemas.microsoft.com/office/word/2010/wordprocessingDrawing" distT="0" distB="0" distL="0" distR="0" simplePos="0" relativeHeight="251682816" behindDoc="0" locked="0" layoutInCell="1" allowOverlap="1" wp14:anchorId="7A509B27" wp14:editId="7777777">
            <wp:simplePos x="0" y="0"/>
            <wp:positionH relativeFrom="column">
              <wp:posOffset>121920</wp:posOffset>
            </wp:positionH>
            <wp:positionV relativeFrom="paragraph">
              <wp:posOffset>-85090</wp:posOffset>
            </wp:positionV>
            <wp:extent cx="6892290" cy="3831590"/>
            <wp:effectExtent l="0" t="0" r="0" b="0"/>
            <wp:wrapTopAndBottom/>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892290" cy="38315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lang w:eastAsia="ar-SA" w:bidi="ar-SA"/>
        </w:rPr>
        <w:t>E</w:t>
      </w:r>
      <w:r>
        <w:rPr>
          <w:rFonts w:ascii="Calibri" w:hAnsi="Calibri" w:cs="Calibri"/>
          <w:b/>
          <w:bCs/>
          <w:sz w:val="26"/>
          <w:szCs w:val="26"/>
          <w:lang w:eastAsia="ar-SA" w:bidi="ar-SA"/>
        </w:rPr>
        <w:t xml:space="preserve">nable Currency conversion: </w:t>
      </w:r>
      <w:r>
        <w:rPr>
          <w:rFonts w:ascii="Calibri" w:hAnsi="Calibri" w:cs="Calibri"/>
          <w:sz w:val="26"/>
          <w:szCs w:val="26"/>
          <w:lang w:eastAsia="ar-SA" w:bidi="ar-SA"/>
        </w:rPr>
        <w:t>Enable or Disable currency conversion for transactions</w:t>
      </w:r>
    </w:p>
    <w:p xmlns:wp14="http://schemas.microsoft.com/office/word/2010/wordml" w:rsidR="0009179D" w:rsidRDefault="0009179D" w14:paraId="26877BE3"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Standing Instructions: </w:t>
      </w:r>
      <w:r>
        <w:rPr>
          <w:rFonts w:ascii="Calibri" w:hAnsi="Calibri" w:cs="Calibri"/>
          <w:sz w:val="26"/>
          <w:szCs w:val="26"/>
          <w:lang w:eastAsia="ar-SA" w:bidi="ar-SA"/>
        </w:rPr>
        <w:t>Enable or Disable SI for the Institution</w:t>
      </w:r>
    </w:p>
    <w:p xmlns:wp14="http://schemas.microsoft.com/office/word/2010/wordml" w:rsidR="0009179D" w:rsidRDefault="0009179D" w14:paraId="1CD5B2B5"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3D Secure Pre-Authentication</w:t>
      </w:r>
      <w:r>
        <w:rPr>
          <w:rFonts w:ascii="Calibri" w:hAnsi="Calibri" w:cs="Calibri"/>
          <w:sz w:val="26"/>
          <w:szCs w:val="26"/>
          <w:lang w:eastAsia="ar-SA" w:bidi="ar-SA"/>
        </w:rPr>
        <w:t xml:space="preserve"> -  Enable or Disable 3D secure pre-authentication flag for transactions for which authentication is to be done by 3D secure and authorization is to be done by FSS Payment Gateway.</w:t>
      </w:r>
    </w:p>
    <w:p xmlns:wp14="http://schemas.microsoft.com/office/word/2010/wordml" w:rsidR="0009179D" w:rsidRDefault="0009179D" w14:paraId="35E4BDDE"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One- Click Checkout</w:t>
      </w:r>
      <w:r>
        <w:rPr>
          <w:rFonts w:ascii="Calibri" w:hAnsi="Calibri" w:cs="Calibri"/>
          <w:sz w:val="26"/>
          <w:szCs w:val="26"/>
          <w:lang w:eastAsia="ar-SA" w:bidi="ar-SA"/>
        </w:rPr>
        <w:t xml:space="preserve">- Enable or disable one click checkout for Merchants allowing users to save and use the faster payment option. </w:t>
      </w:r>
    </w:p>
    <w:p xmlns:wp14="http://schemas.microsoft.com/office/word/2010/wordml" w:rsidR="0009179D" w:rsidRDefault="0009179D" w14:paraId="07D3E083"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Single TID-</w:t>
      </w:r>
      <w:r>
        <w:rPr>
          <w:rFonts w:ascii="Calibri" w:hAnsi="Calibri" w:cs="Calibri"/>
          <w:sz w:val="26"/>
          <w:szCs w:val="26"/>
          <w:lang w:eastAsia="ar-SA" w:bidi="ar-SA"/>
        </w:rPr>
        <w:t xml:space="preserve"> Click Yes to manage multiple merchants on a single terminal ID. Alternatively, click No. </w:t>
      </w:r>
    </w:p>
    <w:p xmlns:wp14="http://schemas.microsoft.com/office/word/2010/wordml" w:rsidR="0009179D" w:rsidRDefault="0009179D" w14:paraId="36F69882"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 xml:space="preserve">Enable Rupay: </w:t>
      </w:r>
      <w:r>
        <w:rPr>
          <w:rFonts w:ascii="Calibri" w:hAnsi="Calibri" w:cs="Calibri"/>
          <w:sz w:val="26"/>
          <w:szCs w:val="26"/>
          <w:lang w:eastAsia="ar-SA" w:bidi="ar-SA"/>
        </w:rPr>
        <w:t xml:space="preserve">Enable or disable for Rupay Transactions. </w:t>
      </w:r>
    </w:p>
    <w:p xmlns:wp14="http://schemas.microsoft.com/office/word/2010/wordml" w:rsidR="0009179D" w:rsidRDefault="0009179D" w14:paraId="798D43F5"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Caller ID – Type the identification code of the caller to use for RuPay transactions.</w:t>
      </w:r>
    </w:p>
    <w:p xmlns:wp14="http://schemas.microsoft.com/office/word/2010/wordml" w:rsidR="0009179D" w:rsidRDefault="0009179D" w14:paraId="55572565"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Token – Type the token to use for RuPay transactions. </w:t>
      </w:r>
    </w:p>
    <w:p xmlns:wp14="http://schemas.microsoft.com/office/word/2010/wordml" w:rsidR="0009179D" w:rsidRDefault="0009179D" w14:paraId="5CE848BC"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User ID – Type the user ID to use for RuPay transactions. </w:t>
      </w:r>
    </w:p>
    <w:p xmlns:wp14="http://schemas.microsoft.com/office/word/2010/wordml" w:rsidR="0009179D" w:rsidRDefault="0009179D" w14:paraId="6BFFF1D5" wp14:textId="77777777">
      <w:pPr>
        <w:pStyle w:val="BodyText2"/>
      </w:pPr>
      <w:r>
        <w:rPr>
          <w:rFonts w:ascii="Calibri" w:hAnsi="Calibri" w:cs="Calibri"/>
          <w:sz w:val="26"/>
          <w:szCs w:val="26"/>
          <w:lang w:eastAsia="ar-SA" w:bidi="ar-SA"/>
        </w:rPr>
        <w:t xml:space="preserve"> </w:t>
      </w:r>
      <w:r>
        <w:rPr>
          <w:rFonts w:ascii="Calibri" w:hAnsi="Calibri" w:cs="Calibri"/>
          <w:sz w:val="26"/>
          <w:szCs w:val="26"/>
          <w:lang w:eastAsia="ar-SA" w:bidi="ar-SA"/>
        </w:rPr>
        <w:t xml:space="preserve">Password – Type the password to use for RuPay transactions. </w:t>
      </w:r>
    </w:p>
    <w:p xmlns:wp14="http://schemas.microsoft.com/office/word/2010/wordml" w:rsidR="0009179D" w:rsidRDefault="0009179D" w14:paraId="3AA83E13" wp14:textId="77777777">
      <w:pPr>
        <w:pStyle w:val="BodyText2"/>
        <w:rPr>
          <w:rFonts w:ascii="Calibri" w:hAnsi="Calibri" w:cs="Calibri"/>
          <w:b/>
          <w:bCs/>
          <w:sz w:val="26"/>
          <w:szCs w:val="26"/>
          <w:lang w:eastAsia="ar-SA" w:bidi="ar-SA"/>
        </w:rPr>
      </w:pPr>
      <w:r>
        <w:rPr>
          <w:noProof/>
        </w:rPr>
        <w:drawing>
          <wp:anchor xmlns:wp14="http://schemas.microsoft.com/office/word/2010/wordprocessingDrawing" distT="0" distB="0" distL="0" distR="0" simplePos="0" relativeHeight="251683840" behindDoc="0" locked="0" layoutInCell="1" allowOverlap="1" wp14:anchorId="086C7413" wp14:editId="7777777">
            <wp:simplePos x="0" y="0"/>
            <wp:positionH relativeFrom="column">
              <wp:posOffset>371475</wp:posOffset>
            </wp:positionH>
            <wp:positionV relativeFrom="paragraph">
              <wp:posOffset>-69850</wp:posOffset>
            </wp:positionV>
            <wp:extent cx="5492115" cy="4615815"/>
            <wp:effectExtent l="0" t="0" r="0" b="0"/>
            <wp:wrapTopAndBottom/>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92115" cy="46158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lang w:eastAsia="ar-SA" w:bidi="ar-SA"/>
        </w:rPr>
        <w:t>E</w:t>
      </w:r>
      <w:r>
        <w:rPr>
          <w:rFonts w:ascii="Calibri" w:hAnsi="Calibri" w:cs="Calibri"/>
          <w:b/>
          <w:bCs/>
          <w:sz w:val="26"/>
          <w:szCs w:val="26"/>
          <w:lang w:eastAsia="ar-SA" w:bidi="ar-SA"/>
        </w:rPr>
        <w:t xml:space="preserve">nable ECI Flag: </w:t>
      </w:r>
      <w:r>
        <w:rPr>
          <w:rFonts w:ascii="Calibri" w:hAnsi="Calibri" w:cs="Calibri"/>
          <w:sz w:val="26"/>
          <w:szCs w:val="26"/>
          <w:lang w:eastAsia="ar-SA" w:bidi="ar-SA"/>
        </w:rPr>
        <w:t xml:space="preserve">Click Yes or No to enable or disable the 3-D Secure authentication for debit card transactions. </w:t>
      </w:r>
    </w:p>
    <w:p xmlns:wp14="http://schemas.microsoft.com/office/word/2010/wordml" w:rsidR="0009179D" w:rsidRDefault="0009179D" w14:paraId="0851387A"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Authorization Entity  </w:t>
      </w:r>
      <w:r>
        <w:rPr>
          <w:rFonts w:ascii="Calibri" w:hAnsi="Calibri" w:cs="Calibri"/>
          <w:sz w:val="26"/>
          <w:szCs w:val="26"/>
          <w:lang w:eastAsia="ar-SA" w:bidi="ar-SA"/>
        </w:rPr>
        <w:t xml:space="preserve">- Click one of the following options to indicate the authorization entity to use for the institution: </w:t>
      </w:r>
      <w:r>
        <w:rPr>
          <w:rFonts w:ascii="Calibri" w:hAnsi="Calibri" w:cs="Calibri"/>
          <w:sz w:val="26"/>
          <w:szCs w:val="26"/>
          <w:lang w:eastAsia="ar-SA" w:bidi="ar-SA"/>
        </w:rPr>
        <w:t xml:space="preserve"> Switch </w:t>
      </w:r>
      <w:r>
        <w:rPr>
          <w:rFonts w:ascii="Calibri" w:hAnsi="Calibri" w:cs="Calibri"/>
          <w:sz w:val="26"/>
          <w:szCs w:val="26"/>
          <w:lang w:eastAsia="ar-SA" w:bidi="ar-SA"/>
        </w:rPr>
        <w:t xml:space="preserve"> Interchange </w:t>
      </w:r>
      <w:r>
        <w:rPr>
          <w:rFonts w:ascii="Calibri" w:hAnsi="Calibri" w:cs="Calibri"/>
          <w:sz w:val="26"/>
          <w:szCs w:val="26"/>
          <w:lang w:eastAsia="ar-SA" w:bidi="ar-SA"/>
        </w:rPr>
        <w:t xml:space="preserve"> BOTH </w:t>
      </w:r>
    </w:p>
    <w:p xmlns:wp14="http://schemas.microsoft.com/office/word/2010/wordml" w:rsidR="0009179D" w:rsidRDefault="0009179D" w14:paraId="6F527BA4"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Merchant Location</w:t>
      </w:r>
      <w:r>
        <w:rPr>
          <w:rFonts w:ascii="Calibri" w:hAnsi="Calibri" w:cs="Calibri"/>
          <w:sz w:val="26"/>
          <w:szCs w:val="26"/>
          <w:lang w:eastAsia="ar-SA" w:bidi="ar-SA"/>
        </w:rPr>
        <w:t xml:space="preserve"> - Display the first two characters of the ISO defined merchant location code. Alternatively, click No to display the all three characters. </w:t>
      </w:r>
    </w:p>
    <w:p xmlns:wp14="http://schemas.microsoft.com/office/word/2010/wordml" w:rsidR="0009179D" w:rsidRDefault="0009179D" w14:paraId="5326AB0F"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ATM PIN in iFrame Page  - </w:t>
      </w:r>
      <w:r>
        <w:rPr>
          <w:rFonts w:ascii="Calibri" w:hAnsi="Calibri" w:cs="Calibri"/>
          <w:sz w:val="26"/>
          <w:szCs w:val="26"/>
          <w:lang w:eastAsia="ar-SA" w:bidi="ar-SA"/>
        </w:rPr>
        <w:t xml:space="preserve">Click Yes or No to enable or disable ATM PIN in the iFrame screen. </w:t>
      </w:r>
    </w:p>
    <w:p xmlns:wp14="http://schemas.microsoft.com/office/word/2010/wordml" w:rsidR="0009179D" w:rsidRDefault="0009179D" w14:paraId="146F7D6E"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Risk Alert Flag</w:t>
      </w:r>
      <w:r>
        <w:rPr>
          <w:rFonts w:ascii="Calibri" w:hAnsi="Calibri" w:cs="Calibri"/>
          <w:sz w:val="26"/>
          <w:szCs w:val="26"/>
          <w:lang w:eastAsia="ar-SA" w:bidi="ar-SA"/>
        </w:rPr>
        <w:t xml:space="preserve">  - Click Yes or No to enable or disable risk alerts for the institution. </w:t>
      </w:r>
    </w:p>
    <w:p xmlns:wp14="http://schemas.microsoft.com/office/word/2010/wordml" w:rsidR="0009179D" w:rsidRDefault="0009179D" w14:paraId="4F5D04B8"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BICI Flag - </w:t>
      </w:r>
      <w:r>
        <w:rPr>
          <w:rFonts w:ascii="Calibri" w:hAnsi="Calibri" w:cs="Calibri"/>
          <w:sz w:val="26"/>
          <w:szCs w:val="26"/>
          <w:lang w:eastAsia="ar-SA" w:bidi="ar-SA"/>
        </w:rPr>
        <w:t xml:space="preserve"> Click Yes to enable the payment gateway to connect directly to BICI switch. Alternatively, click No to connect through an intermediate switch.</w:t>
      </w:r>
    </w:p>
    <w:p xmlns:wp14="http://schemas.microsoft.com/office/word/2010/wordml" w:rsidR="0009179D" w:rsidRDefault="0009179D" w14:paraId="12921F55"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GSTN: </w:t>
      </w:r>
      <w:r>
        <w:rPr>
          <w:rFonts w:ascii="Calibri" w:hAnsi="Calibri" w:cs="Calibri"/>
          <w:sz w:val="26"/>
          <w:szCs w:val="26"/>
          <w:lang w:eastAsia="ar-SA" w:bidi="ar-SA"/>
        </w:rPr>
        <w:t>Enable or disable this flag to collect tax from the customers through bank.</w:t>
      </w:r>
    </w:p>
    <w:p xmlns:wp14="http://schemas.microsoft.com/office/word/2010/wordml" w:rsidR="0009179D" w:rsidRDefault="0009179D" w14:paraId="52425C4C"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Activate Pay Now: </w:t>
      </w:r>
      <w:r>
        <w:rPr>
          <w:rFonts w:ascii="Calibri" w:hAnsi="Calibri" w:cs="Calibri"/>
          <w:sz w:val="26"/>
          <w:szCs w:val="26"/>
          <w:lang w:eastAsia="ar-SA" w:bidi="ar-SA"/>
        </w:rPr>
        <w:t xml:space="preserve"> Enable or disable this flag to activate pay now features for the small scale merchants</w:t>
      </w:r>
    </w:p>
    <w:p xmlns:wp14="http://schemas.microsoft.com/office/word/2010/wordml" w:rsidR="0009179D" w:rsidRDefault="0009179D" w14:paraId="7C32827E"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Enable Cardholder details</w:t>
      </w:r>
      <w:r>
        <w:rPr>
          <w:rFonts w:ascii="Calibri" w:hAnsi="Calibri" w:cs="Calibri"/>
          <w:sz w:val="26"/>
          <w:szCs w:val="26"/>
          <w:lang w:eastAsia="ar-SA" w:bidi="ar-SA"/>
        </w:rPr>
        <w:t xml:space="preserve"> – Cardholder information such as name, address, email id, phone number will be acquired by the customers if the flag has been enabled. </w:t>
      </w:r>
    </w:p>
    <w:p xmlns:wp14="http://schemas.microsoft.com/office/word/2010/wordml" w:rsidR="0009179D" w:rsidRDefault="0009179D" w14:paraId="15E1C8CF" wp14:textId="77777777">
      <w:pPr>
        <w:pStyle w:val="BodyText2"/>
        <w:rPr>
          <w:rFonts w:ascii="Calibri" w:hAnsi="Calibri" w:cs="Calibri"/>
          <w:b/>
          <w:bCs/>
          <w:sz w:val="28"/>
          <w:szCs w:val="28"/>
          <w:lang w:eastAsia="ar-SA" w:bidi="ar-SA"/>
        </w:rPr>
      </w:pPr>
      <w:r>
        <w:rPr>
          <w:rFonts w:ascii="Calibri" w:hAnsi="Calibri" w:cs="Calibri"/>
          <w:sz w:val="26"/>
          <w:szCs w:val="26"/>
          <w:lang w:eastAsia="ar-SA" w:bidi="ar-SA"/>
        </w:rPr>
        <w:t xml:space="preserve">Click </w:t>
      </w:r>
      <w:r>
        <w:rPr>
          <w:rFonts w:ascii="Calibri" w:hAnsi="Calibri" w:cs="Calibri"/>
          <w:b/>
          <w:bCs/>
          <w:sz w:val="26"/>
          <w:szCs w:val="26"/>
          <w:lang w:eastAsia="ar-SA" w:bidi="ar-SA"/>
        </w:rPr>
        <w:t>Save</w:t>
      </w:r>
      <w:r>
        <w:rPr>
          <w:rFonts w:ascii="Calibri" w:hAnsi="Calibri" w:cs="Calibri"/>
          <w:sz w:val="26"/>
          <w:szCs w:val="26"/>
          <w:lang w:eastAsia="ar-SA" w:bidi="ar-SA"/>
        </w:rPr>
        <w:t xml:space="preserve"> to save the changes.</w:t>
      </w:r>
    </w:p>
    <w:p xmlns:wp14="http://schemas.microsoft.com/office/word/2010/wordml" w:rsidR="0009179D" w:rsidRDefault="0009179D" w14:paraId="5D1238E3" wp14:textId="77777777">
      <w:pPr>
        <w:pStyle w:val="BodyText2"/>
        <w:rPr>
          <w:rFonts w:ascii="Calibri" w:hAnsi="Calibri" w:cs="Calibri"/>
          <w:sz w:val="26"/>
          <w:szCs w:val="26"/>
          <w:lang w:eastAsia="ar-SA" w:bidi="ar-SA"/>
        </w:rPr>
      </w:pPr>
      <w:r>
        <w:rPr>
          <w:rFonts w:ascii="Calibri" w:hAnsi="Calibri" w:cs="Calibri"/>
          <w:b/>
          <w:bCs/>
          <w:sz w:val="28"/>
          <w:szCs w:val="28"/>
          <w:lang w:eastAsia="ar-SA" w:bidi="ar-SA"/>
        </w:rPr>
        <w:t>Institution Configuration :</w:t>
      </w:r>
    </w:p>
    <w:p xmlns:wp14="http://schemas.microsoft.com/office/word/2010/wordml" w:rsidR="0009179D" w:rsidRDefault="0009179D" w14:paraId="5A62173F" wp14:textId="77777777">
      <w:pPr>
        <w:pStyle w:val="BodyText2"/>
      </w:pPr>
      <w:r>
        <w:rPr>
          <w:rFonts w:ascii="Calibri" w:hAnsi="Calibri" w:cs="Calibri"/>
          <w:sz w:val="26"/>
          <w:szCs w:val="26"/>
          <w:lang w:eastAsia="ar-SA" w:bidi="ar-SA"/>
        </w:rPr>
        <w:t>User can configure institution level parameters in FSS Payment Gateway.</w:t>
      </w:r>
    </w:p>
    <w:p xmlns:wp14="http://schemas.microsoft.com/office/word/2010/wordml" w:rsidR="0009179D" w:rsidRDefault="0009179D" w14:paraId="03737349" wp14:textId="77777777">
      <w:pPr>
        <w:pStyle w:val="BodyText2"/>
        <w:rPr>
          <w:rFonts w:ascii="Calibri" w:hAnsi="Calibri" w:cs="Calibri"/>
          <w:sz w:val="28"/>
          <w:szCs w:val="28"/>
        </w:rPr>
      </w:pPr>
      <w:r>
        <w:rPr>
          <w:noProof/>
        </w:rPr>
        <w:drawing>
          <wp:anchor xmlns:wp14="http://schemas.microsoft.com/office/word/2010/wordprocessingDrawing" distT="0" distB="0" distL="0" distR="0" simplePos="0" relativeHeight="251684864" behindDoc="0" locked="0" layoutInCell="1" allowOverlap="1" wp14:anchorId="432AA987" wp14:editId="7777777">
            <wp:simplePos x="0" y="0"/>
            <wp:positionH relativeFrom="column">
              <wp:posOffset>128270</wp:posOffset>
            </wp:positionH>
            <wp:positionV relativeFrom="paragraph">
              <wp:posOffset>-60325</wp:posOffset>
            </wp:positionV>
            <wp:extent cx="7085965" cy="4688205"/>
            <wp:effectExtent l="0" t="0" r="0" b="0"/>
            <wp:wrapTopAndBottom/>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085965" cy="46882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2EA7994"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Declined Card Retention Minutes: </w:t>
      </w:r>
      <w:r>
        <w:rPr>
          <w:rFonts w:ascii="Calibri" w:hAnsi="Calibri" w:cs="Calibri"/>
          <w:sz w:val="26"/>
          <w:szCs w:val="26"/>
          <w:lang w:eastAsia="ar-SA" w:bidi="ar-SA"/>
        </w:rPr>
        <w:t>To set the maximum number of retention minutes for the maximum transaction counts.</w:t>
      </w:r>
    </w:p>
    <w:p xmlns:wp14="http://schemas.microsoft.com/office/word/2010/wordml" w:rsidR="0009179D" w:rsidRDefault="0009179D" w14:paraId="4449B529"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Declined Card Maximum Count:</w:t>
      </w:r>
      <w:r>
        <w:rPr>
          <w:rFonts w:ascii="Calibri" w:hAnsi="Calibri" w:cs="Calibri"/>
          <w:sz w:val="26"/>
          <w:szCs w:val="26"/>
          <w:lang w:eastAsia="ar-SA" w:bidi="ar-SA"/>
        </w:rPr>
        <w:t xml:space="preserve"> maximum number of transactions allowed in the time  specified in the Declined Card Retention Minutes . Any transaction above the maximum count is declined until the retention duration has elapsed or the count for the retention period duration is less than or equal to the limit.</w:t>
      </w:r>
    </w:p>
    <w:p xmlns:wp14="http://schemas.microsoft.com/office/word/2010/wordml" w:rsidR="0009179D" w:rsidRDefault="0009179D" w14:paraId="077711CB"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Cut Over Time: </w:t>
      </w:r>
      <w:r>
        <w:rPr>
          <w:rFonts w:ascii="Calibri" w:hAnsi="Calibri" w:cs="Calibri"/>
          <w:sz w:val="26"/>
          <w:szCs w:val="26"/>
          <w:lang w:eastAsia="ar-SA" w:bidi="ar-SA"/>
        </w:rPr>
        <w:t>Daily Cut over time for the institution.</w:t>
      </w:r>
    </w:p>
    <w:p xmlns:wp14="http://schemas.microsoft.com/office/word/2010/wordml" w:rsidR="0009179D" w:rsidRDefault="0009179D" w14:paraId="5C20CC53"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Batch Upload Directory: </w:t>
      </w:r>
      <w:r>
        <w:rPr>
          <w:rFonts w:ascii="Calibri" w:hAnsi="Calibri" w:cs="Calibri"/>
          <w:sz w:val="26"/>
          <w:szCs w:val="26"/>
          <w:lang w:eastAsia="ar-SA" w:bidi="ar-SA"/>
        </w:rPr>
        <w:t>Directory path where the batch processed file is upload.</w:t>
      </w:r>
    </w:p>
    <w:p xmlns:wp14="http://schemas.microsoft.com/office/word/2010/wordml" w:rsidR="0009179D" w:rsidRDefault="0009179D" w14:paraId="5330A8ED"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Batch Download Directory:  </w:t>
      </w:r>
      <w:r>
        <w:rPr>
          <w:rFonts w:ascii="Calibri" w:hAnsi="Calibri" w:cs="Calibri"/>
          <w:sz w:val="26"/>
          <w:szCs w:val="26"/>
          <w:lang w:eastAsia="ar-SA" w:bidi="ar-SA"/>
        </w:rPr>
        <w:t xml:space="preserve">Directory path from where the batch processed file is downloaded. </w:t>
      </w:r>
    </w:p>
    <w:p xmlns:wp14="http://schemas.microsoft.com/office/word/2010/wordml" w:rsidR="0009179D" w:rsidRDefault="0009179D" w14:paraId="060B5392"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Batch Archive Directory : </w:t>
      </w:r>
      <w:r>
        <w:rPr>
          <w:rFonts w:ascii="Calibri" w:hAnsi="Calibri" w:cs="Calibri"/>
          <w:sz w:val="26"/>
          <w:szCs w:val="26"/>
          <w:lang w:eastAsia="ar-SA" w:bidi="ar-SA"/>
        </w:rPr>
        <w:t>Type or modify the path and name of the batch processes archive directory.</w:t>
      </w:r>
    </w:p>
    <w:p xmlns:wp14="http://schemas.microsoft.com/office/word/2010/wordml" w:rsidR="0009179D" w:rsidRDefault="0009179D" w14:paraId="74364F8F"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 xml:space="preserve">Enable Card Masking:  </w:t>
      </w:r>
    </w:p>
    <w:p xmlns:wp14="http://schemas.microsoft.com/office/word/2010/wordml" w:rsidR="0009179D" w:rsidRDefault="0009179D" w14:paraId="0F461FE6"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Show All – Display all the digits of the card numbers. </w:t>
      </w:r>
    </w:p>
    <w:p xmlns:wp14="http://schemas.microsoft.com/office/word/2010/wordml" w:rsidR="0009179D" w:rsidRDefault="0009179D" w14:paraId="413FBF33"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Last Four Digits – Display only the last four digits of the card numbers. The first 12 digits are masked.</w:t>
      </w:r>
    </w:p>
    <w:p xmlns:wp14="http://schemas.microsoft.com/office/word/2010/wordml" w:rsidR="0009179D" w:rsidRDefault="0009179D" w14:paraId="1F4E9413" wp14:textId="77777777">
      <w:pPr>
        <w:pStyle w:val="BodyText2"/>
        <w:rPr>
          <w:rFonts w:ascii="Calibri" w:hAnsi="Calibri" w:cs="Calibri"/>
          <w:b/>
          <w:bCs/>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 </w:t>
      </w:r>
      <w:r>
        <w:rPr>
          <w:rFonts w:ascii="Calibri" w:hAnsi="Calibri" w:cs="Calibri"/>
          <w:sz w:val="26"/>
          <w:szCs w:val="26"/>
          <w:lang w:eastAsia="ar-SA" w:bidi="ar-SA"/>
        </w:rPr>
        <w:t xml:space="preserve">First Six No &amp; Last four Digits – Display the first six and last four digits of the card numbers. The remaining six digits are masked. </w:t>
      </w:r>
    </w:p>
    <w:p xmlns:wp14="http://schemas.microsoft.com/office/word/2010/wordml" w:rsidR="0009179D" w:rsidRDefault="0009179D" w14:paraId="59942C45"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 xml:space="preserve">Card Expiry Type: </w:t>
      </w:r>
      <w:r>
        <w:rPr>
          <w:rFonts w:ascii="Calibri" w:hAnsi="Calibri" w:cs="Calibri"/>
          <w:sz w:val="26"/>
          <w:szCs w:val="26"/>
          <w:lang w:eastAsia="ar-SA" w:bidi="ar-SA"/>
        </w:rPr>
        <w:t xml:space="preserve"> Depending upon the option selected, card expiry type will be displayed in the payment page.</w:t>
      </w:r>
    </w:p>
    <w:p xmlns:wp14="http://schemas.microsoft.com/office/word/2010/wordml" w:rsidR="0009179D" w:rsidRDefault="0009179D" w14:paraId="2DA9F2A1"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Text Box  </w:t>
      </w:r>
    </w:p>
    <w:p xmlns:wp14="http://schemas.microsoft.com/office/word/2010/wordml" w:rsidR="0009179D" w:rsidRDefault="0009179D" w14:paraId="203A69A3" wp14:textId="77777777">
      <w:pPr>
        <w:pStyle w:val="BodyText2"/>
        <w:rPr>
          <w:rFonts w:ascii="Calibri" w:hAnsi="Calibri" w:cs="Calibri"/>
          <w:b/>
          <w:bCs/>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Select box - If you click this, then the Card Expiry Year list is displayed. </w:t>
      </w:r>
    </w:p>
    <w:p xmlns:wp14="http://schemas.microsoft.com/office/word/2010/wordml" w:rsidR="0009179D" w:rsidRDefault="0009179D" w14:paraId="747DA647"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Multiple Capture Per Authorization</w:t>
      </w:r>
      <w:r>
        <w:rPr>
          <w:rFonts w:ascii="Calibri" w:hAnsi="Calibri" w:cs="Calibri"/>
          <w:sz w:val="26"/>
          <w:szCs w:val="26"/>
          <w:lang w:eastAsia="ar-SA" w:bidi="ar-SA"/>
        </w:rPr>
        <w:t xml:space="preserve"> -  Enable or disable multiple captures for each authorization. </w:t>
      </w:r>
      <w:r>
        <w:rPr>
          <w:rFonts w:ascii="Calibri" w:hAnsi="Calibri" w:cs="Calibri"/>
          <w:b/>
          <w:bCs/>
          <w:sz w:val="26"/>
          <w:szCs w:val="26"/>
          <w:lang w:eastAsia="ar-SA" w:bidi="ar-SA"/>
        </w:rPr>
        <w:t>Enable Capture Amount Greater Than Authorization</w:t>
      </w:r>
      <w:r>
        <w:rPr>
          <w:rFonts w:ascii="Calibri" w:hAnsi="Calibri" w:cs="Calibri"/>
          <w:sz w:val="26"/>
          <w:szCs w:val="26"/>
          <w:lang w:eastAsia="ar-SA" w:bidi="ar-SA"/>
        </w:rPr>
        <w:t xml:space="preserve"> </w:t>
      </w:r>
      <w:r>
        <w:rPr>
          <w:rFonts w:ascii="Calibri" w:hAnsi="Calibri" w:cs="Calibri"/>
          <w:b/>
          <w:bCs/>
          <w:sz w:val="26"/>
          <w:szCs w:val="26"/>
          <w:lang w:eastAsia="ar-SA" w:bidi="ar-SA"/>
        </w:rPr>
        <w:t>Amount</w:t>
      </w:r>
      <w:r>
        <w:rPr>
          <w:rFonts w:ascii="Calibri" w:hAnsi="Calibri" w:cs="Calibri"/>
          <w:sz w:val="26"/>
          <w:szCs w:val="26"/>
          <w:lang w:eastAsia="ar-SA" w:bidi="ar-SA"/>
        </w:rPr>
        <w:t xml:space="preserve">  - Enable or disable capturing an amount greater than authorization amount for transactions. </w:t>
      </w:r>
    </w:p>
    <w:p xmlns:wp14="http://schemas.microsoft.com/office/word/2010/wordml" w:rsidR="0009179D" w:rsidRDefault="0009179D" w14:paraId="1196D3E5"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Multiple Voids Per Transaction</w:t>
      </w:r>
      <w:r>
        <w:rPr>
          <w:rFonts w:ascii="Calibri" w:hAnsi="Calibri" w:cs="Calibri"/>
          <w:sz w:val="26"/>
          <w:szCs w:val="26"/>
          <w:lang w:eastAsia="ar-SA" w:bidi="ar-SA"/>
        </w:rPr>
        <w:t xml:space="preserve"> - Enable or disable multiple void transactions for each transaction. </w:t>
      </w:r>
      <w:r>
        <w:rPr>
          <w:rFonts w:ascii="Calibri" w:hAnsi="Calibri" w:cs="Calibri"/>
          <w:b/>
          <w:bCs/>
          <w:sz w:val="26"/>
          <w:szCs w:val="26"/>
          <w:lang w:eastAsia="ar-SA" w:bidi="ar-SA"/>
        </w:rPr>
        <w:t>Enable Void Amount Greater Than Original Amount</w:t>
      </w:r>
      <w:r>
        <w:rPr>
          <w:rFonts w:ascii="Calibri" w:hAnsi="Calibri" w:cs="Calibri"/>
          <w:sz w:val="26"/>
          <w:szCs w:val="26"/>
          <w:lang w:eastAsia="ar-SA" w:bidi="ar-SA"/>
        </w:rPr>
        <w:t xml:space="preserve">  - Enable or disable creating a void transaction for an amount greater than the original amount. </w:t>
      </w:r>
    </w:p>
    <w:p xmlns:wp14="http://schemas.microsoft.com/office/word/2010/wordml" w:rsidR="0009179D" w:rsidRDefault="0009179D" w14:paraId="04A6E3D1" wp14:textId="77777777">
      <w:pPr>
        <w:pStyle w:val="BodyText2"/>
      </w:pPr>
      <w:r>
        <w:rPr>
          <w:rFonts w:ascii="Calibri" w:hAnsi="Calibri" w:cs="Calibri"/>
          <w:b/>
          <w:bCs/>
          <w:sz w:val="26"/>
          <w:szCs w:val="26"/>
          <w:lang w:eastAsia="ar-SA" w:bidi="ar-SA"/>
        </w:rPr>
        <w:t xml:space="preserve">Enable Multiple Credits Per Debit  - </w:t>
      </w:r>
      <w:r>
        <w:rPr>
          <w:rFonts w:ascii="Calibri" w:hAnsi="Calibri" w:cs="Calibri"/>
          <w:sz w:val="26"/>
          <w:szCs w:val="26"/>
          <w:lang w:eastAsia="ar-SA" w:bidi="ar-SA"/>
        </w:rPr>
        <w:t xml:space="preserve">Allow or block multiple credits for a single debit transaction. </w:t>
      </w:r>
    </w:p>
    <w:p xmlns:wp14="http://schemas.microsoft.com/office/word/2010/wordml" w:rsidR="0009179D" w:rsidRDefault="0009179D" w14:paraId="06C7A1A5" wp14:textId="77777777">
      <w:pPr>
        <w:pStyle w:val="BodyText2"/>
        <w:rPr>
          <w:rFonts w:ascii="Calibri" w:hAnsi="Calibri" w:cs="Calibri"/>
          <w:b/>
          <w:bCs/>
          <w:sz w:val="26"/>
          <w:szCs w:val="26"/>
          <w:lang w:eastAsia="ar-SA" w:bidi="ar-SA"/>
        </w:rPr>
      </w:pPr>
      <w:r>
        <w:rPr>
          <w:noProof/>
        </w:rPr>
        <w:drawing>
          <wp:anchor xmlns:wp14="http://schemas.microsoft.com/office/word/2010/wordprocessingDrawing" distT="0" distB="0" distL="0" distR="0" simplePos="0" relativeHeight="251685888" behindDoc="0" locked="0" layoutInCell="1" allowOverlap="1" wp14:anchorId="5BDBD4F9" wp14:editId="7777777">
            <wp:simplePos x="0" y="0"/>
            <wp:positionH relativeFrom="column">
              <wp:posOffset>269240</wp:posOffset>
            </wp:positionH>
            <wp:positionV relativeFrom="paragraph">
              <wp:posOffset>579120</wp:posOffset>
            </wp:positionV>
            <wp:extent cx="6564630" cy="5307330"/>
            <wp:effectExtent l="0" t="0" r="0" b="0"/>
            <wp:wrapTopAndBottom/>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564630" cy="53073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lang w:eastAsia="ar-SA" w:bidi="ar-SA"/>
        </w:rPr>
        <w:t>E</w:t>
      </w:r>
      <w:r>
        <w:rPr>
          <w:rFonts w:ascii="Calibri" w:hAnsi="Calibri" w:cs="Calibri"/>
          <w:b/>
          <w:bCs/>
          <w:sz w:val="26"/>
          <w:szCs w:val="26"/>
          <w:lang w:eastAsia="ar-SA" w:bidi="ar-SA"/>
        </w:rPr>
        <w:t xml:space="preserve">nable Credit Amount </w:t>
      </w:r>
      <w:r>
        <w:rPr>
          <w:rFonts w:ascii="Calibri" w:hAnsi="Calibri" w:cs="Calibri"/>
          <w:b/>
          <w:bCs/>
          <w:sz w:val="26"/>
          <w:szCs w:val="26"/>
          <w:lang w:eastAsia="ar-SA" w:bidi="ar-SA"/>
        </w:rPr>
        <w:t>Greater Than Debit</w:t>
      </w:r>
      <w:r>
        <w:rPr>
          <w:rFonts w:ascii="Calibri" w:hAnsi="Calibri" w:cs="Calibri"/>
          <w:b/>
          <w:bCs/>
          <w:sz w:val="26"/>
          <w:szCs w:val="26"/>
          <w:lang w:eastAsia="ar-SA" w:bidi="ar-SA"/>
        </w:rPr>
        <w:t xml:space="preserve"> - </w:t>
      </w:r>
      <w:r>
        <w:rPr>
          <w:rFonts w:ascii="Calibri" w:hAnsi="Calibri" w:cs="Calibri"/>
          <w:sz w:val="26"/>
          <w:szCs w:val="26"/>
          <w:lang w:eastAsia="ar-SA" w:bidi="ar-SA"/>
        </w:rPr>
        <w:t xml:space="preserve"> enable or disable crediting an amount greater than debit amount.</w:t>
      </w:r>
      <w:r>
        <w:rPr>
          <w:rFonts w:ascii="Calibri" w:hAnsi="Calibri" w:cs="Calibri"/>
          <w:sz w:val="26"/>
          <w:szCs w:val="26"/>
          <w:lang w:eastAsia="ar-SA" w:bidi="ar-SA"/>
        </w:rPr>
        <w:br/>
      </w:r>
    </w:p>
    <w:p xmlns:wp14="http://schemas.microsoft.com/office/word/2010/wordml" w:rsidR="0009179D" w:rsidRDefault="0009179D" w14:paraId="2BC91160"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CVD2/CVV -  </w:t>
      </w:r>
      <w:r>
        <w:rPr>
          <w:rFonts w:ascii="Calibri" w:hAnsi="Calibri" w:cs="Calibri"/>
          <w:sz w:val="26"/>
          <w:szCs w:val="26"/>
          <w:lang w:eastAsia="ar-SA" w:bidi="ar-SA"/>
        </w:rPr>
        <w:t xml:space="preserve">Enable or Disable Card Verification Data 2 (CVD2) or Card Verification Value (CVV) for authenticating transactions. </w:t>
      </w:r>
    </w:p>
    <w:p xmlns:wp14="http://schemas.microsoft.com/office/word/2010/wordml" w:rsidR="0009179D" w:rsidRDefault="0009179D" w14:paraId="447A8096"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 xml:space="preserve">Enable Batch File Protection – </w:t>
      </w:r>
      <w:r>
        <w:rPr>
          <w:rFonts w:ascii="Calibri" w:hAnsi="Calibri" w:cs="Calibri"/>
          <w:sz w:val="26"/>
          <w:szCs w:val="26"/>
          <w:lang w:eastAsia="ar-SA" w:bidi="ar-SA"/>
        </w:rPr>
        <w:t>Enable or disable to protect batch files.</w:t>
      </w:r>
    </w:p>
    <w:p xmlns:wp14="http://schemas.microsoft.com/office/word/2010/wordml" w:rsidR="0009179D" w:rsidRDefault="0009179D" w14:paraId="16112262" wp14:textId="77777777">
      <w:pPr>
        <w:pStyle w:val="BodyText2"/>
        <w:rPr>
          <w:rFonts w:ascii="Calibri" w:hAnsi="Calibri" w:cs="Calibri"/>
          <w:b/>
          <w:bCs/>
          <w:sz w:val="26"/>
          <w:szCs w:val="26"/>
          <w:lang w:eastAsia="ar-SA" w:bidi="ar-SA"/>
        </w:rPr>
      </w:pPr>
      <w:r>
        <w:rPr>
          <w:rFonts w:ascii="Calibri" w:hAnsi="Calibri" w:cs="Calibri"/>
          <w:b/>
          <w:bCs/>
          <w:sz w:val="26"/>
          <w:szCs w:val="26"/>
          <w:lang w:eastAsia="ar-SA" w:bidi="ar-SA"/>
        </w:rPr>
        <w:t>Enable Monitoring Alert</w:t>
      </w:r>
      <w:r>
        <w:rPr>
          <w:rFonts w:ascii="Calibri" w:hAnsi="Calibri" w:cs="Calibri"/>
          <w:sz w:val="26"/>
          <w:szCs w:val="26"/>
          <w:lang w:eastAsia="ar-SA" w:bidi="ar-SA"/>
        </w:rPr>
        <w:t xml:space="preserve"> -  Enable or disable monitoring and alerts. Email ID should be entered if enabled.</w:t>
      </w:r>
    </w:p>
    <w:p xmlns:wp14="http://schemas.microsoft.com/office/word/2010/wordml" w:rsidR="0009179D" w:rsidRDefault="0009179D" w14:paraId="02512CA4" wp14:textId="77777777">
      <w:pPr>
        <w:pStyle w:val="BodyText2"/>
        <w:rPr>
          <w:rFonts w:ascii="Calibri" w:hAnsi="Calibri" w:cs="Calibri"/>
          <w:sz w:val="26"/>
          <w:szCs w:val="26"/>
        </w:rPr>
      </w:pPr>
      <w:r>
        <w:rPr>
          <w:rFonts w:ascii="Calibri" w:hAnsi="Calibri" w:cs="Calibri"/>
          <w:b/>
          <w:bCs/>
          <w:sz w:val="26"/>
          <w:szCs w:val="26"/>
          <w:lang w:eastAsia="ar-SA" w:bidi="ar-SA"/>
        </w:rPr>
        <w:t xml:space="preserve">Enable Interchange Alert -  </w:t>
      </w:r>
      <w:r>
        <w:rPr>
          <w:rFonts w:ascii="Calibri" w:hAnsi="Calibri" w:cs="Calibri"/>
          <w:sz w:val="26"/>
          <w:szCs w:val="26"/>
          <w:lang w:eastAsia="ar-SA" w:bidi="ar-SA"/>
        </w:rPr>
        <w:t xml:space="preserve"> Enable or disable the interchange alerts</w:t>
      </w:r>
    </w:p>
    <w:p xmlns:wp14="http://schemas.microsoft.com/office/word/2010/wordml" w:rsidR="0009179D" w:rsidRDefault="0009179D" w14:paraId="55B10F99" wp14:textId="77777777">
      <w:pPr>
        <w:pStyle w:val="BodyText2"/>
        <w:rPr>
          <w:rFonts w:ascii="Calibri" w:hAnsi="Calibri" w:cs="Calibri"/>
          <w:sz w:val="26"/>
          <w:szCs w:val="26"/>
        </w:rPr>
      </w:pPr>
      <w:r>
        <w:rPr>
          <w:rFonts w:ascii="Calibri" w:hAnsi="Calibri" w:cs="Calibri"/>
          <w:sz w:val="26"/>
          <w:szCs w:val="26"/>
        </w:rPr>
        <w:t xml:space="preserve"> </w:t>
      </w:r>
      <w:r>
        <w:rPr>
          <w:rFonts w:ascii="Calibri" w:hAnsi="Calibri" w:cs="Calibri"/>
          <w:sz w:val="26"/>
          <w:szCs w:val="26"/>
        </w:rPr>
        <w:t xml:space="preserve">If  Enabled, then the type of transaction, Instance Parameter, and E-mail columns, and Interchange Check Interval box are displayed. </w:t>
      </w:r>
    </w:p>
    <w:p xmlns:wp14="http://schemas.microsoft.com/office/word/2010/wordml" w:rsidR="0009179D" w:rsidRDefault="0009179D" w14:paraId="73D25189" wp14:textId="77777777">
      <w:pPr>
        <w:pStyle w:val="BodyText2"/>
        <w:rPr>
          <w:rFonts w:ascii="Calibri" w:hAnsi="Calibri" w:cs="Calibri"/>
          <w:sz w:val="26"/>
          <w:szCs w:val="26"/>
        </w:rPr>
      </w:pPr>
      <w:r>
        <w:rPr>
          <w:rFonts w:ascii="Calibri" w:hAnsi="Calibri" w:cs="Calibri"/>
          <w:sz w:val="26"/>
          <w:szCs w:val="26"/>
        </w:rPr>
        <w:t>Perform the following steps:</w:t>
      </w:r>
    </w:p>
    <w:p xmlns:wp14="http://schemas.microsoft.com/office/word/2010/wordml" w:rsidR="0009179D" w:rsidRDefault="0009179D" w14:paraId="0D7304AB" wp14:textId="77777777">
      <w:pPr>
        <w:pStyle w:val="BodyText2"/>
        <w:numPr>
          <w:ilvl w:val="0"/>
          <w:numId w:val="60"/>
        </w:numPr>
        <w:rPr>
          <w:rFonts w:ascii="Calibri" w:hAnsi="Calibri" w:cs="Calibri"/>
          <w:sz w:val="26"/>
          <w:szCs w:val="26"/>
        </w:rPr>
      </w:pPr>
      <w:r>
        <w:rPr>
          <w:rFonts w:ascii="Calibri" w:hAnsi="Calibri" w:cs="Calibri"/>
          <w:sz w:val="26"/>
          <w:szCs w:val="26"/>
        </w:rPr>
        <w:t>For each transaction type, in the Instance Parameter column, specify the number of transactions declined due to risk after which an alert is sent. The maximum value can be 99.</w:t>
      </w:r>
    </w:p>
    <w:p xmlns:wp14="http://schemas.microsoft.com/office/word/2010/wordml" w:rsidR="0009179D" w:rsidRDefault="0009179D" w14:paraId="2AFAFB2D" wp14:textId="77777777">
      <w:pPr>
        <w:pStyle w:val="BodyText2"/>
        <w:numPr>
          <w:ilvl w:val="0"/>
          <w:numId w:val="60"/>
        </w:numPr>
        <w:rPr>
          <w:rFonts w:ascii="Calibri" w:hAnsi="Calibri" w:cs="Calibri"/>
          <w:sz w:val="26"/>
          <w:szCs w:val="26"/>
        </w:rPr>
      </w:pPr>
      <w:r>
        <w:rPr>
          <w:rFonts w:ascii="Calibri" w:hAnsi="Calibri" w:cs="Calibri"/>
          <w:sz w:val="26"/>
          <w:szCs w:val="26"/>
        </w:rPr>
        <w:t>For each transaction type, in the Email column, type the email ID to send the email alerts to.</w:t>
      </w:r>
    </w:p>
    <w:p xmlns:wp14="http://schemas.microsoft.com/office/word/2010/wordml" w:rsidR="0009179D" w:rsidRDefault="0009179D" w14:paraId="7E16D295" wp14:textId="77777777">
      <w:pPr>
        <w:pStyle w:val="BodyText2"/>
        <w:numPr>
          <w:ilvl w:val="0"/>
          <w:numId w:val="60"/>
        </w:numPr>
        <w:rPr>
          <w:rFonts w:ascii="Calibri" w:hAnsi="Calibri" w:cs="Calibri"/>
          <w:b/>
          <w:bCs/>
          <w:sz w:val="28"/>
          <w:szCs w:val="28"/>
        </w:rPr>
      </w:pPr>
      <w:r>
        <w:rPr>
          <w:rFonts w:ascii="Calibri" w:hAnsi="Calibri" w:cs="Calibri"/>
          <w:sz w:val="26"/>
          <w:szCs w:val="26"/>
        </w:rPr>
        <w:t xml:space="preserve"> </w:t>
      </w:r>
      <w:r>
        <w:rPr>
          <w:rFonts w:ascii="Calibri" w:hAnsi="Calibri" w:cs="Calibri"/>
          <w:sz w:val="26"/>
          <w:szCs w:val="26"/>
        </w:rPr>
        <w:t xml:space="preserve">In the Interchange Check Interval box, type the time interval in seconds to send interchange alerts. </w:t>
      </w:r>
    </w:p>
    <w:p xmlns:wp14="http://schemas.microsoft.com/office/word/2010/wordml" w:rsidR="0009179D" w:rsidRDefault="0009179D" w14:paraId="2AB12F7D" wp14:textId="77777777">
      <w:pPr>
        <w:pStyle w:val="BodyText2"/>
        <w:rPr>
          <w:rFonts w:ascii="Calibri" w:hAnsi="Calibri" w:cs="Calibri"/>
          <w:sz w:val="26"/>
          <w:szCs w:val="26"/>
        </w:rPr>
      </w:pPr>
      <w:r>
        <w:rPr>
          <w:rFonts w:ascii="Calibri" w:hAnsi="Calibri" w:cs="Calibri"/>
          <w:b/>
          <w:bCs/>
          <w:sz w:val="28"/>
          <w:szCs w:val="28"/>
        </w:rPr>
        <w:t>Encryption Types:</w:t>
      </w:r>
    </w:p>
    <w:p xmlns:wp14="http://schemas.microsoft.com/office/word/2010/wordml" w:rsidR="0009179D" w:rsidRDefault="0009179D" w14:paraId="24C54F40" wp14:textId="77777777">
      <w:pPr>
        <w:pStyle w:val="BodyText2"/>
        <w:rPr>
          <w:rFonts w:ascii="Calibri" w:hAnsi="Calibri" w:cs="Calibri"/>
          <w:sz w:val="26"/>
          <w:szCs w:val="26"/>
        </w:rPr>
      </w:pPr>
      <w:r>
        <w:rPr>
          <w:rFonts w:ascii="Calibri" w:hAnsi="Calibri" w:cs="Calibri"/>
          <w:sz w:val="26"/>
          <w:szCs w:val="26"/>
        </w:rPr>
        <w:t>There are 4 Types of encryption available in FSS Payment Gateway</w:t>
      </w:r>
    </w:p>
    <w:p xmlns:wp14="http://schemas.microsoft.com/office/word/2010/wordml" w:rsidR="0009179D" w:rsidRDefault="0009179D" w14:paraId="798BC7D4" wp14:textId="77777777">
      <w:pPr>
        <w:pStyle w:val="BodyText2"/>
        <w:numPr>
          <w:ilvl w:val="0"/>
          <w:numId w:val="61"/>
        </w:numPr>
        <w:rPr>
          <w:rFonts w:ascii="Calibri" w:hAnsi="Calibri" w:cs="Calibri"/>
          <w:sz w:val="26"/>
          <w:szCs w:val="26"/>
        </w:rPr>
      </w:pPr>
      <w:r>
        <w:rPr>
          <w:rFonts w:ascii="Calibri" w:hAnsi="Calibri" w:cs="Calibri"/>
          <w:sz w:val="26"/>
          <w:szCs w:val="26"/>
        </w:rPr>
        <w:t xml:space="preserve">DEK – The DEK is used to encrypt the sensitive data, such as card numbers. </w:t>
      </w:r>
    </w:p>
    <w:p xmlns:wp14="http://schemas.microsoft.com/office/word/2010/wordml" w:rsidR="0009179D" w:rsidRDefault="0009179D" w14:paraId="6384DD5E" wp14:textId="77777777">
      <w:pPr>
        <w:pStyle w:val="BodyText2"/>
        <w:numPr>
          <w:ilvl w:val="0"/>
          <w:numId w:val="61"/>
        </w:numPr>
        <w:rPr>
          <w:rFonts w:ascii="Calibri" w:hAnsi="Calibri" w:cs="Calibri"/>
          <w:sz w:val="26"/>
          <w:szCs w:val="26"/>
        </w:rPr>
      </w:pPr>
      <w:r>
        <w:rPr>
          <w:rFonts w:ascii="Calibri" w:hAnsi="Calibri" w:cs="Calibri"/>
          <w:sz w:val="26"/>
          <w:szCs w:val="26"/>
        </w:rPr>
        <w:t xml:space="preserve">KEK – The KEK is used to encrypt the DEK. </w:t>
      </w:r>
    </w:p>
    <w:p xmlns:wp14="http://schemas.microsoft.com/office/word/2010/wordml" w:rsidR="0009179D" w:rsidRDefault="0009179D" w14:paraId="0BCEBBEC" wp14:textId="77777777">
      <w:pPr>
        <w:pStyle w:val="BodyText2"/>
        <w:numPr>
          <w:ilvl w:val="0"/>
          <w:numId w:val="61"/>
        </w:numPr>
        <w:rPr>
          <w:rFonts w:ascii="Calibri" w:hAnsi="Calibri" w:cs="Calibri"/>
          <w:sz w:val="26"/>
          <w:szCs w:val="26"/>
        </w:rPr>
      </w:pPr>
      <w:r>
        <w:rPr>
          <w:rFonts w:ascii="Calibri" w:hAnsi="Calibri" w:cs="Calibri"/>
          <w:sz w:val="26"/>
          <w:szCs w:val="26"/>
        </w:rPr>
        <w:t xml:space="preserve">PIN encryption key – The PIN encryption key is used to encrypt the PINs of users. </w:t>
      </w:r>
    </w:p>
    <w:p xmlns:wp14="http://schemas.microsoft.com/office/word/2010/wordml" w:rsidR="0009179D" w:rsidRDefault="0009179D" w14:paraId="15647AA1" wp14:textId="77777777">
      <w:pPr>
        <w:pStyle w:val="BodyText2"/>
        <w:numPr>
          <w:ilvl w:val="0"/>
          <w:numId w:val="61"/>
        </w:numPr>
        <w:rPr>
          <w:rFonts w:ascii="Calibri" w:hAnsi="Calibri" w:cs="Calibri"/>
          <w:b/>
          <w:bCs/>
          <w:sz w:val="26"/>
          <w:szCs w:val="26"/>
        </w:rPr>
      </w:pPr>
      <w:r>
        <w:rPr>
          <w:rFonts w:ascii="Calibri" w:hAnsi="Calibri" w:cs="Calibri"/>
          <w:sz w:val="26"/>
          <w:szCs w:val="26"/>
        </w:rPr>
        <w:t xml:space="preserve">KeyStore passwords – The DEK and KEK are stored in a KeyStore that is protected using two KeyStore passwords. </w:t>
      </w:r>
    </w:p>
    <w:p xmlns:wp14="http://schemas.microsoft.com/office/word/2010/wordml" w:rsidR="0009179D" w:rsidRDefault="0009179D" w14:paraId="4A2B0F81" wp14:textId="77777777">
      <w:pPr>
        <w:pStyle w:val="BodyText2"/>
        <w:rPr>
          <w:rFonts w:ascii="Calibri" w:hAnsi="Calibri" w:cs="Calibri"/>
          <w:sz w:val="26"/>
          <w:szCs w:val="26"/>
        </w:rPr>
      </w:pPr>
      <w:r>
        <w:rPr>
          <w:rFonts w:ascii="Calibri" w:hAnsi="Calibri" w:cs="Calibri"/>
          <w:b/>
          <w:bCs/>
          <w:sz w:val="26"/>
          <w:szCs w:val="26"/>
        </w:rPr>
        <w:t>KEK- Key encryption Key:</w:t>
      </w:r>
    </w:p>
    <w:p xmlns:wp14="http://schemas.microsoft.com/office/word/2010/wordml" w:rsidR="0009179D" w:rsidRDefault="0009179D" w14:paraId="76159373" wp14:textId="77777777">
      <w:pPr>
        <w:pStyle w:val="BodyText2"/>
        <w:rPr>
          <w:rFonts w:ascii="Calibri" w:hAnsi="Calibri" w:cs="Calibri"/>
          <w:sz w:val="26"/>
          <w:szCs w:val="26"/>
        </w:rPr>
      </w:pPr>
      <w:r>
        <w:rPr>
          <w:rFonts w:ascii="Calibri" w:hAnsi="Calibri" w:cs="Calibri"/>
          <w:sz w:val="26"/>
          <w:szCs w:val="26"/>
        </w:rPr>
        <w:t xml:space="preserve">KEK is a single key for iPay application but DEK will be maintain as separate key for every institution. </w:t>
      </w:r>
    </w:p>
    <w:p xmlns:wp14="http://schemas.microsoft.com/office/word/2010/wordml" w:rsidR="0009179D" w:rsidRDefault="0009179D" w14:paraId="3E7C8F2A" wp14:textId="77777777">
      <w:pPr>
        <w:pStyle w:val="BodyText2"/>
        <w:rPr>
          <w:rFonts w:ascii="Calibri" w:hAnsi="Calibri" w:cs="Calibri"/>
          <w:b/>
          <w:bCs/>
          <w:sz w:val="26"/>
          <w:szCs w:val="26"/>
        </w:rPr>
      </w:pPr>
      <w:r>
        <w:rPr>
          <w:rFonts w:ascii="Calibri" w:hAnsi="Calibri" w:cs="Calibri"/>
          <w:sz w:val="26"/>
          <w:szCs w:val="26"/>
        </w:rPr>
        <w:t>Purpose of the KEK is to securely encrypt the DEK and store in the keystore file.</w:t>
      </w:r>
    </w:p>
    <w:p xmlns:wp14="http://schemas.microsoft.com/office/word/2010/wordml" w:rsidR="0009179D" w:rsidRDefault="0009179D" w14:paraId="4E9C8B76" wp14:textId="77777777">
      <w:pPr>
        <w:pStyle w:val="BodyText2"/>
        <w:rPr>
          <w:rFonts w:ascii="Calibri" w:hAnsi="Calibri" w:cs="Calibri"/>
          <w:sz w:val="26"/>
          <w:szCs w:val="26"/>
        </w:rPr>
      </w:pPr>
      <w:r>
        <w:rPr>
          <w:rFonts w:ascii="Calibri" w:hAnsi="Calibri" w:cs="Calibri"/>
          <w:b/>
          <w:bCs/>
          <w:sz w:val="26"/>
          <w:szCs w:val="26"/>
        </w:rPr>
        <w:t xml:space="preserve">Note: </w:t>
      </w:r>
      <w:r>
        <w:rPr>
          <w:rFonts w:ascii="Calibri" w:hAnsi="Calibri" w:cs="Calibri"/>
          <w:sz w:val="26"/>
          <w:szCs w:val="26"/>
        </w:rPr>
        <w:t>KEK can be rotated but not DEK. It means over a period of time KEK will be changed and during that process all the encrypted DEK will be decrypted and re-encrypt by the new KEK and store it in the keystore.</w:t>
      </w:r>
    </w:p>
    <w:p xmlns:wp14="http://schemas.microsoft.com/office/word/2010/wordml" w:rsidR="0009179D" w:rsidRDefault="0009179D" w14:paraId="0F91AE6C" wp14:textId="77777777">
      <w:pPr>
        <w:pStyle w:val="BodyText2"/>
      </w:pPr>
      <w:r>
        <w:rPr>
          <w:rFonts w:ascii="Calibri" w:hAnsi="Calibri" w:cs="Calibri"/>
          <w:sz w:val="26"/>
          <w:szCs w:val="26"/>
        </w:rPr>
        <w:t xml:space="preserve">KEK will be added to the Institution by default, If not available the card alias name will be displayed as NO Card Key. Alternatively you can rotate the KEK and remove the old KEK and replace with the new KEK. </w:t>
      </w:r>
    </w:p>
    <w:p xmlns:wp14="http://schemas.microsoft.com/office/word/2010/wordml" w:rsidR="0009179D" w:rsidRDefault="0009179D" w14:paraId="3162C452" wp14:textId="77777777">
      <w:pPr>
        <w:pStyle w:val="BodyText2"/>
        <w:rPr>
          <w:rFonts w:ascii="Calibri" w:hAnsi="Calibri" w:cs="Calibri"/>
          <w:sz w:val="26"/>
          <w:szCs w:val="26"/>
        </w:rPr>
      </w:pPr>
      <w:r>
        <w:rPr>
          <w:noProof/>
        </w:rPr>
        <w:drawing>
          <wp:anchor xmlns:wp14="http://schemas.microsoft.com/office/word/2010/wordprocessingDrawing" distT="0" distB="0" distL="0" distR="0" simplePos="0" relativeHeight="251686912" behindDoc="0" locked="0" layoutInCell="1" allowOverlap="1" wp14:anchorId="2021AC65" wp14:editId="7777777">
            <wp:simplePos x="0" y="0"/>
            <wp:positionH relativeFrom="column">
              <wp:posOffset>84455</wp:posOffset>
            </wp:positionH>
            <wp:positionV relativeFrom="paragraph">
              <wp:posOffset>109855</wp:posOffset>
            </wp:positionV>
            <wp:extent cx="7070090" cy="1922780"/>
            <wp:effectExtent l="0" t="0" r="0" b="0"/>
            <wp:wrapTopAndBottom/>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070090" cy="19227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rPr>
        <w:t>S</w:t>
      </w:r>
      <w:r>
        <w:rPr>
          <w:rFonts w:ascii="Calibri" w:hAnsi="Calibri" w:cs="Calibri"/>
          <w:b/>
          <w:bCs/>
          <w:sz w:val="26"/>
          <w:szCs w:val="26"/>
        </w:rPr>
        <w:t>teps to reset the KEK:</w:t>
      </w:r>
    </w:p>
    <w:p xmlns:wp14="http://schemas.microsoft.com/office/word/2010/wordml" w:rsidR="0009179D" w:rsidRDefault="0009179D" w14:paraId="0023DF5C" wp14:textId="77777777">
      <w:pPr>
        <w:pStyle w:val="BodyText2"/>
        <w:numPr>
          <w:ilvl w:val="0"/>
          <w:numId w:val="62"/>
        </w:numPr>
        <w:rPr>
          <w:rFonts w:ascii="Calibri" w:hAnsi="Calibri" w:cs="Calibri"/>
          <w:sz w:val="26"/>
          <w:szCs w:val="26"/>
          <w:lang w:eastAsia="ar-SA" w:bidi="ar-SA"/>
        </w:rPr>
      </w:pPr>
      <w:r>
        <w:rPr>
          <w:rFonts w:ascii="Calibri" w:hAnsi="Calibri" w:cs="Calibri"/>
          <w:sz w:val="26"/>
          <w:szCs w:val="26"/>
        </w:rPr>
        <w:t xml:space="preserve">Navigate to </w:t>
      </w:r>
      <w:r>
        <w:rPr>
          <w:rFonts w:ascii="Calibri" w:hAnsi="Calibri" w:cs="Calibri"/>
          <w:b/>
          <w:sz w:val="26"/>
          <w:szCs w:val="26"/>
        </w:rPr>
        <w:t xml:space="preserve">Configuration &gt; </w:t>
      </w:r>
      <w:r>
        <w:rPr>
          <w:rFonts w:ascii="Calibri" w:hAnsi="Calibri" w:cs="Calibri"/>
          <w:b/>
          <w:sz w:val="26"/>
          <w:szCs w:val="26"/>
        </w:rPr>
        <w:t>KEK</w:t>
      </w:r>
      <w:r>
        <w:rPr>
          <w:rFonts w:ascii="Calibri" w:hAnsi="Calibri" w:cs="Calibri"/>
          <w:sz w:val="26"/>
          <w:szCs w:val="26"/>
        </w:rPr>
        <w:t xml:space="preserve"> in the “Home Page”.  The “Key Generation” screen is displayed as shown above.</w:t>
      </w:r>
    </w:p>
    <w:p xmlns:wp14="http://schemas.microsoft.com/office/word/2010/wordml" w:rsidR="0009179D" w:rsidRDefault="0009179D" w14:paraId="64C3025E" wp14:textId="77777777">
      <w:pPr>
        <w:pStyle w:val="BodyText2"/>
        <w:numPr>
          <w:ilvl w:val="0"/>
          <w:numId w:val="62"/>
        </w:numPr>
        <w:rPr>
          <w:rFonts w:ascii="Calibri" w:hAnsi="Calibri" w:cs="Calibri"/>
          <w:sz w:val="26"/>
          <w:szCs w:val="26"/>
          <w:lang w:eastAsia="ar-SA" w:bidi="ar-SA"/>
        </w:rPr>
      </w:pPr>
      <w:r>
        <w:rPr>
          <w:rFonts w:ascii="Calibri" w:hAnsi="Calibri" w:cs="Calibri"/>
          <w:sz w:val="26"/>
          <w:szCs w:val="26"/>
          <w:lang w:eastAsia="ar-SA" w:bidi="ar-SA"/>
        </w:rPr>
        <w:t xml:space="preserve">Select the target </w:t>
      </w:r>
      <w:r>
        <w:rPr>
          <w:rFonts w:ascii="Calibri" w:hAnsi="Calibri" w:cs="Calibri"/>
          <w:b/>
          <w:sz w:val="26"/>
          <w:szCs w:val="26"/>
          <w:lang w:eastAsia="ar-SA" w:bidi="ar-SA"/>
        </w:rPr>
        <w:t>Institution</w:t>
      </w:r>
      <w:r>
        <w:rPr>
          <w:rFonts w:ascii="Calibri" w:hAnsi="Calibri" w:cs="Calibri"/>
          <w:sz w:val="26"/>
          <w:szCs w:val="26"/>
          <w:lang w:eastAsia="ar-SA" w:bidi="ar-SA"/>
        </w:rPr>
        <w:t xml:space="preserve"> from the available drop-down options. </w:t>
      </w:r>
    </w:p>
    <w:p xmlns:wp14="http://schemas.microsoft.com/office/word/2010/wordml" w:rsidR="0009179D" w:rsidRDefault="0009179D" w14:paraId="0298B66C" wp14:textId="77777777">
      <w:pPr>
        <w:pStyle w:val="BodyText2"/>
        <w:numPr>
          <w:ilvl w:val="0"/>
          <w:numId w:val="62"/>
        </w:numPr>
        <w:rPr>
          <w:rFonts w:ascii="Calibri" w:hAnsi="Calibri" w:cs="Calibri"/>
          <w:sz w:val="26"/>
          <w:szCs w:val="26"/>
        </w:rPr>
      </w:pPr>
      <w:r>
        <w:rPr>
          <w:rFonts w:ascii="Calibri" w:hAnsi="Calibri" w:cs="Calibri"/>
          <w:sz w:val="26"/>
          <w:szCs w:val="26"/>
          <w:lang w:eastAsia="ar-SA" w:bidi="ar-SA"/>
        </w:rPr>
        <w:t xml:space="preserve">Click </w:t>
      </w:r>
      <w:r>
        <w:rPr>
          <w:rFonts w:ascii="Calibri" w:hAnsi="Calibri" w:cs="Calibri"/>
          <w:b/>
          <w:sz w:val="26"/>
          <w:szCs w:val="26"/>
          <w:lang w:eastAsia="ar-SA" w:bidi="ar-SA"/>
        </w:rPr>
        <w:t>Search</w:t>
      </w:r>
      <w:r>
        <w:rPr>
          <w:rFonts w:ascii="Calibri" w:hAnsi="Calibri" w:cs="Calibri"/>
          <w:sz w:val="26"/>
          <w:szCs w:val="26"/>
          <w:lang w:eastAsia="ar-SA" w:bidi="ar-SA"/>
        </w:rPr>
        <w:t xml:space="preserve">. </w:t>
      </w:r>
    </w:p>
    <w:p xmlns:wp14="http://schemas.microsoft.com/office/word/2010/wordml" w:rsidR="0009179D" w:rsidRDefault="0009179D" w14:paraId="2D59125B" wp14:textId="77777777">
      <w:pPr>
        <w:pStyle w:val="BodyText2"/>
        <w:numPr>
          <w:ilvl w:val="0"/>
          <w:numId w:val="62"/>
        </w:numPr>
        <w:rPr>
          <w:rFonts w:ascii="Calibri" w:hAnsi="Calibri" w:cs="Calibri"/>
          <w:sz w:val="26"/>
          <w:szCs w:val="26"/>
        </w:rPr>
      </w:pPr>
      <w:r>
        <w:rPr>
          <w:rFonts w:ascii="Calibri" w:hAnsi="Calibri" w:cs="Calibri"/>
          <w:sz w:val="26"/>
          <w:szCs w:val="26"/>
        </w:rPr>
        <w:t>Click Rotate KEK. It displays screen above and enter your old key store password click the validate button.</w:t>
      </w:r>
    </w:p>
    <w:p xmlns:wp14="http://schemas.microsoft.com/office/word/2010/wordml" w:rsidR="0009179D" w:rsidRDefault="0009179D" w14:paraId="3BD2A8B6" wp14:textId="77777777">
      <w:pPr>
        <w:pStyle w:val="BodyText2"/>
        <w:numPr>
          <w:ilvl w:val="0"/>
          <w:numId w:val="62"/>
        </w:numPr>
      </w:pPr>
      <w:r>
        <w:rPr>
          <w:rFonts w:ascii="Calibri" w:hAnsi="Calibri" w:cs="Calibri"/>
          <w:sz w:val="26"/>
          <w:szCs w:val="26"/>
        </w:rPr>
        <w:t>Enter your new key store password and click the save button the application displays the following success message.</w:t>
      </w:r>
    </w:p>
    <w:p xmlns:wp14="http://schemas.microsoft.com/office/word/2010/wordml" w:rsidR="0009179D" w:rsidRDefault="0009179D" w14:paraId="15EE6FEB" wp14:textId="77777777">
      <w:pPr>
        <w:pStyle w:val="BodyText2"/>
      </w:pPr>
      <w:r>
        <w:rPr>
          <w:noProof/>
        </w:rPr>
        <w:drawing>
          <wp:anchor xmlns:wp14="http://schemas.microsoft.com/office/word/2010/wordprocessingDrawing" distT="0" distB="0" distL="0" distR="0" simplePos="0" relativeHeight="251687936" behindDoc="0" locked="0" layoutInCell="1" allowOverlap="1" wp14:anchorId="474B612E" wp14:editId="7777777">
            <wp:simplePos x="0" y="0"/>
            <wp:positionH relativeFrom="column">
              <wp:posOffset>243205</wp:posOffset>
            </wp:positionH>
            <wp:positionV relativeFrom="paragraph">
              <wp:posOffset>-85090</wp:posOffset>
            </wp:positionV>
            <wp:extent cx="6320155" cy="2635250"/>
            <wp:effectExtent l="0" t="0" r="0" b="0"/>
            <wp:wrapTopAndBottom/>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20155" cy="26352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A5FB3B3" wp14:textId="77777777">
      <w:pPr>
        <w:pStyle w:val="BodyText2"/>
        <w:numPr>
          <w:ilvl w:val="0"/>
          <w:numId w:val="62"/>
        </w:numPr>
        <w:rPr>
          <w:rFonts w:ascii="Calibri" w:hAnsi="Calibri" w:cs="Calibri"/>
          <w:b/>
          <w:bCs/>
          <w:sz w:val="26"/>
          <w:szCs w:val="26"/>
        </w:rPr>
      </w:pPr>
      <w:r>
        <w:rPr>
          <w:rFonts w:ascii="Calibri" w:hAnsi="Calibri" w:cs="Calibri"/>
          <w:sz w:val="26"/>
          <w:szCs w:val="26"/>
        </w:rPr>
        <w:t>The KEK  file is not present in the directory to click the add KEK button the KEK  is successfully added and displays the  success message</w:t>
      </w:r>
    </w:p>
    <w:p xmlns:wp14="http://schemas.microsoft.com/office/word/2010/wordml" w:rsidR="0009179D" w:rsidRDefault="0009179D" w14:paraId="042B0B63" wp14:textId="77777777">
      <w:pPr>
        <w:pStyle w:val="BodyText2"/>
        <w:rPr>
          <w:rFonts w:ascii="Calibri" w:hAnsi="Calibri" w:cs="Calibri"/>
          <w:sz w:val="26"/>
          <w:szCs w:val="26"/>
        </w:rPr>
      </w:pPr>
      <w:r>
        <w:rPr>
          <w:rFonts w:ascii="Calibri" w:hAnsi="Calibri" w:cs="Calibri"/>
          <w:b/>
          <w:bCs/>
          <w:sz w:val="26"/>
          <w:szCs w:val="26"/>
        </w:rPr>
        <w:t>DEK – Data Encryption Key :</w:t>
      </w:r>
    </w:p>
    <w:p xmlns:wp14="http://schemas.microsoft.com/office/word/2010/wordml" w:rsidR="0009179D" w:rsidRDefault="0009179D" w14:paraId="5F5F45EC" wp14:textId="77777777">
      <w:pPr>
        <w:pStyle w:val="BodyText2"/>
      </w:pPr>
      <w:r>
        <w:rPr>
          <w:rFonts w:ascii="Calibri" w:hAnsi="Calibri" w:cs="Calibri"/>
          <w:sz w:val="26"/>
          <w:szCs w:val="26"/>
        </w:rPr>
        <w:t xml:space="preserve"> </w:t>
      </w:r>
      <w:r>
        <w:rPr>
          <w:rFonts w:ascii="Calibri" w:hAnsi="Calibri" w:cs="Calibri"/>
          <w:sz w:val="26"/>
          <w:szCs w:val="26"/>
        </w:rPr>
        <w:t xml:space="preserve">The DEK is generated and added to the institution when the institution is created. You can add a DEK in case when the DEK was not generated. The Card Alias Name column is updated as No Card Key for the institutions for which DEK is not added. </w:t>
      </w:r>
    </w:p>
    <w:p xmlns:wp14="http://schemas.microsoft.com/office/word/2010/wordml" w:rsidR="0009179D" w:rsidRDefault="0009179D" w14:paraId="3DF52C63" wp14:textId="77777777">
      <w:pPr>
        <w:pStyle w:val="BodyText2"/>
        <w:rPr>
          <w:rFonts w:ascii="Calibri" w:hAnsi="Calibri" w:cs="Calibri"/>
          <w:sz w:val="26"/>
          <w:szCs w:val="26"/>
          <w:lang w:eastAsia="ar-SA" w:bidi="ar-SA"/>
        </w:rPr>
      </w:pPr>
      <w:r>
        <w:rPr>
          <w:noProof/>
        </w:rPr>
        <w:drawing>
          <wp:anchor xmlns:wp14="http://schemas.microsoft.com/office/word/2010/wordprocessingDrawing" distT="0" distB="0" distL="0" distR="0" simplePos="0" relativeHeight="251688960" behindDoc="0" locked="0" layoutInCell="1" allowOverlap="1" wp14:anchorId="0E96025C" wp14:editId="7777777">
            <wp:simplePos x="0" y="0"/>
            <wp:positionH relativeFrom="column">
              <wp:posOffset>79375</wp:posOffset>
            </wp:positionH>
            <wp:positionV relativeFrom="paragraph">
              <wp:posOffset>-59690</wp:posOffset>
            </wp:positionV>
            <wp:extent cx="7115810" cy="1798320"/>
            <wp:effectExtent l="0" t="0" r="0" b="0"/>
            <wp:wrapTopAndBottom/>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115810" cy="17983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lang w:eastAsia="ar-SA" w:bidi="ar-SA"/>
        </w:rPr>
        <w:t>S</w:t>
      </w:r>
      <w:r>
        <w:rPr>
          <w:rFonts w:ascii="Calibri" w:hAnsi="Calibri" w:cs="Calibri"/>
          <w:b/>
          <w:bCs/>
          <w:sz w:val="26"/>
          <w:szCs w:val="26"/>
          <w:lang w:eastAsia="ar-SA" w:bidi="ar-SA"/>
        </w:rPr>
        <w:t>teps to reset the DEK:</w:t>
      </w:r>
    </w:p>
    <w:p xmlns:wp14="http://schemas.microsoft.com/office/word/2010/wordml" w:rsidR="0009179D" w:rsidRDefault="0009179D" w14:paraId="0BE4AB14"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1. Navigate to Configuration, and then click DEK to open the Data Encryption Key screen. .</w:t>
      </w:r>
    </w:p>
    <w:p xmlns:wp14="http://schemas.microsoft.com/office/word/2010/wordml" w:rsidR="0009179D" w:rsidRDefault="0009179D" w14:paraId="75260EE5"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2. In the Institution list, click an institution and click Search. </w:t>
      </w:r>
    </w:p>
    <w:p xmlns:wp14="http://schemas.microsoft.com/office/word/2010/wordml" w:rsidR="0009179D" w:rsidRDefault="0009179D" w14:paraId="53AB175E" wp14:textId="77777777">
      <w:pPr>
        <w:pStyle w:val="BodyText2"/>
        <w:numPr>
          <w:ilvl w:val="0"/>
          <w:numId w:val="63"/>
        </w:numPr>
        <w:rPr>
          <w:rFonts w:ascii="Calibri" w:hAnsi="Calibri" w:cs="Calibri"/>
          <w:sz w:val="26"/>
          <w:szCs w:val="26"/>
          <w:lang w:eastAsia="ar-SA" w:bidi="ar-SA"/>
        </w:rPr>
      </w:pPr>
      <w:r>
        <w:rPr>
          <w:rFonts w:ascii="Calibri" w:hAnsi="Calibri" w:cs="Calibri"/>
          <w:sz w:val="26"/>
          <w:szCs w:val="26"/>
          <w:lang w:eastAsia="ar-SA" w:bidi="ar-SA"/>
        </w:rPr>
        <w:t xml:space="preserve">Select the target </w:t>
      </w:r>
      <w:r>
        <w:rPr>
          <w:rFonts w:ascii="Calibri" w:hAnsi="Calibri" w:cs="Calibri"/>
          <w:b/>
          <w:sz w:val="26"/>
          <w:szCs w:val="26"/>
          <w:lang w:eastAsia="ar-SA" w:bidi="ar-SA"/>
        </w:rPr>
        <w:t>Institution</w:t>
      </w:r>
      <w:r>
        <w:rPr>
          <w:rFonts w:ascii="Calibri" w:hAnsi="Calibri" w:cs="Calibri"/>
          <w:sz w:val="26"/>
          <w:szCs w:val="26"/>
          <w:lang w:eastAsia="ar-SA" w:bidi="ar-SA"/>
        </w:rPr>
        <w:t xml:space="preserve"> record.</w:t>
      </w:r>
    </w:p>
    <w:p xmlns:wp14="http://schemas.microsoft.com/office/word/2010/wordml" w:rsidR="0009179D" w:rsidRDefault="0009179D" w14:paraId="450DB44B" wp14:textId="77777777">
      <w:pPr>
        <w:pStyle w:val="BodyText2"/>
        <w:numPr>
          <w:ilvl w:val="0"/>
          <w:numId w:val="63"/>
        </w:numPr>
        <w:rPr>
          <w:rFonts w:ascii="Calibri" w:hAnsi="Calibri" w:cs="Calibri"/>
          <w:sz w:val="26"/>
          <w:szCs w:val="26"/>
          <w:lang w:eastAsia="ar-SA" w:bidi="ar-SA"/>
        </w:rPr>
      </w:pPr>
      <w:r>
        <w:rPr>
          <w:rFonts w:ascii="Calibri" w:hAnsi="Calibri" w:cs="Calibri"/>
          <w:sz w:val="26"/>
          <w:szCs w:val="26"/>
          <w:lang w:eastAsia="ar-SA" w:bidi="ar-SA"/>
        </w:rPr>
        <w:t xml:space="preserve">Click </w:t>
      </w:r>
      <w:r>
        <w:rPr>
          <w:rFonts w:ascii="Calibri" w:hAnsi="Calibri" w:cs="Calibri"/>
          <w:b/>
          <w:sz w:val="26"/>
          <w:szCs w:val="26"/>
          <w:lang w:eastAsia="ar-SA" w:bidi="ar-SA"/>
        </w:rPr>
        <w:t xml:space="preserve"> DEK</w:t>
      </w:r>
      <w:r>
        <w:rPr>
          <w:rFonts w:ascii="Calibri" w:hAnsi="Calibri" w:cs="Calibri"/>
          <w:sz w:val="26"/>
          <w:szCs w:val="26"/>
          <w:lang w:eastAsia="ar-SA" w:bidi="ar-SA"/>
        </w:rPr>
        <w:t>. System should display the success message.</w:t>
      </w:r>
    </w:p>
    <w:p xmlns:wp14="http://schemas.microsoft.com/office/word/2010/wordml" w:rsidR="0009179D" w:rsidRDefault="0009179D" w14:paraId="6F44A556"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You can add the DEK for institutions for which DEK has not been generated. The Card Alias Name column for such institutions is updated as No Card Key</w:t>
      </w:r>
    </w:p>
    <w:p xmlns:wp14="http://schemas.microsoft.com/office/word/2010/wordml" w:rsidR="0009179D" w:rsidRDefault="0009179D" w14:paraId="7833E851" wp14:textId="77777777">
      <w:pPr>
        <w:pStyle w:val="BodyText2"/>
        <w:numPr>
          <w:ilvl w:val="0"/>
          <w:numId w:val="64"/>
        </w:numPr>
        <w:rPr>
          <w:rFonts w:ascii="Calibri" w:hAnsi="Calibri" w:cs="Calibri"/>
          <w:sz w:val="26"/>
          <w:szCs w:val="26"/>
          <w:lang w:eastAsia="ar-SA" w:bidi="ar-SA"/>
        </w:rPr>
      </w:pPr>
      <w:r>
        <w:rPr>
          <w:rFonts w:ascii="Calibri" w:hAnsi="Calibri" w:cs="Calibri"/>
          <w:sz w:val="26"/>
          <w:szCs w:val="26"/>
          <w:lang w:eastAsia="ar-SA" w:bidi="ar-SA"/>
        </w:rPr>
        <w:t xml:space="preserve">In the Verifying KeyStore Password screen, in the KeyStore Password Part1 and KeyStore Password Part2 boxes, type the two KeyStore passwords, and then click </w:t>
      </w:r>
      <w:r>
        <w:rPr>
          <w:rFonts w:ascii="Calibri" w:hAnsi="Calibri" w:cs="Calibri"/>
          <w:b/>
          <w:bCs/>
          <w:sz w:val="26"/>
          <w:szCs w:val="26"/>
          <w:lang w:eastAsia="ar-SA" w:bidi="ar-SA"/>
        </w:rPr>
        <w:t>Validate</w:t>
      </w:r>
      <w:r>
        <w:rPr>
          <w:rFonts w:ascii="Calibri" w:hAnsi="Calibri" w:cs="Calibri"/>
          <w:sz w:val="26"/>
          <w:szCs w:val="26"/>
          <w:lang w:eastAsia="ar-SA" w:bidi="ar-SA"/>
        </w:rPr>
        <w:t xml:space="preserve"> to validate.</w:t>
      </w:r>
    </w:p>
    <w:p xmlns:wp14="http://schemas.microsoft.com/office/word/2010/wordml" w:rsidR="0009179D" w:rsidRDefault="0009179D" w14:paraId="71F501AA" wp14:textId="77777777">
      <w:pPr>
        <w:pStyle w:val="BodyText2"/>
        <w:numPr>
          <w:ilvl w:val="0"/>
          <w:numId w:val="64"/>
        </w:numPr>
        <w:rPr>
          <w:rFonts w:ascii="Calibri" w:hAnsi="Calibri" w:cs="Calibri"/>
          <w:sz w:val="26"/>
          <w:szCs w:val="26"/>
          <w:lang w:eastAsia="ar-SA" w:bidi="ar-SA"/>
        </w:rPr>
      </w:pPr>
      <w:r>
        <w:rPr>
          <w:rFonts w:ascii="Calibri" w:hAnsi="Calibri" w:cs="Calibri"/>
          <w:sz w:val="26"/>
          <w:szCs w:val="26"/>
          <w:lang w:eastAsia="ar-SA" w:bidi="ar-SA"/>
        </w:rPr>
        <w:t xml:space="preserve">If a confirmation message is displayed, then select the user to change the passwords for, and then click OK. </w:t>
      </w:r>
    </w:p>
    <w:p xmlns:wp14="http://schemas.microsoft.com/office/word/2010/wordml" w:rsidR="0009179D" w:rsidRDefault="0009179D" w14:paraId="5ACC2E80" wp14:textId="77777777">
      <w:pPr>
        <w:pStyle w:val="BodyText2"/>
        <w:numPr>
          <w:ilvl w:val="0"/>
          <w:numId w:val="64"/>
        </w:numPr>
      </w:pPr>
      <w:r>
        <w:rPr>
          <w:rFonts w:ascii="Calibri" w:hAnsi="Calibri" w:cs="Calibri"/>
          <w:sz w:val="26"/>
          <w:szCs w:val="26"/>
          <w:lang w:eastAsia="ar-SA" w:bidi="ar-SA"/>
        </w:rPr>
        <w:t xml:space="preserve">iii. The </w:t>
      </w:r>
      <w:r>
        <w:rPr>
          <w:rFonts w:ascii="Calibri" w:hAnsi="Calibri" w:cs="Calibri"/>
          <w:b/>
          <w:bCs/>
          <w:sz w:val="26"/>
          <w:szCs w:val="26"/>
          <w:lang w:eastAsia="ar-SA" w:bidi="ar-SA"/>
        </w:rPr>
        <w:t xml:space="preserve">Change KeyStore Password </w:t>
      </w:r>
      <w:r>
        <w:rPr>
          <w:rFonts w:ascii="Calibri" w:hAnsi="Calibri" w:cs="Calibri"/>
          <w:sz w:val="26"/>
          <w:szCs w:val="26"/>
          <w:lang w:eastAsia="ar-SA" w:bidi="ar-SA"/>
        </w:rPr>
        <w:t xml:space="preserve">screen is displayed. You must change the KeyStore password in order to complete the DEK rotation. To do so, in the </w:t>
      </w:r>
      <w:r>
        <w:rPr>
          <w:rFonts w:ascii="Calibri" w:hAnsi="Calibri" w:cs="Calibri"/>
          <w:b/>
          <w:bCs/>
          <w:sz w:val="26"/>
          <w:szCs w:val="26"/>
          <w:lang w:eastAsia="ar-SA" w:bidi="ar-SA"/>
        </w:rPr>
        <w:t>New KeyStore Password Part1</w:t>
      </w:r>
      <w:r>
        <w:rPr>
          <w:rFonts w:ascii="Calibri" w:hAnsi="Calibri" w:cs="Calibri"/>
          <w:sz w:val="26"/>
          <w:szCs w:val="26"/>
          <w:lang w:eastAsia="ar-SA" w:bidi="ar-SA"/>
        </w:rPr>
        <w:t xml:space="preserve"> and </w:t>
      </w:r>
      <w:r>
        <w:rPr>
          <w:rFonts w:ascii="Calibri" w:hAnsi="Calibri" w:cs="Calibri"/>
          <w:b/>
          <w:bCs/>
          <w:sz w:val="26"/>
          <w:szCs w:val="26"/>
          <w:lang w:eastAsia="ar-SA" w:bidi="ar-SA"/>
        </w:rPr>
        <w:t>New KeyStore Password Part2</w:t>
      </w:r>
      <w:r>
        <w:rPr>
          <w:rFonts w:ascii="Calibri" w:hAnsi="Calibri" w:cs="Calibri"/>
          <w:sz w:val="26"/>
          <w:szCs w:val="26"/>
          <w:lang w:eastAsia="ar-SA" w:bidi="ar-SA"/>
        </w:rPr>
        <w:t xml:space="preserve"> boxes, type the new KeyStore passwords, and then click Save to rotate the DEK.</w:t>
      </w:r>
    </w:p>
    <w:p xmlns:wp14="http://schemas.microsoft.com/office/word/2010/wordml" w:rsidR="0009179D" w:rsidRDefault="0009179D" w14:paraId="129C58FC" wp14:textId="77777777">
      <w:pPr>
        <w:pStyle w:val="BodyText2"/>
      </w:pPr>
      <w:r>
        <w:rPr>
          <w:noProof/>
        </w:rPr>
        <w:drawing>
          <wp:anchor xmlns:wp14="http://schemas.microsoft.com/office/word/2010/wordprocessingDrawing" distT="0" distB="0" distL="0" distR="0" simplePos="0" relativeHeight="251689984" behindDoc="0" locked="0" layoutInCell="1" allowOverlap="1" wp14:anchorId="095A883C" wp14:editId="7777777">
            <wp:simplePos x="0" y="0"/>
            <wp:positionH relativeFrom="column">
              <wp:posOffset>133985</wp:posOffset>
            </wp:positionH>
            <wp:positionV relativeFrom="paragraph">
              <wp:posOffset>0</wp:posOffset>
            </wp:positionV>
            <wp:extent cx="6840220" cy="3146425"/>
            <wp:effectExtent l="0" t="0" r="0" b="0"/>
            <wp:wrapTopAndBottom/>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840220" cy="31464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49346C1"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PIN Encryption Key:</w:t>
      </w:r>
    </w:p>
    <w:p xmlns:wp14="http://schemas.microsoft.com/office/word/2010/wordml" w:rsidR="0009179D" w:rsidRDefault="0009179D" w14:paraId="6BC55C5A" wp14:textId="77777777">
      <w:pPr>
        <w:pStyle w:val="BodyText2"/>
        <w:rPr>
          <w:rFonts w:ascii="Calibri" w:hAnsi="Calibri" w:cs="Calibri"/>
          <w:b/>
          <w:bCs/>
          <w:sz w:val="26"/>
          <w:szCs w:val="26"/>
          <w:lang w:eastAsia="ar-SA" w:bidi="ar-SA"/>
        </w:rPr>
      </w:pPr>
      <w:r>
        <w:rPr>
          <w:rFonts w:ascii="Calibri" w:hAnsi="Calibri" w:cs="Calibri"/>
          <w:sz w:val="26"/>
          <w:szCs w:val="26"/>
          <w:lang w:eastAsia="ar-SA" w:bidi="ar-SA"/>
        </w:rPr>
        <w:t xml:space="preserve">You can add a software or hardware security module (HSM) PIN encryption key. </w:t>
      </w:r>
    </w:p>
    <w:p xmlns:wp14="http://schemas.microsoft.com/office/word/2010/wordml" w:rsidR="0009179D" w:rsidRDefault="0009179D" w14:paraId="2B3B698A"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Steps to configure Pin Key</w:t>
      </w:r>
    </w:p>
    <w:p xmlns:wp14="http://schemas.microsoft.com/office/word/2010/wordml" w:rsidR="0009179D" w:rsidRDefault="0009179D" w14:paraId="0C3226EA" wp14:textId="77777777">
      <w:pPr>
        <w:pStyle w:val="BodyText2"/>
        <w:rPr>
          <w:rFonts w:ascii="Calibri" w:hAnsi="Calibri" w:cs="Calibri"/>
          <w:sz w:val="26"/>
          <w:szCs w:val="26"/>
          <w:lang w:eastAsia="ar-SA" w:bidi="ar-SA"/>
        </w:rPr>
      </w:pPr>
      <w:r>
        <w:rPr>
          <w:rFonts w:ascii="Calibri" w:hAnsi="Calibri" w:cs="Calibri"/>
          <w:sz w:val="26"/>
          <w:szCs w:val="26"/>
          <w:lang w:eastAsia="ar-SA" w:bidi="ar-SA"/>
        </w:rPr>
        <w:tab/>
      </w:r>
      <w:r>
        <w:rPr>
          <w:rFonts w:ascii="Calibri" w:hAnsi="Calibri" w:cs="Calibri"/>
          <w:sz w:val="26"/>
          <w:szCs w:val="26"/>
          <w:lang w:eastAsia="ar-SA" w:bidi="ar-SA"/>
        </w:rPr>
        <w:t xml:space="preserve">1. Navigate to Configuration, and then click </w:t>
      </w:r>
      <w:r>
        <w:rPr>
          <w:rFonts w:ascii="Calibri" w:hAnsi="Calibri" w:cs="Calibri"/>
          <w:b/>
          <w:bCs/>
          <w:sz w:val="26"/>
          <w:szCs w:val="26"/>
          <w:lang w:eastAsia="ar-SA" w:bidi="ar-SA"/>
        </w:rPr>
        <w:t>PIN Encryption Key</w:t>
      </w:r>
      <w:r>
        <w:rPr>
          <w:rFonts w:ascii="Calibri" w:hAnsi="Calibri" w:cs="Calibri"/>
          <w:sz w:val="26"/>
          <w:szCs w:val="26"/>
          <w:lang w:eastAsia="ar-SA" w:bidi="ar-SA"/>
        </w:rPr>
        <w:t xml:space="preserve"> to open the PIN Encryption Key screen. </w:t>
      </w:r>
    </w:p>
    <w:p xmlns:wp14="http://schemas.microsoft.com/office/word/2010/wordml" w:rsidR="0009179D" w:rsidRDefault="0009179D" w14:paraId="55728487" wp14:textId="77777777">
      <w:pPr>
        <w:pStyle w:val="BodyText2"/>
        <w:rPr>
          <w:rFonts w:ascii="Calibri" w:hAnsi="Calibri" w:cs="Calibri"/>
          <w:sz w:val="26"/>
          <w:szCs w:val="26"/>
          <w:lang w:eastAsia="ar-SA" w:bidi="ar-SA"/>
        </w:rPr>
      </w:pPr>
      <w:r>
        <w:rPr>
          <w:rFonts w:ascii="Calibri" w:hAnsi="Calibri" w:cs="Calibri"/>
          <w:sz w:val="26"/>
          <w:szCs w:val="26"/>
          <w:lang w:eastAsia="ar-SA" w:bidi="ar-SA"/>
        </w:rPr>
        <w:tab/>
      </w:r>
      <w:r>
        <w:rPr>
          <w:rFonts w:ascii="Calibri" w:hAnsi="Calibri" w:cs="Calibri"/>
          <w:sz w:val="26"/>
          <w:szCs w:val="26"/>
          <w:lang w:eastAsia="ar-SA" w:bidi="ar-SA"/>
        </w:rPr>
        <w:t xml:space="preserve">2. In the Institution ID list, type the numeric identification code of the institution to create the PIN encryption key for. </w:t>
      </w:r>
    </w:p>
    <w:p xmlns:wp14="http://schemas.microsoft.com/office/word/2010/wordml" w:rsidR="0009179D" w:rsidRDefault="0009179D" w14:paraId="382F9A6A" wp14:textId="77777777">
      <w:pPr>
        <w:pStyle w:val="BodyText2"/>
        <w:rPr>
          <w:rFonts w:ascii="Calibri" w:hAnsi="Calibri" w:cs="Calibri"/>
          <w:sz w:val="26"/>
          <w:szCs w:val="26"/>
          <w:lang w:eastAsia="ar-SA" w:bidi="ar-SA"/>
        </w:rPr>
      </w:pPr>
      <w:r>
        <w:rPr>
          <w:rFonts w:ascii="Calibri" w:hAnsi="Calibri" w:cs="Calibri"/>
          <w:sz w:val="26"/>
          <w:szCs w:val="26"/>
          <w:lang w:eastAsia="ar-SA" w:bidi="ar-SA"/>
        </w:rPr>
        <w:tab/>
      </w:r>
      <w:r>
        <w:rPr>
          <w:rFonts w:ascii="Calibri" w:hAnsi="Calibri" w:cs="Calibri"/>
          <w:sz w:val="26"/>
          <w:szCs w:val="26"/>
          <w:lang w:eastAsia="ar-SA" w:bidi="ar-SA"/>
        </w:rPr>
        <w:t xml:space="preserve">3. In the Encryption Mode list, click one of the following modes to use: </w:t>
      </w:r>
    </w:p>
    <w:p xmlns:wp14="http://schemas.microsoft.com/office/word/2010/wordml" w:rsidR="0009179D" w:rsidRDefault="0009179D" w14:paraId="4CFC66A0" wp14:textId="77777777">
      <w:pPr>
        <w:pStyle w:val="BodyText2"/>
        <w:rPr>
          <w:rFonts w:ascii="Calibri" w:hAnsi="Calibri" w:cs="Calibri"/>
          <w:sz w:val="26"/>
          <w:szCs w:val="26"/>
          <w:lang w:eastAsia="ar-SA" w:bidi="ar-SA"/>
        </w:rPr>
      </w:pPr>
      <w:r>
        <w:rPr>
          <w:rFonts w:ascii="Calibri" w:hAnsi="Calibri" w:cs="Calibri"/>
          <w:sz w:val="26"/>
          <w:szCs w:val="26"/>
          <w:lang w:eastAsia="ar-SA" w:bidi="ar-SA"/>
        </w:rPr>
        <w:tab/>
      </w:r>
      <w:r>
        <w:rPr>
          <w:rFonts w:ascii="Calibri" w:hAnsi="Calibri" w:cs="Calibri"/>
          <w:sz w:val="26"/>
          <w:szCs w:val="26"/>
          <w:lang w:eastAsia="ar-SA" w:bidi="ar-SA"/>
        </w:rPr>
        <w:tab/>
      </w:r>
      <w:r>
        <w:rPr>
          <w:rFonts w:ascii="Calibri" w:hAnsi="Calibri" w:cs="Calibri"/>
          <w:sz w:val="26"/>
          <w:szCs w:val="26"/>
          <w:lang w:eastAsia="ar-SA" w:bidi="ar-SA"/>
        </w:rPr>
        <w:t xml:space="preserve">o CBC – Cipher block chaining </w:t>
      </w:r>
    </w:p>
    <w:p xmlns:wp14="http://schemas.microsoft.com/office/word/2010/wordml" w:rsidR="0009179D" w:rsidRDefault="0009179D" w14:paraId="39B199B6" wp14:textId="77777777">
      <w:pPr>
        <w:pStyle w:val="BodyText2"/>
        <w:rPr>
          <w:rFonts w:ascii="Calibri" w:hAnsi="Calibri" w:cs="Calibri"/>
          <w:sz w:val="26"/>
          <w:szCs w:val="26"/>
          <w:lang w:eastAsia="ar-SA" w:bidi="ar-SA"/>
        </w:rPr>
      </w:pPr>
      <w:r>
        <w:rPr>
          <w:rFonts w:ascii="Calibri" w:hAnsi="Calibri" w:cs="Calibri"/>
          <w:sz w:val="26"/>
          <w:szCs w:val="26"/>
          <w:lang w:eastAsia="ar-SA" w:bidi="ar-SA"/>
        </w:rPr>
        <w:tab/>
      </w:r>
      <w:r>
        <w:rPr>
          <w:rFonts w:ascii="Calibri" w:hAnsi="Calibri" w:cs="Calibri"/>
          <w:sz w:val="26"/>
          <w:szCs w:val="26"/>
          <w:lang w:eastAsia="ar-SA" w:bidi="ar-SA"/>
        </w:rPr>
        <w:tab/>
      </w:r>
      <w:r>
        <w:rPr>
          <w:rFonts w:ascii="Calibri" w:hAnsi="Calibri" w:cs="Calibri"/>
          <w:sz w:val="26"/>
          <w:szCs w:val="26"/>
          <w:lang w:eastAsia="ar-SA" w:bidi="ar-SA"/>
        </w:rPr>
        <w:t xml:space="preserve">o EBC – Electronic Codebook </w:t>
      </w:r>
    </w:p>
    <w:p xmlns:wp14="http://schemas.microsoft.com/office/word/2010/wordml" w:rsidR="0009179D" w:rsidRDefault="0009179D" w14:paraId="0FF7F0EE" wp14:textId="77777777">
      <w:pPr>
        <w:pStyle w:val="BodyText2"/>
        <w:numPr>
          <w:ilvl w:val="0"/>
          <w:numId w:val="65"/>
        </w:numPr>
        <w:rPr>
          <w:rFonts w:ascii="Calibri" w:hAnsi="Calibri" w:cs="Calibri"/>
          <w:sz w:val="26"/>
          <w:szCs w:val="26"/>
          <w:lang w:eastAsia="ar-SA" w:bidi="ar-SA"/>
        </w:rPr>
      </w:pPr>
      <w:r>
        <w:rPr>
          <w:rFonts w:ascii="Calibri" w:hAnsi="Calibri" w:cs="Calibri"/>
          <w:sz w:val="26"/>
          <w:szCs w:val="26"/>
          <w:lang w:eastAsia="ar-SA" w:bidi="ar-SA"/>
        </w:rPr>
        <w:t>In the Padding type  list, click a type of padding.</w:t>
      </w:r>
    </w:p>
    <w:p xmlns:wp14="http://schemas.microsoft.com/office/word/2010/wordml" w:rsidR="0009179D" w:rsidRDefault="0009179D" w14:paraId="6B4CA2D0" wp14:textId="77777777">
      <w:pPr>
        <w:pStyle w:val="BodyText2"/>
        <w:numPr>
          <w:ilvl w:val="0"/>
          <w:numId w:val="65"/>
        </w:numPr>
        <w:rPr>
          <w:rFonts w:ascii="Calibri" w:hAnsi="Calibri" w:cs="Calibri"/>
          <w:sz w:val="26"/>
          <w:szCs w:val="26"/>
          <w:lang w:eastAsia="ar-SA" w:bidi="ar-SA"/>
        </w:rPr>
      </w:pPr>
      <w:r>
        <w:rPr>
          <w:rFonts w:ascii="Calibri" w:hAnsi="Calibri" w:cs="Calibri"/>
          <w:sz w:val="26"/>
          <w:szCs w:val="26"/>
          <w:lang w:eastAsia="ar-SA" w:bidi="ar-SA"/>
        </w:rPr>
        <w:t xml:space="preserve">In the PIN Block Format list, click one of the following options: </w:t>
      </w:r>
    </w:p>
    <w:p xmlns:wp14="http://schemas.microsoft.com/office/word/2010/wordml" w:rsidR="0009179D" w:rsidRDefault="0009179D" w14:paraId="43BDCBE2" wp14:textId="77777777">
      <w:pPr>
        <w:pStyle w:val="BodyText2"/>
        <w:rPr>
          <w:rFonts w:ascii="Calibri" w:hAnsi="Calibri" w:cs="Calibri"/>
          <w:sz w:val="26"/>
          <w:szCs w:val="26"/>
          <w:lang w:eastAsia="ar-SA" w:bidi="ar-SA"/>
        </w:rPr>
      </w:pPr>
      <w:r>
        <w:rPr>
          <w:rFonts w:ascii="Calibri" w:hAnsi="Calibri" w:cs="Calibri"/>
          <w:sz w:val="26"/>
          <w:szCs w:val="26"/>
          <w:lang w:eastAsia="ar-SA" w:bidi="ar-SA"/>
        </w:rPr>
        <w:tab/>
      </w:r>
      <w:r>
        <w:rPr>
          <w:rFonts w:ascii="Calibri" w:hAnsi="Calibri" w:cs="Calibri"/>
          <w:sz w:val="26"/>
          <w:szCs w:val="26"/>
          <w:lang w:eastAsia="ar-SA" w:bidi="ar-SA"/>
        </w:rPr>
        <w:tab/>
      </w:r>
      <w:r>
        <w:rPr>
          <w:rFonts w:ascii="Calibri" w:hAnsi="Calibri" w:cs="Calibri"/>
          <w:sz w:val="26"/>
          <w:szCs w:val="26"/>
          <w:lang w:eastAsia="ar-SA" w:bidi="ar-SA"/>
        </w:rPr>
        <w:t xml:space="preserve">o ANSI </w:t>
      </w:r>
    </w:p>
    <w:p xmlns:wp14="http://schemas.microsoft.com/office/word/2010/wordml" w:rsidR="0009179D" w:rsidRDefault="0009179D" w14:paraId="62E114C3" wp14:textId="77777777">
      <w:pPr>
        <w:pStyle w:val="BodyText2"/>
        <w:rPr>
          <w:rFonts w:ascii="Calibri" w:hAnsi="Calibri" w:cs="Calibri"/>
          <w:sz w:val="26"/>
          <w:szCs w:val="26"/>
          <w:lang w:eastAsia="ar-SA" w:bidi="ar-SA"/>
        </w:rPr>
      </w:pPr>
      <w:r>
        <w:rPr>
          <w:rFonts w:ascii="Calibri" w:hAnsi="Calibri" w:cs="Calibri"/>
          <w:sz w:val="26"/>
          <w:szCs w:val="26"/>
          <w:lang w:eastAsia="ar-SA" w:bidi="ar-SA"/>
        </w:rPr>
        <w:tab/>
      </w:r>
      <w:r>
        <w:rPr>
          <w:rFonts w:ascii="Calibri" w:hAnsi="Calibri" w:cs="Calibri"/>
          <w:sz w:val="26"/>
          <w:szCs w:val="26"/>
          <w:lang w:eastAsia="ar-SA" w:bidi="ar-SA"/>
        </w:rPr>
        <w:tab/>
      </w:r>
      <w:r>
        <w:rPr>
          <w:rFonts w:ascii="Calibri" w:hAnsi="Calibri" w:cs="Calibri"/>
          <w:sz w:val="26"/>
          <w:szCs w:val="26"/>
          <w:lang w:eastAsia="ar-SA" w:bidi="ar-SA"/>
        </w:rPr>
        <w:t xml:space="preserve">o PINPAD –If you click this option, then the PIN Pad Character box is displayed, type any alphabet to use as the PIN pad character. </w:t>
      </w:r>
    </w:p>
    <w:p xmlns:wp14="http://schemas.microsoft.com/office/word/2010/wordml" w:rsidR="0009179D" w:rsidRDefault="0009179D" w14:paraId="50646040"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 xml:space="preserve">6. In the Key Type list, click one of the following options: </w:t>
      </w:r>
    </w:p>
    <w:p xmlns:wp14="http://schemas.microsoft.com/office/word/2010/wordml" w:rsidR="0009179D" w:rsidRDefault="0009179D" w14:paraId="1649E8FE" wp14:textId="77777777">
      <w:pPr>
        <w:pStyle w:val="BodyText2"/>
        <w:rPr>
          <w:rFonts w:ascii="Calibri" w:hAnsi="Calibri" w:cs="Calibri"/>
          <w:sz w:val="26"/>
          <w:szCs w:val="26"/>
          <w:lang w:eastAsia="ar-SA" w:bidi="ar-SA"/>
        </w:rPr>
      </w:pPr>
      <w:r>
        <w:rPr>
          <w:rFonts w:ascii="Calibri" w:hAnsi="Calibri" w:cs="Calibri"/>
          <w:sz w:val="26"/>
          <w:szCs w:val="26"/>
          <w:lang w:eastAsia="ar-SA" w:bidi="ar-SA"/>
        </w:rPr>
        <w:tab/>
      </w:r>
      <w:r>
        <w:rPr>
          <w:rFonts w:ascii="Calibri" w:hAnsi="Calibri" w:cs="Calibri"/>
          <w:sz w:val="26"/>
          <w:szCs w:val="26"/>
          <w:lang w:eastAsia="ar-SA" w:bidi="ar-SA"/>
        </w:rPr>
        <w:tab/>
      </w:r>
      <w:r>
        <w:rPr>
          <w:rFonts w:ascii="Calibri" w:hAnsi="Calibri" w:cs="Calibri"/>
          <w:sz w:val="26"/>
          <w:szCs w:val="26"/>
          <w:lang w:eastAsia="ar-SA" w:bidi="ar-SA"/>
        </w:rPr>
        <w:t xml:space="preserve">o Software – Click this option to add a software key. </w:t>
      </w:r>
    </w:p>
    <w:p xmlns:wp14="http://schemas.microsoft.com/office/word/2010/wordml" w:rsidR="0009179D" w:rsidRDefault="0009179D" w14:paraId="057BE161"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7. Authorization Entity  - Click one of the following options to indicate the authorization entity for the key:</w:t>
      </w:r>
    </w:p>
    <w:p xmlns:wp14="http://schemas.microsoft.com/office/word/2010/wordml" w:rsidR="0009179D" w:rsidRDefault="0009179D" w14:paraId="7A4AA65A" wp14:textId="77777777">
      <w:pPr>
        <w:pStyle w:val="BodyText2"/>
        <w:numPr>
          <w:ilvl w:val="1"/>
          <w:numId w:val="66"/>
        </w:numPr>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Switch</w:t>
      </w:r>
    </w:p>
    <w:p xmlns:wp14="http://schemas.microsoft.com/office/word/2010/wordml" w:rsidR="0009179D" w:rsidRDefault="0009179D" w14:paraId="32509082" wp14:textId="77777777">
      <w:pPr>
        <w:pStyle w:val="BodyText2"/>
        <w:numPr>
          <w:ilvl w:val="1"/>
          <w:numId w:val="66"/>
        </w:numPr>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Interchange</w:t>
      </w:r>
    </w:p>
    <w:p xmlns:wp14="http://schemas.microsoft.com/office/word/2010/wordml" w:rsidR="0009179D" w:rsidRDefault="0009179D" w14:paraId="05FE359E" wp14:textId="77777777">
      <w:pPr>
        <w:pStyle w:val="BodyText2"/>
        <w:numPr>
          <w:ilvl w:val="0"/>
          <w:numId w:val="67"/>
        </w:numPr>
        <w:rPr>
          <w:rFonts w:ascii="Calibri" w:hAnsi="Calibri" w:cs="Calibri"/>
          <w:sz w:val="26"/>
          <w:szCs w:val="26"/>
          <w:lang w:eastAsia="ar-SA" w:bidi="ar-SA"/>
        </w:rPr>
      </w:pPr>
      <w:r>
        <w:rPr>
          <w:rFonts w:ascii="Calibri" w:hAnsi="Calibri" w:cs="Calibri"/>
          <w:sz w:val="26"/>
          <w:szCs w:val="26"/>
          <w:lang w:eastAsia="ar-SA" w:bidi="ar-SA"/>
        </w:rPr>
        <w:t>Pin Key Value:  Enter the Key Value (ex: C83BFE868A3BDF83) It can contain digits from 0 to 9 and characters from a to f</w:t>
      </w:r>
    </w:p>
    <w:p xmlns:wp14="http://schemas.microsoft.com/office/word/2010/wordml" w:rsidR="0009179D" w:rsidRDefault="0009179D" w14:paraId="36564D1D" wp14:textId="77777777">
      <w:pPr>
        <w:pStyle w:val="BodyText2"/>
        <w:numPr>
          <w:ilvl w:val="0"/>
          <w:numId w:val="67"/>
        </w:numPr>
      </w:pPr>
      <w:r>
        <w:rPr>
          <w:rFonts w:ascii="Calibri" w:hAnsi="Calibri" w:cs="Calibri"/>
          <w:sz w:val="26"/>
          <w:szCs w:val="26"/>
          <w:lang w:eastAsia="ar-SA" w:bidi="ar-SA"/>
        </w:rPr>
        <w:t>Algorithm - Click Data Encryption Standard (DES) or TripleDES as the encryption algorithm</w:t>
      </w:r>
    </w:p>
    <w:p xmlns:wp14="http://schemas.microsoft.com/office/word/2010/wordml" w:rsidR="0009179D" w:rsidRDefault="0009179D" w14:paraId="78FC1635" wp14:textId="77777777">
      <w:pPr>
        <w:pStyle w:val="BodyText2"/>
        <w:rPr>
          <w:rFonts w:ascii="Calibri" w:hAnsi="Calibri" w:cs="Calibri"/>
          <w:b/>
          <w:bCs/>
          <w:sz w:val="26"/>
          <w:szCs w:val="26"/>
          <w:lang w:eastAsia="ar-SA" w:bidi="ar-SA"/>
        </w:rPr>
      </w:pPr>
      <w:r>
        <w:rPr>
          <w:noProof/>
        </w:rPr>
        <w:drawing>
          <wp:anchor xmlns:wp14="http://schemas.microsoft.com/office/word/2010/wordprocessingDrawing" distT="0" distB="0" distL="0" distR="0" simplePos="0" relativeHeight="251691008" behindDoc="0" locked="0" layoutInCell="1" allowOverlap="1" wp14:anchorId="478C748D" wp14:editId="7777777">
            <wp:simplePos x="0" y="0"/>
            <wp:positionH relativeFrom="column">
              <wp:posOffset>354330</wp:posOffset>
            </wp:positionH>
            <wp:positionV relativeFrom="paragraph">
              <wp:posOffset>-6350</wp:posOffset>
            </wp:positionV>
            <wp:extent cx="5908040" cy="2994025"/>
            <wp:effectExtent l="0" t="0" r="0" b="0"/>
            <wp:wrapTopAndBottom/>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08040" cy="29940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lang w:eastAsia="ar-SA" w:bidi="ar-SA"/>
        </w:rPr>
        <w:t>H</w:t>
      </w:r>
      <w:r>
        <w:rPr>
          <w:rFonts w:ascii="Calibri" w:hAnsi="Calibri" w:cs="Calibri"/>
          <w:sz w:val="26"/>
          <w:szCs w:val="26"/>
          <w:lang w:eastAsia="ar-SA" w:bidi="ar-SA"/>
        </w:rPr>
        <w:t>SM- Click this option to add a HSM Key</w:t>
      </w:r>
    </w:p>
    <w:p xmlns:wp14="http://schemas.microsoft.com/office/word/2010/wordml" w:rsidR="0009179D" w:rsidRDefault="0009179D" w14:paraId="39520E23" wp14:textId="77777777">
      <w:pPr>
        <w:pStyle w:val="BodyText2"/>
        <w:numPr>
          <w:ilvl w:val="0"/>
          <w:numId w:val="68"/>
        </w:numPr>
        <w:rPr>
          <w:rFonts w:ascii="Calibri" w:hAnsi="Calibri" w:cs="Calibri"/>
          <w:b/>
          <w:bCs/>
          <w:sz w:val="26"/>
          <w:szCs w:val="26"/>
          <w:lang w:eastAsia="ar-SA" w:bidi="ar-SA"/>
        </w:rPr>
      </w:pPr>
      <w:r>
        <w:rPr>
          <w:rFonts w:ascii="Calibri" w:hAnsi="Calibri" w:cs="Calibri"/>
          <w:b/>
          <w:bCs/>
          <w:sz w:val="26"/>
          <w:szCs w:val="26"/>
          <w:lang w:eastAsia="ar-SA" w:bidi="ar-SA"/>
        </w:rPr>
        <w:t>HSM  Type</w:t>
      </w:r>
      <w:r>
        <w:rPr>
          <w:rFonts w:ascii="Calibri" w:hAnsi="Calibri" w:cs="Calibri"/>
          <w:sz w:val="26"/>
          <w:szCs w:val="26"/>
          <w:lang w:eastAsia="ar-SA" w:bidi="ar-SA"/>
        </w:rPr>
        <w:t xml:space="preserve">  - Click RACKAL or ERACOM to indicate the type of HSM. </w:t>
      </w:r>
    </w:p>
    <w:p xmlns:wp14="http://schemas.microsoft.com/office/word/2010/wordml" w:rsidR="0009179D" w:rsidRDefault="0009179D" w14:paraId="2F8A713D" wp14:textId="77777777">
      <w:pPr>
        <w:pStyle w:val="BodyText2"/>
        <w:numPr>
          <w:ilvl w:val="0"/>
          <w:numId w:val="68"/>
        </w:numPr>
        <w:rPr>
          <w:rFonts w:ascii="Calibri" w:hAnsi="Calibri" w:cs="Calibri"/>
          <w:b/>
          <w:bCs/>
          <w:sz w:val="26"/>
          <w:szCs w:val="26"/>
          <w:lang w:eastAsia="ar-SA" w:bidi="ar-SA"/>
        </w:rPr>
      </w:pPr>
      <w:r>
        <w:rPr>
          <w:rFonts w:ascii="Calibri" w:hAnsi="Calibri" w:cs="Calibri"/>
          <w:b/>
          <w:bCs/>
          <w:sz w:val="26"/>
          <w:szCs w:val="26"/>
          <w:lang w:eastAsia="ar-SA" w:bidi="ar-SA"/>
        </w:rPr>
        <w:t>IP Address</w:t>
      </w:r>
      <w:r>
        <w:rPr>
          <w:rFonts w:ascii="Calibri" w:hAnsi="Calibri" w:cs="Calibri"/>
          <w:sz w:val="26"/>
          <w:szCs w:val="26"/>
          <w:lang w:eastAsia="ar-SA" w:bidi="ar-SA"/>
        </w:rPr>
        <w:t xml:space="preserve"> - Type the Internet Protocol (IP) address for the HSM key. </w:t>
      </w:r>
    </w:p>
    <w:p xmlns:wp14="http://schemas.microsoft.com/office/word/2010/wordml" w:rsidR="0009179D" w:rsidRDefault="0009179D" w14:paraId="6E1C68D9" wp14:textId="77777777">
      <w:pPr>
        <w:pStyle w:val="BodyText2"/>
        <w:numPr>
          <w:ilvl w:val="0"/>
          <w:numId w:val="68"/>
        </w:numPr>
        <w:rPr>
          <w:rFonts w:ascii="Calibri" w:hAnsi="Calibri" w:cs="Calibri"/>
          <w:sz w:val="26"/>
          <w:szCs w:val="26"/>
          <w:lang w:eastAsia="ar-SA" w:bidi="ar-SA"/>
        </w:rPr>
      </w:pPr>
      <w:r>
        <w:rPr>
          <w:rFonts w:ascii="Calibri" w:hAnsi="Calibri" w:cs="Calibri"/>
          <w:b/>
          <w:bCs/>
          <w:sz w:val="26"/>
          <w:szCs w:val="26"/>
          <w:lang w:eastAsia="ar-SA" w:bidi="ar-SA"/>
        </w:rPr>
        <w:t>Port Number</w:t>
      </w:r>
      <w:r>
        <w:rPr>
          <w:rFonts w:ascii="Calibri" w:hAnsi="Calibri" w:cs="Calibri"/>
          <w:sz w:val="26"/>
          <w:szCs w:val="26"/>
          <w:lang w:eastAsia="ar-SA" w:bidi="ar-SA"/>
        </w:rPr>
        <w:t xml:space="preserve">  - Type the port number for the HSM key. </w:t>
      </w:r>
    </w:p>
    <w:p xmlns:wp14="http://schemas.microsoft.com/office/word/2010/wordml" w:rsidR="0009179D" w:rsidRDefault="0009179D" w14:paraId="6A4788D8" wp14:textId="77777777">
      <w:pPr>
        <w:pStyle w:val="BodyText2"/>
        <w:numPr>
          <w:ilvl w:val="1"/>
          <w:numId w:val="69"/>
        </w:numPr>
      </w:pPr>
      <w:r>
        <w:rPr>
          <w:rFonts w:ascii="Calibri" w:hAnsi="Calibri" w:cs="Calibri"/>
          <w:sz w:val="26"/>
          <w:szCs w:val="26"/>
          <w:lang w:eastAsia="ar-SA" w:bidi="ar-SA"/>
        </w:rPr>
        <w:t>Click Save to save the PIN encryption key.</w:t>
      </w:r>
    </w:p>
    <w:p xmlns:wp14="http://schemas.microsoft.com/office/word/2010/wordml" w:rsidR="0009179D" w:rsidRDefault="0009179D" w14:paraId="4D5CC8CD" wp14:textId="77777777">
      <w:pPr>
        <w:pStyle w:val="BodyText2"/>
        <w:rPr>
          <w:rFonts w:ascii="Calibri" w:hAnsi="Calibri" w:cs="Calibri"/>
          <w:b/>
          <w:bCs/>
          <w:sz w:val="26"/>
          <w:szCs w:val="26"/>
          <w:lang w:eastAsia="ar-SA" w:bidi="ar-SA"/>
        </w:rPr>
      </w:pPr>
      <w:r>
        <w:rPr>
          <w:noProof/>
        </w:rPr>
        <w:drawing>
          <wp:anchor xmlns:wp14="http://schemas.microsoft.com/office/word/2010/wordprocessingDrawing" distT="0" distB="0" distL="0" distR="0" simplePos="0" relativeHeight="251707392" behindDoc="0" locked="0" layoutInCell="1" allowOverlap="1" wp14:anchorId="40FAB59C" wp14:editId="7777777">
            <wp:simplePos x="0" y="0"/>
            <wp:positionH relativeFrom="column">
              <wp:posOffset>227965</wp:posOffset>
            </wp:positionH>
            <wp:positionV relativeFrom="paragraph">
              <wp:posOffset>99695</wp:posOffset>
            </wp:positionV>
            <wp:extent cx="5296535" cy="2819400"/>
            <wp:effectExtent l="0" t="0" r="0" b="0"/>
            <wp:wrapTopAndBottom/>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96535" cy="2819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lang w:eastAsia="ar-SA" w:bidi="ar-SA"/>
        </w:rPr>
        <w:t>C</w:t>
      </w:r>
      <w:r>
        <w:rPr>
          <w:rFonts w:ascii="Calibri" w:hAnsi="Calibri" w:cs="Calibri"/>
          <w:b/>
          <w:bCs/>
          <w:sz w:val="26"/>
          <w:szCs w:val="26"/>
          <w:lang w:eastAsia="ar-SA" w:bidi="ar-SA"/>
        </w:rPr>
        <w:t>hange Keystore Password:</w:t>
      </w:r>
    </w:p>
    <w:p xmlns:wp14="http://schemas.microsoft.com/office/word/2010/wordml" w:rsidR="0009179D" w:rsidRDefault="0009179D" w14:paraId="16E4D7F8"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Steps to change the Keystore Password:</w:t>
      </w:r>
    </w:p>
    <w:p xmlns:wp14="http://schemas.microsoft.com/office/word/2010/wordml" w:rsidR="0009179D" w:rsidRDefault="0009179D" w14:paraId="50C1833E"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      </w:t>
      </w:r>
      <w:r>
        <w:rPr>
          <w:rFonts w:ascii="Calibri" w:hAnsi="Calibri" w:cs="Calibri"/>
          <w:sz w:val="26"/>
          <w:szCs w:val="26"/>
          <w:lang w:eastAsia="ar-SA" w:bidi="ar-SA"/>
        </w:rPr>
        <w:t>1. navigate to Configuration -&gt;Change Key Store Password in the “Home Page”.</w:t>
      </w:r>
    </w:p>
    <w:p xmlns:wp14="http://schemas.microsoft.com/office/word/2010/wordml" w:rsidR="0009179D" w:rsidRDefault="0009179D" w14:paraId="692F86F7" wp14:textId="77777777">
      <w:pPr>
        <w:pStyle w:val="BodyText2"/>
        <w:numPr>
          <w:ilvl w:val="0"/>
          <w:numId w:val="70"/>
        </w:numPr>
        <w:rPr>
          <w:rFonts w:ascii="Calibri" w:hAnsi="Calibri" w:cs="Calibri"/>
          <w:sz w:val="26"/>
          <w:szCs w:val="26"/>
          <w:lang w:eastAsia="ar-SA" w:bidi="ar-SA"/>
        </w:rPr>
      </w:pPr>
      <w:r>
        <w:rPr>
          <w:rFonts w:ascii="Calibri" w:hAnsi="Calibri" w:cs="Calibri"/>
          <w:sz w:val="26"/>
          <w:szCs w:val="26"/>
          <w:lang w:eastAsia="ar-SA" w:bidi="ar-SA"/>
        </w:rPr>
        <w:t>In the Institution list, click the institution to change the KeyStore Passwords for.</w:t>
      </w:r>
    </w:p>
    <w:p xmlns:wp14="http://schemas.microsoft.com/office/word/2010/wordml" w:rsidR="0009179D" w:rsidRDefault="0009179D" w14:paraId="1CE43CD6" wp14:textId="77777777">
      <w:pPr>
        <w:pStyle w:val="BodyText2"/>
        <w:numPr>
          <w:ilvl w:val="0"/>
          <w:numId w:val="70"/>
        </w:numPr>
        <w:rPr>
          <w:rFonts w:ascii="Calibri" w:hAnsi="Calibri" w:cs="Calibri"/>
          <w:sz w:val="26"/>
          <w:szCs w:val="26"/>
          <w:lang w:eastAsia="ar-SA" w:bidi="ar-SA"/>
        </w:rPr>
      </w:pPr>
      <w:r>
        <w:rPr>
          <w:rFonts w:ascii="Calibri" w:hAnsi="Calibri" w:cs="Calibri"/>
          <w:sz w:val="26"/>
          <w:szCs w:val="26"/>
          <w:lang w:eastAsia="ar-SA" w:bidi="ar-SA"/>
        </w:rPr>
        <w:t>In the KeyStore Password Part1 and KeyStore Password Part2 boxes, type the two KeyStore passwords.</w:t>
      </w:r>
    </w:p>
    <w:p xmlns:wp14="http://schemas.microsoft.com/office/word/2010/wordml" w:rsidR="0009179D" w:rsidRDefault="0009179D" w14:paraId="17B31FB6" wp14:textId="77777777">
      <w:pPr>
        <w:pStyle w:val="BodyText2"/>
        <w:numPr>
          <w:ilvl w:val="0"/>
          <w:numId w:val="70"/>
        </w:numPr>
        <w:rPr>
          <w:rFonts w:ascii="Calibri" w:hAnsi="Calibri" w:cs="Calibri"/>
          <w:sz w:val="26"/>
          <w:szCs w:val="26"/>
          <w:lang w:eastAsia="ar-SA" w:bidi="ar-SA"/>
        </w:rPr>
      </w:pPr>
      <w:r>
        <w:rPr>
          <w:rFonts w:ascii="Calibri" w:hAnsi="Calibri" w:cs="Calibri"/>
          <w:sz w:val="26"/>
          <w:szCs w:val="26"/>
          <w:lang w:eastAsia="ar-SA" w:bidi="ar-SA"/>
        </w:rPr>
        <w:t xml:space="preserve">Click Validate, and then click OK in the Confirm Password Change dialog box. </w:t>
      </w:r>
    </w:p>
    <w:p xmlns:wp14="http://schemas.microsoft.com/office/word/2010/wordml" w:rsidR="0009179D" w:rsidRDefault="0009179D" w14:paraId="20B8007F" wp14:textId="77777777">
      <w:pPr>
        <w:pStyle w:val="BodyText2"/>
        <w:numPr>
          <w:ilvl w:val="0"/>
          <w:numId w:val="70"/>
        </w:numPr>
        <w:rPr>
          <w:rFonts w:ascii="Calibri" w:hAnsi="Calibri" w:cs="Calibri"/>
          <w:sz w:val="26"/>
          <w:szCs w:val="26"/>
          <w:lang w:eastAsia="ar-SA" w:bidi="ar-SA"/>
        </w:rPr>
      </w:pPr>
      <w:r>
        <w:rPr>
          <w:rFonts w:ascii="Calibri" w:hAnsi="Calibri" w:cs="Calibri"/>
          <w:sz w:val="26"/>
          <w:szCs w:val="26"/>
          <w:lang w:eastAsia="ar-SA" w:bidi="ar-SA"/>
        </w:rPr>
        <w:t xml:space="preserve">The Change KeyStore Password screen is displayed, type the new KeyStore passwords one by one in both the boxes. </w:t>
      </w:r>
    </w:p>
    <w:p xmlns:wp14="http://schemas.microsoft.com/office/word/2010/wordml" w:rsidR="0009179D" w:rsidRDefault="0009179D" w14:paraId="084D4302" wp14:textId="77777777">
      <w:pPr>
        <w:pStyle w:val="BodyText2"/>
        <w:numPr>
          <w:ilvl w:val="0"/>
          <w:numId w:val="70"/>
        </w:numPr>
      </w:pPr>
      <w:r>
        <w:rPr>
          <w:rFonts w:ascii="Calibri" w:hAnsi="Calibri" w:cs="Calibri"/>
          <w:sz w:val="26"/>
          <w:szCs w:val="26"/>
          <w:lang w:eastAsia="ar-SA" w:bidi="ar-SA"/>
        </w:rPr>
        <w:t xml:space="preserve">Click Save to save the new passwords. </w:t>
      </w:r>
    </w:p>
    <w:p xmlns:wp14="http://schemas.microsoft.com/office/word/2010/wordml" w:rsidR="0009179D" w:rsidRDefault="0009179D" w14:paraId="19F715B9" wp14:textId="77777777">
      <w:pPr>
        <w:pStyle w:val="BodyText2"/>
        <w:rPr>
          <w:rFonts w:ascii="Calibri" w:hAnsi="Calibri" w:cs="Calibri"/>
          <w:sz w:val="26"/>
          <w:szCs w:val="26"/>
          <w:lang w:eastAsia="ar-SA" w:bidi="ar-SA"/>
        </w:rPr>
      </w:pPr>
      <w:r>
        <w:rPr>
          <w:noProof/>
        </w:rPr>
        <w:drawing>
          <wp:anchor xmlns:wp14="http://schemas.microsoft.com/office/word/2010/wordprocessingDrawing" distT="0" distB="0" distL="0" distR="0" simplePos="0" relativeHeight="251708416" behindDoc="0" locked="0" layoutInCell="1" allowOverlap="1" wp14:anchorId="53820437" wp14:editId="7777777">
            <wp:simplePos x="0" y="0"/>
            <wp:positionH relativeFrom="column">
              <wp:posOffset>513080</wp:posOffset>
            </wp:positionH>
            <wp:positionV relativeFrom="paragraph">
              <wp:posOffset>110490</wp:posOffset>
            </wp:positionV>
            <wp:extent cx="4839335" cy="1743075"/>
            <wp:effectExtent l="0" t="0" r="0" b="0"/>
            <wp:wrapTopAndBottom/>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39335" cy="17430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01FE03C"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Listener Configuration:</w:t>
      </w:r>
    </w:p>
    <w:p xmlns:wp14="http://schemas.microsoft.com/office/word/2010/wordml" w:rsidR="0009179D" w:rsidRDefault="0009179D" w14:paraId="5A1CEB90" wp14:textId="77777777">
      <w:pPr>
        <w:pStyle w:val="BodyText2"/>
        <w:rPr>
          <w:rFonts w:ascii="Calibri" w:hAnsi="Calibri" w:cs="Calibri"/>
          <w:sz w:val="26"/>
          <w:szCs w:val="26"/>
          <w:lang w:eastAsia="ar-SA" w:bidi="ar-SA"/>
        </w:rPr>
      </w:pPr>
      <w:r>
        <w:rPr>
          <w:rFonts w:ascii="Calibri" w:hAnsi="Calibri" w:cs="Calibri"/>
          <w:sz w:val="26"/>
          <w:szCs w:val="26"/>
          <w:lang w:eastAsia="ar-SA" w:bidi="ar-SA"/>
        </w:rPr>
        <w:t xml:space="preserve">FSSPG can be deployed in many manage server. However the listener servlet should be configured in only one manage server. You can modify/view the listener configuration in this screen. These configuration details are running from the  backend. </w:t>
      </w:r>
    </w:p>
    <w:p xmlns:wp14="http://schemas.microsoft.com/office/word/2010/wordml" w:rsidR="0009179D" w:rsidRDefault="0009179D" w14:paraId="3D7BABB9" wp14:textId="77777777">
      <w:pPr>
        <w:pStyle w:val="BodyText2"/>
        <w:numPr>
          <w:ilvl w:val="0"/>
          <w:numId w:val="83"/>
        </w:numPr>
        <w:rPr>
          <w:rFonts w:ascii="Calibri" w:hAnsi="Calibri" w:cs="Calibri"/>
          <w:sz w:val="26"/>
          <w:szCs w:val="26"/>
          <w:lang w:eastAsia="ar-SA" w:bidi="ar-SA"/>
        </w:rPr>
      </w:pPr>
      <w:r>
        <w:rPr>
          <w:rFonts w:ascii="Calibri" w:hAnsi="Calibri" w:cs="Calibri"/>
          <w:sz w:val="26"/>
          <w:szCs w:val="26"/>
          <w:lang w:eastAsia="ar-SA" w:bidi="ar-SA"/>
        </w:rPr>
        <w:t>Navigate to Configuration, and then click Listener Configuration to open the Listener Configuration screen.</w:t>
      </w:r>
    </w:p>
    <w:p xmlns:wp14="http://schemas.microsoft.com/office/word/2010/wordml" w:rsidR="0009179D" w:rsidRDefault="0009179D" w14:paraId="7E8A44F1" wp14:textId="77777777">
      <w:pPr>
        <w:pStyle w:val="BodyText2"/>
        <w:numPr>
          <w:ilvl w:val="0"/>
          <w:numId w:val="83"/>
        </w:numPr>
        <w:rPr>
          <w:rFonts w:ascii="Calibri" w:hAnsi="Calibri" w:cs="Calibri"/>
          <w:sz w:val="26"/>
          <w:szCs w:val="26"/>
          <w:lang w:eastAsia="ar-SA" w:bidi="ar-SA"/>
        </w:rPr>
      </w:pPr>
      <w:r>
        <w:rPr>
          <w:rFonts w:ascii="Calibri" w:hAnsi="Calibri" w:cs="Calibri"/>
          <w:sz w:val="26"/>
          <w:szCs w:val="26"/>
          <w:lang w:eastAsia="ar-SA" w:bidi="ar-SA"/>
        </w:rPr>
        <w:t xml:space="preserve">You can view or modify the listener configuration. </w:t>
      </w:r>
    </w:p>
    <w:p xmlns:wp14="http://schemas.microsoft.com/office/word/2010/wordml" w:rsidR="0009179D" w:rsidRDefault="0009179D" w14:paraId="42276A00" wp14:textId="77777777">
      <w:pPr>
        <w:pStyle w:val="BodyText2"/>
        <w:numPr>
          <w:ilvl w:val="0"/>
          <w:numId w:val="83"/>
        </w:numPr>
        <w:rPr>
          <w:rFonts w:ascii="Calibri" w:hAnsi="Calibri" w:cs="Calibri"/>
          <w:sz w:val="26"/>
          <w:szCs w:val="26"/>
          <w:lang w:eastAsia="ar-SA" w:bidi="ar-SA"/>
        </w:rPr>
      </w:pPr>
      <w:r>
        <w:rPr>
          <w:rFonts w:ascii="Calibri" w:hAnsi="Calibri" w:cs="Calibri"/>
          <w:sz w:val="26"/>
          <w:szCs w:val="26"/>
          <w:lang w:eastAsia="ar-SA" w:bidi="ar-SA"/>
        </w:rPr>
        <w:t xml:space="preserve">Status of all the listener config should be in active state. You can modify the status by clicking on Edit and change the status to Inactive. </w:t>
      </w:r>
    </w:p>
    <w:p xmlns:wp14="http://schemas.microsoft.com/office/word/2010/wordml" w:rsidR="0009179D" w:rsidRDefault="0009179D" w14:paraId="363D36C8" wp14:textId="77777777">
      <w:pPr>
        <w:pStyle w:val="BodyText2"/>
        <w:numPr>
          <w:ilvl w:val="0"/>
          <w:numId w:val="83"/>
        </w:numPr>
        <w:rPr>
          <w:rFonts w:ascii="Calibri" w:hAnsi="Calibri" w:cs="Calibri"/>
          <w:sz w:val="26"/>
          <w:szCs w:val="26"/>
          <w:lang w:eastAsia="ar-SA" w:bidi="ar-SA"/>
        </w:rPr>
      </w:pPr>
      <w:r>
        <w:rPr>
          <w:rFonts w:ascii="Calibri" w:hAnsi="Calibri" w:cs="Calibri"/>
          <w:sz w:val="26"/>
          <w:szCs w:val="26"/>
          <w:lang w:eastAsia="ar-SA" w:bidi="ar-SA"/>
        </w:rPr>
        <w:t xml:space="preserve">In the Run On list, click an option to indicate the number of managed servers to run the listener on. The listener for Payment Gateway 3.1.0 must be run only one managed server, therefore click Single. The Managed Server Name box is displayed. </w:t>
      </w:r>
    </w:p>
    <w:p xmlns:wp14="http://schemas.microsoft.com/office/word/2010/wordml" w:rsidR="0009179D" w:rsidRDefault="0009179D" w14:paraId="49F49E41" wp14:textId="77777777">
      <w:pPr>
        <w:pStyle w:val="BodyText2"/>
        <w:numPr>
          <w:ilvl w:val="0"/>
          <w:numId w:val="83"/>
        </w:numPr>
      </w:pPr>
      <w:r>
        <w:rPr>
          <w:rFonts w:ascii="Calibri" w:hAnsi="Calibri" w:cs="Calibri"/>
          <w:sz w:val="26"/>
          <w:szCs w:val="26"/>
          <w:lang w:eastAsia="ar-SA" w:bidi="ar-SA"/>
        </w:rPr>
        <w:t xml:space="preserve">Modify the name of the Manage server and click Save. </w:t>
      </w:r>
    </w:p>
    <w:p xmlns:wp14="http://schemas.microsoft.com/office/word/2010/wordml" w:rsidR="0009179D" w:rsidRDefault="0009179D" w14:paraId="128295D2" wp14:textId="77777777">
      <w:pPr>
        <w:pStyle w:val="BodyText2"/>
      </w:pPr>
      <w:r>
        <w:rPr>
          <w:noProof/>
        </w:rPr>
        <w:drawing>
          <wp:anchor xmlns:wp14="http://schemas.microsoft.com/office/word/2010/wordprocessingDrawing" distT="0" distB="0" distL="0" distR="0" simplePos="0" relativeHeight="251692032" behindDoc="0" locked="0" layoutInCell="1" allowOverlap="1" wp14:anchorId="4C25CC3A" wp14:editId="7777777">
            <wp:simplePos x="0" y="0"/>
            <wp:positionH relativeFrom="column">
              <wp:posOffset>151130</wp:posOffset>
            </wp:positionH>
            <wp:positionV relativeFrom="paragraph">
              <wp:posOffset>-132715</wp:posOffset>
            </wp:positionV>
            <wp:extent cx="6924040" cy="2164080"/>
            <wp:effectExtent l="0" t="0" r="0" b="0"/>
            <wp:wrapTopAndBottom/>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924040" cy="21640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lang w:eastAsia="ar-SA" w:bidi="ar-SA"/>
        </w:rPr>
        <w:t>E</w:t>
      </w:r>
      <w:r>
        <w:rPr>
          <w:rFonts w:ascii="Calibri" w:hAnsi="Calibri" w:cs="Calibri"/>
          <w:sz w:val="26"/>
          <w:szCs w:val="26"/>
          <w:lang w:eastAsia="ar-SA" w:bidi="ar-SA"/>
        </w:rPr>
        <w:t>dit a Listener configuration:</w:t>
      </w:r>
    </w:p>
    <w:p xmlns:wp14="http://schemas.microsoft.com/office/word/2010/wordml" w:rsidR="0009179D" w:rsidRDefault="0009179D" w14:paraId="10E4B500" wp14:textId="77777777">
      <w:pPr>
        <w:pStyle w:val="BodyText2"/>
        <w:rPr>
          <w:rFonts w:ascii="Calibri" w:hAnsi="Calibri" w:cs="Calibri"/>
          <w:b/>
          <w:bCs/>
          <w:sz w:val="26"/>
          <w:szCs w:val="26"/>
          <w:lang w:eastAsia="ar-SA" w:bidi="ar-SA"/>
        </w:rPr>
      </w:pPr>
      <w:r>
        <w:rPr>
          <w:noProof/>
        </w:rPr>
        <w:drawing>
          <wp:anchor xmlns:wp14="http://schemas.microsoft.com/office/word/2010/wordprocessingDrawing" distT="0" distB="0" distL="0" distR="0" simplePos="0" relativeHeight="251693056" behindDoc="0" locked="0" layoutInCell="1" allowOverlap="1" wp14:anchorId="51450EC8" wp14:editId="7777777">
            <wp:simplePos x="0" y="0"/>
            <wp:positionH relativeFrom="column">
              <wp:posOffset>233680</wp:posOffset>
            </wp:positionH>
            <wp:positionV relativeFrom="paragraph">
              <wp:posOffset>-80010</wp:posOffset>
            </wp:positionV>
            <wp:extent cx="5818505" cy="2403475"/>
            <wp:effectExtent l="0" t="0" r="0" b="0"/>
            <wp:wrapTopAndBottom/>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818505" cy="24034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lang w:eastAsia="ar-SA" w:bidi="ar-SA"/>
        </w:rPr>
        <w:t>V</w:t>
      </w:r>
      <w:r>
        <w:rPr>
          <w:rFonts w:ascii="Calibri" w:hAnsi="Calibri" w:cs="Calibri"/>
          <w:sz w:val="26"/>
          <w:szCs w:val="26"/>
          <w:lang w:eastAsia="ar-SA" w:bidi="ar-SA"/>
        </w:rPr>
        <w:t>iew a Listener configuration:</w:t>
      </w:r>
    </w:p>
    <w:p xmlns:wp14="http://schemas.microsoft.com/office/word/2010/wordml" w:rsidR="0009179D" w:rsidRDefault="0009179D" w14:paraId="3774B931" wp14:textId="77777777">
      <w:pPr>
        <w:pStyle w:val="BodyText2"/>
      </w:pPr>
      <w:r>
        <w:rPr>
          <w:rFonts w:ascii="Calibri" w:hAnsi="Calibri" w:cs="Calibri"/>
          <w:b/>
          <w:bCs/>
          <w:sz w:val="26"/>
          <w:szCs w:val="26"/>
          <w:lang w:eastAsia="ar-SA" w:bidi="ar-SA"/>
        </w:rPr>
        <w:t>Reload Settings:</w:t>
      </w:r>
    </w:p>
    <w:p xmlns:wp14="http://schemas.microsoft.com/office/word/2010/wordml" w:rsidR="0009179D" w:rsidRDefault="0009179D" w14:paraId="3AC7590D" wp14:textId="77777777">
      <w:pPr>
        <w:pStyle w:val="BodyText2"/>
      </w:pPr>
      <w:r>
        <w:rPr>
          <w:noProof/>
        </w:rPr>
        <w:drawing>
          <wp:anchor xmlns:wp14="http://schemas.microsoft.com/office/word/2010/wordprocessingDrawing" distT="0" distB="0" distL="0" distR="0" simplePos="0" relativeHeight="251826176" behindDoc="0" locked="0" layoutInCell="1" allowOverlap="1" wp14:anchorId="2D9DEB15" wp14:editId="7777777">
            <wp:simplePos x="0" y="0"/>
            <wp:positionH relativeFrom="column">
              <wp:posOffset>1051560</wp:posOffset>
            </wp:positionH>
            <wp:positionV relativeFrom="paragraph">
              <wp:posOffset>61595</wp:posOffset>
            </wp:positionV>
            <wp:extent cx="3579495" cy="1756410"/>
            <wp:effectExtent l="0" t="0" r="0" b="0"/>
            <wp:wrapTopAndBottom/>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579495" cy="17564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32DFDB9" wp14:textId="77777777">
      <w:pPr>
        <w:pStyle w:val="BodyText2"/>
      </w:pPr>
      <w:r>
        <w:rPr>
          <w:rFonts w:ascii="Calibri" w:hAnsi="Calibri" w:cs="Calibri"/>
          <w:sz w:val="26"/>
          <w:szCs w:val="26"/>
          <w:lang w:eastAsia="ar-SA" w:bidi="ar-SA"/>
        </w:rPr>
        <w:t xml:space="preserve">This option helps to refresh the server to update all of the configuration information on the server. This is required only if the property file has been updated by the administrator. </w:t>
      </w:r>
    </w:p>
    <w:p xmlns:wp14="http://schemas.microsoft.com/office/word/2010/wordml" w:rsidR="0009179D" w:rsidRDefault="0009179D" w14:paraId="3F65B190" wp14:textId="77777777">
      <w:pPr>
        <w:pStyle w:val="BodyText2"/>
      </w:pPr>
      <w:r>
        <w:rPr>
          <w:noProof/>
        </w:rPr>
        <w:drawing>
          <wp:anchor xmlns:wp14="http://schemas.microsoft.com/office/word/2010/wordprocessingDrawing" distT="0" distB="0" distL="0" distR="0" simplePos="0" relativeHeight="251709440" behindDoc="0" locked="0" layoutInCell="1" allowOverlap="1" wp14:anchorId="1F5869CE" wp14:editId="7777777">
            <wp:simplePos x="0" y="0"/>
            <wp:positionH relativeFrom="column">
              <wp:posOffset>182880</wp:posOffset>
            </wp:positionH>
            <wp:positionV relativeFrom="paragraph">
              <wp:posOffset>68580</wp:posOffset>
            </wp:positionV>
            <wp:extent cx="5788025" cy="2267585"/>
            <wp:effectExtent l="0" t="0" r="0" b="0"/>
            <wp:wrapTopAndBottom/>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88025" cy="22675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093CA67" wp14:textId="77777777">
      <w:pPr>
        <w:pStyle w:val="BodyText2"/>
      </w:pPr>
    </w:p>
    <w:p xmlns:wp14="http://schemas.microsoft.com/office/word/2010/wordml" w:rsidR="0009179D" w:rsidRDefault="0009179D" w14:paraId="243F2AA1" wp14:textId="77777777">
      <w:pPr>
        <w:pStyle w:val="ListforBody"/>
        <w:numPr>
          <w:ilvl w:val="0"/>
          <w:numId w:val="71"/>
        </w:numPr>
        <w:spacing w:before="0" w:after="120"/>
        <w:rPr>
          <w:rFonts w:ascii="Calibri" w:hAnsi="Calibri" w:cs="Calibri"/>
          <w:bCs w:val="0"/>
          <w:sz w:val="26"/>
          <w:szCs w:val="26"/>
          <w:lang w:eastAsia="ar-SA" w:bidi="ar-SA"/>
        </w:rPr>
      </w:pPr>
      <w:r>
        <w:rPr>
          <w:rFonts w:ascii="Calibri" w:hAnsi="Calibri" w:cs="Calibri"/>
          <w:bCs w:val="0"/>
          <w:sz w:val="26"/>
          <w:szCs w:val="26"/>
          <w:lang w:eastAsia="ar-SA" w:bidi="ar-SA"/>
        </w:rPr>
        <w:t xml:space="preserve">Navigate to  </w:t>
      </w:r>
      <w:r>
        <w:rPr>
          <w:rFonts w:ascii="Calibri" w:hAnsi="Calibri" w:cs="Calibri"/>
          <w:b/>
          <w:bCs w:val="0"/>
          <w:sz w:val="26"/>
          <w:szCs w:val="26"/>
          <w:lang w:eastAsia="ar-SA" w:bidi="ar-SA"/>
        </w:rPr>
        <w:t>Configuration &gt; Reload Settings</w:t>
      </w:r>
      <w:r>
        <w:rPr>
          <w:rFonts w:ascii="Calibri" w:hAnsi="Calibri" w:cs="Calibri"/>
          <w:bCs w:val="0"/>
          <w:sz w:val="26"/>
          <w:szCs w:val="26"/>
          <w:lang w:eastAsia="ar-SA" w:bidi="ar-SA"/>
        </w:rPr>
        <w:t xml:space="preserve"> in the “Home Page”.</w:t>
      </w:r>
    </w:p>
    <w:p xmlns:wp14="http://schemas.microsoft.com/office/word/2010/wordml" w:rsidR="0009179D" w:rsidRDefault="0009179D" w14:paraId="63A65E6D" wp14:textId="77777777">
      <w:pPr>
        <w:pStyle w:val="ListforBody"/>
        <w:numPr>
          <w:ilvl w:val="0"/>
          <w:numId w:val="71"/>
        </w:numPr>
        <w:spacing w:before="0" w:after="120"/>
        <w:rPr>
          <w:rFonts w:ascii="Calibri" w:hAnsi="Calibri" w:cs="Calibri"/>
          <w:bCs w:val="0"/>
          <w:sz w:val="26"/>
          <w:szCs w:val="26"/>
          <w:lang w:eastAsia="ar-SA" w:bidi="ar-SA"/>
        </w:rPr>
      </w:pPr>
      <w:r>
        <w:rPr>
          <w:rFonts w:ascii="Calibri" w:hAnsi="Calibri" w:cs="Calibri"/>
          <w:bCs w:val="0"/>
          <w:sz w:val="26"/>
          <w:szCs w:val="26"/>
          <w:lang w:eastAsia="ar-SA" w:bidi="ar-SA"/>
        </w:rPr>
        <w:t xml:space="preserve">Select the target </w:t>
      </w:r>
      <w:r>
        <w:rPr>
          <w:rFonts w:ascii="Calibri" w:hAnsi="Calibri" w:cs="Calibri"/>
          <w:b/>
          <w:bCs w:val="0"/>
          <w:sz w:val="26"/>
          <w:szCs w:val="26"/>
          <w:lang w:eastAsia="ar-SA" w:bidi="ar-SA"/>
        </w:rPr>
        <w:t xml:space="preserve">Property Name </w:t>
      </w:r>
      <w:r>
        <w:rPr>
          <w:rFonts w:ascii="Calibri" w:hAnsi="Calibri" w:cs="Calibri"/>
          <w:bCs w:val="0"/>
          <w:sz w:val="26"/>
          <w:szCs w:val="26"/>
          <w:lang w:eastAsia="ar-SA" w:bidi="ar-SA"/>
        </w:rPr>
        <w:t xml:space="preserve">and click </w:t>
      </w:r>
      <w:r>
        <w:rPr>
          <w:rFonts w:ascii="Calibri" w:hAnsi="Calibri" w:cs="Calibri"/>
          <w:b/>
          <w:bCs w:val="0"/>
          <w:sz w:val="26"/>
          <w:szCs w:val="26"/>
          <w:lang w:eastAsia="ar-SA" w:bidi="ar-SA"/>
        </w:rPr>
        <w:t>Refresh</w:t>
      </w:r>
      <w:r>
        <w:rPr>
          <w:rFonts w:ascii="Calibri" w:hAnsi="Calibri" w:cs="Calibri"/>
          <w:bCs w:val="0"/>
          <w:sz w:val="26"/>
          <w:szCs w:val="26"/>
          <w:lang w:eastAsia="ar-SA" w:bidi="ar-SA"/>
        </w:rPr>
        <w:t>.</w:t>
      </w:r>
    </w:p>
    <w:p xmlns:wp14="http://schemas.microsoft.com/office/word/2010/wordml" w:rsidR="0009179D" w:rsidRDefault="0009179D" w14:paraId="4A216A44" wp14:textId="77777777">
      <w:pPr>
        <w:pStyle w:val="ListforBody"/>
        <w:numPr>
          <w:ilvl w:val="0"/>
          <w:numId w:val="71"/>
        </w:numPr>
        <w:spacing w:before="0" w:after="120"/>
      </w:pPr>
      <w:r>
        <w:rPr>
          <w:rFonts w:ascii="Calibri" w:hAnsi="Calibri" w:cs="Calibri"/>
          <w:bCs w:val="0"/>
          <w:sz w:val="26"/>
          <w:szCs w:val="26"/>
          <w:lang w:eastAsia="ar-SA" w:bidi="ar-SA"/>
        </w:rPr>
        <w:t xml:space="preserve">The application displays the following success message: </w:t>
      </w:r>
    </w:p>
    <w:p xmlns:wp14="http://schemas.microsoft.com/office/word/2010/wordml" w:rsidR="0009179D" w:rsidRDefault="0009179D" w14:paraId="5A7EA751" wp14:textId="77777777">
      <w:pPr>
        <w:pStyle w:val="BodyText2"/>
        <w:rPr>
          <w:rFonts w:ascii="Calibri" w:hAnsi="Calibri" w:cs="Calibri"/>
          <w:sz w:val="26"/>
          <w:szCs w:val="26"/>
          <w:lang w:eastAsia="ar-SA" w:bidi="ar-SA"/>
        </w:rPr>
      </w:pPr>
      <w:r>
        <w:rPr>
          <w:noProof/>
        </w:rPr>
        <w:drawing>
          <wp:anchor xmlns:wp14="http://schemas.microsoft.com/office/word/2010/wordprocessingDrawing" distT="0" distB="0" distL="0" distR="0" simplePos="0" relativeHeight="251694080" behindDoc="0" locked="0" layoutInCell="1" allowOverlap="1" wp14:anchorId="0E4857BE" wp14:editId="7777777">
            <wp:simplePos x="0" y="0"/>
            <wp:positionH relativeFrom="column">
              <wp:posOffset>391795</wp:posOffset>
            </wp:positionH>
            <wp:positionV relativeFrom="paragraph">
              <wp:posOffset>0</wp:posOffset>
            </wp:positionV>
            <wp:extent cx="2844800" cy="663575"/>
            <wp:effectExtent l="0" t="0" r="0" b="0"/>
            <wp:wrapTopAndBottom/>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844800" cy="6635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lang w:eastAsia="ar-SA" w:bidi="ar-SA"/>
        </w:rPr>
        <w:t>R</w:t>
      </w:r>
      <w:r>
        <w:rPr>
          <w:rFonts w:ascii="Calibri" w:hAnsi="Calibri" w:cs="Calibri"/>
          <w:b/>
          <w:bCs/>
          <w:sz w:val="26"/>
          <w:szCs w:val="26"/>
          <w:lang w:eastAsia="ar-SA" w:bidi="ar-SA"/>
        </w:rPr>
        <w:t>isk Alert Configuration:</w:t>
      </w:r>
    </w:p>
    <w:p xmlns:wp14="http://schemas.microsoft.com/office/word/2010/wordml" w:rsidR="0009179D" w:rsidRDefault="0009179D" w14:paraId="4F5B6838" wp14:textId="77777777">
      <w:pPr>
        <w:pStyle w:val="BodyText2"/>
        <w:rPr>
          <w:rFonts w:ascii="Calibri" w:hAnsi="Calibri" w:cs="Calibri"/>
          <w:sz w:val="26"/>
          <w:szCs w:val="26"/>
          <w:lang w:eastAsia="ar-SA" w:bidi="ar-SA"/>
        </w:rPr>
      </w:pPr>
      <w:r>
        <w:rPr>
          <w:rFonts w:ascii="Calibri" w:hAnsi="Calibri" w:cs="Calibri"/>
          <w:sz w:val="26"/>
          <w:szCs w:val="26"/>
          <w:lang w:eastAsia="ar-SA" w:bidi="ar-SA"/>
        </w:rPr>
        <w:t>Alert Messages shall be sent via email and SMS if any of the risk validation fails. This configuration can be set up for the following items</w:t>
      </w:r>
    </w:p>
    <w:p xmlns:wp14="http://schemas.microsoft.com/office/word/2010/wordml" w:rsidR="0009179D" w:rsidRDefault="0009179D" w14:paraId="5968D351" wp14:textId="77777777">
      <w:pPr>
        <w:pStyle w:val="BodyText2"/>
        <w:numPr>
          <w:ilvl w:val="0"/>
          <w:numId w:val="72"/>
        </w:numPr>
        <w:rPr>
          <w:rFonts w:ascii="Calibri" w:hAnsi="Calibri" w:cs="Calibri"/>
          <w:sz w:val="26"/>
          <w:szCs w:val="26"/>
          <w:lang w:eastAsia="ar-SA" w:bidi="ar-SA"/>
        </w:rPr>
      </w:pPr>
      <w:r>
        <w:rPr>
          <w:rFonts w:ascii="Calibri" w:hAnsi="Calibri" w:cs="Calibri"/>
          <w:sz w:val="26"/>
          <w:szCs w:val="26"/>
          <w:lang w:eastAsia="ar-SA" w:bidi="ar-SA"/>
        </w:rPr>
        <w:t xml:space="preserve">Risk Alert </w:t>
      </w:r>
    </w:p>
    <w:p xmlns:wp14="http://schemas.microsoft.com/office/word/2010/wordml" w:rsidR="0009179D" w:rsidRDefault="0009179D" w14:paraId="2A188200" wp14:textId="77777777">
      <w:pPr>
        <w:pStyle w:val="BodyText2"/>
        <w:numPr>
          <w:ilvl w:val="0"/>
          <w:numId w:val="72"/>
        </w:numPr>
        <w:rPr>
          <w:rFonts w:ascii="Calibri" w:hAnsi="Calibri" w:cs="Calibri"/>
          <w:sz w:val="26"/>
          <w:szCs w:val="26"/>
          <w:lang w:eastAsia="ar-SA" w:bidi="ar-SA"/>
        </w:rPr>
      </w:pPr>
      <w:r>
        <w:rPr>
          <w:rFonts w:ascii="Calibri" w:hAnsi="Calibri" w:cs="Calibri"/>
          <w:sz w:val="26"/>
          <w:szCs w:val="26"/>
          <w:lang w:eastAsia="ar-SA" w:bidi="ar-SA"/>
        </w:rPr>
        <w:t>Interchange Alert</w:t>
      </w:r>
    </w:p>
    <w:p xmlns:wp14="http://schemas.microsoft.com/office/word/2010/wordml" w:rsidR="0009179D" w:rsidRDefault="0009179D" w14:paraId="20B2E6CC" wp14:textId="77777777">
      <w:pPr>
        <w:pStyle w:val="BodyText2"/>
        <w:numPr>
          <w:ilvl w:val="0"/>
          <w:numId w:val="72"/>
        </w:numPr>
      </w:pPr>
      <w:r>
        <w:rPr>
          <w:rFonts w:ascii="Calibri" w:hAnsi="Calibri" w:cs="Calibri"/>
          <w:sz w:val="26"/>
          <w:szCs w:val="26"/>
          <w:lang w:eastAsia="ar-SA" w:bidi="ar-SA"/>
        </w:rPr>
        <w:t>One- Click checkout</w:t>
      </w:r>
    </w:p>
    <w:p xmlns:wp14="http://schemas.microsoft.com/office/word/2010/wordml" w:rsidR="0009179D" w:rsidRDefault="0009179D" w14:paraId="2503B197" wp14:textId="77777777">
      <w:pPr>
        <w:pStyle w:val="BodyText2"/>
      </w:pPr>
    </w:p>
    <w:p xmlns:wp14="http://schemas.microsoft.com/office/word/2010/wordml" w:rsidR="0009179D" w:rsidRDefault="0009179D" w14:paraId="12F614B9"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Risk Alert configuration:</w:t>
      </w:r>
    </w:p>
    <w:p xmlns:wp14="http://schemas.microsoft.com/office/word/2010/wordml" w:rsidR="0009179D" w:rsidRDefault="0009179D" w14:paraId="50B4EB94" wp14:textId="77777777">
      <w:pPr>
        <w:pStyle w:val="BodyText2"/>
      </w:pPr>
      <w:r>
        <w:rPr>
          <w:rFonts w:ascii="Calibri" w:hAnsi="Calibri" w:cs="Calibri"/>
          <w:sz w:val="26"/>
          <w:szCs w:val="26"/>
          <w:lang w:eastAsia="ar-SA" w:bidi="ar-SA"/>
        </w:rPr>
        <w:t xml:space="preserve">Alert message such as Email and SMS will be sent to the corresponding user through the configuration setup under this screen. </w:t>
      </w:r>
    </w:p>
    <w:p xmlns:wp14="http://schemas.microsoft.com/office/word/2010/wordml" w:rsidR="0009179D" w:rsidRDefault="0009179D" w14:paraId="6A4FAC37" wp14:textId="77777777">
      <w:pPr>
        <w:pStyle w:val="BodyText2"/>
        <w:numPr>
          <w:ilvl w:val="0"/>
          <w:numId w:val="73"/>
        </w:numPr>
        <w:rPr>
          <w:rFonts w:ascii="Calibri" w:hAnsi="Calibri" w:cs="Calibri"/>
          <w:sz w:val="26"/>
          <w:szCs w:val="26"/>
          <w:lang w:eastAsia="ar-SA" w:bidi="ar-SA"/>
        </w:rPr>
      </w:pPr>
      <w:r>
        <w:rPr>
          <w:noProof/>
        </w:rPr>
        <w:drawing>
          <wp:anchor xmlns:wp14="http://schemas.microsoft.com/office/word/2010/wordprocessingDrawing" distT="0" distB="0" distL="0" distR="0" simplePos="0" relativeHeight="251695104" behindDoc="0" locked="0" layoutInCell="1" allowOverlap="1" wp14:anchorId="318ACF73" wp14:editId="7777777">
            <wp:simplePos x="0" y="0"/>
            <wp:positionH relativeFrom="column">
              <wp:posOffset>638175</wp:posOffset>
            </wp:positionH>
            <wp:positionV relativeFrom="paragraph">
              <wp:posOffset>-50165</wp:posOffset>
            </wp:positionV>
            <wp:extent cx="5323205" cy="4675505"/>
            <wp:effectExtent l="0" t="0" r="0" b="0"/>
            <wp:wrapTopAndBottom/>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323205" cy="46755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lang w:eastAsia="ar-SA" w:bidi="ar-SA"/>
        </w:rPr>
        <w:t>P</w:t>
      </w:r>
      <w:r>
        <w:rPr>
          <w:rFonts w:ascii="Calibri" w:hAnsi="Calibri" w:cs="Calibri"/>
          <w:sz w:val="26"/>
          <w:szCs w:val="26"/>
          <w:lang w:eastAsia="ar-SA" w:bidi="ar-SA"/>
        </w:rPr>
        <w:t>oint to Configuration, and then click Risk Alert Configuration to open the Risk Alert Configuration screen.</w:t>
      </w:r>
    </w:p>
    <w:p xmlns:wp14="http://schemas.microsoft.com/office/word/2010/wordml" w:rsidR="0009179D" w:rsidRDefault="0009179D" w14:paraId="582D5387" wp14:textId="77777777">
      <w:pPr>
        <w:pStyle w:val="BodyText2"/>
        <w:numPr>
          <w:ilvl w:val="0"/>
          <w:numId w:val="73"/>
        </w:numPr>
        <w:rPr>
          <w:rFonts w:ascii="Calibri" w:hAnsi="Calibri" w:cs="Calibri"/>
          <w:sz w:val="26"/>
          <w:szCs w:val="26"/>
          <w:lang w:eastAsia="ar-SA" w:bidi="ar-SA"/>
        </w:rPr>
      </w:pPr>
      <w:r>
        <w:rPr>
          <w:rFonts w:ascii="Calibri" w:hAnsi="Calibri" w:cs="Calibri"/>
          <w:sz w:val="26"/>
          <w:szCs w:val="26"/>
          <w:lang w:eastAsia="ar-SA" w:bidi="ar-SA"/>
        </w:rPr>
        <w:t>Click Add to open the Risk Alert Configuration screen.</w:t>
      </w:r>
    </w:p>
    <w:p xmlns:wp14="http://schemas.microsoft.com/office/word/2010/wordml" w:rsidR="0009179D" w:rsidRDefault="0009179D" w14:paraId="3A0AD473" wp14:textId="77777777">
      <w:pPr>
        <w:pStyle w:val="BodyText2"/>
        <w:numPr>
          <w:ilvl w:val="0"/>
          <w:numId w:val="73"/>
        </w:numPr>
        <w:rPr>
          <w:rFonts w:ascii="Calibri" w:hAnsi="Calibri" w:cs="Calibri"/>
          <w:sz w:val="26"/>
          <w:szCs w:val="26"/>
          <w:lang w:eastAsia="ar-SA" w:bidi="ar-SA"/>
        </w:rPr>
      </w:pPr>
      <w:r>
        <w:rPr>
          <w:rFonts w:ascii="Calibri" w:hAnsi="Calibri" w:cs="Calibri"/>
          <w:sz w:val="26"/>
          <w:szCs w:val="26"/>
          <w:lang w:eastAsia="ar-SA" w:bidi="ar-SA"/>
        </w:rPr>
        <w:t>Enter all the configuration details for that particular institution.</w:t>
      </w:r>
    </w:p>
    <w:p xmlns:wp14="http://schemas.microsoft.com/office/word/2010/wordml" w:rsidR="0009179D" w:rsidRDefault="0009179D" w14:paraId="76F0D308" wp14:textId="77777777">
      <w:pPr>
        <w:pStyle w:val="BodyText2"/>
        <w:numPr>
          <w:ilvl w:val="0"/>
          <w:numId w:val="73"/>
        </w:numPr>
      </w:pPr>
      <w:r>
        <w:rPr>
          <w:rFonts w:ascii="Calibri" w:hAnsi="Calibri" w:cs="Calibri"/>
          <w:sz w:val="26"/>
          <w:szCs w:val="26"/>
          <w:lang w:eastAsia="ar-SA" w:bidi="ar-SA"/>
        </w:rPr>
        <w:t xml:space="preserve">Click Save to configure the risk parameters. </w:t>
      </w:r>
    </w:p>
    <w:p xmlns:wp14="http://schemas.microsoft.com/office/word/2010/wordml" w:rsidR="0009179D" w:rsidRDefault="0009179D" w14:paraId="38288749" wp14:textId="77777777">
      <w:pPr>
        <w:pStyle w:val="BodyText2"/>
      </w:pPr>
    </w:p>
    <w:p xmlns:wp14="http://schemas.microsoft.com/office/word/2010/wordml" w:rsidR="0009179D" w:rsidRDefault="0009179D" w14:paraId="20BD9A1A" wp14:textId="77777777">
      <w:pPr>
        <w:pStyle w:val="BodyText2"/>
      </w:pPr>
    </w:p>
    <w:p xmlns:wp14="http://schemas.microsoft.com/office/word/2010/wordml" w:rsidR="0009179D" w:rsidRDefault="0009179D" w14:paraId="541BC6C1"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Reports:</w:t>
      </w:r>
    </w:p>
    <w:p xmlns:wp14="http://schemas.microsoft.com/office/word/2010/wordml" w:rsidR="0009179D" w:rsidRDefault="0009179D" w14:paraId="0D0597B4" wp14:textId="77777777">
      <w:pPr>
        <w:pStyle w:val="BodyText2"/>
        <w:rPr>
          <w:rFonts w:ascii="Calibri" w:hAnsi="Calibri" w:cs="Calibri"/>
          <w:sz w:val="26"/>
          <w:szCs w:val="26"/>
          <w:lang w:eastAsia="ar-SA" w:bidi="ar-SA"/>
        </w:rPr>
      </w:pPr>
      <w:r>
        <w:rPr>
          <w:rFonts w:ascii="Calibri" w:hAnsi="Calibri" w:cs="Calibri"/>
          <w:sz w:val="26"/>
          <w:szCs w:val="26"/>
          <w:lang w:eastAsia="ar-SA" w:bidi="ar-SA"/>
        </w:rPr>
        <w:t>Admin can Create and download the institution base transaction reports.</w:t>
      </w:r>
    </w:p>
    <w:p xmlns:wp14="http://schemas.microsoft.com/office/word/2010/wordml" w:rsidR="0009179D" w:rsidRDefault="0009179D" w14:paraId="78813DC8" wp14:textId="77777777">
      <w:pPr>
        <w:pStyle w:val="BodyText2"/>
        <w:rPr>
          <w:rFonts w:ascii="Calibri" w:hAnsi="Calibri" w:cs="Calibri"/>
          <w:b/>
          <w:bCs/>
          <w:sz w:val="26"/>
          <w:szCs w:val="26"/>
          <w:lang w:eastAsia="ar-SA" w:bidi="ar-SA"/>
        </w:rPr>
      </w:pPr>
      <w:r>
        <w:rPr>
          <w:rFonts w:ascii="Calibri" w:hAnsi="Calibri" w:cs="Calibri"/>
          <w:sz w:val="26"/>
          <w:szCs w:val="26"/>
          <w:lang w:eastAsia="ar-SA" w:bidi="ar-SA"/>
        </w:rPr>
        <w:t>Reports can be created using  static URL or dynamic parameters, such as table, query, etc. Also the created reports can also the modified.</w:t>
      </w:r>
    </w:p>
    <w:p xmlns:wp14="http://schemas.microsoft.com/office/word/2010/wordml" w:rsidR="0009179D" w:rsidRDefault="0009179D" w14:paraId="66DF2CCF" wp14:textId="77777777">
      <w:pPr>
        <w:pStyle w:val="BodyText2"/>
        <w:rPr>
          <w:rFonts w:ascii="Calibri" w:hAnsi="Calibri" w:cs="Calibri"/>
          <w:sz w:val="26"/>
          <w:szCs w:val="26"/>
          <w:lang w:eastAsia="ar-SA" w:bidi="ar-SA"/>
        </w:rPr>
      </w:pPr>
      <w:r>
        <w:rPr>
          <w:rFonts w:ascii="Calibri" w:hAnsi="Calibri" w:cs="Calibri"/>
          <w:b/>
          <w:bCs/>
          <w:sz w:val="26"/>
          <w:szCs w:val="26"/>
          <w:lang w:eastAsia="ar-SA" w:bidi="ar-SA"/>
        </w:rPr>
        <w:t>To Create a Report:</w:t>
      </w:r>
    </w:p>
    <w:p xmlns:wp14="http://schemas.microsoft.com/office/word/2010/wordml" w:rsidR="0009179D" w:rsidRDefault="0009179D" w14:paraId="2C512482" wp14:textId="77777777">
      <w:pPr>
        <w:pStyle w:val="BodyText2"/>
        <w:numPr>
          <w:ilvl w:val="0"/>
          <w:numId w:val="74"/>
        </w:numPr>
        <w:rPr>
          <w:rFonts w:ascii="Calibri" w:hAnsi="Calibri" w:cs="Calibri"/>
          <w:sz w:val="26"/>
          <w:szCs w:val="26"/>
          <w:lang w:eastAsia="ar-SA" w:bidi="ar-SA"/>
        </w:rPr>
      </w:pPr>
      <w:r>
        <w:rPr>
          <w:rFonts w:ascii="Calibri" w:hAnsi="Calibri" w:cs="Calibri"/>
          <w:sz w:val="26"/>
          <w:szCs w:val="26"/>
          <w:lang w:eastAsia="ar-SA" w:bidi="ar-SA"/>
        </w:rPr>
        <w:t xml:space="preserve">Navigate to Reports, and then click Create Report to open the Create Report screen. </w:t>
      </w:r>
    </w:p>
    <w:p xmlns:wp14="http://schemas.microsoft.com/office/word/2010/wordml" w:rsidR="0009179D" w:rsidRDefault="0009179D" w14:paraId="300D5383" wp14:textId="77777777">
      <w:pPr>
        <w:pStyle w:val="BodyText2"/>
        <w:numPr>
          <w:ilvl w:val="0"/>
          <w:numId w:val="74"/>
        </w:numPr>
      </w:pPr>
      <w:r>
        <w:rPr>
          <w:rFonts w:ascii="Calibri" w:hAnsi="Calibri" w:cs="Calibri"/>
          <w:sz w:val="26"/>
          <w:szCs w:val="26"/>
          <w:lang w:eastAsia="ar-SA" w:bidi="ar-SA"/>
        </w:rPr>
        <w:t>Click Add to open the Report Builder screen.</w:t>
      </w:r>
    </w:p>
    <w:p xmlns:wp14="http://schemas.microsoft.com/office/word/2010/wordml" w:rsidR="0009179D" w:rsidRDefault="0009179D" w14:paraId="3A49E861" wp14:textId="77777777">
      <w:pPr>
        <w:pStyle w:val="BodyText2"/>
        <w:rPr>
          <w:b/>
          <w:bCs/>
        </w:rPr>
      </w:pPr>
      <w:r>
        <w:rPr>
          <w:noProof/>
        </w:rPr>
        <w:drawing>
          <wp:anchor xmlns:wp14="http://schemas.microsoft.com/office/word/2010/wordprocessingDrawing" distT="0" distB="0" distL="0" distR="0" simplePos="0" relativeHeight="251696128" behindDoc="0" locked="0" layoutInCell="1" allowOverlap="1" wp14:anchorId="643C0BBD" wp14:editId="7777777">
            <wp:simplePos x="0" y="0"/>
            <wp:positionH relativeFrom="column">
              <wp:posOffset>184150</wp:posOffset>
            </wp:positionH>
            <wp:positionV relativeFrom="paragraph">
              <wp:posOffset>0</wp:posOffset>
            </wp:positionV>
            <wp:extent cx="6910705" cy="5450840"/>
            <wp:effectExtent l="0" t="0" r="0" b="0"/>
            <wp:wrapTopAndBottom/>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910705" cy="54508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2F4FD11" wp14:textId="77777777">
      <w:pPr>
        <w:pStyle w:val="ListNumber2"/>
        <w:numPr>
          <w:ilvl w:val="0"/>
          <w:numId w:val="74"/>
        </w:numPr>
        <w:rPr>
          <w:rFonts w:ascii="Calibri" w:hAnsi="Calibri" w:cs="Calibri"/>
          <w:sz w:val="26"/>
          <w:szCs w:val="26"/>
        </w:rPr>
      </w:pPr>
      <w:r>
        <w:rPr>
          <w:rFonts w:ascii="Calibri" w:hAnsi="Calibri" w:cs="Calibri"/>
          <w:sz w:val="26"/>
          <w:szCs w:val="26"/>
        </w:rPr>
        <w:t xml:space="preserve">Enter </w:t>
      </w:r>
      <w:r>
        <w:rPr>
          <w:rFonts w:ascii="Calibri" w:hAnsi="Calibri" w:cs="Calibri"/>
          <w:b/>
          <w:sz w:val="26"/>
          <w:szCs w:val="26"/>
        </w:rPr>
        <w:t>Report Name</w:t>
      </w:r>
      <w:r>
        <w:rPr>
          <w:rFonts w:ascii="Calibri" w:hAnsi="Calibri" w:cs="Calibri"/>
          <w:sz w:val="26"/>
          <w:szCs w:val="26"/>
        </w:rPr>
        <w:t xml:space="preserve"> (ex: Merchant summary report)</w:t>
      </w:r>
    </w:p>
    <w:p xmlns:wp14="http://schemas.microsoft.com/office/word/2010/wordml" w:rsidR="0009179D" w:rsidRDefault="0009179D" w14:paraId="259251E3" wp14:textId="77777777">
      <w:pPr>
        <w:pStyle w:val="ListNumber2"/>
        <w:numPr>
          <w:ilvl w:val="0"/>
          <w:numId w:val="74"/>
        </w:numPr>
        <w:rPr>
          <w:rFonts w:ascii="Calibri" w:hAnsi="Calibri" w:cs="Calibri"/>
          <w:sz w:val="26"/>
          <w:szCs w:val="26"/>
        </w:rPr>
      </w:pPr>
      <w:r>
        <w:rPr>
          <w:rFonts w:ascii="Calibri" w:hAnsi="Calibri" w:cs="Calibri"/>
          <w:sz w:val="26"/>
          <w:szCs w:val="26"/>
        </w:rPr>
        <w:t xml:space="preserve">Select the target </w:t>
      </w:r>
      <w:r>
        <w:rPr>
          <w:rFonts w:ascii="Calibri" w:hAnsi="Calibri" w:cs="Calibri"/>
          <w:b/>
          <w:sz w:val="26"/>
          <w:szCs w:val="26"/>
        </w:rPr>
        <w:t>User Type</w:t>
      </w:r>
      <w:r>
        <w:rPr>
          <w:rFonts w:ascii="Calibri" w:hAnsi="Calibri" w:cs="Calibri"/>
          <w:sz w:val="26"/>
          <w:szCs w:val="26"/>
        </w:rPr>
        <w:t xml:space="preserve"> from the available drop-down options. </w:t>
      </w:r>
    </w:p>
    <w:p xmlns:wp14="http://schemas.microsoft.com/office/word/2010/wordml" w:rsidR="0009179D" w:rsidRDefault="0009179D" w14:paraId="717C0D07" wp14:textId="77777777">
      <w:pPr>
        <w:pStyle w:val="ListNumber2"/>
        <w:numPr>
          <w:ilvl w:val="0"/>
          <w:numId w:val="74"/>
        </w:numPr>
        <w:rPr>
          <w:rFonts w:ascii="Calibri" w:hAnsi="Calibri" w:cs="Calibri"/>
          <w:sz w:val="26"/>
          <w:szCs w:val="26"/>
        </w:rPr>
      </w:pPr>
      <w:r>
        <w:rPr>
          <w:rFonts w:ascii="Calibri" w:hAnsi="Calibri" w:cs="Calibri"/>
          <w:sz w:val="26"/>
          <w:szCs w:val="26"/>
        </w:rPr>
        <w:t xml:space="preserve">Enter </w:t>
      </w:r>
      <w:r>
        <w:rPr>
          <w:rFonts w:ascii="Calibri" w:hAnsi="Calibri" w:cs="Calibri"/>
          <w:b/>
          <w:sz w:val="26"/>
          <w:szCs w:val="26"/>
        </w:rPr>
        <w:t xml:space="preserve">Maximum Records </w:t>
      </w:r>
      <w:r>
        <w:rPr>
          <w:rFonts w:ascii="Calibri" w:hAnsi="Calibri" w:cs="Calibri"/>
          <w:sz w:val="26"/>
          <w:szCs w:val="26"/>
        </w:rPr>
        <w:t>(ex: 1000).</w:t>
      </w:r>
    </w:p>
    <w:p xmlns:wp14="http://schemas.microsoft.com/office/word/2010/wordml" w:rsidR="0009179D" w:rsidRDefault="0009179D" w14:paraId="098AF3F7" wp14:textId="77777777">
      <w:pPr>
        <w:pStyle w:val="ListNumber2"/>
        <w:numPr>
          <w:ilvl w:val="0"/>
          <w:numId w:val="74"/>
        </w:numPr>
        <w:rPr>
          <w:rFonts w:ascii="Calibri" w:hAnsi="Calibri" w:cs="Calibri"/>
          <w:sz w:val="26"/>
          <w:szCs w:val="26"/>
        </w:rPr>
      </w:pPr>
      <w:r>
        <w:rPr>
          <w:rFonts w:ascii="Calibri" w:hAnsi="Calibri" w:cs="Calibri"/>
          <w:sz w:val="26"/>
          <w:szCs w:val="26"/>
        </w:rPr>
        <w:t xml:space="preserve">Enter </w:t>
      </w:r>
      <w:r>
        <w:rPr>
          <w:rFonts w:ascii="Calibri" w:hAnsi="Calibri" w:cs="Calibri"/>
          <w:b/>
          <w:sz w:val="26"/>
          <w:szCs w:val="26"/>
        </w:rPr>
        <w:t xml:space="preserve">Institution ID </w:t>
      </w:r>
      <w:r>
        <w:rPr>
          <w:rFonts w:ascii="Calibri" w:hAnsi="Calibri" w:cs="Calibri"/>
          <w:sz w:val="26"/>
          <w:szCs w:val="26"/>
        </w:rPr>
        <w:t xml:space="preserve"> (ex: 1234)</w:t>
      </w:r>
    </w:p>
    <w:p xmlns:wp14="http://schemas.microsoft.com/office/word/2010/wordml" w:rsidR="0009179D" w:rsidRDefault="0009179D" w14:paraId="36843AB8" wp14:textId="77777777">
      <w:pPr>
        <w:pStyle w:val="ListNumber2"/>
        <w:numPr>
          <w:ilvl w:val="0"/>
          <w:numId w:val="74"/>
        </w:numPr>
        <w:rPr>
          <w:rFonts w:ascii="Calibri" w:hAnsi="Calibri" w:cs="Calibri"/>
          <w:sz w:val="26"/>
          <w:szCs w:val="26"/>
          <w:lang w:eastAsia="ar-SA" w:bidi="ar-SA"/>
        </w:rPr>
      </w:pPr>
      <w:r>
        <w:rPr>
          <w:rFonts w:ascii="Calibri" w:hAnsi="Calibri" w:cs="Calibri"/>
          <w:sz w:val="26"/>
          <w:szCs w:val="26"/>
        </w:rPr>
        <w:t xml:space="preserve">Enter </w:t>
      </w:r>
      <w:r>
        <w:rPr>
          <w:rFonts w:ascii="Calibri" w:hAnsi="Calibri" w:cs="Calibri"/>
          <w:b/>
          <w:sz w:val="26"/>
          <w:szCs w:val="26"/>
        </w:rPr>
        <w:t xml:space="preserve">Merchant ID </w:t>
      </w:r>
      <w:r>
        <w:rPr>
          <w:rFonts w:ascii="Calibri" w:hAnsi="Calibri" w:cs="Calibri"/>
          <w:sz w:val="26"/>
          <w:szCs w:val="26"/>
        </w:rPr>
        <w:t xml:space="preserve"> (ex: 123456)</w:t>
      </w:r>
    </w:p>
    <w:p xmlns:wp14="http://schemas.microsoft.com/office/word/2010/wordml" w:rsidR="0009179D" w:rsidRDefault="0009179D" w14:paraId="42939CD6" wp14:textId="77777777">
      <w:pPr>
        <w:pStyle w:val="ListforBody"/>
        <w:numPr>
          <w:ilvl w:val="0"/>
          <w:numId w:val="74"/>
        </w:numPr>
        <w:rPr>
          <w:rFonts w:ascii="Calibri" w:hAnsi="Calibri" w:cs="Calibri"/>
          <w:sz w:val="26"/>
          <w:szCs w:val="26"/>
        </w:rPr>
      </w:pPr>
      <w:r>
        <w:rPr>
          <w:rFonts w:ascii="Calibri" w:hAnsi="Calibri" w:cs="Calibri"/>
          <w:sz w:val="26"/>
          <w:szCs w:val="26"/>
          <w:lang w:eastAsia="ar-SA" w:bidi="ar-SA"/>
        </w:rPr>
        <w:t xml:space="preserve">Under </w:t>
      </w:r>
      <w:r>
        <w:rPr>
          <w:rFonts w:ascii="Calibri" w:hAnsi="Calibri" w:cs="Calibri"/>
          <w:b/>
          <w:sz w:val="26"/>
          <w:szCs w:val="26"/>
          <w:lang w:eastAsia="ar-SA" w:bidi="ar-SA"/>
        </w:rPr>
        <w:t xml:space="preserve">Static Report Details </w:t>
      </w:r>
      <w:r>
        <w:rPr>
          <w:rFonts w:ascii="Calibri" w:hAnsi="Calibri" w:cs="Calibri"/>
          <w:sz w:val="26"/>
          <w:szCs w:val="26"/>
          <w:lang w:eastAsia="ar-SA" w:bidi="ar-SA"/>
        </w:rPr>
        <w:t xml:space="preserve">section: </w:t>
      </w:r>
    </w:p>
    <w:p xmlns:wp14="http://schemas.microsoft.com/office/word/2010/wordml" w:rsidR="0009179D" w:rsidRDefault="0009179D" w14:paraId="05C63E0C" wp14:textId="77777777">
      <w:pPr>
        <w:pStyle w:val="ListNumber2"/>
        <w:numPr>
          <w:ilvl w:val="0"/>
          <w:numId w:val="74"/>
        </w:numPr>
        <w:rPr>
          <w:rFonts w:ascii="Calibri" w:hAnsi="Calibri" w:cs="Calibri"/>
          <w:sz w:val="26"/>
          <w:szCs w:val="26"/>
        </w:rPr>
      </w:pPr>
      <w:r>
        <w:rPr>
          <w:rFonts w:ascii="Calibri" w:hAnsi="Calibri" w:cs="Calibri"/>
          <w:sz w:val="26"/>
          <w:szCs w:val="26"/>
        </w:rPr>
        <w:t xml:space="preserve">If </w:t>
      </w:r>
      <w:r>
        <w:rPr>
          <w:rFonts w:ascii="Calibri" w:hAnsi="Calibri" w:cs="Calibri"/>
          <w:b/>
          <w:sz w:val="26"/>
          <w:szCs w:val="26"/>
        </w:rPr>
        <w:t>Yes</w:t>
      </w:r>
      <w:r>
        <w:rPr>
          <w:rFonts w:ascii="Calibri" w:hAnsi="Calibri" w:cs="Calibri"/>
          <w:sz w:val="26"/>
          <w:szCs w:val="26"/>
        </w:rPr>
        <w:t xml:space="preserve"> is selected, then the application enables the ‘Static Report URL’ field and disables the ‘Query Condition’ and ‘Table Details’.</w:t>
      </w:r>
    </w:p>
    <w:p xmlns:wp14="http://schemas.microsoft.com/office/word/2010/wordml" w:rsidR="0009179D" w:rsidRDefault="0009179D" w14:paraId="5BD7A2EC" wp14:textId="77777777">
      <w:pPr>
        <w:pStyle w:val="ListNumber2"/>
        <w:numPr>
          <w:ilvl w:val="0"/>
          <w:numId w:val="74"/>
        </w:numPr>
        <w:rPr>
          <w:rFonts w:ascii="Calibri" w:hAnsi="Calibri" w:cs="Calibri"/>
          <w:sz w:val="26"/>
          <w:szCs w:val="26"/>
        </w:rPr>
      </w:pPr>
      <w:r>
        <w:rPr>
          <w:rFonts w:ascii="Calibri" w:hAnsi="Calibri" w:cs="Calibri"/>
          <w:sz w:val="26"/>
          <w:szCs w:val="26"/>
        </w:rPr>
        <w:t xml:space="preserve"> </w:t>
      </w:r>
      <w:r>
        <w:rPr>
          <w:rFonts w:ascii="Calibri" w:hAnsi="Calibri" w:cs="Calibri"/>
          <w:sz w:val="26"/>
          <w:szCs w:val="26"/>
        </w:rPr>
        <w:t xml:space="preserve">If </w:t>
      </w:r>
      <w:r>
        <w:rPr>
          <w:rFonts w:ascii="Calibri" w:hAnsi="Calibri" w:cs="Calibri"/>
          <w:b/>
          <w:sz w:val="26"/>
          <w:szCs w:val="26"/>
        </w:rPr>
        <w:t>No</w:t>
      </w:r>
      <w:r>
        <w:rPr>
          <w:rFonts w:ascii="Calibri" w:hAnsi="Calibri" w:cs="Calibri"/>
          <w:sz w:val="26"/>
          <w:szCs w:val="26"/>
        </w:rPr>
        <w:t xml:space="preserve"> is selected, then the application enables the ‘Query Condition’ and ‘Table Details’.</w:t>
      </w:r>
    </w:p>
    <w:p xmlns:wp14="http://schemas.microsoft.com/office/word/2010/wordml" w:rsidR="0009179D" w:rsidRDefault="0009179D" w14:paraId="7CC8FB38" wp14:textId="77777777">
      <w:pPr>
        <w:pStyle w:val="ListforBody"/>
        <w:numPr>
          <w:ilvl w:val="0"/>
          <w:numId w:val="74"/>
        </w:numPr>
        <w:rPr>
          <w:rFonts w:ascii="Calibri" w:hAnsi="Calibri" w:cs="Calibri"/>
          <w:sz w:val="26"/>
          <w:szCs w:val="26"/>
        </w:rPr>
      </w:pPr>
      <w:r>
        <w:rPr>
          <w:rFonts w:ascii="Calibri" w:hAnsi="Calibri" w:cs="Calibri"/>
          <w:sz w:val="26"/>
          <w:szCs w:val="26"/>
        </w:rPr>
        <w:t xml:space="preserve">Under </w:t>
      </w:r>
      <w:r>
        <w:rPr>
          <w:rFonts w:ascii="Calibri" w:hAnsi="Calibri" w:cs="Calibri"/>
          <w:b/>
          <w:sz w:val="26"/>
          <w:szCs w:val="26"/>
        </w:rPr>
        <w:t>Query Condition</w:t>
      </w:r>
      <w:r>
        <w:rPr>
          <w:rFonts w:ascii="Calibri" w:hAnsi="Calibri" w:cs="Calibri"/>
          <w:sz w:val="26"/>
          <w:szCs w:val="26"/>
        </w:rPr>
        <w:t xml:space="preserve"> section:</w:t>
      </w:r>
    </w:p>
    <w:p xmlns:wp14="http://schemas.microsoft.com/office/word/2010/wordml" w:rsidR="0009179D" w:rsidRDefault="0009179D" w14:paraId="67C502C4" wp14:textId="77777777">
      <w:pPr>
        <w:pStyle w:val="ListNumber2"/>
        <w:numPr>
          <w:ilvl w:val="0"/>
          <w:numId w:val="74"/>
        </w:numPr>
        <w:rPr>
          <w:rFonts w:ascii="Calibri" w:hAnsi="Calibri" w:cs="Calibri"/>
          <w:sz w:val="26"/>
          <w:szCs w:val="26"/>
        </w:rPr>
      </w:pPr>
      <w:r>
        <w:rPr>
          <w:rFonts w:ascii="Calibri" w:hAnsi="Calibri" w:cs="Calibri"/>
          <w:sz w:val="26"/>
          <w:szCs w:val="26"/>
        </w:rPr>
        <w:t xml:space="preserve">Select the target </w:t>
      </w:r>
      <w:r>
        <w:rPr>
          <w:rFonts w:ascii="Calibri" w:hAnsi="Calibri" w:cs="Calibri"/>
          <w:b/>
          <w:sz w:val="26"/>
          <w:szCs w:val="26"/>
        </w:rPr>
        <w:t>Query Condition</w:t>
      </w:r>
      <w:r>
        <w:rPr>
          <w:rFonts w:ascii="Calibri" w:hAnsi="Calibri" w:cs="Calibri"/>
          <w:sz w:val="26"/>
          <w:szCs w:val="26"/>
        </w:rPr>
        <w:t>.</w:t>
      </w:r>
    </w:p>
    <w:p xmlns:wp14="http://schemas.microsoft.com/office/word/2010/wordml" w:rsidR="0009179D" w:rsidRDefault="0009179D" w14:paraId="7C44A922" wp14:textId="77777777">
      <w:pPr>
        <w:pStyle w:val="ListNumber2"/>
        <w:numPr>
          <w:ilvl w:val="0"/>
          <w:numId w:val="74"/>
        </w:numPr>
        <w:rPr>
          <w:rFonts w:ascii="Calibri" w:hAnsi="Calibri" w:cs="Calibri"/>
          <w:sz w:val="26"/>
          <w:szCs w:val="26"/>
        </w:rPr>
      </w:pPr>
      <w:r>
        <w:rPr>
          <w:rFonts w:ascii="Calibri" w:hAnsi="Calibri" w:cs="Calibri"/>
          <w:sz w:val="26"/>
          <w:szCs w:val="26"/>
        </w:rPr>
        <w:t xml:space="preserve">If </w:t>
      </w:r>
      <w:r>
        <w:rPr>
          <w:rFonts w:ascii="Calibri" w:hAnsi="Calibri" w:cs="Calibri"/>
          <w:b/>
          <w:sz w:val="26"/>
          <w:szCs w:val="26"/>
        </w:rPr>
        <w:t>Join</w:t>
      </w:r>
      <w:r>
        <w:rPr>
          <w:rFonts w:ascii="Calibri" w:hAnsi="Calibri" w:cs="Calibri"/>
          <w:sz w:val="26"/>
          <w:szCs w:val="26"/>
        </w:rPr>
        <w:t xml:space="preserve"> is selected, the application displays ‘Join Types’ table </w:t>
      </w:r>
    </w:p>
    <w:p xmlns:wp14="http://schemas.microsoft.com/office/word/2010/wordml" w:rsidR="0009179D" w:rsidRDefault="0009179D" w14:paraId="411072CB" wp14:textId="77777777">
      <w:pPr>
        <w:pStyle w:val="ListNumber2"/>
        <w:numPr>
          <w:ilvl w:val="0"/>
          <w:numId w:val="74"/>
        </w:numPr>
        <w:rPr>
          <w:rFonts w:ascii="Calibri" w:hAnsi="Calibri" w:cs="Calibri"/>
          <w:sz w:val="26"/>
          <w:szCs w:val="26"/>
        </w:rPr>
      </w:pPr>
      <w:r>
        <w:rPr>
          <w:rFonts w:ascii="Calibri" w:hAnsi="Calibri" w:cs="Calibri"/>
          <w:sz w:val="26"/>
          <w:szCs w:val="26"/>
        </w:rPr>
        <w:t xml:space="preserve">Enter </w:t>
      </w:r>
      <w:r>
        <w:rPr>
          <w:rFonts w:ascii="Calibri" w:hAnsi="Calibri" w:cs="Calibri"/>
          <w:b/>
          <w:sz w:val="26"/>
          <w:szCs w:val="26"/>
        </w:rPr>
        <w:t xml:space="preserve">Table Name </w:t>
      </w:r>
      <w:r>
        <w:rPr>
          <w:rFonts w:ascii="Calibri" w:hAnsi="Calibri" w:cs="Calibri"/>
          <w:sz w:val="26"/>
          <w:szCs w:val="26"/>
        </w:rPr>
        <w:t>(ex: traninfo)</w:t>
      </w:r>
    </w:p>
    <w:p xmlns:wp14="http://schemas.microsoft.com/office/word/2010/wordml" w:rsidR="0009179D" w:rsidRDefault="0009179D" w14:paraId="3B278CA0" wp14:textId="77777777">
      <w:pPr>
        <w:pStyle w:val="ListNumber2"/>
        <w:numPr>
          <w:ilvl w:val="0"/>
          <w:numId w:val="74"/>
        </w:numPr>
        <w:rPr>
          <w:rFonts w:ascii="Calibri" w:hAnsi="Calibri" w:cs="Calibri"/>
          <w:sz w:val="26"/>
          <w:szCs w:val="26"/>
        </w:rPr>
      </w:pPr>
      <w:r>
        <w:rPr>
          <w:rFonts w:ascii="Calibri" w:hAnsi="Calibri" w:cs="Calibri"/>
          <w:sz w:val="26"/>
          <w:szCs w:val="26"/>
        </w:rPr>
        <w:t>Enter</w:t>
      </w:r>
      <w:r>
        <w:rPr>
          <w:rFonts w:ascii="Calibri" w:hAnsi="Calibri" w:cs="Calibri"/>
          <w:b/>
          <w:sz w:val="26"/>
          <w:szCs w:val="26"/>
        </w:rPr>
        <w:t xml:space="preserve"> Table Alias Names  </w:t>
      </w:r>
      <w:r>
        <w:rPr>
          <w:rFonts w:ascii="Calibri" w:hAnsi="Calibri" w:cs="Calibri"/>
          <w:sz w:val="26"/>
          <w:szCs w:val="26"/>
        </w:rPr>
        <w:t>(ex: tran)</w:t>
      </w:r>
    </w:p>
    <w:p xmlns:wp14="http://schemas.microsoft.com/office/word/2010/wordml" w:rsidR="0009179D" w:rsidRDefault="0009179D" w14:paraId="022A6FE8" wp14:textId="77777777">
      <w:pPr>
        <w:pStyle w:val="ListforBody"/>
        <w:numPr>
          <w:ilvl w:val="0"/>
          <w:numId w:val="74"/>
        </w:numPr>
        <w:rPr>
          <w:rFonts w:ascii="Calibri" w:hAnsi="Calibri" w:cs="Calibri"/>
          <w:sz w:val="26"/>
          <w:szCs w:val="26"/>
        </w:rPr>
      </w:pPr>
      <w:r>
        <w:rPr>
          <w:rFonts w:ascii="Calibri" w:hAnsi="Calibri" w:cs="Calibri"/>
          <w:sz w:val="26"/>
          <w:szCs w:val="26"/>
        </w:rPr>
        <w:t>Under Join Types section:</w:t>
      </w:r>
    </w:p>
    <w:p xmlns:wp14="http://schemas.microsoft.com/office/word/2010/wordml" w:rsidR="0009179D" w:rsidRDefault="0009179D" w14:paraId="5183DEA7" wp14:textId="77777777">
      <w:pPr>
        <w:pStyle w:val="ListNumber2"/>
        <w:numPr>
          <w:ilvl w:val="0"/>
          <w:numId w:val="74"/>
        </w:numPr>
        <w:rPr>
          <w:rFonts w:ascii="Calibri" w:hAnsi="Calibri" w:cs="Calibri"/>
          <w:sz w:val="26"/>
          <w:szCs w:val="26"/>
        </w:rPr>
      </w:pPr>
      <w:r>
        <w:rPr>
          <w:rFonts w:ascii="Calibri" w:hAnsi="Calibri" w:cs="Calibri"/>
          <w:sz w:val="26"/>
          <w:szCs w:val="26"/>
        </w:rPr>
        <w:t xml:space="preserve">Select the target </w:t>
      </w:r>
      <w:r>
        <w:rPr>
          <w:rFonts w:ascii="Calibri" w:hAnsi="Calibri" w:cs="Calibri"/>
          <w:b/>
          <w:sz w:val="26"/>
          <w:szCs w:val="26"/>
        </w:rPr>
        <w:t>Join Type</w:t>
      </w:r>
      <w:r>
        <w:rPr>
          <w:rFonts w:ascii="Calibri" w:hAnsi="Calibri" w:cs="Calibri"/>
          <w:sz w:val="26"/>
          <w:szCs w:val="26"/>
        </w:rPr>
        <w:t xml:space="preserve"> from the available drop-down options. </w:t>
      </w:r>
    </w:p>
    <w:p xmlns:wp14="http://schemas.microsoft.com/office/word/2010/wordml" w:rsidR="0009179D" w:rsidRDefault="0009179D" w14:paraId="41A71F09" wp14:textId="77777777">
      <w:pPr>
        <w:pStyle w:val="ListforBody"/>
        <w:numPr>
          <w:ilvl w:val="0"/>
          <w:numId w:val="74"/>
        </w:numPr>
        <w:rPr>
          <w:rFonts w:ascii="Calibri" w:hAnsi="Calibri" w:cs="Calibri"/>
          <w:sz w:val="26"/>
          <w:szCs w:val="26"/>
        </w:rPr>
      </w:pPr>
      <w:r>
        <w:rPr>
          <w:rFonts w:ascii="Calibri" w:hAnsi="Calibri" w:cs="Calibri"/>
          <w:sz w:val="26"/>
          <w:szCs w:val="26"/>
        </w:rPr>
        <w:t xml:space="preserve">Under </w:t>
      </w:r>
      <w:r>
        <w:rPr>
          <w:rFonts w:ascii="Calibri" w:hAnsi="Calibri" w:cs="Calibri"/>
          <w:b/>
          <w:sz w:val="26"/>
          <w:szCs w:val="26"/>
        </w:rPr>
        <w:t xml:space="preserve">Filter Details </w:t>
      </w:r>
      <w:r>
        <w:rPr>
          <w:rFonts w:ascii="Calibri" w:hAnsi="Calibri" w:cs="Calibri"/>
          <w:sz w:val="26"/>
          <w:szCs w:val="26"/>
        </w:rPr>
        <w:t>section:</w:t>
      </w:r>
    </w:p>
    <w:p xmlns:wp14="http://schemas.microsoft.com/office/word/2010/wordml" w:rsidR="0009179D" w:rsidRDefault="0009179D" w14:paraId="7FE2839D" wp14:textId="77777777">
      <w:pPr>
        <w:pStyle w:val="ListNumber2"/>
        <w:numPr>
          <w:ilvl w:val="0"/>
          <w:numId w:val="74"/>
        </w:numPr>
        <w:rPr>
          <w:rFonts w:ascii="Calibri" w:hAnsi="Calibri" w:cs="Calibri"/>
          <w:sz w:val="26"/>
          <w:szCs w:val="26"/>
        </w:rPr>
      </w:pPr>
      <w:r>
        <w:rPr>
          <w:rFonts w:ascii="Calibri" w:hAnsi="Calibri" w:cs="Calibri"/>
          <w:sz w:val="26"/>
          <w:szCs w:val="26"/>
        </w:rPr>
        <w:t>By clicking unlock button we can add the filter details</w:t>
      </w:r>
    </w:p>
    <w:p xmlns:wp14="http://schemas.microsoft.com/office/word/2010/wordml" w:rsidR="0009179D" w:rsidRDefault="0009179D" w14:paraId="52F5F2A2" wp14:textId="77777777">
      <w:pPr>
        <w:pStyle w:val="ListforBody"/>
        <w:numPr>
          <w:ilvl w:val="0"/>
          <w:numId w:val="74"/>
        </w:numPr>
        <w:rPr>
          <w:rFonts w:ascii="Calibri" w:hAnsi="Calibri" w:cs="Calibri"/>
          <w:sz w:val="26"/>
          <w:szCs w:val="26"/>
        </w:rPr>
      </w:pPr>
      <w:r>
        <w:rPr>
          <w:rFonts w:ascii="Calibri" w:hAnsi="Calibri" w:cs="Calibri"/>
          <w:sz w:val="26"/>
          <w:szCs w:val="26"/>
        </w:rPr>
        <w:t xml:space="preserve">Under </w:t>
      </w:r>
      <w:r>
        <w:rPr>
          <w:rFonts w:ascii="Calibri" w:hAnsi="Calibri" w:cs="Calibri"/>
          <w:b/>
          <w:sz w:val="26"/>
          <w:szCs w:val="26"/>
        </w:rPr>
        <w:t xml:space="preserve">Column  Details </w:t>
      </w:r>
      <w:r>
        <w:rPr>
          <w:rFonts w:ascii="Calibri" w:hAnsi="Calibri" w:cs="Calibri"/>
          <w:sz w:val="26"/>
          <w:szCs w:val="26"/>
        </w:rPr>
        <w:t>section:</w:t>
      </w:r>
    </w:p>
    <w:p xmlns:wp14="http://schemas.microsoft.com/office/word/2010/wordml" w:rsidR="0009179D" w:rsidRDefault="0009179D" w14:paraId="696BEE0F" wp14:textId="77777777">
      <w:pPr>
        <w:pStyle w:val="ListNumber2"/>
        <w:numPr>
          <w:ilvl w:val="0"/>
          <w:numId w:val="74"/>
        </w:numPr>
        <w:rPr>
          <w:rFonts w:ascii="Calibri" w:hAnsi="Calibri" w:cs="Calibri"/>
          <w:sz w:val="26"/>
          <w:szCs w:val="26"/>
        </w:rPr>
      </w:pPr>
      <w:r>
        <w:rPr>
          <w:rFonts w:ascii="Calibri" w:hAnsi="Calibri" w:cs="Calibri"/>
          <w:sz w:val="26"/>
          <w:szCs w:val="26"/>
        </w:rPr>
        <w:t>Only person who knows the column details they can create the reports</w:t>
      </w:r>
    </w:p>
    <w:p xmlns:wp14="http://schemas.microsoft.com/office/word/2010/wordml" w:rsidR="0009179D" w:rsidRDefault="0009179D" w14:paraId="32B5C540" wp14:textId="77777777">
      <w:pPr>
        <w:pStyle w:val="ListforBody"/>
        <w:numPr>
          <w:ilvl w:val="0"/>
          <w:numId w:val="74"/>
        </w:numPr>
        <w:rPr>
          <w:rFonts w:ascii="Calibri" w:hAnsi="Calibri" w:cs="Calibri"/>
          <w:sz w:val="26"/>
          <w:szCs w:val="26"/>
        </w:rPr>
      </w:pPr>
      <w:r>
        <w:rPr>
          <w:rFonts w:ascii="Calibri" w:hAnsi="Calibri" w:cs="Calibri"/>
          <w:sz w:val="26"/>
          <w:szCs w:val="26"/>
        </w:rPr>
        <w:t xml:space="preserve">Under </w:t>
      </w:r>
      <w:r>
        <w:rPr>
          <w:rFonts w:ascii="Calibri" w:hAnsi="Calibri" w:cs="Calibri"/>
          <w:b/>
          <w:sz w:val="26"/>
          <w:szCs w:val="26"/>
        </w:rPr>
        <w:t xml:space="preserve">Report Builder  Details </w:t>
      </w:r>
      <w:r>
        <w:rPr>
          <w:rFonts w:ascii="Calibri" w:hAnsi="Calibri" w:cs="Calibri"/>
          <w:sz w:val="26"/>
          <w:szCs w:val="26"/>
        </w:rPr>
        <w:t>section:</w:t>
      </w:r>
    </w:p>
    <w:p xmlns:wp14="http://schemas.microsoft.com/office/word/2010/wordml" w:rsidR="0009179D" w:rsidRDefault="0009179D" w14:paraId="28A02259" wp14:textId="77777777">
      <w:pPr>
        <w:pStyle w:val="ListNumber2"/>
        <w:numPr>
          <w:ilvl w:val="0"/>
          <w:numId w:val="74"/>
        </w:numPr>
        <w:rPr>
          <w:rFonts w:ascii="Calibri" w:hAnsi="Calibri" w:cs="Calibri"/>
          <w:sz w:val="26"/>
          <w:szCs w:val="26"/>
        </w:rPr>
      </w:pPr>
      <w:r>
        <w:rPr>
          <w:rFonts w:ascii="Calibri" w:hAnsi="Calibri" w:cs="Calibri"/>
          <w:sz w:val="26"/>
          <w:szCs w:val="26"/>
        </w:rPr>
        <w:t>If reports required multiple table combination,report builder is required.</w:t>
      </w:r>
    </w:p>
    <w:p xmlns:wp14="http://schemas.microsoft.com/office/word/2010/wordml" w:rsidR="0009179D" w:rsidRDefault="0009179D" w14:paraId="5E882BAF" wp14:textId="77777777">
      <w:pPr>
        <w:pStyle w:val="ListforBody"/>
        <w:numPr>
          <w:ilvl w:val="0"/>
          <w:numId w:val="74"/>
        </w:numPr>
        <w:rPr>
          <w:rFonts w:ascii="Calibri" w:hAnsi="Calibri" w:cs="Calibri"/>
          <w:sz w:val="26"/>
          <w:szCs w:val="26"/>
        </w:rPr>
      </w:pPr>
      <w:r>
        <w:rPr>
          <w:rFonts w:ascii="Calibri" w:hAnsi="Calibri" w:cs="Calibri"/>
          <w:sz w:val="26"/>
          <w:szCs w:val="26"/>
        </w:rPr>
        <w:t xml:space="preserve">Under </w:t>
      </w:r>
      <w:r>
        <w:rPr>
          <w:rFonts w:ascii="Calibri" w:hAnsi="Calibri" w:cs="Calibri"/>
          <w:b/>
          <w:sz w:val="26"/>
          <w:szCs w:val="26"/>
        </w:rPr>
        <w:t xml:space="preserve">Order/Group By </w:t>
      </w:r>
      <w:r>
        <w:rPr>
          <w:rFonts w:ascii="Calibri" w:hAnsi="Calibri" w:cs="Calibri"/>
          <w:sz w:val="26"/>
          <w:szCs w:val="26"/>
        </w:rPr>
        <w:t>section:</w:t>
      </w:r>
    </w:p>
    <w:p xmlns:wp14="http://schemas.microsoft.com/office/word/2010/wordml" w:rsidR="0009179D" w:rsidRDefault="0009179D" w14:paraId="67DFFF96" wp14:textId="77777777">
      <w:pPr>
        <w:pStyle w:val="ListNumber2"/>
        <w:numPr>
          <w:ilvl w:val="0"/>
          <w:numId w:val="74"/>
        </w:numPr>
        <w:rPr>
          <w:rFonts w:ascii="Calibri" w:hAnsi="Calibri" w:cs="Calibri"/>
          <w:sz w:val="26"/>
          <w:szCs w:val="26"/>
        </w:rPr>
      </w:pPr>
      <w:r>
        <w:rPr>
          <w:rFonts w:ascii="Calibri" w:hAnsi="Calibri" w:cs="Calibri"/>
          <w:sz w:val="26"/>
          <w:szCs w:val="26"/>
        </w:rPr>
        <w:t xml:space="preserve">To add new </w:t>
      </w:r>
      <w:r>
        <w:rPr>
          <w:rFonts w:ascii="Calibri" w:hAnsi="Calibri" w:cs="Calibri"/>
          <w:b/>
          <w:sz w:val="26"/>
          <w:szCs w:val="26"/>
        </w:rPr>
        <w:t xml:space="preserve">Order/Group By </w:t>
      </w:r>
      <w:r>
        <w:rPr>
          <w:rFonts w:ascii="Calibri" w:hAnsi="Calibri" w:cs="Calibri"/>
          <w:sz w:val="26"/>
          <w:szCs w:val="26"/>
        </w:rPr>
        <w:t>details, click lock</w:t>
      </w:r>
      <w:r>
        <w:rPr>
          <w:rFonts w:ascii="Calibri" w:hAnsi="Calibri" w:cs="Calibri"/>
          <w:sz w:val="26"/>
          <w:szCs w:val="26"/>
          <w:lang w:val="en-IN"/>
        </w:rPr>
        <w:t>.</w:t>
      </w:r>
    </w:p>
    <w:p xmlns:wp14="http://schemas.microsoft.com/office/word/2010/wordml" w:rsidR="0009179D" w:rsidRDefault="0009179D" w14:paraId="55E58EB8" wp14:textId="77777777">
      <w:pPr>
        <w:pStyle w:val="ListNumber2"/>
        <w:numPr>
          <w:ilvl w:val="0"/>
          <w:numId w:val="74"/>
        </w:numPr>
        <w:rPr>
          <w:rFonts w:ascii="Calibri" w:hAnsi="Calibri" w:cs="Calibri"/>
          <w:sz w:val="26"/>
          <w:szCs w:val="26"/>
        </w:rPr>
      </w:pPr>
      <w:r>
        <w:rPr>
          <w:rFonts w:ascii="Calibri" w:hAnsi="Calibri" w:cs="Calibri"/>
          <w:sz w:val="26"/>
          <w:szCs w:val="26"/>
        </w:rPr>
        <w:t xml:space="preserve">Select </w:t>
      </w:r>
      <w:r>
        <w:rPr>
          <w:rFonts w:ascii="Calibri" w:hAnsi="Calibri" w:cs="Calibri"/>
          <w:b/>
          <w:sz w:val="26"/>
          <w:szCs w:val="26"/>
        </w:rPr>
        <w:t>Order/Group By.</w:t>
      </w:r>
    </w:p>
    <w:p xmlns:wp14="http://schemas.microsoft.com/office/word/2010/wordml" w:rsidR="0009179D" w:rsidRDefault="0009179D" w14:paraId="5B14F07F" wp14:textId="77777777">
      <w:pPr>
        <w:pStyle w:val="ListNumber2"/>
        <w:numPr>
          <w:ilvl w:val="0"/>
          <w:numId w:val="74"/>
        </w:numPr>
        <w:rPr>
          <w:rFonts w:ascii="Calibri" w:hAnsi="Calibri" w:cs="Calibri"/>
          <w:sz w:val="26"/>
          <w:szCs w:val="26"/>
        </w:rPr>
      </w:pPr>
      <w:r>
        <w:rPr>
          <w:rFonts w:ascii="Calibri" w:hAnsi="Calibri" w:cs="Calibri"/>
          <w:sz w:val="26"/>
          <w:szCs w:val="26"/>
        </w:rPr>
        <w:t>Enter</w:t>
      </w:r>
      <w:r>
        <w:rPr>
          <w:rFonts w:ascii="Calibri" w:hAnsi="Calibri" w:cs="Calibri"/>
          <w:b/>
          <w:sz w:val="26"/>
          <w:szCs w:val="26"/>
        </w:rPr>
        <w:t xml:space="preserve"> Column Name.</w:t>
      </w:r>
    </w:p>
    <w:p xmlns:wp14="http://schemas.microsoft.com/office/word/2010/wordml" w:rsidR="0009179D" w:rsidRDefault="0009179D" w14:paraId="351F5754" wp14:textId="77777777">
      <w:pPr>
        <w:pStyle w:val="ListforBody"/>
        <w:numPr>
          <w:ilvl w:val="0"/>
          <w:numId w:val="74"/>
        </w:numPr>
        <w:rPr>
          <w:rFonts w:ascii="Calibri" w:hAnsi="Calibri" w:cs="Calibri"/>
          <w:sz w:val="26"/>
          <w:szCs w:val="26"/>
        </w:rPr>
      </w:pPr>
      <w:r>
        <w:rPr>
          <w:rFonts w:ascii="Calibri" w:hAnsi="Calibri" w:cs="Calibri"/>
          <w:sz w:val="26"/>
          <w:szCs w:val="26"/>
        </w:rPr>
        <w:t xml:space="preserve">Under </w:t>
      </w:r>
      <w:r>
        <w:rPr>
          <w:rFonts w:ascii="Calibri" w:hAnsi="Calibri" w:cs="Calibri"/>
          <w:b/>
          <w:sz w:val="26"/>
          <w:szCs w:val="26"/>
        </w:rPr>
        <w:t xml:space="preserve">Miscellaneous Query </w:t>
      </w:r>
      <w:r>
        <w:rPr>
          <w:rFonts w:ascii="Calibri" w:hAnsi="Calibri" w:cs="Calibri"/>
          <w:sz w:val="26"/>
          <w:szCs w:val="26"/>
        </w:rPr>
        <w:t>section:</w:t>
      </w:r>
    </w:p>
    <w:p xmlns:wp14="http://schemas.microsoft.com/office/word/2010/wordml" w:rsidR="0009179D" w:rsidRDefault="0009179D" w14:paraId="0A9A476F" wp14:textId="77777777">
      <w:pPr>
        <w:pStyle w:val="ListNumber2"/>
        <w:numPr>
          <w:ilvl w:val="0"/>
          <w:numId w:val="74"/>
        </w:numPr>
        <w:rPr>
          <w:rFonts w:ascii="Calibri" w:hAnsi="Calibri" w:cs="Calibri"/>
          <w:sz w:val="26"/>
          <w:szCs w:val="26"/>
        </w:rPr>
      </w:pPr>
      <w:r>
        <w:rPr>
          <w:rFonts w:ascii="Calibri" w:hAnsi="Calibri" w:cs="Calibri"/>
          <w:sz w:val="26"/>
          <w:szCs w:val="26"/>
        </w:rPr>
        <w:t>Direct query can fetch the report.</w:t>
      </w:r>
    </w:p>
    <w:p xmlns:wp14="http://schemas.microsoft.com/office/word/2010/wordml" w:rsidR="0009179D" w:rsidRDefault="0009179D" w14:paraId="5904B1B4" wp14:textId="77777777">
      <w:pPr>
        <w:pStyle w:val="ListforBody"/>
        <w:numPr>
          <w:ilvl w:val="0"/>
          <w:numId w:val="74"/>
        </w:numPr>
        <w:rPr>
          <w:rFonts w:ascii="Calibri" w:hAnsi="Calibri" w:cs="Calibri"/>
          <w:sz w:val="26"/>
          <w:szCs w:val="26"/>
        </w:rPr>
      </w:pPr>
      <w:r>
        <w:rPr>
          <w:rFonts w:ascii="Calibri" w:hAnsi="Calibri" w:cs="Calibri"/>
          <w:sz w:val="26"/>
          <w:szCs w:val="26"/>
        </w:rPr>
        <w:t xml:space="preserve">Under </w:t>
      </w:r>
      <w:r>
        <w:rPr>
          <w:rFonts w:ascii="Calibri" w:hAnsi="Calibri" w:cs="Calibri"/>
          <w:b/>
          <w:sz w:val="26"/>
          <w:szCs w:val="26"/>
        </w:rPr>
        <w:t xml:space="preserve">Add-Ons </w:t>
      </w:r>
      <w:r>
        <w:rPr>
          <w:rFonts w:ascii="Calibri" w:hAnsi="Calibri" w:cs="Calibri"/>
          <w:sz w:val="26"/>
          <w:szCs w:val="26"/>
        </w:rPr>
        <w:t>section:</w:t>
      </w:r>
    </w:p>
    <w:p xmlns:wp14="http://schemas.microsoft.com/office/word/2010/wordml" w:rsidR="0009179D" w:rsidRDefault="0009179D" w14:paraId="2DD3027F" wp14:textId="77777777">
      <w:pPr>
        <w:pStyle w:val="ListNumber2"/>
        <w:numPr>
          <w:ilvl w:val="0"/>
          <w:numId w:val="74"/>
        </w:numPr>
        <w:rPr>
          <w:rFonts w:ascii="Calibri" w:hAnsi="Calibri" w:cs="Calibri"/>
          <w:sz w:val="26"/>
          <w:szCs w:val="26"/>
          <w:lang w:val="en-IN"/>
        </w:rPr>
      </w:pPr>
      <w:r>
        <w:rPr>
          <w:rFonts w:ascii="Calibri" w:hAnsi="Calibri" w:cs="Calibri"/>
          <w:sz w:val="26"/>
          <w:szCs w:val="26"/>
        </w:rPr>
        <w:t>To enable the fields, click lock</w:t>
      </w:r>
      <w:r>
        <w:rPr>
          <w:rFonts w:ascii="Calibri" w:hAnsi="Calibri" w:cs="Calibri"/>
          <w:sz w:val="26"/>
          <w:szCs w:val="26"/>
          <w:lang w:val="en-IN"/>
        </w:rPr>
        <w:t>.</w:t>
      </w:r>
    </w:p>
    <w:p xmlns:wp14="http://schemas.microsoft.com/office/word/2010/wordml" w:rsidR="0009179D" w:rsidRDefault="0009179D" w14:paraId="57ADECD8" wp14:textId="77777777">
      <w:pPr>
        <w:pStyle w:val="ListNumber2"/>
        <w:numPr>
          <w:ilvl w:val="0"/>
          <w:numId w:val="74"/>
        </w:numPr>
        <w:rPr>
          <w:rFonts w:ascii="Calibri" w:hAnsi="Calibri" w:cs="Calibri"/>
          <w:sz w:val="26"/>
          <w:szCs w:val="26"/>
        </w:rPr>
      </w:pPr>
      <w:r>
        <w:rPr>
          <w:rFonts w:ascii="Calibri" w:hAnsi="Calibri" w:cs="Calibri"/>
          <w:sz w:val="26"/>
          <w:szCs w:val="26"/>
          <w:lang w:val="en-IN"/>
        </w:rPr>
        <w:t>Select the target</w:t>
      </w:r>
      <w:r>
        <w:rPr>
          <w:rFonts w:ascii="Calibri" w:hAnsi="Calibri" w:cs="Calibri"/>
          <w:b/>
          <w:sz w:val="26"/>
          <w:szCs w:val="26"/>
          <w:lang w:val="en-IN"/>
        </w:rPr>
        <w:t xml:space="preserve"> Add-On </w:t>
      </w:r>
      <w:r>
        <w:rPr>
          <w:rFonts w:ascii="Calibri" w:hAnsi="Calibri" w:cs="Calibri"/>
          <w:sz w:val="26"/>
          <w:szCs w:val="26"/>
          <w:lang w:val="en-IN"/>
        </w:rPr>
        <w:t>by selecting the respective check box.</w:t>
      </w:r>
    </w:p>
    <w:p xmlns:wp14="http://schemas.microsoft.com/office/word/2010/wordml" w:rsidR="0009179D" w:rsidRDefault="0009179D" w14:paraId="69018344" wp14:textId="77777777">
      <w:pPr>
        <w:pStyle w:val="ListforBody"/>
        <w:numPr>
          <w:ilvl w:val="0"/>
          <w:numId w:val="74"/>
        </w:numPr>
        <w:rPr>
          <w:rFonts w:ascii="Calibri" w:hAnsi="Calibri" w:cs="Calibri"/>
          <w:sz w:val="26"/>
          <w:szCs w:val="26"/>
        </w:rPr>
      </w:pPr>
      <w:r>
        <w:rPr>
          <w:rFonts w:ascii="Calibri" w:hAnsi="Calibri" w:cs="Calibri"/>
          <w:sz w:val="26"/>
          <w:szCs w:val="26"/>
        </w:rPr>
        <w:t xml:space="preserve">Under </w:t>
      </w:r>
      <w:r>
        <w:rPr>
          <w:rFonts w:ascii="Calibri" w:hAnsi="Calibri" w:cs="Calibri"/>
          <w:b/>
          <w:sz w:val="26"/>
          <w:szCs w:val="26"/>
        </w:rPr>
        <w:t xml:space="preserve">Email Details </w:t>
      </w:r>
      <w:r>
        <w:rPr>
          <w:rFonts w:ascii="Calibri" w:hAnsi="Calibri" w:cs="Calibri"/>
          <w:sz w:val="26"/>
          <w:szCs w:val="26"/>
        </w:rPr>
        <w:t>section:</w:t>
      </w:r>
    </w:p>
    <w:p xmlns:wp14="http://schemas.microsoft.com/office/word/2010/wordml" w:rsidR="0009179D" w:rsidRDefault="0009179D" w14:paraId="502CA8A1" wp14:textId="77777777">
      <w:pPr>
        <w:pStyle w:val="ListNumber2"/>
        <w:numPr>
          <w:ilvl w:val="0"/>
          <w:numId w:val="74"/>
        </w:numPr>
        <w:rPr>
          <w:rFonts w:ascii="Calibri" w:hAnsi="Calibri" w:cs="Calibri"/>
          <w:sz w:val="26"/>
          <w:szCs w:val="26"/>
          <w:lang w:val="en-IN"/>
        </w:rPr>
      </w:pPr>
      <w:r>
        <w:rPr>
          <w:rFonts w:ascii="Calibri" w:hAnsi="Calibri" w:cs="Calibri"/>
          <w:sz w:val="26"/>
          <w:szCs w:val="26"/>
        </w:rPr>
        <w:t>To enable the fields, click lock</w:t>
      </w:r>
      <w:r>
        <w:rPr>
          <w:rFonts w:ascii="Calibri" w:hAnsi="Calibri" w:cs="Calibri"/>
          <w:sz w:val="26"/>
          <w:szCs w:val="26"/>
          <w:lang w:val="en-IN"/>
        </w:rPr>
        <w:t>.</w:t>
      </w:r>
    </w:p>
    <w:p xmlns:wp14="http://schemas.microsoft.com/office/word/2010/wordml" w:rsidR="0009179D" w:rsidRDefault="0009179D" w14:paraId="0B0468C8" wp14:textId="77777777">
      <w:pPr>
        <w:pStyle w:val="ListNumber2"/>
        <w:numPr>
          <w:ilvl w:val="0"/>
          <w:numId w:val="74"/>
        </w:numPr>
        <w:rPr>
          <w:rFonts w:ascii="Calibri" w:hAnsi="Calibri" w:cs="Calibri"/>
          <w:sz w:val="26"/>
          <w:szCs w:val="26"/>
          <w:lang w:val="en-IN"/>
        </w:rPr>
      </w:pPr>
      <w:r>
        <w:rPr>
          <w:rFonts w:ascii="Calibri" w:hAnsi="Calibri" w:cs="Calibri"/>
          <w:sz w:val="26"/>
          <w:szCs w:val="26"/>
          <w:lang w:val="en-IN"/>
        </w:rPr>
        <w:t xml:space="preserve">Enter </w:t>
      </w:r>
      <w:r>
        <w:rPr>
          <w:rFonts w:ascii="Calibri" w:hAnsi="Calibri" w:cs="Calibri"/>
          <w:b/>
          <w:sz w:val="26"/>
          <w:szCs w:val="26"/>
          <w:lang w:val="en-IN"/>
        </w:rPr>
        <w:t>E-mail ID.</w:t>
      </w:r>
    </w:p>
    <w:p xmlns:wp14="http://schemas.microsoft.com/office/word/2010/wordml" w:rsidR="0009179D" w:rsidRDefault="0009179D" w14:paraId="4512154A" wp14:textId="77777777">
      <w:pPr>
        <w:pStyle w:val="ListNumber2"/>
        <w:numPr>
          <w:ilvl w:val="0"/>
          <w:numId w:val="74"/>
        </w:numPr>
        <w:rPr>
          <w:rFonts w:ascii="Calibri" w:hAnsi="Calibri" w:cs="Calibri"/>
          <w:sz w:val="26"/>
          <w:szCs w:val="26"/>
        </w:rPr>
      </w:pPr>
      <w:r>
        <w:rPr>
          <w:rFonts w:ascii="Calibri" w:hAnsi="Calibri" w:cs="Calibri"/>
          <w:sz w:val="26"/>
          <w:szCs w:val="26"/>
          <w:lang w:val="en-IN"/>
        </w:rPr>
        <w:t xml:space="preserve">Enter </w:t>
      </w:r>
      <w:r>
        <w:rPr>
          <w:rFonts w:ascii="Calibri" w:hAnsi="Calibri" w:cs="Calibri"/>
          <w:b/>
          <w:sz w:val="26"/>
          <w:szCs w:val="26"/>
          <w:lang w:val="en-IN"/>
        </w:rPr>
        <w:t>E-mail Host IP.</w:t>
      </w:r>
    </w:p>
    <w:p xmlns:wp14="http://schemas.microsoft.com/office/word/2010/wordml" w:rsidR="0009179D" w:rsidRDefault="0009179D" w14:paraId="3D511842" wp14:textId="77777777">
      <w:pPr>
        <w:pStyle w:val="ListforBody"/>
        <w:numPr>
          <w:ilvl w:val="0"/>
          <w:numId w:val="74"/>
        </w:numPr>
        <w:rPr>
          <w:rFonts w:ascii="Calibri" w:hAnsi="Calibri" w:cs="Calibri"/>
          <w:sz w:val="26"/>
          <w:szCs w:val="26"/>
        </w:rPr>
      </w:pPr>
      <w:r>
        <w:rPr>
          <w:rFonts w:ascii="Calibri" w:hAnsi="Calibri" w:cs="Calibri"/>
          <w:sz w:val="26"/>
          <w:szCs w:val="26"/>
        </w:rPr>
        <w:t xml:space="preserve">Under </w:t>
      </w:r>
      <w:r>
        <w:rPr>
          <w:rFonts w:ascii="Calibri" w:hAnsi="Calibri" w:cs="Calibri"/>
          <w:b/>
          <w:sz w:val="26"/>
          <w:szCs w:val="26"/>
        </w:rPr>
        <w:t xml:space="preserve">Download Type </w:t>
      </w:r>
      <w:r>
        <w:rPr>
          <w:rFonts w:ascii="Calibri" w:hAnsi="Calibri" w:cs="Calibri"/>
          <w:sz w:val="26"/>
          <w:szCs w:val="26"/>
        </w:rPr>
        <w:t>section:</w:t>
      </w:r>
    </w:p>
    <w:p xmlns:wp14="http://schemas.microsoft.com/office/word/2010/wordml" w:rsidR="0009179D" w:rsidRDefault="0009179D" w14:paraId="567EEDC8" wp14:textId="77777777">
      <w:pPr>
        <w:pStyle w:val="ListNumber2"/>
        <w:numPr>
          <w:ilvl w:val="0"/>
          <w:numId w:val="74"/>
        </w:numPr>
        <w:rPr>
          <w:rFonts w:ascii="Calibri" w:hAnsi="Calibri" w:cs="Calibri"/>
          <w:sz w:val="26"/>
          <w:szCs w:val="26"/>
          <w:lang w:val="en-IN"/>
        </w:rPr>
      </w:pPr>
      <w:r>
        <w:rPr>
          <w:rFonts w:ascii="Calibri" w:hAnsi="Calibri" w:cs="Calibri"/>
          <w:sz w:val="26"/>
          <w:szCs w:val="26"/>
        </w:rPr>
        <w:t>To enable the fields, click lock</w:t>
      </w:r>
      <w:r>
        <w:rPr>
          <w:rFonts w:ascii="Calibri" w:hAnsi="Calibri" w:cs="Calibri"/>
          <w:sz w:val="26"/>
          <w:szCs w:val="26"/>
          <w:lang w:val="en-IN"/>
        </w:rPr>
        <w:t>.</w:t>
      </w:r>
    </w:p>
    <w:p xmlns:wp14="http://schemas.microsoft.com/office/word/2010/wordml" w:rsidR="0009179D" w:rsidRDefault="0009179D" w14:paraId="13DA2DF6" wp14:textId="77777777">
      <w:pPr>
        <w:pStyle w:val="ListNumber2"/>
        <w:numPr>
          <w:ilvl w:val="0"/>
          <w:numId w:val="74"/>
        </w:numPr>
        <w:rPr>
          <w:rFonts w:ascii="Calibri" w:hAnsi="Calibri" w:cs="Calibri"/>
          <w:sz w:val="26"/>
          <w:szCs w:val="26"/>
        </w:rPr>
      </w:pPr>
      <w:r>
        <w:rPr>
          <w:rFonts w:ascii="Calibri" w:hAnsi="Calibri" w:cs="Calibri"/>
          <w:sz w:val="26"/>
          <w:szCs w:val="26"/>
          <w:lang w:val="en-IN"/>
        </w:rPr>
        <w:t>Select the target</w:t>
      </w:r>
      <w:r>
        <w:rPr>
          <w:rFonts w:ascii="Calibri" w:hAnsi="Calibri" w:cs="Calibri"/>
          <w:b/>
          <w:sz w:val="26"/>
          <w:szCs w:val="26"/>
          <w:lang w:val="en-IN"/>
        </w:rPr>
        <w:t xml:space="preserve"> Download Type</w:t>
      </w:r>
      <w:r>
        <w:rPr>
          <w:rFonts w:ascii="Calibri" w:hAnsi="Calibri" w:cs="Calibri"/>
          <w:sz w:val="26"/>
          <w:szCs w:val="26"/>
          <w:lang w:val="en-IN"/>
        </w:rPr>
        <w:t xml:space="preserve"> by selecting the respective check box.</w:t>
      </w:r>
    </w:p>
    <w:p xmlns:wp14="http://schemas.microsoft.com/office/word/2010/wordml" w:rsidR="0009179D" w:rsidRDefault="0009179D" w14:paraId="41D54866" wp14:textId="77777777">
      <w:pPr>
        <w:pStyle w:val="ListforBody"/>
        <w:numPr>
          <w:ilvl w:val="0"/>
          <w:numId w:val="74"/>
        </w:numPr>
        <w:rPr>
          <w:rFonts w:ascii="Calibri" w:hAnsi="Calibri" w:cs="Calibri"/>
          <w:sz w:val="26"/>
          <w:szCs w:val="26"/>
        </w:rPr>
      </w:pPr>
      <w:r>
        <w:rPr>
          <w:rFonts w:ascii="Calibri" w:hAnsi="Calibri" w:cs="Calibri"/>
          <w:sz w:val="26"/>
          <w:szCs w:val="26"/>
        </w:rPr>
        <w:t xml:space="preserve">Under </w:t>
      </w:r>
      <w:r>
        <w:rPr>
          <w:rFonts w:ascii="Calibri" w:hAnsi="Calibri" w:cs="Calibri"/>
          <w:b/>
          <w:sz w:val="26"/>
          <w:szCs w:val="26"/>
        </w:rPr>
        <w:t xml:space="preserve">Delimiters </w:t>
      </w:r>
      <w:r>
        <w:rPr>
          <w:rFonts w:ascii="Calibri" w:hAnsi="Calibri" w:cs="Calibri"/>
          <w:sz w:val="26"/>
          <w:szCs w:val="26"/>
        </w:rPr>
        <w:t>section:</w:t>
      </w:r>
    </w:p>
    <w:p xmlns:wp14="http://schemas.microsoft.com/office/word/2010/wordml" w:rsidR="0009179D" w:rsidRDefault="0009179D" w14:paraId="6BEF7079" wp14:textId="77777777">
      <w:pPr>
        <w:pStyle w:val="ListNumber2"/>
        <w:numPr>
          <w:ilvl w:val="0"/>
          <w:numId w:val="74"/>
        </w:numPr>
        <w:rPr>
          <w:rFonts w:ascii="Calibri" w:hAnsi="Calibri" w:cs="Calibri"/>
          <w:sz w:val="26"/>
          <w:szCs w:val="26"/>
          <w:lang w:val="en-IN"/>
        </w:rPr>
      </w:pPr>
      <w:r>
        <w:rPr>
          <w:rFonts w:ascii="Calibri" w:hAnsi="Calibri" w:cs="Calibri"/>
          <w:sz w:val="26"/>
          <w:szCs w:val="26"/>
        </w:rPr>
        <w:t>To enable the fields, click  lock</w:t>
      </w:r>
      <w:r>
        <w:rPr>
          <w:rFonts w:ascii="Calibri" w:hAnsi="Calibri" w:cs="Calibri"/>
          <w:sz w:val="26"/>
          <w:szCs w:val="26"/>
          <w:lang w:val="en-IN"/>
        </w:rPr>
        <w:t>.</w:t>
      </w:r>
    </w:p>
    <w:p xmlns:wp14="http://schemas.microsoft.com/office/word/2010/wordml" w:rsidR="0009179D" w:rsidRDefault="0009179D" w14:paraId="11474618" wp14:textId="77777777">
      <w:pPr>
        <w:pStyle w:val="ListNumber2"/>
        <w:numPr>
          <w:ilvl w:val="0"/>
          <w:numId w:val="74"/>
        </w:numPr>
        <w:rPr>
          <w:rFonts w:ascii="Calibri" w:hAnsi="Calibri" w:cs="Calibri"/>
          <w:sz w:val="26"/>
          <w:szCs w:val="26"/>
        </w:rPr>
      </w:pPr>
      <w:r>
        <w:rPr>
          <w:rFonts w:ascii="Calibri" w:hAnsi="Calibri" w:cs="Calibri"/>
          <w:sz w:val="26"/>
          <w:szCs w:val="26"/>
          <w:lang w:val="en-IN"/>
        </w:rPr>
        <w:t xml:space="preserve">Enter </w:t>
      </w:r>
      <w:r>
        <w:rPr>
          <w:rFonts w:ascii="Calibri" w:hAnsi="Calibri" w:cs="Calibri"/>
          <w:b/>
          <w:sz w:val="26"/>
          <w:szCs w:val="26"/>
          <w:lang w:val="en-IN"/>
        </w:rPr>
        <w:t>Split With</w:t>
      </w:r>
      <w:r>
        <w:rPr>
          <w:rFonts w:ascii="Calibri" w:hAnsi="Calibri" w:cs="Calibri"/>
          <w:sz w:val="26"/>
          <w:szCs w:val="26"/>
          <w:lang w:val="en-IN"/>
        </w:rPr>
        <w:t xml:space="preserve"> delimiter </w:t>
      </w:r>
    </w:p>
    <w:p xmlns:wp14="http://schemas.microsoft.com/office/word/2010/wordml" w:rsidR="0009179D" w:rsidRDefault="0009179D" w14:paraId="18A6C08E" wp14:textId="77777777">
      <w:pPr>
        <w:pStyle w:val="ListforBody"/>
        <w:numPr>
          <w:ilvl w:val="0"/>
          <w:numId w:val="74"/>
        </w:numPr>
      </w:pPr>
      <w:r>
        <w:rPr>
          <w:rFonts w:ascii="Calibri" w:hAnsi="Calibri" w:cs="Calibri"/>
          <w:sz w:val="26"/>
          <w:szCs w:val="26"/>
        </w:rPr>
        <w:t xml:space="preserve">Click </w:t>
      </w:r>
      <w:r>
        <w:rPr>
          <w:rFonts w:ascii="Calibri" w:hAnsi="Calibri" w:cs="Calibri"/>
          <w:b/>
          <w:sz w:val="26"/>
          <w:szCs w:val="26"/>
        </w:rPr>
        <w:t>Save</w:t>
      </w:r>
      <w:r>
        <w:rPr>
          <w:rFonts w:ascii="Calibri" w:hAnsi="Calibri" w:cs="Calibri"/>
          <w:sz w:val="26"/>
          <w:szCs w:val="26"/>
        </w:rPr>
        <w:t xml:space="preserve">. It will display the following success message. </w:t>
      </w:r>
    </w:p>
    <w:p xmlns:wp14="http://schemas.microsoft.com/office/word/2010/wordml" w:rsidR="0009179D" w:rsidRDefault="0009179D" w14:paraId="46C90F5C" wp14:textId="77777777">
      <w:pPr>
        <w:pStyle w:val="ListBullet"/>
        <w:numPr>
          <w:ilvl w:val="0"/>
          <w:numId w:val="74"/>
        </w:numPr>
        <w:rPr>
          <w:rFonts w:ascii="Calibri" w:hAnsi="Calibri" w:cs="Calibri"/>
          <w:b/>
          <w:bCs/>
          <w:sz w:val="26"/>
          <w:szCs w:val="26"/>
          <w:lang w:eastAsia="ar-SA" w:bidi="ar-SA"/>
        </w:rPr>
      </w:pPr>
      <w:r>
        <w:rPr>
          <w:noProof/>
        </w:rPr>
        <w:drawing>
          <wp:anchor xmlns:wp14="http://schemas.microsoft.com/office/word/2010/wordprocessingDrawing" distT="0" distB="0" distL="0" distR="0" simplePos="0" relativeHeight="251697152" behindDoc="0" locked="0" layoutInCell="1" allowOverlap="1" wp14:anchorId="2DA9D03C" wp14:editId="7777777">
            <wp:simplePos x="0" y="0"/>
            <wp:positionH relativeFrom="column">
              <wp:posOffset>496570</wp:posOffset>
            </wp:positionH>
            <wp:positionV relativeFrom="paragraph">
              <wp:posOffset>-9525</wp:posOffset>
            </wp:positionV>
            <wp:extent cx="2101850" cy="577850"/>
            <wp:effectExtent l="0" t="0" r="0" b="0"/>
            <wp:wrapTopAndBottom/>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101850" cy="5778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rPr>
        <w:t>C</w:t>
      </w:r>
      <w:r>
        <w:rPr>
          <w:rFonts w:ascii="Calibri" w:hAnsi="Calibri" w:cs="Calibri"/>
          <w:sz w:val="26"/>
          <w:szCs w:val="26"/>
        </w:rPr>
        <w:t xml:space="preserve">lick </w:t>
      </w:r>
      <w:r>
        <w:rPr>
          <w:rFonts w:ascii="Calibri" w:hAnsi="Calibri" w:cs="Calibri"/>
          <w:b/>
          <w:sz w:val="26"/>
          <w:szCs w:val="26"/>
        </w:rPr>
        <w:t>Cancel</w:t>
      </w:r>
      <w:r>
        <w:rPr>
          <w:rFonts w:ascii="Calibri" w:hAnsi="Calibri" w:cs="Calibri"/>
          <w:sz w:val="26"/>
          <w:szCs w:val="26"/>
        </w:rPr>
        <w:t xml:space="preserve"> to get routed to the “Create Report” screen</w:t>
      </w:r>
      <w:r>
        <w:rPr>
          <w:rFonts w:ascii="Calibri" w:hAnsi="Calibri" w:cs="Calibri"/>
          <w:sz w:val="26"/>
          <w:szCs w:val="26"/>
          <w:lang w:eastAsia="ar-SA" w:bidi="ar-SA"/>
        </w:rPr>
        <w:t>.</w:t>
      </w:r>
    </w:p>
    <w:p xmlns:wp14="http://schemas.microsoft.com/office/word/2010/wordml" w:rsidR="0009179D" w:rsidRDefault="0009179D" w14:paraId="2606B8E7" wp14:textId="77777777">
      <w:pPr>
        <w:pStyle w:val="ListBullet"/>
        <w:numPr>
          <w:ilvl w:val="0"/>
          <w:numId w:val="0"/>
        </w:numPr>
        <w:rPr>
          <w:rFonts w:ascii="Calibri" w:hAnsi="Calibri" w:cs="Calibri"/>
          <w:sz w:val="26"/>
          <w:szCs w:val="26"/>
          <w:lang w:eastAsia="ar-SA" w:bidi="ar-SA"/>
        </w:rPr>
      </w:pPr>
      <w:r>
        <w:rPr>
          <w:rFonts w:ascii="Calibri" w:hAnsi="Calibri" w:cs="Calibri"/>
          <w:b/>
          <w:bCs/>
          <w:sz w:val="26"/>
          <w:szCs w:val="26"/>
          <w:lang w:eastAsia="ar-SA" w:bidi="ar-SA"/>
        </w:rPr>
        <w:t>To Edit a Report:</w:t>
      </w:r>
    </w:p>
    <w:p xmlns:wp14="http://schemas.microsoft.com/office/word/2010/wordml" w:rsidR="0009179D" w:rsidRDefault="0009179D" w14:paraId="4D6A268A" wp14:textId="77777777">
      <w:pPr>
        <w:pStyle w:val="ListforBody"/>
        <w:numPr>
          <w:ilvl w:val="0"/>
          <w:numId w:val="0"/>
        </w:numPr>
        <w:rPr>
          <w:rFonts w:ascii="Calibri" w:hAnsi="Calibri" w:cs="Calibri"/>
          <w:bCs w:val="0"/>
          <w:sz w:val="26"/>
          <w:szCs w:val="26"/>
          <w:lang w:eastAsia="ar-SA" w:bidi="ar-SA"/>
        </w:rPr>
      </w:pPr>
      <w:r>
        <w:rPr>
          <w:rFonts w:ascii="Calibri" w:hAnsi="Calibri" w:cs="Calibri"/>
          <w:bCs w:val="0"/>
          <w:sz w:val="26"/>
          <w:szCs w:val="26"/>
          <w:lang w:eastAsia="ar-SA" w:bidi="ar-SA"/>
        </w:rPr>
        <w:t xml:space="preserve">Click </w:t>
      </w:r>
      <w:r>
        <w:rPr>
          <w:rFonts w:ascii="Calibri" w:hAnsi="Calibri" w:cs="Calibri"/>
          <w:b/>
          <w:bCs w:val="0"/>
          <w:sz w:val="26"/>
          <w:szCs w:val="26"/>
          <w:lang w:eastAsia="ar-SA" w:bidi="ar-SA"/>
        </w:rPr>
        <w:t>Reports &gt; Create Report</w:t>
      </w:r>
      <w:r>
        <w:rPr>
          <w:rFonts w:ascii="Calibri" w:hAnsi="Calibri" w:cs="Calibri"/>
          <w:bCs w:val="0"/>
          <w:sz w:val="26"/>
          <w:szCs w:val="26"/>
          <w:lang w:eastAsia="ar-SA" w:bidi="ar-SA"/>
        </w:rPr>
        <w:t xml:space="preserve"> in the “Home Page”.</w:t>
      </w:r>
    </w:p>
    <w:p xmlns:wp14="http://schemas.microsoft.com/office/word/2010/wordml" w:rsidR="0009179D" w:rsidRDefault="0009179D" w14:paraId="11B5A6B1" wp14:textId="77777777">
      <w:pPr>
        <w:pStyle w:val="ListforBody"/>
        <w:numPr>
          <w:ilvl w:val="0"/>
          <w:numId w:val="0"/>
        </w:numPr>
      </w:pPr>
      <w:r>
        <w:rPr>
          <w:rFonts w:ascii="Calibri" w:hAnsi="Calibri" w:cs="Calibri"/>
          <w:bCs w:val="0"/>
          <w:sz w:val="26"/>
          <w:szCs w:val="26"/>
          <w:lang w:eastAsia="ar-SA" w:bidi="ar-SA"/>
        </w:rPr>
        <w:t xml:space="preserve">Click </w:t>
      </w:r>
      <w:r>
        <w:rPr>
          <w:rFonts w:ascii="Calibri" w:hAnsi="Calibri" w:cs="Calibri"/>
          <w:b/>
          <w:bCs w:val="0"/>
          <w:sz w:val="26"/>
          <w:szCs w:val="26"/>
          <w:lang w:eastAsia="ar-SA" w:bidi="ar-SA"/>
        </w:rPr>
        <w:t>Edit</w:t>
      </w:r>
      <w:r>
        <w:rPr>
          <w:rFonts w:ascii="Calibri" w:hAnsi="Calibri" w:cs="Calibri"/>
          <w:bCs w:val="0"/>
          <w:sz w:val="26"/>
          <w:szCs w:val="26"/>
          <w:lang w:eastAsia="ar-SA" w:bidi="ar-SA"/>
        </w:rPr>
        <w:t xml:space="preserve"> (located in the ‘Action’ column). The application displays the following screen:</w:t>
      </w:r>
    </w:p>
    <w:p xmlns:wp14="http://schemas.microsoft.com/office/word/2010/wordml" w:rsidR="0009179D" w:rsidRDefault="0009179D" w14:paraId="1E1C9BC7" wp14:textId="77777777">
      <w:pPr>
        <w:pStyle w:val="ListforBody"/>
        <w:numPr>
          <w:ilvl w:val="0"/>
          <w:numId w:val="0"/>
        </w:numPr>
      </w:pPr>
      <w:r>
        <w:rPr>
          <w:noProof/>
        </w:rPr>
        <w:drawing>
          <wp:anchor xmlns:wp14="http://schemas.microsoft.com/office/word/2010/wordprocessingDrawing" distT="0" distB="0" distL="0" distR="0" simplePos="0" relativeHeight="251698176" behindDoc="0" locked="0" layoutInCell="1" allowOverlap="1" wp14:anchorId="3EE67039" wp14:editId="7777777">
            <wp:simplePos x="0" y="0"/>
            <wp:positionH relativeFrom="column">
              <wp:posOffset>121285</wp:posOffset>
            </wp:positionH>
            <wp:positionV relativeFrom="paragraph">
              <wp:posOffset>0</wp:posOffset>
            </wp:positionV>
            <wp:extent cx="6947535" cy="1565275"/>
            <wp:effectExtent l="0" t="0" r="0" b="0"/>
            <wp:wrapTopAndBottom/>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947535" cy="15652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ADBABE5" wp14:textId="77777777">
      <w:pPr>
        <w:pStyle w:val="ListforBody"/>
        <w:numPr>
          <w:ilvl w:val="0"/>
          <w:numId w:val="0"/>
        </w:numPr>
      </w:pPr>
      <w:r>
        <w:rPr>
          <w:rFonts w:ascii="Calibri" w:hAnsi="Calibri" w:cs="Calibri"/>
          <w:bCs w:val="0"/>
          <w:sz w:val="26"/>
          <w:szCs w:val="26"/>
          <w:lang w:eastAsia="ar-SA" w:bidi="ar-SA"/>
        </w:rPr>
        <w:t xml:space="preserve">Modify the required details and click </w:t>
      </w:r>
      <w:r>
        <w:rPr>
          <w:rFonts w:ascii="Calibri" w:hAnsi="Calibri" w:cs="Calibri"/>
          <w:b/>
          <w:bCs w:val="0"/>
          <w:sz w:val="26"/>
          <w:szCs w:val="26"/>
          <w:lang w:eastAsia="ar-SA" w:bidi="ar-SA"/>
        </w:rPr>
        <w:t>Save</w:t>
      </w:r>
      <w:r>
        <w:rPr>
          <w:rFonts w:ascii="Calibri" w:hAnsi="Calibri" w:cs="Calibri"/>
          <w:bCs w:val="0"/>
          <w:sz w:val="26"/>
          <w:szCs w:val="26"/>
          <w:lang w:eastAsia="ar-SA" w:bidi="ar-SA"/>
        </w:rPr>
        <w:t xml:space="preserve">. </w:t>
      </w:r>
    </w:p>
    <w:p xmlns:wp14="http://schemas.microsoft.com/office/word/2010/wordml" w:rsidR="0009179D" w:rsidRDefault="0009179D" w14:paraId="6E66C1B8" wp14:textId="77777777">
      <w:pPr>
        <w:pStyle w:val="ListforBody"/>
        <w:numPr>
          <w:ilvl w:val="0"/>
          <w:numId w:val="0"/>
        </w:numPr>
      </w:pPr>
      <w:r>
        <w:rPr>
          <w:noProof/>
        </w:rPr>
        <w:drawing>
          <wp:anchor xmlns:wp14="http://schemas.microsoft.com/office/word/2010/wordprocessingDrawing" distT="0" distB="0" distL="0" distR="0" simplePos="0" relativeHeight="251699200" behindDoc="0" locked="0" layoutInCell="1" allowOverlap="1" wp14:anchorId="132B1803" wp14:editId="7777777">
            <wp:simplePos x="0" y="0"/>
            <wp:positionH relativeFrom="column">
              <wp:align>center</wp:align>
            </wp:positionH>
            <wp:positionV relativeFrom="paragraph">
              <wp:posOffset>100330</wp:posOffset>
            </wp:positionV>
            <wp:extent cx="6657340" cy="3714750"/>
            <wp:effectExtent l="0" t="0" r="0" b="0"/>
            <wp:wrapTopAndBottom/>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657340" cy="37147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9D82FD6" wp14:textId="77777777">
      <w:pPr>
        <w:pStyle w:val="ListforBody"/>
        <w:numPr>
          <w:ilvl w:val="0"/>
          <w:numId w:val="0"/>
        </w:numPr>
      </w:pPr>
      <w:r>
        <w:rPr>
          <w:noProof/>
        </w:rPr>
        <w:drawing>
          <wp:anchor xmlns:wp14="http://schemas.microsoft.com/office/word/2010/wordprocessingDrawing" distT="0" distB="0" distL="0" distR="0" simplePos="0" relativeHeight="251700224" behindDoc="0" locked="0" layoutInCell="1" allowOverlap="1" wp14:anchorId="12814932" wp14:editId="7777777">
            <wp:simplePos x="0" y="0"/>
            <wp:positionH relativeFrom="column">
              <wp:posOffset>306070</wp:posOffset>
            </wp:positionH>
            <wp:positionV relativeFrom="paragraph">
              <wp:posOffset>282575</wp:posOffset>
            </wp:positionV>
            <wp:extent cx="6456045" cy="3389630"/>
            <wp:effectExtent l="0" t="0" r="0" b="0"/>
            <wp:wrapTopAndBottom/>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456045" cy="33896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1849022" wp14:textId="77777777">
      <w:pPr>
        <w:pStyle w:val="ListforBody"/>
        <w:numPr>
          <w:ilvl w:val="0"/>
          <w:numId w:val="0"/>
        </w:numPr>
      </w:pPr>
      <w:r>
        <w:rPr>
          <w:rFonts w:ascii="Calibri" w:hAnsi="Calibri" w:cs="Calibri"/>
          <w:bCs w:val="0"/>
          <w:sz w:val="26"/>
          <w:szCs w:val="26"/>
          <w:lang w:eastAsia="ar-SA" w:bidi="ar-SA"/>
        </w:rPr>
        <w:t>The application displays the following success message:</w:t>
      </w:r>
    </w:p>
    <w:p xmlns:wp14="http://schemas.microsoft.com/office/word/2010/wordml" w:rsidR="0009179D" w:rsidRDefault="0009179D" w14:paraId="45218785" wp14:textId="77777777">
      <w:pPr>
        <w:pStyle w:val="ListforBody"/>
        <w:numPr>
          <w:ilvl w:val="0"/>
          <w:numId w:val="0"/>
        </w:numPr>
        <w:rPr>
          <w:rFonts w:ascii="Calibri" w:hAnsi="Calibri" w:cs="Calibri"/>
          <w:bCs w:val="0"/>
          <w:sz w:val="26"/>
          <w:szCs w:val="26"/>
          <w:lang w:eastAsia="ar-SA" w:bidi="ar-SA"/>
        </w:rPr>
      </w:pPr>
      <w:r>
        <w:rPr>
          <w:noProof/>
        </w:rPr>
        <w:drawing>
          <wp:anchor xmlns:wp14="http://schemas.microsoft.com/office/word/2010/wordprocessingDrawing" distT="0" distB="0" distL="0" distR="0" simplePos="0" relativeHeight="251701248" behindDoc="0" locked="0" layoutInCell="1" allowOverlap="1" wp14:anchorId="340919E9" wp14:editId="7777777">
            <wp:simplePos x="0" y="0"/>
            <wp:positionH relativeFrom="column">
              <wp:posOffset>231140</wp:posOffset>
            </wp:positionH>
            <wp:positionV relativeFrom="paragraph">
              <wp:posOffset>108585</wp:posOffset>
            </wp:positionV>
            <wp:extent cx="2120900" cy="768350"/>
            <wp:effectExtent l="0" t="0" r="0" b="0"/>
            <wp:wrapTopAndBottom/>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120900" cy="76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sz w:val="26"/>
          <w:szCs w:val="26"/>
          <w:lang w:eastAsia="ar-SA" w:bidi="ar-SA"/>
        </w:rPr>
        <w:t>L</w:t>
      </w:r>
      <w:r>
        <w:rPr>
          <w:rFonts w:ascii="Calibri" w:hAnsi="Calibri" w:cs="Calibri"/>
          <w:b/>
          <w:sz w:val="26"/>
          <w:szCs w:val="26"/>
          <w:lang w:eastAsia="ar-SA" w:bidi="ar-SA"/>
        </w:rPr>
        <w:t>ist Report:</w:t>
      </w:r>
    </w:p>
    <w:p xmlns:wp14="http://schemas.microsoft.com/office/word/2010/wordml" w:rsidR="0009179D" w:rsidRDefault="0009179D" w14:paraId="7D0508B7" wp14:textId="77777777">
      <w:pPr>
        <w:pStyle w:val="ListforBody"/>
        <w:numPr>
          <w:ilvl w:val="0"/>
          <w:numId w:val="0"/>
        </w:numPr>
      </w:pPr>
      <w:r>
        <w:rPr>
          <w:rFonts w:ascii="Calibri" w:hAnsi="Calibri" w:cs="Calibri"/>
          <w:bCs w:val="0"/>
          <w:sz w:val="26"/>
          <w:szCs w:val="26"/>
          <w:lang w:eastAsia="ar-SA" w:bidi="ar-SA"/>
        </w:rPr>
        <w:t>It List all the reports created.</w:t>
      </w:r>
    </w:p>
    <w:p xmlns:wp14="http://schemas.microsoft.com/office/word/2010/wordml" w:rsidR="0009179D" w:rsidRDefault="0009179D" w14:paraId="025EEE19" wp14:textId="77777777">
      <w:pPr>
        <w:pStyle w:val="ListforBody"/>
        <w:numPr>
          <w:ilvl w:val="0"/>
          <w:numId w:val="0"/>
        </w:numPr>
      </w:pPr>
      <w:r>
        <w:rPr>
          <w:noProof/>
        </w:rPr>
        <w:drawing>
          <wp:anchor xmlns:wp14="http://schemas.microsoft.com/office/word/2010/wordprocessingDrawing" distT="0" distB="0" distL="0" distR="0" simplePos="0" relativeHeight="251702272" behindDoc="0" locked="0" layoutInCell="1" allowOverlap="1" wp14:anchorId="519E0908" wp14:editId="7777777">
            <wp:simplePos x="0" y="0"/>
            <wp:positionH relativeFrom="column">
              <wp:posOffset>54610</wp:posOffset>
            </wp:positionH>
            <wp:positionV relativeFrom="paragraph">
              <wp:posOffset>-45085</wp:posOffset>
            </wp:positionV>
            <wp:extent cx="6901815" cy="1087755"/>
            <wp:effectExtent l="0" t="0" r="0" b="0"/>
            <wp:wrapTopAndBottom/>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901815" cy="10877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Cs w:val="0"/>
          <w:sz w:val="26"/>
          <w:szCs w:val="26"/>
          <w:lang w:eastAsia="ar-SA" w:bidi="ar-SA"/>
        </w:rPr>
        <w:t>U</w:t>
      </w:r>
      <w:r>
        <w:rPr>
          <w:rFonts w:ascii="Calibri" w:hAnsi="Calibri" w:cs="Calibri"/>
          <w:bCs w:val="0"/>
          <w:sz w:val="26"/>
          <w:szCs w:val="26"/>
          <w:lang w:eastAsia="ar-SA" w:bidi="ar-SA"/>
        </w:rPr>
        <w:t>ser can able to View/ download the report using CSV, HTML and TXT format when clicked on generate.</w:t>
      </w:r>
    </w:p>
    <w:p xmlns:wp14="http://schemas.microsoft.com/office/word/2010/wordml" w:rsidR="0009179D" w:rsidRDefault="0009179D" w14:paraId="5BA99362" wp14:textId="77777777">
      <w:pPr>
        <w:pStyle w:val="ListforBody"/>
        <w:numPr>
          <w:ilvl w:val="0"/>
          <w:numId w:val="0"/>
        </w:numPr>
      </w:pPr>
      <w:r>
        <w:rPr>
          <w:noProof/>
        </w:rPr>
        <w:drawing>
          <wp:anchor xmlns:wp14="http://schemas.microsoft.com/office/word/2010/wordprocessingDrawing" distT="0" distB="0" distL="0" distR="0" simplePos="0" relativeHeight="251703296" behindDoc="0" locked="0" layoutInCell="1" allowOverlap="1" wp14:anchorId="56D8904E" wp14:editId="7777777">
            <wp:simplePos x="0" y="0"/>
            <wp:positionH relativeFrom="column">
              <wp:posOffset>724535</wp:posOffset>
            </wp:positionH>
            <wp:positionV relativeFrom="paragraph">
              <wp:posOffset>234315</wp:posOffset>
            </wp:positionV>
            <wp:extent cx="5323840" cy="1079500"/>
            <wp:effectExtent l="0" t="0" r="0" b="0"/>
            <wp:wrapTopAndBottom/>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323840" cy="10795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C136CF1" wp14:textId="77777777">
      <w:pPr>
        <w:pStyle w:val="ListforBody"/>
        <w:numPr>
          <w:ilvl w:val="0"/>
          <w:numId w:val="0"/>
        </w:numPr>
      </w:pPr>
    </w:p>
    <w:p xmlns:wp14="http://schemas.microsoft.com/office/word/2010/wordml" w:rsidR="0009179D" w:rsidRDefault="0009179D" w14:paraId="0A392C6A" wp14:textId="77777777">
      <w:pPr>
        <w:pStyle w:val="ListforBody"/>
        <w:numPr>
          <w:ilvl w:val="0"/>
          <w:numId w:val="0"/>
        </w:numPr>
      </w:pPr>
    </w:p>
    <w:p xmlns:wp14="http://schemas.microsoft.com/office/word/2010/wordml" w:rsidR="0009179D" w:rsidRDefault="0009179D" w14:paraId="20F0CA0D" wp14:textId="77777777">
      <w:pPr>
        <w:suppressAutoHyphens w:val="0"/>
        <w:spacing w:line="360" w:lineRule="auto"/>
        <w:rPr>
          <w:rFonts w:ascii="Calibri" w:hAnsi="Calibri" w:eastAsia="TimesNewRomanPS-BoldItalicMT" w:cs="Calibri"/>
          <w:color w:val="1C1C1C"/>
          <w:sz w:val="26"/>
          <w:szCs w:val="26"/>
        </w:rPr>
      </w:pPr>
      <w:r>
        <w:rPr>
          <w:rFonts w:ascii="Arial" w:hAnsi="Arial" w:eastAsia="TimesNewRomanPS-BoldItalicMT" w:cs="Arial"/>
          <w:b/>
          <w:bCs/>
          <w:color w:val="990000"/>
          <w:sz w:val="28"/>
          <w:szCs w:val="28"/>
        </w:rPr>
        <w:t>Bank</w:t>
      </w:r>
      <w:r>
        <w:t xml:space="preserve"> </w:t>
      </w:r>
      <w:r>
        <w:rPr>
          <w:rFonts w:ascii="Arial" w:hAnsi="Arial" w:eastAsia="TimesNewRomanPS-BoldItalicMT" w:cs="Arial"/>
          <w:b/>
          <w:bCs/>
          <w:color w:val="990000"/>
          <w:sz w:val="28"/>
          <w:szCs w:val="28"/>
        </w:rPr>
        <w:t>Login:</w:t>
      </w:r>
    </w:p>
    <w:p xmlns:wp14="http://schemas.microsoft.com/office/word/2010/wordml" w:rsidR="0009179D" w:rsidRDefault="0009179D" w14:paraId="558176EC"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All the functionality remains the same as per the admin login for the below:</w:t>
      </w:r>
    </w:p>
    <w:p xmlns:wp14="http://schemas.microsoft.com/office/word/2010/wordml" w:rsidR="0009179D" w:rsidRDefault="0009179D" w14:paraId="007BDE48" wp14:textId="77777777">
      <w:pPr>
        <w:numPr>
          <w:ilvl w:val="0"/>
          <w:numId w:val="7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User role</w:t>
      </w:r>
    </w:p>
    <w:p xmlns:wp14="http://schemas.microsoft.com/office/word/2010/wordml" w:rsidR="0009179D" w:rsidRDefault="0009179D" w14:paraId="035E7661" wp14:textId="77777777">
      <w:pPr>
        <w:numPr>
          <w:ilvl w:val="0"/>
          <w:numId w:val="7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Create User</w:t>
      </w:r>
    </w:p>
    <w:p xmlns:wp14="http://schemas.microsoft.com/office/word/2010/wordml" w:rsidR="0009179D" w:rsidRDefault="0009179D" w14:paraId="44F12384" wp14:textId="77777777">
      <w:pPr>
        <w:numPr>
          <w:ilvl w:val="0"/>
          <w:numId w:val="7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Password Security</w:t>
      </w:r>
    </w:p>
    <w:p xmlns:wp14="http://schemas.microsoft.com/office/word/2010/wordml" w:rsidR="0009179D" w:rsidRDefault="0009179D" w14:paraId="0B3D6F98" wp14:textId="77777777">
      <w:pPr>
        <w:numPr>
          <w:ilvl w:val="0"/>
          <w:numId w:val="7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Security Questions</w:t>
      </w:r>
    </w:p>
    <w:p xmlns:wp14="http://schemas.microsoft.com/office/word/2010/wordml" w:rsidR="0009179D" w:rsidRDefault="0009179D" w14:paraId="19381860" wp14:textId="77777777">
      <w:pPr>
        <w:numPr>
          <w:ilvl w:val="0"/>
          <w:numId w:val="7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Change passwords</w:t>
      </w:r>
    </w:p>
    <w:p xmlns:wp14="http://schemas.microsoft.com/office/word/2010/wordml" w:rsidR="0009179D" w:rsidRDefault="0009179D" w14:paraId="2D22A29F" wp14:textId="77777777">
      <w:pPr>
        <w:numPr>
          <w:ilvl w:val="0"/>
          <w:numId w:val="75"/>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Resend password</w:t>
      </w:r>
    </w:p>
    <w:p xmlns:wp14="http://schemas.microsoft.com/office/word/2010/wordml" w:rsidR="0009179D" w:rsidRDefault="0009179D" w14:paraId="285814C2"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MCA Group  (Maker, Checker, and Authorizer):</w:t>
      </w:r>
    </w:p>
    <w:p xmlns:wp14="http://schemas.microsoft.com/office/word/2010/wordml" w:rsidR="0009179D" w:rsidRDefault="0009179D" w14:paraId="10772AE1"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The MCA group and information is used if the authorization level for the institution is configured as Only Verification Required or Verification and Authorization Required by the bank administrator user. </w:t>
      </w:r>
    </w:p>
    <w:p xmlns:wp14="http://schemas.microsoft.com/office/word/2010/wordml" w:rsidR="0009179D" w:rsidRDefault="0009179D" w14:paraId="2094BB26" wp14:textId="77777777">
      <w:pPr>
        <w:suppressAutoHyphens w:val="0"/>
        <w:spacing w:line="360" w:lineRule="auto"/>
      </w:pPr>
      <w:r>
        <w:rPr>
          <w:rFonts w:ascii="Calibri" w:hAnsi="Calibri" w:eastAsia="TimesNewRomanPS-BoldItalicMT" w:cs="Calibri"/>
          <w:color w:val="1C1C1C"/>
          <w:sz w:val="26"/>
          <w:szCs w:val="26"/>
        </w:rPr>
        <w:t xml:space="preserve">User can view or modify MCA groups. You can change the status of a user group from Active to Inactive or Inactive to Active but cannot delete MCA groups. </w:t>
      </w:r>
    </w:p>
    <w:p xmlns:wp14="http://schemas.microsoft.com/office/word/2010/wordml" w:rsidR="0009179D" w:rsidRDefault="0009179D" w14:paraId="59AFE738"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04320" behindDoc="0" locked="0" layoutInCell="1" allowOverlap="1" wp14:anchorId="0B228627" wp14:editId="7777777">
            <wp:simplePos x="0" y="0"/>
            <wp:positionH relativeFrom="column">
              <wp:posOffset>1461770</wp:posOffset>
            </wp:positionH>
            <wp:positionV relativeFrom="paragraph">
              <wp:posOffset>145415</wp:posOffset>
            </wp:positionV>
            <wp:extent cx="4199255" cy="1437640"/>
            <wp:effectExtent l="0" t="0" r="0" b="0"/>
            <wp:wrapTopAndBottom/>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199255" cy="14376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1C1C1C"/>
          <w:sz w:val="26"/>
          <w:szCs w:val="26"/>
        </w:rPr>
        <w:t>C</w:t>
      </w:r>
      <w:r>
        <w:rPr>
          <w:rFonts w:ascii="Calibri" w:hAnsi="Calibri" w:eastAsia="TimesNewRomanPS-BoldItalicMT" w:cs="Calibri"/>
          <w:b/>
          <w:bCs/>
          <w:color w:val="1C1C1C"/>
          <w:sz w:val="26"/>
          <w:szCs w:val="26"/>
        </w:rPr>
        <w:t>reate an MCA group:</w:t>
      </w:r>
    </w:p>
    <w:p xmlns:wp14="http://schemas.microsoft.com/office/word/2010/wordml" w:rsidR="0009179D" w:rsidRDefault="0009179D" w14:paraId="35664B9F" wp14:textId="77777777">
      <w:pPr>
        <w:numPr>
          <w:ilvl w:val="0"/>
          <w:numId w:val="7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Navigate to My Accounts, and then click MCA Group to open the MCA Group screen.</w:t>
      </w:r>
    </w:p>
    <w:p xmlns:wp14="http://schemas.microsoft.com/office/word/2010/wordml" w:rsidR="0009179D" w:rsidRDefault="0009179D" w14:paraId="6C3CE9EA" wp14:textId="77777777">
      <w:pPr>
        <w:numPr>
          <w:ilvl w:val="0"/>
          <w:numId w:val="7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 </w:t>
      </w:r>
      <w:r>
        <w:rPr>
          <w:rFonts w:ascii="Calibri" w:hAnsi="Calibri" w:eastAsia="TimesNewRomanPS-BoldItalicMT" w:cs="Calibri"/>
          <w:color w:val="1C1C1C"/>
          <w:sz w:val="26"/>
          <w:szCs w:val="26"/>
        </w:rPr>
        <w:t>Click Add to open the Add MCA Group screen.</w:t>
      </w:r>
    </w:p>
    <w:p xmlns:wp14="http://schemas.microsoft.com/office/word/2010/wordml" w:rsidR="0009179D" w:rsidRDefault="0009179D" w14:paraId="0D394796" wp14:textId="77777777">
      <w:pPr>
        <w:numPr>
          <w:ilvl w:val="0"/>
          <w:numId w:val="7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 </w:t>
      </w:r>
      <w:r>
        <w:rPr>
          <w:rFonts w:ascii="Calibri" w:hAnsi="Calibri" w:eastAsia="TimesNewRomanPS-BoldItalicMT" w:cs="Calibri"/>
          <w:color w:val="1C1C1C"/>
          <w:sz w:val="26"/>
          <w:szCs w:val="26"/>
        </w:rPr>
        <w:t xml:space="preserve">In the Group Name box, type the name of the group to create.  </w:t>
      </w:r>
    </w:p>
    <w:p xmlns:wp14="http://schemas.microsoft.com/office/word/2010/wordml" w:rsidR="0009179D" w:rsidRDefault="0009179D" w14:paraId="2F8D2EA7" wp14:textId="77777777">
      <w:pPr>
        <w:numPr>
          <w:ilvl w:val="0"/>
          <w:numId w:val="7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In the Description box, type the description of the group.</w:t>
      </w:r>
    </w:p>
    <w:p xmlns:wp14="http://schemas.microsoft.com/office/word/2010/wordml" w:rsidR="0009179D" w:rsidRDefault="0009179D" w14:paraId="05864E55" wp14:textId="77777777">
      <w:pPr>
        <w:numPr>
          <w:ilvl w:val="0"/>
          <w:numId w:val="76"/>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  </w:t>
      </w:r>
      <w:r>
        <w:rPr>
          <w:rFonts w:ascii="Calibri" w:hAnsi="Calibri" w:eastAsia="TimesNewRomanPS-BoldItalicMT" w:cs="Calibri"/>
          <w:color w:val="1C1C1C"/>
          <w:sz w:val="26"/>
          <w:szCs w:val="26"/>
        </w:rPr>
        <w:t>Click Save</w:t>
      </w:r>
    </w:p>
    <w:p xmlns:wp14="http://schemas.microsoft.com/office/word/2010/wordml" w:rsidR="0009179D" w:rsidRDefault="0009179D" w14:paraId="7C489D47"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Edit/View the MCA group:</w:t>
      </w:r>
    </w:p>
    <w:p xmlns:wp14="http://schemas.microsoft.com/office/word/2010/wordml" w:rsidR="0009179D" w:rsidRDefault="0009179D" w14:paraId="6FEA7E22"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Navigate to My Accounts, and then click MCA Group to open the MCA Group screen.  </w:t>
      </w:r>
    </w:p>
    <w:p xmlns:wp14="http://schemas.microsoft.com/office/word/2010/wordml" w:rsidR="0009179D" w:rsidRDefault="0009179D" w14:paraId="474197BD"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In the Search By list, click one of the following options: </w:t>
      </w:r>
    </w:p>
    <w:p xmlns:wp14="http://schemas.microsoft.com/office/word/2010/wordml" w:rsidR="0009179D" w:rsidRDefault="0009179D" w14:paraId="3B168D09" wp14:textId="77777777">
      <w:pPr>
        <w:numPr>
          <w:ilvl w:val="0"/>
          <w:numId w:val="7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ALL – Select this option to display the list of all records. </w:t>
      </w:r>
    </w:p>
    <w:p xmlns:wp14="http://schemas.microsoft.com/office/word/2010/wordml" w:rsidR="0009179D" w:rsidRDefault="0009179D" w14:paraId="77A56093" wp14:textId="77777777">
      <w:pPr>
        <w:numPr>
          <w:ilvl w:val="0"/>
          <w:numId w:val="7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Group Name – Select this option to search using the name of a group, and then in the box, type the name of the group to search for. </w:t>
      </w:r>
    </w:p>
    <w:p xmlns:wp14="http://schemas.microsoft.com/office/word/2010/wordml" w:rsidR="0009179D" w:rsidRDefault="0009179D" w14:paraId="03D0EAB7" wp14:textId="77777777">
      <w:pPr>
        <w:numPr>
          <w:ilvl w:val="0"/>
          <w:numId w:val="7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Search. </w:t>
      </w:r>
    </w:p>
    <w:p xmlns:wp14="http://schemas.microsoft.com/office/word/2010/wordml" w:rsidR="0009179D" w:rsidRDefault="0009179D" w14:paraId="6D702DB8"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 </w:t>
      </w:r>
      <w:r>
        <w:rPr>
          <w:rFonts w:ascii="Calibri" w:hAnsi="Calibri" w:eastAsia="TimesNewRomanPS-BoldItalicMT" w:cs="Calibri"/>
          <w:color w:val="1C1C1C"/>
          <w:sz w:val="26"/>
          <w:szCs w:val="26"/>
        </w:rPr>
        <w:t xml:space="preserve">In the list of groups, depending on the action to take, perform one of the following steps: </w:t>
      </w:r>
    </w:p>
    <w:p xmlns:wp14="http://schemas.microsoft.com/office/word/2010/wordml" w:rsidR="0009179D" w:rsidRDefault="0009179D" w14:paraId="58BF0E75" wp14:textId="77777777">
      <w:pPr>
        <w:numPr>
          <w:ilvl w:val="0"/>
          <w:numId w:val="7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view the details of a record, click View. Click Back to return to the MCA Group screen. </w:t>
      </w:r>
    </w:p>
    <w:p xmlns:wp14="http://schemas.microsoft.com/office/word/2010/wordml" w:rsidR="0009179D" w:rsidRDefault="0009179D" w14:paraId="41B8FFA7" wp14:textId="77777777">
      <w:pPr>
        <w:numPr>
          <w:ilvl w:val="0"/>
          <w:numId w:val="7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modify the description of a group, click Edit, and then modify the description. Click Save. </w:t>
      </w:r>
    </w:p>
    <w:p xmlns:wp14="http://schemas.microsoft.com/office/word/2010/wordml" w:rsidR="0009179D" w:rsidRDefault="0009179D" w14:paraId="6771D1B3" wp14:textId="77777777">
      <w:pPr>
        <w:numPr>
          <w:ilvl w:val="0"/>
          <w:numId w:val="7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change the status of a group, in the Select column, select a check box or multiple check boxes to select records, and then at the bottom of the screen, click Change Status. </w:t>
      </w:r>
    </w:p>
    <w:p xmlns:wp14="http://schemas.microsoft.com/office/word/2010/wordml" w:rsidR="0009179D" w:rsidRDefault="0009179D" w14:paraId="18515D74"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If a confirmation message is displayed, then click OK.</w:t>
      </w:r>
    </w:p>
    <w:p xmlns:wp14="http://schemas.microsoft.com/office/word/2010/wordml" w:rsidR="0009179D" w:rsidRDefault="0009179D" w14:paraId="2D23C02F"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Institution Branding:</w:t>
      </w:r>
    </w:p>
    <w:p xmlns:wp14="http://schemas.microsoft.com/office/word/2010/wordml" w:rsidR="0009179D" w:rsidRDefault="0009179D" w14:paraId="3228AE91" wp14:textId="77777777">
      <w:pPr>
        <w:suppressAutoHyphens w:val="0"/>
        <w:spacing w:line="360" w:lineRule="auto"/>
      </w:pPr>
      <w:r>
        <w:rPr>
          <w:rFonts w:ascii="Calibri" w:hAnsi="Calibri" w:eastAsia="TimesNewRomanPS-BoldItalicMT" w:cs="Calibri"/>
          <w:color w:val="1C1C1C"/>
          <w:sz w:val="26"/>
          <w:szCs w:val="26"/>
        </w:rPr>
        <w:t xml:space="preserve">Branding details to be displayed under payment page can be configured under this feature. User can also view or modify the already added branding details. </w:t>
      </w:r>
    </w:p>
    <w:p xmlns:wp14="http://schemas.microsoft.com/office/word/2010/wordml" w:rsidR="0009179D" w:rsidRDefault="0009179D" w14:paraId="558A4CDE" wp14:textId="77777777">
      <w:pPr>
        <w:numPr>
          <w:ilvl w:val="0"/>
          <w:numId w:val="79"/>
        </w:num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05344" behindDoc="0" locked="0" layoutInCell="1" allowOverlap="1" wp14:anchorId="75095527" wp14:editId="7777777">
            <wp:simplePos x="0" y="0"/>
            <wp:positionH relativeFrom="column">
              <wp:posOffset>1143000</wp:posOffset>
            </wp:positionH>
            <wp:positionV relativeFrom="paragraph">
              <wp:posOffset>-19050</wp:posOffset>
            </wp:positionV>
            <wp:extent cx="4579620" cy="2910205"/>
            <wp:effectExtent l="0" t="0" r="0" b="0"/>
            <wp:wrapTopAndBottom/>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579620" cy="29102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N</w:t>
      </w:r>
      <w:r>
        <w:rPr>
          <w:rFonts w:ascii="Calibri" w:hAnsi="Calibri" w:eastAsia="TimesNewRomanPS-BoldItalicMT" w:cs="Calibri"/>
          <w:color w:val="1C1C1C"/>
          <w:sz w:val="26"/>
          <w:szCs w:val="26"/>
        </w:rPr>
        <w:t xml:space="preserve">avigate to Configuration &gt;Institution Branding to open the Institution Branding screen. </w:t>
      </w:r>
    </w:p>
    <w:p xmlns:wp14="http://schemas.microsoft.com/office/word/2010/wordml" w:rsidR="0009179D" w:rsidRDefault="0009179D" w14:paraId="66A0744A"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To Upload the branding files:</w:t>
      </w:r>
    </w:p>
    <w:p xmlns:wp14="http://schemas.microsoft.com/office/word/2010/wordml" w:rsidR="0009179D" w:rsidRDefault="0009179D" w14:paraId="1AD95EAA" wp14:textId="77777777">
      <w:pPr>
        <w:numPr>
          <w:ilvl w:val="0"/>
          <w:numId w:val="8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Browse to open the File Upload dialog box. </w:t>
      </w:r>
    </w:p>
    <w:p xmlns:wp14="http://schemas.microsoft.com/office/word/2010/wordml" w:rsidR="0009179D" w:rsidRDefault="0009179D" w14:paraId="2E3AEEBD" wp14:textId="77777777">
      <w:pPr>
        <w:numPr>
          <w:ilvl w:val="0"/>
          <w:numId w:val="8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Depending on the section, select a file to upload. </w:t>
      </w:r>
    </w:p>
    <w:p xmlns:wp14="http://schemas.microsoft.com/office/word/2010/wordml" w:rsidR="0009179D" w:rsidRDefault="0009179D" w14:paraId="3A466458"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The following table contains the information about the format of the file to upload: </w:t>
      </w:r>
    </w:p>
    <w:p xmlns:wp14="http://schemas.microsoft.com/office/word/2010/wordml" w:rsidR="0009179D" w:rsidRDefault="0009179D" w14:paraId="16676B5C" wp14:textId="77777777">
      <w:pPr>
        <w:numPr>
          <w:ilvl w:val="0"/>
          <w:numId w:val="81"/>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Header file</w:t>
      </w:r>
      <w:r>
        <w:rPr>
          <w:rFonts w:ascii="Calibri" w:hAnsi="Calibri" w:eastAsia="TimesNewRomanPS-BoldItalicMT" w:cs="Calibri"/>
          <w:color w:val="1C1C1C"/>
          <w:sz w:val="26"/>
          <w:szCs w:val="26"/>
        </w:rPr>
        <w:t xml:space="preserve"> – JPG or JPEG</w:t>
      </w:r>
    </w:p>
    <w:p xmlns:wp14="http://schemas.microsoft.com/office/word/2010/wordml" w:rsidR="0009179D" w:rsidRDefault="0009179D" w14:paraId="66A151EA" wp14:textId="77777777">
      <w:pPr>
        <w:numPr>
          <w:ilvl w:val="0"/>
          <w:numId w:val="81"/>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Cascade Style Sheet File</w:t>
      </w:r>
      <w:r>
        <w:rPr>
          <w:rFonts w:ascii="Calibri" w:hAnsi="Calibri" w:eastAsia="TimesNewRomanPS-BoldItalicMT" w:cs="Calibri"/>
          <w:color w:val="1C1C1C"/>
          <w:sz w:val="26"/>
          <w:szCs w:val="26"/>
        </w:rPr>
        <w:t xml:space="preserve"> - CSS </w:t>
      </w:r>
    </w:p>
    <w:p xmlns:wp14="http://schemas.microsoft.com/office/word/2010/wordml" w:rsidR="0009179D" w:rsidRDefault="0009179D" w14:paraId="3CF5572D" wp14:textId="77777777">
      <w:pPr>
        <w:numPr>
          <w:ilvl w:val="0"/>
          <w:numId w:val="81"/>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Advertisement File</w:t>
      </w:r>
      <w:r>
        <w:rPr>
          <w:rFonts w:ascii="Calibri" w:hAnsi="Calibri" w:eastAsia="TimesNewRomanPS-BoldItalicMT" w:cs="Calibri"/>
          <w:color w:val="1C1C1C"/>
          <w:sz w:val="26"/>
          <w:szCs w:val="26"/>
        </w:rPr>
        <w:t xml:space="preserve"> - TXT </w:t>
      </w:r>
    </w:p>
    <w:p xmlns:wp14="http://schemas.microsoft.com/office/word/2010/wordml" w:rsidR="0009179D" w:rsidRDefault="0009179D" w14:paraId="50AF9096" wp14:textId="77777777">
      <w:pPr>
        <w:numPr>
          <w:ilvl w:val="0"/>
          <w:numId w:val="81"/>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Label file</w:t>
      </w:r>
      <w:r>
        <w:rPr>
          <w:rFonts w:ascii="Calibri" w:hAnsi="Calibri" w:eastAsia="TimesNewRomanPS-BoldItalicMT" w:cs="Calibri"/>
          <w:color w:val="1C1C1C"/>
          <w:sz w:val="26"/>
          <w:szCs w:val="26"/>
        </w:rPr>
        <w:t xml:space="preserve"> - PROPERTIES </w:t>
      </w:r>
    </w:p>
    <w:p xmlns:wp14="http://schemas.microsoft.com/office/word/2010/wordml" w:rsidR="0009179D" w:rsidRDefault="0009179D" w14:paraId="76553D04"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After you have selected all of the files, click Upload to validate and upload the branding details. </w:t>
      </w:r>
    </w:p>
    <w:p xmlns:wp14="http://schemas.microsoft.com/office/word/2010/wordml" w:rsidR="0009179D" w:rsidRDefault="0009179D" w14:paraId="6EF7D9F2"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You can click Preview on the Institution Branding screen to preview the institution branding on the payment page.</w:t>
      </w:r>
    </w:p>
    <w:p xmlns:wp14="http://schemas.microsoft.com/office/word/2010/wordml" w:rsidR="0009179D" w:rsidRDefault="0009179D" w14:paraId="0A3E1549"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Currency:</w:t>
      </w:r>
    </w:p>
    <w:p xmlns:wp14="http://schemas.microsoft.com/office/word/2010/wordml" w:rsidR="0009179D" w:rsidRDefault="0009179D" w14:paraId="4226B641" wp14:textId="77777777">
      <w:pPr>
        <w:suppressAutoHyphens w:val="0"/>
        <w:spacing w:line="360" w:lineRule="auto"/>
      </w:pPr>
      <w:r>
        <w:rPr>
          <w:rFonts w:ascii="Calibri" w:hAnsi="Calibri" w:eastAsia="TimesNewRomanPS-BoldItalicMT" w:cs="Calibri"/>
          <w:color w:val="1C1C1C"/>
          <w:sz w:val="26"/>
          <w:szCs w:val="26"/>
        </w:rPr>
        <w:t>Currency with currency code can be created or modified with this feature.  User can change the status of a currency from Active to Inactive or Inactive to Active but cannot delete a currency.</w:t>
      </w:r>
    </w:p>
    <w:p xmlns:wp14="http://schemas.microsoft.com/office/word/2010/wordml" w:rsidR="0009179D" w:rsidRDefault="0009179D" w14:paraId="1695FF5C"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06368" behindDoc="0" locked="0" layoutInCell="1" allowOverlap="1" wp14:anchorId="62A13351" wp14:editId="7777777">
            <wp:simplePos x="0" y="0"/>
            <wp:positionH relativeFrom="column">
              <wp:posOffset>1144905</wp:posOffset>
            </wp:positionH>
            <wp:positionV relativeFrom="paragraph">
              <wp:posOffset>128905</wp:posOffset>
            </wp:positionV>
            <wp:extent cx="4706620" cy="2212975"/>
            <wp:effectExtent l="0" t="0" r="0" b="0"/>
            <wp:wrapTopAndBottom/>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706620" cy="22129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77861EB" wp14:textId="77777777">
      <w:pPr>
        <w:numPr>
          <w:ilvl w:val="0"/>
          <w:numId w:val="84"/>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Currency Code</w:t>
      </w:r>
      <w:r>
        <w:rPr>
          <w:rFonts w:ascii="Calibri" w:hAnsi="Calibri" w:eastAsia="TimesNewRomanPS-BoldItalicMT" w:cs="Calibri"/>
          <w:color w:val="1C1C1C"/>
          <w:sz w:val="26"/>
          <w:szCs w:val="26"/>
        </w:rPr>
        <w:t xml:space="preserve"> - Three-digit International Organization for Standardization (ISO) code.</w:t>
      </w:r>
    </w:p>
    <w:p xmlns:wp14="http://schemas.microsoft.com/office/word/2010/wordml" w:rsidR="0009179D" w:rsidRDefault="0009179D" w14:paraId="229172E6" wp14:textId="77777777">
      <w:pPr>
        <w:numPr>
          <w:ilvl w:val="0"/>
          <w:numId w:val="84"/>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Currency Description -</w:t>
      </w:r>
      <w:r>
        <w:rPr>
          <w:rFonts w:ascii="Calibri" w:hAnsi="Calibri" w:eastAsia="TimesNewRomanPS-BoldItalicMT" w:cs="Calibri"/>
          <w:color w:val="1C1C1C"/>
          <w:sz w:val="26"/>
          <w:szCs w:val="26"/>
        </w:rPr>
        <w:t xml:space="preserve">  Description of the currency. </w:t>
      </w:r>
    </w:p>
    <w:p xmlns:wp14="http://schemas.microsoft.com/office/word/2010/wordml" w:rsidR="0009179D" w:rsidRDefault="0009179D" w14:paraId="09F6406B" wp14:textId="77777777">
      <w:pPr>
        <w:numPr>
          <w:ilvl w:val="0"/>
          <w:numId w:val="84"/>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Minor Digits</w:t>
      </w:r>
      <w:r>
        <w:rPr>
          <w:rFonts w:ascii="Calibri" w:hAnsi="Calibri" w:eastAsia="TimesNewRomanPS-BoldItalicMT" w:cs="Calibri"/>
          <w:color w:val="1C1C1C"/>
          <w:sz w:val="26"/>
          <w:szCs w:val="26"/>
        </w:rPr>
        <w:t xml:space="preserve"> - Number to indicate the decimal places to be used for the currency. </w:t>
      </w:r>
    </w:p>
    <w:p xmlns:wp14="http://schemas.microsoft.com/office/word/2010/wordml" w:rsidR="0009179D" w:rsidRDefault="0009179D" w14:paraId="44F1590C" wp14:textId="77777777">
      <w:pPr>
        <w:numPr>
          <w:ilvl w:val="0"/>
          <w:numId w:val="84"/>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Currency Symbol</w:t>
      </w:r>
      <w:r>
        <w:rPr>
          <w:rFonts w:ascii="Calibri" w:hAnsi="Calibri" w:eastAsia="TimesNewRomanPS-BoldItalicMT" w:cs="Calibri"/>
          <w:color w:val="1C1C1C"/>
          <w:sz w:val="26"/>
          <w:szCs w:val="26"/>
        </w:rPr>
        <w:t xml:space="preserve"> - Character symbol to be used for the currency.  </w:t>
      </w:r>
    </w:p>
    <w:p xmlns:wp14="http://schemas.microsoft.com/office/word/2010/wordml" w:rsidR="0009179D" w:rsidRDefault="0009179D" w14:paraId="6C8D1DAC" wp14:textId="77777777">
      <w:pPr>
        <w:numPr>
          <w:ilvl w:val="0"/>
          <w:numId w:val="84"/>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Click </w:t>
      </w:r>
      <w:r>
        <w:rPr>
          <w:rFonts w:ascii="Calibri" w:hAnsi="Calibri" w:eastAsia="TimesNewRomanPS-BoldItalicMT" w:cs="Calibri"/>
          <w:b/>
          <w:bCs/>
          <w:color w:val="1C1C1C"/>
          <w:sz w:val="26"/>
          <w:szCs w:val="26"/>
        </w:rPr>
        <w:t>Save</w:t>
      </w:r>
      <w:r>
        <w:rPr>
          <w:rFonts w:ascii="Calibri" w:hAnsi="Calibri" w:eastAsia="TimesNewRomanPS-BoldItalicMT" w:cs="Calibri"/>
          <w:color w:val="1C1C1C"/>
          <w:sz w:val="26"/>
          <w:szCs w:val="26"/>
        </w:rPr>
        <w:t xml:space="preserve"> to add the currency. </w:t>
      </w:r>
    </w:p>
    <w:p xmlns:wp14="http://schemas.microsoft.com/office/word/2010/wordml" w:rsidR="0009179D" w:rsidRDefault="0009179D" w14:paraId="22CA4CE4"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View/Edit the Currency:</w:t>
      </w:r>
    </w:p>
    <w:p xmlns:wp14="http://schemas.microsoft.com/office/word/2010/wordml" w:rsidR="0009179D" w:rsidRDefault="0009179D" w14:paraId="04CC66A8"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User can view the details of a currency or modify its description, minor digits, and symbol. You cannot modify the code for a currency. </w:t>
      </w:r>
    </w:p>
    <w:p xmlns:wp14="http://schemas.microsoft.com/office/word/2010/wordml" w:rsidR="0009179D" w:rsidRDefault="0009179D" w14:paraId="53D1B1BD"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 xml:space="preserve">Note: </w:t>
      </w:r>
      <w:r>
        <w:rPr>
          <w:rFonts w:ascii="Calibri" w:hAnsi="Calibri" w:eastAsia="TimesNewRomanPS-BoldItalicMT" w:cs="Calibri"/>
          <w:color w:val="1C1C1C"/>
          <w:sz w:val="26"/>
          <w:szCs w:val="26"/>
        </w:rPr>
        <w:t xml:space="preserve">You can modify only an active record. </w:t>
      </w:r>
    </w:p>
    <w:p xmlns:wp14="http://schemas.microsoft.com/office/word/2010/wordml" w:rsidR="0009179D" w:rsidRDefault="0009179D" w14:paraId="0FEA9E92"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You cannot delete a currency, but you can change its status.</w:t>
      </w:r>
    </w:p>
    <w:p xmlns:wp14="http://schemas.microsoft.com/office/word/2010/wordml" w:rsidR="0009179D" w:rsidRDefault="0009179D" w14:paraId="32B1ED8B" wp14:textId="77777777">
      <w:pPr>
        <w:numPr>
          <w:ilvl w:val="0"/>
          <w:numId w:val="8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Navigate to Configuration, and then click Currency </w:t>
      </w:r>
    </w:p>
    <w:p xmlns:wp14="http://schemas.microsoft.com/office/word/2010/wordml" w:rsidR="0009179D" w:rsidRDefault="0009179D" w14:paraId="30C181B8" wp14:textId="77777777">
      <w:pPr>
        <w:numPr>
          <w:ilvl w:val="0"/>
          <w:numId w:val="8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To view the details of a record, click View. Click Back to return to the Currency screen.</w:t>
      </w:r>
    </w:p>
    <w:p xmlns:wp14="http://schemas.microsoft.com/office/word/2010/wordml" w:rsidR="0009179D" w:rsidRDefault="0009179D" w14:paraId="74482A2F" wp14:textId="77777777">
      <w:pPr>
        <w:numPr>
          <w:ilvl w:val="0"/>
          <w:numId w:val="8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To modify the description of a currency, click Edit, and then modify the details. Click Save.</w:t>
      </w:r>
    </w:p>
    <w:p xmlns:wp14="http://schemas.microsoft.com/office/word/2010/wordml" w:rsidR="0009179D" w:rsidRDefault="0009179D" w14:paraId="5E8CF89D" wp14:textId="77777777">
      <w:pPr>
        <w:numPr>
          <w:ilvl w:val="0"/>
          <w:numId w:val="8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change the status of a currency, in the Select column, select a check box or multiple check boxes to select records, and then at the bottom of the screen, click Change Status. </w:t>
      </w:r>
    </w:p>
    <w:p xmlns:wp14="http://schemas.microsoft.com/office/word/2010/wordml" w:rsidR="0009179D" w:rsidRDefault="0009179D" w14:paraId="5B676CE8" wp14:textId="77777777">
      <w:pPr>
        <w:numPr>
          <w:ilvl w:val="0"/>
          <w:numId w:val="8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If a confirmation message is displayed, then click OK. </w:t>
      </w:r>
    </w:p>
    <w:p xmlns:wp14="http://schemas.microsoft.com/office/word/2010/wordml" w:rsidR="0009179D" w:rsidRDefault="0009179D" w14:paraId="290583F9" wp14:textId="77777777">
      <w:pPr>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68F21D90" wp14:textId="77777777">
      <w:pPr>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5A2FE52C"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10464" behindDoc="0" locked="0" layoutInCell="1" allowOverlap="1" wp14:anchorId="4D7B5046" wp14:editId="7777777">
            <wp:simplePos x="0" y="0"/>
            <wp:positionH relativeFrom="column">
              <wp:posOffset>1280795</wp:posOffset>
            </wp:positionH>
            <wp:positionV relativeFrom="paragraph">
              <wp:posOffset>172085</wp:posOffset>
            </wp:positionV>
            <wp:extent cx="4389120" cy="1749425"/>
            <wp:effectExtent l="0" t="0" r="0" b="0"/>
            <wp:wrapTopAndBottom/>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389120" cy="17494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1C1C1C"/>
          <w:sz w:val="26"/>
          <w:szCs w:val="26"/>
        </w:rPr>
        <w:t>B</w:t>
      </w:r>
      <w:r>
        <w:rPr>
          <w:rFonts w:ascii="Calibri" w:hAnsi="Calibri" w:eastAsia="TimesNewRomanPS-BoldItalicMT" w:cs="Calibri"/>
          <w:b/>
          <w:bCs/>
          <w:color w:val="1C1C1C"/>
          <w:sz w:val="26"/>
          <w:szCs w:val="26"/>
        </w:rPr>
        <w:t>rand:</w:t>
      </w:r>
    </w:p>
    <w:p xmlns:wp14="http://schemas.microsoft.com/office/word/2010/wordml" w:rsidR="0009179D" w:rsidRDefault="0009179D" w14:paraId="4E3D3574"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A brand indicates a combination of payment instruments, brand type, and BIN ranges that are configured to be processed similarly at terminals.</w:t>
      </w:r>
    </w:p>
    <w:p xmlns:wp14="http://schemas.microsoft.com/office/word/2010/wordml" w:rsidR="0009179D" w:rsidRDefault="0009179D" w14:paraId="52211968" wp14:textId="77777777">
      <w:pPr>
        <w:suppressAutoHyphens w:val="0"/>
        <w:spacing w:line="360" w:lineRule="auto"/>
      </w:pPr>
      <w:r>
        <w:rPr>
          <w:rFonts w:ascii="Calibri" w:hAnsi="Calibri" w:eastAsia="TimesNewRomanPS-BoldItalicMT" w:cs="Calibri"/>
          <w:color w:val="1C1C1C"/>
          <w:sz w:val="26"/>
          <w:szCs w:val="26"/>
        </w:rPr>
        <w:t xml:space="preserve">Brand types should be configured before you can create a brand. Brand type cannot be modified in the existing brand. </w:t>
      </w:r>
    </w:p>
    <w:p xmlns:wp14="http://schemas.microsoft.com/office/word/2010/wordml" w:rsidR="0009179D" w:rsidRDefault="0009179D" w14:paraId="10DD693D"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11488" behindDoc="0" locked="0" layoutInCell="1" allowOverlap="1" wp14:anchorId="61EA9D02" wp14:editId="7777777">
            <wp:simplePos x="0" y="0"/>
            <wp:positionH relativeFrom="column">
              <wp:align>center</wp:align>
            </wp:positionH>
            <wp:positionV relativeFrom="paragraph">
              <wp:posOffset>100330</wp:posOffset>
            </wp:positionV>
            <wp:extent cx="6367145" cy="4089400"/>
            <wp:effectExtent l="0" t="0" r="0" b="0"/>
            <wp:wrapTopAndBottom/>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367145" cy="4089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3C326F3" wp14:textId="77777777">
      <w:pPr>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5CB3C581"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Steps to Create a brand:</w:t>
      </w:r>
    </w:p>
    <w:p xmlns:wp14="http://schemas.microsoft.com/office/word/2010/wordml" w:rsidR="0009179D" w:rsidRDefault="0009179D" w14:paraId="7C8B59CB" wp14:textId="77777777">
      <w:pPr>
        <w:numPr>
          <w:ilvl w:val="0"/>
          <w:numId w:val="8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Brand Name  - type the name of the brand.</w:t>
      </w:r>
    </w:p>
    <w:p xmlns:wp14="http://schemas.microsoft.com/office/word/2010/wordml" w:rsidR="0009179D" w:rsidRDefault="0009179D" w14:paraId="7077F0B0" wp14:textId="77777777">
      <w:pPr>
        <w:numPr>
          <w:ilvl w:val="0"/>
          <w:numId w:val="8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Brand type list - type of brand to add.  </w:t>
      </w:r>
    </w:p>
    <w:p xmlns:wp14="http://schemas.microsoft.com/office/word/2010/wordml" w:rsidR="0009179D" w:rsidRDefault="0009179D" w14:paraId="220DE06B" wp14:textId="77777777">
      <w:pPr>
        <w:numPr>
          <w:ilvl w:val="0"/>
          <w:numId w:val="8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Enable ON-US - click Yes or No to enable or disable on-us transactions for the brand.  </w:t>
      </w:r>
    </w:p>
    <w:p xmlns:wp14="http://schemas.microsoft.com/office/word/2010/wordml" w:rsidR="0009179D" w:rsidRDefault="0009179D" w14:paraId="597668C0" wp14:textId="77777777">
      <w:pPr>
        <w:numPr>
          <w:ilvl w:val="0"/>
          <w:numId w:val="8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Authorization Entity - click one of the following options to indicate the authorization entity to use for the institution: </w:t>
      </w:r>
    </w:p>
    <w:p xmlns:wp14="http://schemas.microsoft.com/office/word/2010/wordml" w:rsidR="0009179D" w:rsidRDefault="0009179D" w14:paraId="532E0FAA"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o Switch o Interchange </w:t>
      </w:r>
    </w:p>
    <w:p xmlns:wp14="http://schemas.microsoft.com/office/word/2010/wordml" w:rsidR="0009179D" w:rsidRDefault="0009179D" w14:paraId="5337C4ED" wp14:textId="77777777">
      <w:pPr>
        <w:numPr>
          <w:ilvl w:val="0"/>
          <w:numId w:val="8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Description box - type the description of the brand. </w:t>
      </w:r>
    </w:p>
    <w:p xmlns:wp14="http://schemas.microsoft.com/office/word/2010/wordml" w:rsidR="0009179D" w:rsidRDefault="0009179D" w14:paraId="3E56E8A7" wp14:textId="77777777">
      <w:pPr>
        <w:numPr>
          <w:ilvl w:val="0"/>
          <w:numId w:val="8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External Connection ID -  click an external connection to use for the brand.  </w:t>
      </w:r>
    </w:p>
    <w:p xmlns:wp14="http://schemas.microsoft.com/office/word/2010/wordml" w:rsidR="0009179D" w:rsidRDefault="0009179D" w14:paraId="7AA5A01D" wp14:textId="77777777">
      <w:pPr>
        <w:numPr>
          <w:ilvl w:val="0"/>
          <w:numId w:val="8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In the Payment Instruments section, select a check box to add a payment instrument, and then click Details to open the dialog box. </w:t>
      </w:r>
    </w:p>
    <w:p xmlns:wp14="http://schemas.microsoft.com/office/word/2010/wordml" w:rsidR="0009179D" w:rsidRDefault="0009179D" w14:paraId="72DEDBF0" wp14:textId="77777777">
      <w:pPr>
        <w:numPr>
          <w:ilvl w:val="0"/>
          <w:numId w:val="8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Specify the type of authentication and verification to use for the payment instrument, and then click OK to return to the Add Brand screen.  </w:t>
      </w:r>
    </w:p>
    <w:p xmlns:wp14="http://schemas.microsoft.com/office/word/2010/wordml" w:rsidR="0009179D" w:rsidRDefault="0009179D" w14:paraId="66D42A18" wp14:textId="77777777">
      <w:pPr>
        <w:numPr>
          <w:ilvl w:val="0"/>
          <w:numId w:val="8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On the Add Brand screen, in the BIN Ranges section, in the From BIN and To BIN boxes, specify the starting and ending value of the BIN range to use for the brand. </w:t>
      </w:r>
    </w:p>
    <w:p xmlns:wp14="http://schemas.microsoft.com/office/word/2010/wordml" w:rsidR="0009179D" w:rsidRDefault="0009179D" w14:paraId="5F32FA89" wp14:textId="77777777">
      <w:pPr>
        <w:numPr>
          <w:ilvl w:val="0"/>
          <w:numId w:val="86"/>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If required, click  to add another row.  Click Save</w:t>
      </w:r>
    </w:p>
    <w:p xmlns:wp14="http://schemas.microsoft.com/office/word/2010/wordml" w:rsidR="0009179D" w:rsidRDefault="0009179D" w14:paraId="01DA4AE0"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View /Edit a Brand:</w:t>
      </w:r>
    </w:p>
    <w:p xmlns:wp14="http://schemas.microsoft.com/office/word/2010/wordml" w:rsidR="0009179D" w:rsidRDefault="0009179D" w14:paraId="4F8AAC25"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User can view or edit a brand but cannot delete it.</w:t>
      </w:r>
    </w:p>
    <w:p xmlns:wp14="http://schemas.microsoft.com/office/word/2010/wordml" w:rsidR="0009179D" w:rsidRDefault="0009179D" w14:paraId="413F634B"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Navigate to  Configuration &gt; Brand.</w:t>
      </w:r>
    </w:p>
    <w:p xmlns:wp14="http://schemas.microsoft.com/office/word/2010/wordml" w:rsidR="0009179D" w:rsidRDefault="0009179D" w14:paraId="4946E2F4"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In the Search By list, click one of the following search criteria: </w:t>
      </w:r>
    </w:p>
    <w:p xmlns:wp14="http://schemas.microsoft.com/office/word/2010/wordml" w:rsidR="0009179D" w:rsidRDefault="0009179D" w14:paraId="2C2A83F5" wp14:textId="77777777">
      <w:pPr>
        <w:numPr>
          <w:ilvl w:val="0"/>
          <w:numId w:val="8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ALL – Select this option to display the list of all records. </w:t>
      </w:r>
    </w:p>
    <w:p xmlns:wp14="http://schemas.microsoft.com/office/word/2010/wordml" w:rsidR="0009179D" w:rsidRDefault="0009179D" w14:paraId="6599958C" wp14:textId="77777777">
      <w:pPr>
        <w:numPr>
          <w:ilvl w:val="0"/>
          <w:numId w:val="8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Brand Name – Select this option to search using the name of a brand</w:t>
      </w:r>
    </w:p>
    <w:p xmlns:wp14="http://schemas.microsoft.com/office/word/2010/wordml" w:rsidR="0009179D" w:rsidRDefault="0009179D" w14:paraId="1CD0FA95" wp14:textId="77777777">
      <w:pPr>
        <w:numPr>
          <w:ilvl w:val="0"/>
          <w:numId w:val="8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 </w:t>
      </w:r>
      <w:r>
        <w:rPr>
          <w:rFonts w:ascii="Calibri" w:hAnsi="Calibri" w:eastAsia="TimesNewRomanPS-BoldItalicMT" w:cs="Calibri"/>
          <w:color w:val="1C1C1C"/>
          <w:sz w:val="26"/>
          <w:szCs w:val="26"/>
        </w:rPr>
        <w:t>Description – Select this option to search using the description</w:t>
      </w:r>
    </w:p>
    <w:p xmlns:wp14="http://schemas.microsoft.com/office/word/2010/wordml" w:rsidR="0009179D" w:rsidRDefault="0009179D" w14:paraId="7A7DD872"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 </w:t>
      </w:r>
      <w:r>
        <w:rPr>
          <w:rFonts w:ascii="Calibri" w:hAnsi="Calibri" w:eastAsia="TimesNewRomanPS-BoldItalicMT" w:cs="Calibri"/>
          <w:color w:val="1C1C1C"/>
          <w:sz w:val="26"/>
          <w:szCs w:val="26"/>
        </w:rPr>
        <w:t xml:space="preserve">Depending on the action to take, perform one of the following steps: </w:t>
      </w:r>
    </w:p>
    <w:p xmlns:wp14="http://schemas.microsoft.com/office/word/2010/wordml" w:rsidR="0009179D" w:rsidRDefault="0009179D" w14:paraId="379B3CE2" wp14:textId="77777777">
      <w:pPr>
        <w:numPr>
          <w:ilvl w:val="0"/>
          <w:numId w:val="8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view the details of a record, click View. Click Back to return to the Brand screen. </w:t>
      </w:r>
    </w:p>
    <w:p xmlns:wp14="http://schemas.microsoft.com/office/word/2010/wordml" w:rsidR="0009179D" w:rsidRDefault="0009179D" w14:paraId="73A46257" wp14:textId="77777777">
      <w:pPr>
        <w:numPr>
          <w:ilvl w:val="0"/>
          <w:numId w:val="8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modify the description of a brand, click Edit, and then modify the details. Click Save. </w:t>
      </w:r>
    </w:p>
    <w:p xmlns:wp14="http://schemas.microsoft.com/office/word/2010/wordml" w:rsidR="0009179D" w:rsidRDefault="0009179D" w14:paraId="51012B5E" wp14:textId="77777777">
      <w:pPr>
        <w:numPr>
          <w:ilvl w:val="0"/>
          <w:numId w:val="8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change the status of a brand, in the Select column, select a check box or multiple check boxes to select records, and then at the bottom of the screen, click Change Status. </w:t>
      </w:r>
    </w:p>
    <w:p xmlns:wp14="http://schemas.microsoft.com/office/word/2010/wordml" w:rsidR="0009179D" w:rsidRDefault="0009179D" w14:paraId="6354755D" wp14:textId="77777777">
      <w:pPr>
        <w:suppressAutoHyphens w:val="0"/>
        <w:spacing w:line="360" w:lineRule="auto"/>
      </w:pPr>
      <w:r>
        <w:rPr>
          <w:rFonts w:ascii="Calibri" w:hAnsi="Calibri" w:eastAsia="TimesNewRomanPS-BoldItalicMT" w:cs="Calibri"/>
          <w:color w:val="1C1C1C"/>
          <w:sz w:val="26"/>
          <w:szCs w:val="26"/>
        </w:rPr>
        <w:t>If a confirmation message is displayed, then click OK.</w:t>
      </w:r>
    </w:p>
    <w:p xmlns:wp14="http://schemas.microsoft.com/office/word/2010/wordml" w:rsidR="0009179D" w:rsidRDefault="0009179D" w14:paraId="41AF396E"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12512" behindDoc="0" locked="0" layoutInCell="1" allowOverlap="1" wp14:anchorId="684243AA" wp14:editId="7777777">
            <wp:simplePos x="0" y="0"/>
            <wp:positionH relativeFrom="column">
              <wp:posOffset>445770</wp:posOffset>
            </wp:positionH>
            <wp:positionV relativeFrom="paragraph">
              <wp:posOffset>0</wp:posOffset>
            </wp:positionV>
            <wp:extent cx="5835650" cy="3503930"/>
            <wp:effectExtent l="0" t="0" r="0" b="0"/>
            <wp:wrapTopAndBottom/>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835650" cy="35039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93A207C"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Merchant Category:</w:t>
      </w:r>
    </w:p>
    <w:p xmlns:wp14="http://schemas.microsoft.com/office/word/2010/wordml" w:rsidR="0009179D" w:rsidRDefault="0009179D" w14:paraId="1DE6D94A"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Merchant Category is used to group the similar merchant under one code. Merchant category code should be created before creating a merchant. User cannot delete a merchant category code but he can either move to active or inactive state. Multiple merchants can also be grouped under one code. </w:t>
      </w:r>
    </w:p>
    <w:p xmlns:wp14="http://schemas.microsoft.com/office/word/2010/wordml" w:rsidR="0009179D" w:rsidRDefault="0009179D" w14:paraId="1FCD2958"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Create a Merchant Category code:</w:t>
      </w:r>
    </w:p>
    <w:p xmlns:wp14="http://schemas.microsoft.com/office/word/2010/wordml" w:rsidR="0009179D" w:rsidRDefault="0009179D" w14:paraId="03A5CD5C" wp14:textId="77777777">
      <w:pPr>
        <w:numPr>
          <w:ilvl w:val="0"/>
          <w:numId w:val="89"/>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Navigate to  Configuration &gt; Merchant Category.</w:t>
      </w:r>
    </w:p>
    <w:p xmlns:wp14="http://schemas.microsoft.com/office/word/2010/wordml" w:rsidR="0009179D" w:rsidRDefault="0009179D" w14:paraId="0A228D4B" wp14:textId="77777777">
      <w:pPr>
        <w:numPr>
          <w:ilvl w:val="0"/>
          <w:numId w:val="89"/>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Click Add.</w:t>
      </w:r>
    </w:p>
    <w:p xmlns:wp14="http://schemas.microsoft.com/office/word/2010/wordml" w:rsidR="0009179D" w:rsidRDefault="0009179D" w14:paraId="2473A1EE" wp14:textId="77777777">
      <w:pPr>
        <w:numPr>
          <w:ilvl w:val="0"/>
          <w:numId w:val="89"/>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In the Merchant Category Code - type a numeric identification code for the category.  </w:t>
      </w:r>
    </w:p>
    <w:p xmlns:wp14="http://schemas.microsoft.com/office/word/2010/wordml" w:rsidR="0009179D" w:rsidRDefault="0009179D" w14:paraId="79C48157" wp14:textId="77777777">
      <w:pPr>
        <w:numPr>
          <w:ilvl w:val="0"/>
          <w:numId w:val="89"/>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In the Description - type the description of the merchant category.  </w:t>
      </w:r>
    </w:p>
    <w:p xmlns:wp14="http://schemas.microsoft.com/office/word/2010/wordml" w:rsidR="0009179D" w:rsidRDefault="0009179D" w14:paraId="58F82D30" wp14:textId="77777777">
      <w:pPr>
        <w:numPr>
          <w:ilvl w:val="0"/>
          <w:numId w:val="89"/>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Save. </w:t>
      </w:r>
    </w:p>
    <w:p xmlns:wp14="http://schemas.microsoft.com/office/word/2010/wordml" w:rsidR="0009179D" w:rsidRDefault="0009179D" w14:paraId="4853B841" wp14:textId="77777777">
      <w:pPr>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388C0551"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13536" behindDoc="0" locked="0" layoutInCell="1" allowOverlap="1" wp14:anchorId="7E119506" wp14:editId="7777777">
            <wp:simplePos x="0" y="0"/>
            <wp:positionH relativeFrom="column">
              <wp:posOffset>678815</wp:posOffset>
            </wp:positionH>
            <wp:positionV relativeFrom="paragraph">
              <wp:posOffset>142875</wp:posOffset>
            </wp:positionV>
            <wp:extent cx="3875405" cy="1650365"/>
            <wp:effectExtent l="0" t="0" r="0" b="0"/>
            <wp:wrapTopAndBottom/>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875405" cy="16503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1C1C1C"/>
          <w:sz w:val="26"/>
          <w:szCs w:val="26"/>
        </w:rPr>
        <w:t>V</w:t>
      </w:r>
      <w:r>
        <w:rPr>
          <w:rFonts w:ascii="Calibri" w:hAnsi="Calibri" w:eastAsia="TimesNewRomanPS-BoldItalicMT" w:cs="Calibri"/>
          <w:b/>
          <w:bCs/>
          <w:color w:val="1C1C1C"/>
          <w:sz w:val="26"/>
          <w:szCs w:val="26"/>
        </w:rPr>
        <w:t>iew/Edit the Merchant Category:</w:t>
      </w:r>
    </w:p>
    <w:p xmlns:wp14="http://schemas.microsoft.com/office/word/2010/wordml" w:rsidR="0009179D" w:rsidRDefault="0009179D" w14:paraId="0FFAA947" wp14:textId="77777777">
      <w:pPr>
        <w:numPr>
          <w:ilvl w:val="0"/>
          <w:numId w:val="9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view the details of a record, click View in the Merchant Category screen. Click Back to return to back. </w:t>
      </w:r>
    </w:p>
    <w:p xmlns:wp14="http://schemas.microsoft.com/office/word/2010/wordml" w:rsidR="0009179D" w:rsidRDefault="0009179D" w14:paraId="256D852C" wp14:textId="77777777">
      <w:pPr>
        <w:numPr>
          <w:ilvl w:val="0"/>
          <w:numId w:val="9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To modify the description of a category, click Edit, and then modify the description.</w:t>
      </w:r>
    </w:p>
    <w:p xmlns:wp14="http://schemas.microsoft.com/office/word/2010/wordml" w:rsidR="0009179D" w:rsidRDefault="0009179D" w14:paraId="56D85A7A" wp14:textId="77777777">
      <w:pPr>
        <w:numPr>
          <w:ilvl w:val="0"/>
          <w:numId w:val="9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Save. </w:t>
      </w:r>
    </w:p>
    <w:p xmlns:wp14="http://schemas.microsoft.com/office/word/2010/wordml" w:rsidR="0009179D" w:rsidRDefault="0009179D" w14:paraId="6E7AE570" wp14:textId="77777777">
      <w:pPr>
        <w:numPr>
          <w:ilvl w:val="0"/>
          <w:numId w:val="90"/>
        </w:numPr>
        <w:suppressAutoHyphens w:val="0"/>
        <w:spacing w:line="360" w:lineRule="auto"/>
      </w:pPr>
      <w:r>
        <w:rPr>
          <w:rFonts w:ascii="Calibri" w:hAnsi="Calibri" w:eastAsia="TimesNewRomanPS-BoldItalicMT" w:cs="Calibri"/>
          <w:color w:val="1C1C1C"/>
          <w:sz w:val="26"/>
          <w:szCs w:val="26"/>
        </w:rPr>
        <w:t>To change the status of a merchant category, in the Select column, select a check box or multiple check boxes to select records, and then at the bottom of the screen, click Change Status. If a confirmation message is displayed, then click OK.</w:t>
      </w:r>
    </w:p>
    <w:p xmlns:wp14="http://schemas.microsoft.com/office/word/2010/wordml" w:rsidR="0009179D" w:rsidRDefault="0009179D" w14:paraId="51B8CCA8"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14560" behindDoc="0" locked="0" layoutInCell="1" allowOverlap="1" wp14:anchorId="669BF675" wp14:editId="7777777">
            <wp:simplePos x="0" y="0"/>
            <wp:positionH relativeFrom="column">
              <wp:posOffset>99695</wp:posOffset>
            </wp:positionH>
            <wp:positionV relativeFrom="paragraph">
              <wp:posOffset>98425</wp:posOffset>
            </wp:positionV>
            <wp:extent cx="7121525" cy="1514475"/>
            <wp:effectExtent l="0" t="0" r="0" b="0"/>
            <wp:wrapTopAndBottom/>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7121525" cy="15144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715584" behindDoc="0" locked="0" layoutInCell="1" allowOverlap="1" wp14:anchorId="4BD748AE" wp14:editId="7777777">
            <wp:simplePos x="0" y="0"/>
            <wp:positionH relativeFrom="column">
              <wp:posOffset>718185</wp:posOffset>
            </wp:positionH>
            <wp:positionV relativeFrom="paragraph">
              <wp:posOffset>1970405</wp:posOffset>
            </wp:positionV>
            <wp:extent cx="4480560" cy="1510665"/>
            <wp:effectExtent l="0" t="0" r="0" b="0"/>
            <wp:wrapTopAndBottom/>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480560" cy="1510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0125231" wp14:textId="77777777">
      <w:pPr>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61264A37"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Upload Merchant Category:</w:t>
      </w:r>
    </w:p>
    <w:p xmlns:wp14="http://schemas.microsoft.com/office/word/2010/wordml" w:rsidR="0009179D" w:rsidRDefault="0009179D" w14:paraId="112C4B7F" wp14:textId="77777777">
      <w:pPr>
        <w:numPr>
          <w:ilvl w:val="0"/>
          <w:numId w:val="91"/>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User can create a merchant category through Upload file. </w:t>
      </w:r>
    </w:p>
    <w:p xmlns:wp14="http://schemas.microsoft.com/office/word/2010/wordml" w:rsidR="0009179D" w:rsidRDefault="0009179D" w14:paraId="5B7854CC" wp14:textId="77777777">
      <w:pPr>
        <w:numPr>
          <w:ilvl w:val="0"/>
          <w:numId w:val="91"/>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Navigate to Configuration &gt; Merchant Category.</w:t>
      </w:r>
    </w:p>
    <w:p xmlns:wp14="http://schemas.microsoft.com/office/word/2010/wordml" w:rsidR="0009179D" w:rsidRDefault="0009179D" w14:paraId="01847E1B" wp14:textId="77777777">
      <w:pPr>
        <w:numPr>
          <w:ilvl w:val="0"/>
          <w:numId w:val="91"/>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Click Upload.</w:t>
      </w:r>
    </w:p>
    <w:p xmlns:wp14="http://schemas.microsoft.com/office/word/2010/wordml" w:rsidR="0009179D" w:rsidRDefault="0009179D" w14:paraId="450732F3" wp14:textId="77777777">
      <w:pPr>
        <w:numPr>
          <w:ilvl w:val="0"/>
          <w:numId w:val="91"/>
        </w:numPr>
        <w:suppressAutoHyphens w:val="0"/>
        <w:spacing w:line="360" w:lineRule="auto"/>
      </w:pPr>
      <w:r>
        <w:rPr>
          <w:rFonts w:ascii="Calibri" w:hAnsi="Calibri" w:eastAsia="TimesNewRomanPS-BoldItalicMT" w:cs="Calibri"/>
          <w:color w:val="1C1C1C"/>
          <w:sz w:val="26"/>
          <w:szCs w:val="26"/>
        </w:rPr>
        <w:t xml:space="preserve">Click Sample Format to display the Merchant Upload Sample Format screen. </w:t>
      </w:r>
    </w:p>
    <w:p xmlns:wp14="http://schemas.microsoft.com/office/word/2010/wordml" w:rsidR="0009179D" w:rsidRDefault="0009179D" w14:paraId="6F5E23C5" wp14:textId="77777777">
      <w:pPr>
        <w:numPr>
          <w:ilvl w:val="0"/>
          <w:numId w:val="91"/>
        </w:num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17632" behindDoc="0" locked="0" layoutInCell="1" allowOverlap="1" wp14:anchorId="177D3232" wp14:editId="7777777">
            <wp:simplePos x="0" y="0"/>
            <wp:positionH relativeFrom="column">
              <wp:posOffset>543560</wp:posOffset>
            </wp:positionH>
            <wp:positionV relativeFrom="paragraph">
              <wp:posOffset>-66040</wp:posOffset>
            </wp:positionV>
            <wp:extent cx="3176905" cy="1013460"/>
            <wp:effectExtent l="0" t="0" r="0" b="0"/>
            <wp:wrapTopAndBottom/>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176905" cy="10134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C</w:t>
      </w:r>
      <w:r>
        <w:rPr>
          <w:rFonts w:ascii="Calibri" w:hAnsi="Calibri" w:eastAsia="TimesNewRomanPS-BoldItalicMT" w:cs="Calibri"/>
          <w:color w:val="1C1C1C"/>
          <w:sz w:val="26"/>
          <w:szCs w:val="26"/>
        </w:rPr>
        <w:t xml:space="preserve">lick Cancel to close  and return to the Merchant Category Code Upload screen. </w:t>
      </w:r>
    </w:p>
    <w:p xmlns:wp14="http://schemas.microsoft.com/office/word/2010/wordml" w:rsidR="0009179D" w:rsidRDefault="0009179D" w14:paraId="591AFF39" wp14:textId="77777777">
      <w:pPr>
        <w:numPr>
          <w:ilvl w:val="0"/>
          <w:numId w:val="91"/>
        </w:numPr>
        <w:suppressAutoHyphens w:val="0"/>
        <w:spacing w:line="360" w:lineRule="auto"/>
      </w:pPr>
      <w:r>
        <w:rPr>
          <w:rFonts w:ascii="Calibri" w:hAnsi="Calibri" w:eastAsia="TimesNewRomanPS-BoldItalicMT" w:cs="Calibri"/>
          <w:color w:val="1C1C1C"/>
          <w:sz w:val="26"/>
          <w:szCs w:val="26"/>
        </w:rPr>
        <w:t xml:space="preserve">Click Browse to locate the merchant category file to upload. </w:t>
      </w:r>
    </w:p>
    <w:p xmlns:wp14="http://schemas.microsoft.com/office/word/2010/wordml" w:rsidR="0009179D" w:rsidRDefault="0009179D" w14:paraId="25020993" wp14:textId="77777777">
      <w:pPr>
        <w:numPr>
          <w:ilvl w:val="0"/>
          <w:numId w:val="91"/>
        </w:num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18656" behindDoc="0" locked="0" layoutInCell="1" allowOverlap="1" wp14:anchorId="37B73661" wp14:editId="7777777">
            <wp:simplePos x="0" y="0"/>
            <wp:positionH relativeFrom="column">
              <wp:posOffset>579755</wp:posOffset>
            </wp:positionH>
            <wp:positionV relativeFrom="paragraph">
              <wp:posOffset>17780</wp:posOffset>
            </wp:positionV>
            <wp:extent cx="1570355" cy="579755"/>
            <wp:effectExtent l="0" t="0" r="0" b="0"/>
            <wp:wrapTopAndBottom/>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70355" cy="5797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C</w:t>
      </w:r>
      <w:r>
        <w:rPr>
          <w:rFonts w:ascii="Calibri" w:hAnsi="Calibri" w:eastAsia="TimesNewRomanPS-BoldItalicMT" w:cs="Calibri"/>
          <w:color w:val="1C1C1C"/>
          <w:sz w:val="26"/>
          <w:szCs w:val="26"/>
        </w:rPr>
        <w:t xml:space="preserve">lick Validate to validate the file and display the confirmation message.  </w:t>
      </w:r>
    </w:p>
    <w:p xmlns:wp14="http://schemas.microsoft.com/office/word/2010/wordml" w:rsidR="0009179D" w:rsidRDefault="0009179D" w14:paraId="34AD4CB6" wp14:textId="77777777">
      <w:pPr>
        <w:numPr>
          <w:ilvl w:val="0"/>
          <w:numId w:val="91"/>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Download Log to open or save the log file that contains the errors encountered during the validation. Rectify the errors in the batch file, and then upload the file again. </w:t>
      </w:r>
    </w:p>
    <w:p xmlns:wp14="http://schemas.microsoft.com/office/word/2010/wordml" w:rsidR="0009179D" w:rsidRDefault="0009179D" w14:paraId="62479AE0" wp14:textId="77777777">
      <w:pPr>
        <w:numPr>
          <w:ilvl w:val="0"/>
          <w:numId w:val="91"/>
        </w:numPr>
        <w:suppressAutoHyphens w:val="0"/>
        <w:spacing w:line="360" w:lineRule="auto"/>
      </w:pPr>
      <w:r>
        <w:rPr>
          <w:rFonts w:ascii="Calibri" w:hAnsi="Calibri" w:eastAsia="TimesNewRomanPS-BoldItalicMT" w:cs="Calibri"/>
          <w:color w:val="1C1C1C"/>
          <w:sz w:val="26"/>
          <w:szCs w:val="26"/>
        </w:rPr>
        <w:t xml:space="preserve">After successful validation, click Upload to upload the file. </w:t>
      </w:r>
    </w:p>
    <w:p xmlns:wp14="http://schemas.microsoft.com/office/word/2010/wordml" w:rsidR="0009179D" w:rsidRDefault="0009179D" w14:paraId="36FA69F3"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16608" behindDoc="0" locked="0" layoutInCell="1" allowOverlap="1" wp14:anchorId="6E4FC58E" wp14:editId="7777777">
            <wp:simplePos x="0" y="0"/>
            <wp:positionH relativeFrom="column">
              <wp:posOffset>346075</wp:posOffset>
            </wp:positionH>
            <wp:positionV relativeFrom="paragraph">
              <wp:posOffset>861060</wp:posOffset>
            </wp:positionV>
            <wp:extent cx="3682365" cy="1468120"/>
            <wp:effectExtent l="0" t="0" r="0" b="0"/>
            <wp:wrapTopAndBottom/>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682365" cy="14681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719680" behindDoc="0" locked="0" layoutInCell="1" allowOverlap="1" wp14:anchorId="4A448837" wp14:editId="7777777">
            <wp:simplePos x="0" y="0"/>
            <wp:positionH relativeFrom="column">
              <wp:posOffset>416560</wp:posOffset>
            </wp:positionH>
            <wp:positionV relativeFrom="paragraph">
              <wp:posOffset>15875</wp:posOffset>
            </wp:positionV>
            <wp:extent cx="2913380" cy="551180"/>
            <wp:effectExtent l="0" t="0" r="0" b="0"/>
            <wp:wrapTopAndBottom/>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913380" cy="5511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720704" behindDoc="0" locked="0" layoutInCell="1" allowOverlap="1" wp14:anchorId="1AD0DAD9" wp14:editId="7777777">
            <wp:simplePos x="0" y="0"/>
            <wp:positionH relativeFrom="column">
              <wp:posOffset>4267835</wp:posOffset>
            </wp:positionH>
            <wp:positionV relativeFrom="paragraph">
              <wp:posOffset>1106805</wp:posOffset>
            </wp:positionV>
            <wp:extent cx="2490470" cy="1122680"/>
            <wp:effectExtent l="0" t="0" r="0" b="0"/>
            <wp:wrapTopAndBottom/>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490470" cy="11226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52553BD"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 </w:t>
      </w:r>
    </w:p>
    <w:p xmlns:wp14="http://schemas.microsoft.com/office/word/2010/wordml" w:rsidR="0009179D" w:rsidRDefault="0009179D" w14:paraId="0BCC5063"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Merchant Branding:</w:t>
      </w:r>
    </w:p>
    <w:p xmlns:wp14="http://schemas.microsoft.com/office/word/2010/wordml" w:rsidR="0009179D" w:rsidRDefault="0009179D" w14:paraId="6B866F6B" wp14:textId="77777777">
      <w:pPr>
        <w:suppressAutoHyphens w:val="0"/>
        <w:spacing w:line="360" w:lineRule="auto"/>
      </w:pPr>
      <w:r>
        <w:rPr>
          <w:rFonts w:ascii="Calibri" w:hAnsi="Calibri" w:eastAsia="TimesNewRomanPS-BoldItalicMT" w:cs="Calibri"/>
          <w:color w:val="1C1C1C"/>
          <w:sz w:val="26"/>
          <w:szCs w:val="26"/>
        </w:rPr>
        <w:t>Modifying the payment page as per the Merchants requirement is handled under Merchant Branding.</w:t>
      </w:r>
      <w:r>
        <w:rPr>
          <w:rFonts w:ascii="Calibri" w:hAnsi="Calibri" w:eastAsia="TimesNewRomanPS-BoldItalicMT" w:cs="Calibri"/>
          <w:b/>
          <w:bCs/>
          <w:color w:val="1C1C1C"/>
          <w:sz w:val="26"/>
          <w:szCs w:val="26"/>
        </w:rPr>
        <w:t xml:space="preserve"> </w:t>
      </w:r>
    </w:p>
    <w:p xmlns:wp14="http://schemas.microsoft.com/office/word/2010/wordml" w:rsidR="0009179D" w:rsidRDefault="0009179D" w14:paraId="1BA9A0E6"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21728" behindDoc="0" locked="0" layoutInCell="1" allowOverlap="1" wp14:anchorId="336B980A" wp14:editId="7777777">
            <wp:simplePos x="0" y="0"/>
            <wp:positionH relativeFrom="column">
              <wp:posOffset>1080770</wp:posOffset>
            </wp:positionH>
            <wp:positionV relativeFrom="paragraph">
              <wp:posOffset>36830</wp:posOffset>
            </wp:positionV>
            <wp:extent cx="4587875" cy="2983865"/>
            <wp:effectExtent l="0" t="0" r="0" b="0"/>
            <wp:wrapTopAndBottom/>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587875" cy="29838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N</w:t>
      </w:r>
      <w:r>
        <w:rPr>
          <w:rFonts w:ascii="Calibri" w:hAnsi="Calibri" w:eastAsia="TimesNewRomanPS-BoldItalicMT" w:cs="Calibri"/>
          <w:color w:val="1C1C1C"/>
          <w:sz w:val="26"/>
          <w:szCs w:val="26"/>
        </w:rPr>
        <w:t>avigate to Configuration &gt;  Merchant Branding.</w:t>
      </w:r>
    </w:p>
    <w:p xmlns:wp14="http://schemas.microsoft.com/office/word/2010/wordml" w:rsidR="0009179D" w:rsidRDefault="0009179D" w14:paraId="10A87C8B"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In the Merchant ID list, click the merchant to configure the branding for. </w:t>
      </w:r>
    </w:p>
    <w:p xmlns:wp14="http://schemas.microsoft.com/office/word/2010/wordml" w:rsidR="0009179D" w:rsidRDefault="0009179D" w14:paraId="3DBAB44E"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1. Click Browse to open the File Upload dialog box.  </w:t>
      </w:r>
    </w:p>
    <w:p xmlns:wp14="http://schemas.microsoft.com/office/word/2010/wordml" w:rsidR="0009179D" w:rsidRDefault="0009179D" w14:paraId="4656FD1C"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2. Depending on the section, select a file to upload. </w:t>
      </w:r>
    </w:p>
    <w:p xmlns:wp14="http://schemas.microsoft.com/office/word/2010/wordml" w:rsidR="0009179D" w:rsidRDefault="0009179D" w14:paraId="3DB86557"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The following table contains the information about the format of the file to upload: </w:t>
      </w:r>
    </w:p>
    <w:p xmlns:wp14="http://schemas.microsoft.com/office/word/2010/wordml" w:rsidR="0009179D" w:rsidRDefault="0009179D" w14:paraId="41D6AF8B" wp14:textId="77777777">
      <w:pPr>
        <w:numPr>
          <w:ilvl w:val="0"/>
          <w:numId w:val="92"/>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Header File - JPG or JPEG </w:t>
      </w:r>
    </w:p>
    <w:p xmlns:wp14="http://schemas.microsoft.com/office/word/2010/wordml" w:rsidR="0009179D" w:rsidRDefault="0009179D" w14:paraId="1425C143" wp14:textId="77777777">
      <w:pPr>
        <w:numPr>
          <w:ilvl w:val="0"/>
          <w:numId w:val="92"/>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Cascade Style Sheet File – CSS</w:t>
      </w:r>
    </w:p>
    <w:p xmlns:wp14="http://schemas.microsoft.com/office/word/2010/wordml" w:rsidR="0009179D" w:rsidRDefault="0009179D" w14:paraId="4A7A60FA" wp14:textId="77777777">
      <w:pPr>
        <w:numPr>
          <w:ilvl w:val="0"/>
          <w:numId w:val="92"/>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Advertisement File - TXT </w:t>
      </w:r>
    </w:p>
    <w:p xmlns:wp14="http://schemas.microsoft.com/office/word/2010/wordml" w:rsidR="0009179D" w:rsidRDefault="0009179D" w14:paraId="7EDFC21D" wp14:textId="77777777">
      <w:pPr>
        <w:numPr>
          <w:ilvl w:val="0"/>
          <w:numId w:val="92"/>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Label file - PROPERTIES </w:t>
      </w:r>
    </w:p>
    <w:p xmlns:wp14="http://schemas.microsoft.com/office/word/2010/wordml" w:rsidR="0009179D" w:rsidRDefault="0009179D" w14:paraId="4056569D"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3. Click Open to return to the Institution Branding screen.</w:t>
      </w:r>
    </w:p>
    <w:p xmlns:wp14="http://schemas.microsoft.com/office/word/2010/wordml" w:rsidR="0009179D" w:rsidRDefault="0009179D" w14:paraId="035C42CC"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4. The name of the file that you opened is updated in the box. </w:t>
      </w:r>
    </w:p>
    <w:p xmlns:wp14="http://schemas.microsoft.com/office/word/2010/wordml" w:rsidR="0009179D" w:rsidRDefault="0009179D" w14:paraId="6B734524"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5. After you have selected all of the files, click Upload to validate and upload the branding details. </w:t>
      </w:r>
    </w:p>
    <w:p xmlns:wp14="http://schemas.microsoft.com/office/word/2010/wordml" w:rsidR="0009179D" w:rsidRDefault="0009179D" w14:paraId="55091B2A"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6. You can click Preview to view the preview of the merchant branding on the payment page.</w:t>
      </w:r>
    </w:p>
    <w:p xmlns:wp14="http://schemas.microsoft.com/office/word/2010/wordml" w:rsidR="0009179D" w:rsidRDefault="0009179D" w14:paraId="5A25747A"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09B8D95D"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7782C54D" wp14:textId="77777777">
      <w:pPr>
        <w:suppressAutoHyphens w:val="0"/>
        <w:spacing w:line="360" w:lineRule="auto"/>
        <w:rPr>
          <w:rFonts w:ascii="Calibri" w:hAnsi="Calibri" w:eastAsia="Microsoft YaHei" w:cs="Microsoft YaHei"/>
          <w:color w:val="000000"/>
          <w:sz w:val="26"/>
          <w:szCs w:val="26"/>
        </w:rPr>
      </w:pPr>
      <w:r>
        <w:rPr>
          <w:rFonts w:ascii="Calibri" w:hAnsi="Calibri" w:eastAsia="TimesNewRomanPS-BoldItalicMT" w:cs="Calibri"/>
          <w:b/>
          <w:bCs/>
          <w:color w:val="1C1C1C"/>
          <w:sz w:val="26"/>
          <w:szCs w:val="26"/>
        </w:rPr>
        <w:t>Merchant:</w:t>
      </w:r>
    </w:p>
    <w:p xmlns:wp14="http://schemas.microsoft.com/office/word/2010/wordml" w:rsidR="0009179D" w:rsidRDefault="0009179D" w14:paraId="37EBE58E" wp14:textId="77777777">
      <w:pPr>
        <w:pStyle w:val="Title2LTGliederung1"/>
        <w:suppressAutoHyphens w:val="0"/>
        <w:spacing w:after="0" w:line="360" w:lineRule="auto"/>
        <w:ind w:left="0" w:firstLine="0"/>
        <w:rPr>
          <w:rFonts w:ascii="Calibri" w:hAnsi="Calibri"/>
          <w:i w:val="0"/>
          <w:iCs w:val="0"/>
          <w:sz w:val="26"/>
          <w:szCs w:val="26"/>
        </w:rPr>
      </w:pPr>
      <w:r>
        <w:rPr>
          <w:rFonts w:ascii="Calibri" w:hAnsi="Calibri"/>
          <w:i w:val="0"/>
          <w:iCs w:val="0"/>
          <w:sz w:val="26"/>
          <w:szCs w:val="26"/>
        </w:rPr>
        <w:t xml:space="preserve"> </w:t>
      </w:r>
      <w:r>
        <w:rPr>
          <w:rFonts w:ascii="Calibri" w:hAnsi="Calibri"/>
          <w:i w:val="0"/>
          <w:iCs w:val="0"/>
          <w:sz w:val="26"/>
          <w:szCs w:val="26"/>
        </w:rPr>
        <w:t>An e-commerce merchant or an online merchant is someone who sells products or services exclusively over the Internet.  An e-commerce merchant is not only in charge of his store’s inventory but also of the financial process, promotion of his products and even building the brand identity.</w:t>
      </w:r>
    </w:p>
    <w:p xmlns:wp14="http://schemas.microsoft.com/office/word/2010/wordml" w:rsidR="0009179D" w:rsidRDefault="0009179D" w14:paraId="4D2B5C24" wp14:textId="77777777">
      <w:pPr>
        <w:pStyle w:val="Title2LTGliederung1"/>
        <w:suppressAutoHyphens w:val="0"/>
        <w:spacing w:after="0" w:line="360" w:lineRule="auto"/>
        <w:ind w:left="0" w:firstLine="0"/>
      </w:pPr>
      <w:r>
        <w:rPr>
          <w:rFonts w:ascii="Calibri" w:hAnsi="Calibri"/>
          <w:i w:val="0"/>
          <w:iCs w:val="0"/>
          <w:sz w:val="26"/>
          <w:szCs w:val="26"/>
        </w:rPr>
        <w:t xml:space="preserve">Multiple merchants can be configured for a single institution. Multiple terminals can be configured for each merchant. </w:t>
      </w:r>
    </w:p>
    <w:p xmlns:wp14="http://schemas.microsoft.com/office/word/2010/wordml" w:rsidR="0009179D" w:rsidRDefault="0009179D" w14:paraId="660FFA72" wp14:textId="77777777">
      <w:pPr>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114300" distR="114300" simplePos="0" relativeHeight="251722752" behindDoc="0" locked="0" layoutInCell="1" allowOverlap="1" wp14:anchorId="7647170B" wp14:editId="7777777">
            <wp:simplePos x="0" y="0"/>
            <wp:positionH relativeFrom="column">
              <wp:posOffset>772160</wp:posOffset>
            </wp:positionH>
            <wp:positionV relativeFrom="paragraph">
              <wp:posOffset>76200</wp:posOffset>
            </wp:positionV>
            <wp:extent cx="4518025" cy="2241550"/>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518025" cy="224155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8BEFD2A"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27A76422"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49206A88"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67B7A70C"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71887C79"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3B7FD67C"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38D6B9B6"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22F860BB"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0B8CBB3E"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Requirements to Onboard a Merchant :</w:t>
      </w:r>
    </w:p>
    <w:p xmlns:wp14="http://schemas.microsoft.com/office/word/2010/wordml" w:rsidR="0009179D" w:rsidRDefault="0009179D" w14:paraId="7494DD06" wp14:textId="77777777">
      <w:pPr>
        <w:numPr>
          <w:ilvl w:val="0"/>
          <w:numId w:val="9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Create a merchant category code  </w:t>
      </w:r>
    </w:p>
    <w:p xmlns:wp14="http://schemas.microsoft.com/office/word/2010/wordml" w:rsidR="0009179D" w:rsidRDefault="0009179D" w14:paraId="3FD2B4CA" wp14:textId="77777777">
      <w:pPr>
        <w:numPr>
          <w:ilvl w:val="0"/>
          <w:numId w:val="9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Create a merchant administrator user role and assign privileges to the role</w:t>
      </w:r>
    </w:p>
    <w:p xmlns:wp14="http://schemas.microsoft.com/office/word/2010/wordml" w:rsidR="0009179D" w:rsidRDefault="0009179D" w14:paraId="7E1F99C0" wp14:textId="77777777">
      <w:pPr>
        <w:numPr>
          <w:ilvl w:val="0"/>
          <w:numId w:val="9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Create a merchant record  </w:t>
      </w:r>
    </w:p>
    <w:p xmlns:wp14="http://schemas.microsoft.com/office/word/2010/wordml" w:rsidR="0009179D" w:rsidRDefault="0009179D" w14:paraId="7B3E0B19" wp14:textId="77777777">
      <w:pPr>
        <w:numPr>
          <w:ilvl w:val="0"/>
          <w:numId w:val="9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Configure risk parameters  </w:t>
      </w:r>
    </w:p>
    <w:p xmlns:wp14="http://schemas.microsoft.com/office/word/2010/wordml" w:rsidR="0009179D" w:rsidRDefault="0009179D" w14:paraId="599F92F5" wp14:textId="77777777">
      <w:pPr>
        <w:numPr>
          <w:ilvl w:val="0"/>
          <w:numId w:val="9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Create brands</w:t>
      </w:r>
    </w:p>
    <w:p xmlns:wp14="http://schemas.microsoft.com/office/word/2010/wordml" w:rsidR="0009179D" w:rsidRDefault="0009179D" w14:paraId="405F2509" wp14:textId="77777777">
      <w:pPr>
        <w:numPr>
          <w:ilvl w:val="0"/>
          <w:numId w:val="9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Create merchant terminals</w:t>
      </w:r>
    </w:p>
    <w:p xmlns:wp14="http://schemas.microsoft.com/office/word/2010/wordml" w:rsidR="0009179D" w:rsidRDefault="0009179D" w14:paraId="45BEBB41" wp14:textId="77777777">
      <w:pPr>
        <w:numPr>
          <w:ilvl w:val="0"/>
          <w:numId w:val="9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Configure merchant branding  </w:t>
      </w:r>
    </w:p>
    <w:p xmlns:wp14="http://schemas.microsoft.com/office/word/2010/wordml" w:rsidR="0009179D" w:rsidRDefault="0009179D" w14:paraId="1CE136EB" wp14:textId="77777777">
      <w:pPr>
        <w:numPr>
          <w:ilvl w:val="0"/>
          <w:numId w:val="9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Generate the resource file</w:t>
      </w:r>
    </w:p>
    <w:p xmlns:wp14="http://schemas.microsoft.com/office/word/2010/wordml" w:rsidR="0009179D" w:rsidRDefault="0009179D" w14:paraId="37D825C1" wp14:textId="77777777">
      <w:pPr>
        <w:numPr>
          <w:ilvl w:val="0"/>
          <w:numId w:val="9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Register a merchant for 3D Secure, if required</w:t>
      </w:r>
    </w:p>
    <w:p xmlns:wp14="http://schemas.microsoft.com/office/word/2010/wordml" w:rsidR="0009179D" w:rsidRDefault="0009179D" w14:paraId="510849DD" wp14:textId="77777777">
      <w:pPr>
        <w:numPr>
          <w:ilvl w:val="0"/>
          <w:numId w:val="9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Rotating the terminal keys, if required </w:t>
      </w:r>
    </w:p>
    <w:p xmlns:wp14="http://schemas.microsoft.com/office/word/2010/wordml" w:rsidR="0009179D" w:rsidRDefault="0009179D" w14:paraId="698536F5" wp14:textId="77777777">
      <w:pPr>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77F022CD"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Steps to Create a Merchant:</w:t>
      </w:r>
    </w:p>
    <w:p xmlns:wp14="http://schemas.microsoft.com/office/word/2010/wordml" w:rsidR="0009179D" w:rsidRDefault="0009179D" w14:paraId="3BEF4CBB" wp14:textId="77777777">
      <w:pPr>
        <w:numPr>
          <w:ilvl w:val="0"/>
          <w:numId w:val="94"/>
        </w:numPr>
        <w:suppressAutoHyphens w:val="0"/>
        <w:spacing w:line="360" w:lineRule="auto"/>
      </w:pPr>
      <w:r>
        <w:rPr>
          <w:rFonts w:ascii="Calibri" w:hAnsi="Calibri" w:eastAsia="TimesNewRomanPS-BoldItalicMT" w:cs="Calibri"/>
          <w:color w:val="1C1C1C"/>
          <w:sz w:val="26"/>
          <w:szCs w:val="26"/>
        </w:rPr>
        <w:t>Navigate to  Configuration &gt; Merchant.</w:t>
      </w:r>
    </w:p>
    <w:p xmlns:wp14="http://schemas.microsoft.com/office/word/2010/wordml" w:rsidR="0009179D" w:rsidRDefault="0009179D" w14:paraId="3AAE3D4B" wp14:textId="77777777">
      <w:pPr>
        <w:numPr>
          <w:ilvl w:val="0"/>
          <w:numId w:val="94"/>
        </w:numPr>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23776" behindDoc="0" locked="0" layoutInCell="1" allowOverlap="1" wp14:anchorId="676E550E" wp14:editId="7777777">
            <wp:simplePos x="0" y="0"/>
            <wp:positionH relativeFrom="column">
              <wp:posOffset>109855</wp:posOffset>
            </wp:positionH>
            <wp:positionV relativeFrom="paragraph">
              <wp:posOffset>356870</wp:posOffset>
            </wp:positionV>
            <wp:extent cx="6804025" cy="4845685"/>
            <wp:effectExtent l="0" t="0" r="0" b="0"/>
            <wp:wrapTopAndBottom/>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804025" cy="48456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Click Add.</w:t>
      </w:r>
    </w:p>
    <w:p xmlns:wp14="http://schemas.microsoft.com/office/word/2010/wordml" w:rsidR="0009179D" w:rsidRDefault="0009179D" w14:paraId="3DBC9489"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Merchant ID – </w:t>
      </w:r>
      <w:r>
        <w:rPr>
          <w:rFonts w:ascii="Calibri" w:hAnsi="Calibri" w:eastAsia="TimesNewRomanPS-BoldItalicMT" w:cs="Calibri"/>
          <w:color w:val="1C1C1C"/>
          <w:sz w:val="26"/>
          <w:szCs w:val="26"/>
        </w:rPr>
        <w:t xml:space="preserve">Unique Identification code for the merchant. </w:t>
      </w:r>
    </w:p>
    <w:p xmlns:wp14="http://schemas.microsoft.com/office/word/2010/wordml" w:rsidR="0009179D" w:rsidRDefault="0009179D" w14:paraId="2A9BD0A2"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Search and Copy</w:t>
      </w:r>
      <w:r>
        <w:rPr>
          <w:rFonts w:ascii="Calibri" w:hAnsi="Calibri" w:eastAsia="TimesNewRomanPS-BoldItalicMT" w:cs="Calibri"/>
          <w:color w:val="1C1C1C"/>
          <w:sz w:val="26"/>
          <w:szCs w:val="26"/>
        </w:rPr>
        <w:t xml:space="preserve"> – Existing data of the created merchant will be used to create a Merchant with New ID. </w:t>
      </w:r>
    </w:p>
    <w:p xmlns:wp14="http://schemas.microsoft.com/office/word/2010/wordml" w:rsidR="0009179D" w:rsidRDefault="0009179D" w14:paraId="08C12F8D"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Merchant User ID –</w:t>
      </w:r>
      <w:r>
        <w:rPr>
          <w:rFonts w:ascii="Calibri" w:hAnsi="Calibri" w:eastAsia="TimesNewRomanPS-BoldItalicMT" w:cs="Calibri"/>
          <w:color w:val="1C1C1C"/>
          <w:sz w:val="26"/>
          <w:szCs w:val="26"/>
        </w:rPr>
        <w:t xml:space="preserve"> Administrative user ID of the Merchant. </w:t>
      </w:r>
    </w:p>
    <w:p xmlns:wp14="http://schemas.microsoft.com/office/word/2010/wordml" w:rsidR="0009179D" w:rsidRDefault="0009179D" w14:paraId="56CB2683"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Merchant Business Name </w:t>
      </w:r>
      <w:r>
        <w:rPr>
          <w:rFonts w:ascii="Calibri" w:hAnsi="Calibri" w:eastAsia="TimesNewRomanPS-BoldItalicMT" w:cs="Calibri"/>
          <w:color w:val="1C1C1C"/>
          <w:sz w:val="26"/>
          <w:szCs w:val="26"/>
        </w:rPr>
        <w:t xml:space="preserve">– Business name of the merchant. </w:t>
      </w:r>
    </w:p>
    <w:p xmlns:wp14="http://schemas.microsoft.com/office/word/2010/wordml" w:rsidR="0009179D" w:rsidRDefault="0009179D" w14:paraId="066A197B"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User Role</w:t>
      </w:r>
      <w:r>
        <w:rPr>
          <w:rFonts w:ascii="Calibri" w:hAnsi="Calibri" w:eastAsia="TimesNewRomanPS-BoldItalicMT" w:cs="Calibri"/>
          <w:color w:val="1C1C1C"/>
          <w:sz w:val="26"/>
          <w:szCs w:val="26"/>
        </w:rPr>
        <w:t xml:space="preserve"> – Select the User role for the particular merchant. </w:t>
      </w:r>
    </w:p>
    <w:p xmlns:wp14="http://schemas.microsoft.com/office/word/2010/wordml" w:rsidR="0009179D" w:rsidRDefault="0009179D" w14:paraId="00DA975D"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Merchant Category</w:t>
      </w:r>
      <w:r>
        <w:rPr>
          <w:rFonts w:ascii="Calibri" w:hAnsi="Calibri" w:eastAsia="TimesNewRomanPS-BoldItalicMT" w:cs="Calibri"/>
          <w:color w:val="1C1C1C"/>
          <w:sz w:val="26"/>
          <w:szCs w:val="26"/>
        </w:rPr>
        <w:t xml:space="preserve"> – Category that the merchant belongs to.</w:t>
      </w:r>
    </w:p>
    <w:p xmlns:wp14="http://schemas.microsoft.com/office/word/2010/wordml" w:rsidR="0009179D" w:rsidRDefault="0009179D" w14:paraId="517ED6DE"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 xml:space="preserve">Enable CVD2/CVV </w:t>
      </w:r>
      <w:r>
        <w:rPr>
          <w:rFonts w:ascii="Calibri" w:hAnsi="Calibri" w:eastAsia="TimesNewRomanPS-BoldItalicMT" w:cs="Calibri"/>
          <w:color w:val="1C1C1C"/>
          <w:sz w:val="26"/>
          <w:szCs w:val="26"/>
        </w:rPr>
        <w:t>– Enable the flag for Authenticating the CVV/CVD2 value.</w:t>
      </w:r>
    </w:p>
    <w:p xmlns:wp14="http://schemas.microsoft.com/office/word/2010/wordml" w:rsidR="0009179D" w:rsidRDefault="0009179D" w14:paraId="064EB7E7"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Disable the flag for not Authenticating the CVV/CVD2 value.</w:t>
      </w:r>
    </w:p>
    <w:p xmlns:wp14="http://schemas.microsoft.com/office/word/2010/wordml" w:rsidR="0009179D" w:rsidRDefault="0009179D" w14:paraId="6108F46E"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 xml:space="preserve">Institution Based works as per the configuration of the Institution. </w:t>
      </w:r>
    </w:p>
    <w:p xmlns:wp14="http://schemas.microsoft.com/office/word/2010/wordml" w:rsidR="0009179D" w:rsidRDefault="0009179D" w14:paraId="5DF49BBF"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Enable Chargeback –</w:t>
      </w:r>
      <w:r>
        <w:rPr>
          <w:rFonts w:ascii="Calibri" w:hAnsi="Calibri" w:eastAsia="TimesNewRomanPS-BoldItalicMT" w:cs="Calibri"/>
          <w:color w:val="1C1C1C"/>
          <w:sz w:val="26"/>
          <w:szCs w:val="26"/>
        </w:rPr>
        <w:t xml:space="preserve"> Enable/Disable chargeback for the transaction of that particular merchant. </w:t>
      </w:r>
    </w:p>
    <w:p xmlns:wp14="http://schemas.microsoft.com/office/word/2010/wordml" w:rsidR="0009179D" w:rsidRDefault="0009179D" w14:paraId="0BB5B758"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Currency Code</w:t>
      </w:r>
      <w:r>
        <w:rPr>
          <w:rFonts w:ascii="Calibri" w:hAnsi="Calibri" w:eastAsia="TimesNewRomanPS-BoldItalicMT" w:cs="Calibri"/>
          <w:color w:val="1C1C1C"/>
          <w:sz w:val="26"/>
          <w:szCs w:val="26"/>
        </w:rPr>
        <w:t xml:space="preserve"> – Select the currency code of that Merchant. </w:t>
      </w:r>
    </w:p>
    <w:p xmlns:wp14="http://schemas.microsoft.com/office/word/2010/wordml" w:rsidR="0009179D" w:rsidRDefault="0009179D" w14:paraId="4E7FA875"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View Card Holder Detail –</w:t>
      </w:r>
      <w:r>
        <w:rPr>
          <w:rFonts w:ascii="Calibri" w:hAnsi="Calibri" w:eastAsia="TimesNewRomanPS-BoldItalicMT" w:cs="Calibri"/>
          <w:color w:val="1C1C1C"/>
          <w:sz w:val="26"/>
          <w:szCs w:val="26"/>
        </w:rPr>
        <w:t xml:space="preserve"> Enable / Disable a card numbers for inquiring transaction while using Enter trans</w:t>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action.</w:t>
      </w:r>
    </w:p>
    <w:p xmlns:wp14="http://schemas.microsoft.com/office/word/2010/wordml" w:rsidR="0009179D" w:rsidRDefault="0009179D" w14:paraId="6E12236E"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Website Name-</w:t>
      </w:r>
      <w:r>
        <w:rPr>
          <w:rFonts w:ascii="Calibri" w:hAnsi="Calibri" w:eastAsia="TimesNewRomanPS-BoldItalicMT" w:cs="Calibri"/>
          <w:color w:val="1C1C1C"/>
          <w:sz w:val="26"/>
          <w:szCs w:val="26"/>
        </w:rPr>
        <w:t xml:space="preserve"> Name of the Merchant Website. </w:t>
      </w:r>
    </w:p>
    <w:p xmlns:wp14="http://schemas.microsoft.com/office/word/2010/wordml" w:rsidR="0009179D" w:rsidRDefault="0009179D" w14:paraId="11A35D1D"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Website Address-</w:t>
      </w:r>
      <w:r>
        <w:rPr>
          <w:rFonts w:ascii="Calibri" w:hAnsi="Calibri" w:eastAsia="TimesNewRomanPS-BoldItalicMT" w:cs="Calibri"/>
          <w:color w:val="1C1C1C"/>
          <w:sz w:val="26"/>
          <w:szCs w:val="26"/>
        </w:rPr>
        <w:t xml:space="preserve"> URL of the particular Merchant. </w:t>
      </w:r>
    </w:p>
    <w:p xmlns:wp14="http://schemas.microsoft.com/office/word/2010/wordml" w:rsidR="0009179D" w:rsidRDefault="0009179D" w14:paraId="400F1499"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Enter ATM Pin in Iframe page</w:t>
      </w:r>
      <w:r>
        <w:rPr>
          <w:rFonts w:ascii="Calibri" w:hAnsi="Calibri" w:eastAsia="TimesNewRomanPS-BoldItalicMT" w:cs="Calibri"/>
          <w:color w:val="1C1C1C"/>
          <w:sz w:val="26"/>
          <w:szCs w:val="26"/>
        </w:rPr>
        <w:t xml:space="preserve"> – Enable or disable to accept ATM Pin in Iframe page for Tranportal txns. </w:t>
      </w:r>
    </w:p>
    <w:p xmlns:wp14="http://schemas.microsoft.com/office/word/2010/wordml" w:rsidR="0009179D" w:rsidRDefault="0009179D" w14:paraId="2C83516C"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Number of Users allowed</w:t>
      </w:r>
      <w:r>
        <w:rPr>
          <w:rFonts w:ascii="Calibri" w:hAnsi="Calibri" w:eastAsia="TimesNewRomanPS-BoldItalicMT" w:cs="Calibri"/>
          <w:color w:val="1C1C1C"/>
          <w:sz w:val="26"/>
          <w:szCs w:val="26"/>
        </w:rPr>
        <w:t>- Total number of users that can be created for that merchant.</w:t>
      </w:r>
    </w:p>
    <w:p xmlns:wp14="http://schemas.microsoft.com/office/word/2010/wordml" w:rsidR="0009179D" w:rsidRDefault="0009179D" w14:paraId="45A948E4"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 xml:space="preserve">Choose Cryptographic Method - </w:t>
      </w:r>
      <w:r>
        <w:rPr>
          <w:rFonts w:ascii="Calibri" w:hAnsi="Calibri" w:eastAsia="TimesNewRomanPS-BoldItalicMT" w:cs="Calibri"/>
          <w:color w:val="1C1C1C"/>
          <w:sz w:val="26"/>
          <w:szCs w:val="26"/>
        </w:rPr>
        <w:t xml:space="preserve"> select one of the following to decide the encry process of the merchant.</w:t>
      </w:r>
    </w:p>
    <w:p xmlns:wp14="http://schemas.microsoft.com/office/word/2010/wordml" w:rsidR="0009179D" w:rsidRDefault="0009179D" w14:paraId="3526D40B" wp14:textId="77777777">
      <w:pPr>
        <w:numPr>
          <w:ilvl w:val="0"/>
          <w:numId w:val="95"/>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Plain Text / Hashing/encryption</w:t>
      </w:r>
    </w:p>
    <w:p xmlns:wp14="http://schemas.microsoft.com/office/word/2010/wordml" w:rsidR="0009179D" w:rsidRDefault="0009179D" w14:paraId="29BB088C"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Payment Facilitator Flag -  </w:t>
      </w:r>
      <w:r>
        <w:rPr>
          <w:rFonts w:ascii="Calibri" w:hAnsi="Calibri" w:eastAsia="TimesNewRomanPS-BoldItalicMT" w:cs="Calibri"/>
          <w:color w:val="1C1C1C"/>
          <w:sz w:val="26"/>
          <w:szCs w:val="26"/>
        </w:rPr>
        <w:t xml:space="preserve">Enable or Disable payment facilitator for the merchant. If you click Yes, then the </w:t>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 xml:space="preserve">Payment Facilitator Id, Payment Facilitator Name, Independent Sales Organization </w:t>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Id, and Sub Merchant Id fields are displayed.</w:t>
      </w:r>
    </w:p>
    <w:p xmlns:wp14="http://schemas.microsoft.com/office/word/2010/wordml" w:rsidR="0009179D" w:rsidRDefault="0009179D" w14:paraId="1A49EC1D"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Activate Pay Now </w:t>
      </w:r>
      <w:r>
        <w:rPr>
          <w:rFonts w:ascii="Calibri" w:hAnsi="Calibri" w:eastAsia="TimesNewRomanPS-BoldItalicMT" w:cs="Calibri"/>
          <w:color w:val="1C1C1C"/>
          <w:sz w:val="26"/>
          <w:szCs w:val="26"/>
        </w:rPr>
        <w:t>– Enable or Disable Pay Now feature for the small scale merchant .</w:t>
      </w:r>
    </w:p>
    <w:p xmlns:wp14="http://schemas.microsoft.com/office/word/2010/wordml" w:rsidR="0009179D" w:rsidRDefault="0009179D" w14:paraId="07779DB5" wp14:textId="77777777">
      <w:pPr>
        <w:suppressAutoHyphens w:val="0"/>
        <w:spacing w:line="360" w:lineRule="auto"/>
      </w:pPr>
      <w:r>
        <w:rPr>
          <w:rFonts w:ascii="Calibri" w:hAnsi="Calibri" w:eastAsia="TimesNewRomanPS-BoldItalicMT" w:cs="Calibri"/>
          <w:b/>
          <w:bCs/>
          <w:color w:val="1C1C1C"/>
          <w:sz w:val="26"/>
          <w:szCs w:val="26"/>
        </w:rPr>
        <w:t xml:space="preserve">Merchant Login Status- </w:t>
      </w:r>
      <w:r>
        <w:rPr>
          <w:rFonts w:ascii="Calibri" w:hAnsi="Calibri" w:eastAsia="TimesNewRomanPS-BoldItalicMT" w:cs="Calibri"/>
          <w:color w:val="1C1C1C"/>
          <w:sz w:val="26"/>
          <w:szCs w:val="26"/>
        </w:rPr>
        <w:t xml:space="preserve"> Status of the merchant. </w:t>
      </w:r>
    </w:p>
    <w:p xmlns:wp14="http://schemas.microsoft.com/office/word/2010/wordml" w:rsidR="0009179D" w:rsidRDefault="0009179D" w14:paraId="4D7A58FE"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24800" behindDoc="0" locked="0" layoutInCell="1" allowOverlap="1" wp14:anchorId="56997366" wp14:editId="7777777">
            <wp:simplePos x="0" y="0"/>
            <wp:positionH relativeFrom="column">
              <wp:posOffset>357505</wp:posOffset>
            </wp:positionH>
            <wp:positionV relativeFrom="paragraph">
              <wp:posOffset>72390</wp:posOffset>
            </wp:positionV>
            <wp:extent cx="5757545" cy="2860040"/>
            <wp:effectExtent l="0" t="0" r="0" b="0"/>
            <wp:wrapTopAndBottom/>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57545" cy="28600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b/>
          <w:bCs/>
          <w:color w:val="1C1C1C"/>
          <w:sz w:val="26"/>
          <w:szCs w:val="26"/>
        </w:rPr>
        <w:t>Merchant Screen – 2</w:t>
      </w:r>
    </w:p>
    <w:p xmlns:wp14="http://schemas.microsoft.com/office/word/2010/wordml" w:rsidR="0009179D" w:rsidRDefault="0009179D" w14:paraId="5B12875E" wp14:textId="77777777">
      <w:pPr>
        <w:suppressAutoHyphens w:val="0"/>
        <w:spacing w:line="360" w:lineRule="auto"/>
      </w:pPr>
      <w:r>
        <w:rPr>
          <w:rFonts w:ascii="Calibri" w:hAnsi="Calibri" w:eastAsia="TimesNewRomanPS-BoldItalicMT" w:cs="Calibri"/>
          <w:color w:val="1C1C1C"/>
          <w:sz w:val="26"/>
          <w:szCs w:val="26"/>
        </w:rPr>
        <w:t xml:space="preserve">Specify the address, city, state, country, pin code, and the ISO country code for the merchant.  </w:t>
      </w:r>
    </w:p>
    <w:p xmlns:wp14="http://schemas.microsoft.com/office/word/2010/wordml" w:rsidR="0009179D" w:rsidRDefault="0009179D" w14:paraId="0381A63F"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25824" behindDoc="0" locked="0" layoutInCell="1" allowOverlap="1" wp14:anchorId="6CEB98A6" wp14:editId="7777777">
            <wp:simplePos x="0" y="0"/>
            <wp:positionH relativeFrom="column">
              <wp:posOffset>164465</wp:posOffset>
            </wp:positionH>
            <wp:positionV relativeFrom="paragraph">
              <wp:posOffset>138430</wp:posOffset>
            </wp:positionV>
            <wp:extent cx="6287135" cy="2069465"/>
            <wp:effectExtent l="0" t="0" r="0" b="0"/>
            <wp:wrapTopAndBottom/>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287135" cy="2069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Specify the contact information for the merchant’s contact person, such as name, email address, mobile number, and fax number. </w:t>
      </w:r>
    </w:p>
    <w:p xmlns:wp14="http://schemas.microsoft.com/office/word/2010/wordml" w:rsidR="0009179D" w:rsidRDefault="0009179D" w14:paraId="7B43F7F8"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Save to create the merchant. </w:t>
      </w:r>
    </w:p>
    <w:p xmlns:wp14="http://schemas.microsoft.com/office/word/2010/wordml" w:rsidR="0009179D" w:rsidRDefault="0009179D" w14:paraId="58852692" wp14:textId="77777777">
      <w:pPr>
        <w:suppressAutoHyphens w:val="0"/>
        <w:spacing w:line="360" w:lineRule="auto"/>
      </w:pPr>
      <w:r>
        <w:rPr>
          <w:rFonts w:ascii="Calibri" w:hAnsi="Calibri" w:eastAsia="TimesNewRomanPS-BoldItalicMT" w:cs="Calibri"/>
          <w:color w:val="1C1C1C"/>
          <w:sz w:val="26"/>
          <w:szCs w:val="26"/>
        </w:rPr>
        <w:t xml:space="preserve">welcome email is sent to the contact person’s email address. The email contains a link to view the user ID that you created on the Merchant tab and an automatically generated password. </w:t>
      </w:r>
    </w:p>
    <w:p xmlns:wp14="http://schemas.microsoft.com/office/word/2010/wordml" w:rsidR="0009179D" w:rsidRDefault="0009179D" w14:paraId="61C391D5" wp14:textId="77777777">
      <w:pPr>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26848" behindDoc="0" locked="0" layoutInCell="1" allowOverlap="1" wp14:anchorId="3F0427CB" wp14:editId="7777777">
            <wp:simplePos x="0" y="0"/>
            <wp:positionH relativeFrom="column">
              <wp:posOffset>661035</wp:posOffset>
            </wp:positionH>
            <wp:positionV relativeFrom="paragraph">
              <wp:posOffset>0</wp:posOffset>
            </wp:positionV>
            <wp:extent cx="5699125" cy="2907665"/>
            <wp:effectExtent l="0" t="0" r="0" b="0"/>
            <wp:wrapTopAndBottom/>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699125" cy="2907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28C688F"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View/Edit a Merchant:</w:t>
      </w:r>
    </w:p>
    <w:p xmlns:wp14="http://schemas.microsoft.com/office/word/2010/wordml" w:rsidR="0009179D" w:rsidRDefault="0009179D" w14:paraId="588B8FE9"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User can View or edit a Merchant but cannot delete a Merchant.</w:t>
      </w:r>
    </w:p>
    <w:p xmlns:wp14="http://schemas.microsoft.com/office/word/2010/wordml" w:rsidR="0009179D" w:rsidRDefault="0009179D" w14:paraId="7BC1BAF2" wp14:textId="77777777">
      <w:pPr>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3939DFD5" wp14:textId="77777777">
      <w:pPr>
        <w:numPr>
          <w:ilvl w:val="0"/>
          <w:numId w:val="9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view the details of a record, click View. Click Back to return to the Merchant screen. </w:t>
      </w:r>
    </w:p>
    <w:p xmlns:wp14="http://schemas.microsoft.com/office/word/2010/wordml" w:rsidR="0009179D" w:rsidRDefault="0009179D" w14:paraId="05CFF9DF" wp14:textId="77777777">
      <w:pPr>
        <w:numPr>
          <w:ilvl w:val="0"/>
          <w:numId w:val="9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modify the details of a merchant, click Edit, and then modify the details. Click Save. </w:t>
      </w:r>
    </w:p>
    <w:p xmlns:wp14="http://schemas.microsoft.com/office/word/2010/wordml" w:rsidR="0009179D" w:rsidRDefault="0009179D" w14:paraId="785643DA" wp14:textId="77777777">
      <w:pPr>
        <w:numPr>
          <w:ilvl w:val="0"/>
          <w:numId w:val="9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To change the status of a merchant, in the Select column, select a check box or multiple check boxes to select records, and then at the bottom of the screen, click Change Status. </w:t>
      </w:r>
    </w:p>
    <w:p xmlns:wp14="http://schemas.microsoft.com/office/word/2010/wordml" w:rsidR="0009179D" w:rsidRDefault="0009179D" w14:paraId="04F60925" wp14:textId="77777777">
      <w:pPr>
        <w:numPr>
          <w:ilvl w:val="0"/>
          <w:numId w:val="9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If a confirmation message is displayed, then click OK. </w:t>
      </w:r>
    </w:p>
    <w:p xmlns:wp14="http://schemas.microsoft.com/office/word/2010/wordml" w:rsidR="0009179D" w:rsidRDefault="0009179D" w14:paraId="61C988F9" wp14:textId="77777777">
      <w:pPr>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5D6DE343"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Terminal:</w:t>
      </w:r>
    </w:p>
    <w:p xmlns:wp14="http://schemas.microsoft.com/office/word/2010/wordml" w:rsidR="0009179D" w:rsidRDefault="0009179D" w14:paraId="0BDAC851" wp14:textId="77777777">
      <w:pPr>
        <w:suppressAutoHyphens w:val="0"/>
        <w:spacing w:line="360" w:lineRule="auto"/>
      </w:pPr>
      <w:r>
        <w:rPr>
          <w:rFonts w:ascii="Calibri" w:hAnsi="Calibri" w:eastAsia="TimesNewRomanPS-BoldItalicMT" w:cs="Calibri"/>
          <w:color w:val="1C1C1C"/>
          <w:sz w:val="26"/>
          <w:szCs w:val="26"/>
        </w:rPr>
        <w:t xml:space="preserve">A Terminal can be Virtual entity through which merchant an process the transaction. Each merchant must have at least one terminal and can have multiple terminals. </w:t>
      </w:r>
    </w:p>
    <w:p xmlns:wp14="http://schemas.microsoft.com/office/word/2010/wordml" w:rsidR="0009179D" w:rsidRDefault="0009179D" w14:paraId="463E666B" wp14:textId="77777777">
      <w:pPr>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27872" behindDoc="0" locked="0" layoutInCell="1" allowOverlap="1" wp14:anchorId="330083B3" wp14:editId="7777777">
            <wp:simplePos x="0" y="0"/>
            <wp:positionH relativeFrom="column">
              <wp:posOffset>102870</wp:posOffset>
            </wp:positionH>
            <wp:positionV relativeFrom="paragraph">
              <wp:posOffset>-36195</wp:posOffset>
            </wp:positionV>
            <wp:extent cx="7000875" cy="3474085"/>
            <wp:effectExtent l="0" t="0" r="0" b="0"/>
            <wp:wrapTopAndBottom/>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7000875" cy="34740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76E7FB3" wp14:textId="77777777">
      <w:pPr>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28896" behindDoc="0" locked="0" layoutInCell="1" allowOverlap="1" wp14:anchorId="3D26A207" wp14:editId="7777777">
            <wp:simplePos x="0" y="0"/>
            <wp:positionH relativeFrom="column">
              <wp:posOffset>212725</wp:posOffset>
            </wp:positionH>
            <wp:positionV relativeFrom="paragraph">
              <wp:posOffset>-28575</wp:posOffset>
            </wp:positionV>
            <wp:extent cx="6950075" cy="1785620"/>
            <wp:effectExtent l="0" t="0" r="0" b="0"/>
            <wp:wrapTopAndBottom/>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950075" cy="17856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B22BB7D"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7E933722"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 xml:space="preserve">Merchant – </w:t>
      </w:r>
      <w:r>
        <w:rPr>
          <w:rFonts w:ascii="Calibri" w:hAnsi="Calibri" w:eastAsia="TimesNewRomanPS-BoldItalicMT" w:cs="Calibri"/>
          <w:color w:val="1C1C1C"/>
          <w:sz w:val="26"/>
          <w:szCs w:val="26"/>
        </w:rPr>
        <w:t>Select the merchant for which the terminal has to be created for. (Search merchant helps you to refine the search)</w:t>
      </w:r>
    </w:p>
    <w:p xmlns:wp14="http://schemas.microsoft.com/office/word/2010/wordml" w:rsidR="0009179D" w:rsidRDefault="0009179D" w14:paraId="5D62C04B"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Copy Terminal Data- To copy  the details of an existing merchant terminal.</w:t>
      </w:r>
    </w:p>
    <w:p xmlns:wp14="http://schemas.microsoft.com/office/word/2010/wordml" w:rsidR="0009179D" w:rsidRDefault="0009179D" w14:paraId="4D6875CD"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Terminal ID- </w:t>
      </w:r>
      <w:r>
        <w:rPr>
          <w:rFonts w:ascii="Calibri" w:hAnsi="Calibri" w:eastAsia="TimesNewRomanPS-BoldItalicMT" w:cs="Calibri"/>
          <w:color w:val="1C1C1C"/>
          <w:sz w:val="26"/>
          <w:szCs w:val="26"/>
        </w:rPr>
        <w:t xml:space="preserve">Enter the Unique ID for the Terminal. </w:t>
      </w:r>
    </w:p>
    <w:p xmlns:wp14="http://schemas.microsoft.com/office/word/2010/wordml" w:rsidR="0009179D" w:rsidRDefault="0009179D" w14:paraId="2677E08D"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Description</w:t>
      </w:r>
      <w:r>
        <w:rPr>
          <w:rFonts w:ascii="Calibri" w:hAnsi="Calibri" w:eastAsia="TimesNewRomanPS-BoldItalicMT" w:cs="Calibri"/>
          <w:color w:val="1C1C1C"/>
          <w:sz w:val="26"/>
          <w:szCs w:val="26"/>
        </w:rPr>
        <w:t xml:space="preserve">- Enter the Description of the Terminal </w:t>
      </w:r>
    </w:p>
    <w:p xmlns:wp14="http://schemas.microsoft.com/office/word/2010/wordml" w:rsidR="0009179D" w:rsidRDefault="0009179D" w14:paraId="101A976E"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Enable Risk</w:t>
      </w:r>
      <w:r>
        <w:rPr>
          <w:rFonts w:ascii="Calibri" w:hAnsi="Calibri" w:eastAsia="TimesNewRomanPS-BoldItalicMT" w:cs="Calibri"/>
          <w:color w:val="1C1C1C"/>
          <w:sz w:val="26"/>
          <w:szCs w:val="26"/>
        </w:rPr>
        <w:t xml:space="preserve">  - Enable or Disable to add risk profile for the terminal. </w:t>
      </w:r>
    </w:p>
    <w:p xmlns:wp14="http://schemas.microsoft.com/office/word/2010/wordml" w:rsidR="0009179D" w:rsidRDefault="0009179D" w14:paraId="2EB79C90"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Enable Risk Profile –</w:t>
      </w:r>
      <w:r>
        <w:rPr>
          <w:rFonts w:ascii="Calibri" w:hAnsi="Calibri" w:eastAsia="TimesNewRomanPS-BoldItalicMT" w:cs="Calibri"/>
          <w:color w:val="1C1C1C"/>
          <w:sz w:val="26"/>
          <w:szCs w:val="26"/>
        </w:rPr>
        <w:t xml:space="preserve"> Select the risk profile created from the drop down for the terminal. </w:t>
      </w:r>
    </w:p>
    <w:p xmlns:wp14="http://schemas.microsoft.com/office/word/2010/wordml" w:rsidR="0009179D" w:rsidRDefault="0009179D" w14:paraId="39C1FA3A"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Set Cut over time -</w:t>
      </w:r>
      <w:r>
        <w:rPr>
          <w:rFonts w:ascii="Calibri" w:hAnsi="Calibri" w:eastAsia="TimesNewRomanPS-BoldItalicMT" w:cs="Calibri"/>
          <w:color w:val="1C1C1C"/>
          <w:sz w:val="26"/>
          <w:szCs w:val="26"/>
        </w:rPr>
        <w:t xml:space="preserve">  Set the cut over time in 24 hour format for the transactions happening in the terminal.</w:t>
      </w:r>
    </w:p>
    <w:p xmlns:wp14="http://schemas.microsoft.com/office/word/2010/wordml" w:rsidR="0009179D" w:rsidRDefault="0009179D" w14:paraId="45C372C9"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Enable Card Account Information – </w:t>
      </w:r>
      <w:r>
        <w:rPr>
          <w:rFonts w:ascii="Calibri" w:hAnsi="Calibri" w:eastAsia="TimesNewRomanPS-BoldItalicMT" w:cs="Calibri"/>
          <w:color w:val="1C1C1C"/>
          <w:sz w:val="26"/>
          <w:szCs w:val="26"/>
        </w:rPr>
        <w:t>Enable or Disable card account information at the terminal.</w:t>
      </w:r>
    </w:p>
    <w:p xmlns:wp14="http://schemas.microsoft.com/office/word/2010/wordml" w:rsidR="0009179D" w:rsidRDefault="0009179D" w14:paraId="2A1E799E"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Block Refund using Card Number </w:t>
      </w:r>
      <w:r>
        <w:rPr>
          <w:rFonts w:ascii="Calibri" w:hAnsi="Calibri" w:eastAsia="TimesNewRomanPS-BoldItalicMT" w:cs="Calibri"/>
          <w:color w:val="1C1C1C"/>
          <w:sz w:val="26"/>
          <w:szCs w:val="26"/>
        </w:rPr>
        <w:t xml:space="preserve"> -  Enable or Disable to restrict refund using card number. </w:t>
      </w:r>
    </w:p>
    <w:p xmlns:wp14="http://schemas.microsoft.com/office/word/2010/wordml" w:rsidR="0009179D" w:rsidRDefault="0009179D" w14:paraId="56A4C855"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Enable Merchant Notification </w:t>
      </w:r>
      <w:r>
        <w:rPr>
          <w:rFonts w:ascii="Calibri" w:hAnsi="Calibri" w:eastAsia="TimesNewRomanPS-BoldItalicMT" w:cs="Calibri"/>
          <w:color w:val="1C1C1C"/>
          <w:sz w:val="26"/>
          <w:szCs w:val="26"/>
        </w:rPr>
        <w:t>– Enable or Disable Merchant Notification for the Terminal.</w:t>
      </w:r>
    </w:p>
    <w:p xmlns:wp14="http://schemas.microsoft.com/office/word/2010/wordml" w:rsidR="0009179D" w:rsidRDefault="0009179D" w14:paraId="0DC4F64F"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Enable Standing Instruction </w:t>
      </w:r>
      <w:r>
        <w:rPr>
          <w:rFonts w:ascii="Calibri" w:hAnsi="Calibri" w:eastAsia="TimesNewRomanPS-BoldItalicMT" w:cs="Calibri"/>
          <w:color w:val="1C1C1C"/>
          <w:sz w:val="26"/>
          <w:szCs w:val="26"/>
        </w:rPr>
        <w:t>– Enable or Disable Standing instruction for the Terminal.</w:t>
      </w:r>
    </w:p>
    <w:p xmlns:wp14="http://schemas.microsoft.com/office/word/2010/wordml" w:rsidR="0009179D" w:rsidRDefault="0009179D" w14:paraId="457FE501"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Enable Faster Checkout- </w:t>
      </w:r>
      <w:r>
        <w:rPr>
          <w:rFonts w:ascii="Calibri" w:hAnsi="Calibri" w:eastAsia="TimesNewRomanPS-BoldItalicMT" w:cs="Calibri"/>
          <w:color w:val="1C1C1C"/>
          <w:sz w:val="26"/>
          <w:szCs w:val="26"/>
        </w:rPr>
        <w:t xml:space="preserve"> Enable or Disable faster checkout to be displayed in Payment page for the terminal.</w:t>
      </w:r>
    </w:p>
    <w:p xmlns:wp14="http://schemas.microsoft.com/office/word/2010/wordml" w:rsidR="0009179D" w:rsidRDefault="0009179D" w14:paraId="36C41371"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Enable Single TID </w:t>
      </w:r>
      <w:r>
        <w:rPr>
          <w:rFonts w:ascii="Calibri" w:hAnsi="Calibri" w:eastAsia="TimesNewRomanPS-BoldItalicMT" w:cs="Calibri"/>
          <w:color w:val="1C1C1C"/>
          <w:sz w:val="26"/>
          <w:szCs w:val="26"/>
        </w:rPr>
        <w:t>– Enable or Disable Single Terminal ID flag where Merchant info will be passed in ISO.</w:t>
      </w:r>
    </w:p>
    <w:p xmlns:wp14="http://schemas.microsoft.com/office/word/2010/wordml" w:rsidR="0009179D" w:rsidRDefault="0009179D" w14:paraId="3CEB83D2"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Enable Grips - </w:t>
      </w:r>
      <w:r>
        <w:rPr>
          <w:rFonts w:ascii="Calibri" w:hAnsi="Calibri" w:eastAsia="TimesNewRomanPS-BoldItalicMT" w:cs="Calibri"/>
          <w:color w:val="1C1C1C"/>
          <w:sz w:val="26"/>
          <w:szCs w:val="26"/>
        </w:rPr>
        <w:t xml:space="preserve"> Government support for Receipt Portal System (GRIPS) to enable or disable. </w:t>
      </w:r>
    </w:p>
    <w:p xmlns:wp14="http://schemas.microsoft.com/office/word/2010/wordml" w:rsidR="0009179D" w:rsidRDefault="0009179D" w14:paraId="15548D11"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Enable Radio Button Flag – </w:t>
      </w:r>
      <w:r>
        <w:rPr>
          <w:rFonts w:ascii="Calibri" w:hAnsi="Calibri" w:eastAsia="TimesNewRomanPS-BoldItalicMT" w:cs="Calibri"/>
          <w:color w:val="1C1C1C"/>
          <w:sz w:val="26"/>
          <w:szCs w:val="26"/>
        </w:rPr>
        <w:t>Enable or disable</w:t>
      </w:r>
      <w:r>
        <w:rPr>
          <w:rFonts w:ascii="Calibri" w:hAnsi="Calibri" w:eastAsia="TimesNewRomanPS-BoldItalicMT" w:cs="Calibri"/>
          <w:b/>
          <w:bCs/>
          <w:color w:val="1C1C1C"/>
          <w:sz w:val="26"/>
          <w:szCs w:val="26"/>
        </w:rPr>
        <w:t xml:space="preserve"> </w:t>
      </w:r>
      <w:r>
        <w:rPr>
          <w:rFonts w:ascii="Calibri" w:hAnsi="Calibri" w:eastAsia="TimesNewRomanPS-BoldItalicMT" w:cs="Calibri"/>
          <w:color w:val="1C1C1C"/>
          <w:sz w:val="26"/>
          <w:szCs w:val="26"/>
        </w:rPr>
        <w:t xml:space="preserve">to filter the credit and debit cards based on the banks. Alternatively, click No to display all cards without any filtering. </w:t>
      </w:r>
    </w:p>
    <w:p xmlns:wp14="http://schemas.microsoft.com/office/word/2010/wordml" w:rsidR="0009179D" w:rsidRDefault="0009179D" w14:paraId="3043E23D"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Connectivity Flag- </w:t>
      </w:r>
      <w:r>
        <w:rPr>
          <w:rFonts w:ascii="Calibri" w:hAnsi="Calibri" w:eastAsia="TimesNewRomanPS-BoldItalicMT" w:cs="Calibri"/>
          <w:color w:val="1C1C1C"/>
          <w:sz w:val="26"/>
          <w:szCs w:val="26"/>
        </w:rPr>
        <w:t xml:space="preserve">Connect to Base 24 or Test path with this flag. Test path acts as a simulator to provide positive response. Choosing Base 24 connects to real switch during the transaction processing. </w:t>
      </w:r>
    </w:p>
    <w:p xmlns:wp14="http://schemas.microsoft.com/office/word/2010/wordml" w:rsidR="0009179D" w:rsidRDefault="0009179D" w14:paraId="17B2CB69"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Rupay flag-</w:t>
      </w:r>
      <w:r>
        <w:rPr>
          <w:rFonts w:ascii="Calibri" w:hAnsi="Calibri" w:eastAsia="TimesNewRomanPS-BoldItalicMT" w:cs="Calibri"/>
          <w:color w:val="1C1C1C"/>
          <w:sz w:val="26"/>
          <w:szCs w:val="26"/>
        </w:rPr>
        <w:t xml:space="preserve"> Enable or Disable  the Rupay flag for Rupay based transactions. </w:t>
      </w:r>
    </w:p>
    <w:p xmlns:wp14="http://schemas.microsoft.com/office/word/2010/wordml" w:rsidR="0009179D" w:rsidRDefault="0009179D" w14:paraId="555EDFCD"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 xml:space="preserve">         Partner ID and Merchant Password will be inputted for Rupay transactions if the flag is enabled.</w:t>
      </w:r>
    </w:p>
    <w:p xmlns:wp14="http://schemas.microsoft.com/office/word/2010/wordml" w:rsidR="0009179D" w:rsidRDefault="0009179D" w14:paraId="562AD88A"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Enable Risk Alert flag –</w:t>
      </w:r>
      <w:r>
        <w:rPr>
          <w:rFonts w:ascii="Calibri" w:hAnsi="Calibri" w:eastAsia="TimesNewRomanPS-BoldItalicMT" w:cs="Calibri"/>
          <w:color w:val="1C1C1C"/>
          <w:sz w:val="26"/>
          <w:szCs w:val="26"/>
        </w:rPr>
        <w:t xml:space="preserve"> Enable or Disable to send the Risk alert messages to the users. </w:t>
      </w:r>
    </w:p>
    <w:p xmlns:wp14="http://schemas.microsoft.com/office/word/2010/wordml" w:rsidR="0009179D" w:rsidRDefault="0009179D" w14:paraId="268E9D4C"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 xml:space="preserve">      Users shall receive the risk through Email, SMS or Both with the alert type selected.</w:t>
      </w:r>
    </w:p>
    <w:p xmlns:wp14="http://schemas.microsoft.com/office/word/2010/wordml" w:rsidR="0009179D" w:rsidRDefault="0009179D" w14:paraId="35F535FE"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Enable NSDL flag</w:t>
      </w:r>
      <w:r>
        <w:rPr>
          <w:rFonts w:ascii="Calibri" w:hAnsi="Calibri" w:eastAsia="TimesNewRomanPS-BoldItalicMT" w:cs="Calibri"/>
          <w:color w:val="1C1C1C"/>
          <w:sz w:val="26"/>
          <w:szCs w:val="26"/>
        </w:rPr>
        <w:t xml:space="preserve"> – Enable or Disable the flag to send the merchant information in the ISO.</w:t>
      </w:r>
    </w:p>
    <w:p xmlns:wp14="http://schemas.microsoft.com/office/word/2010/wordml" w:rsidR="0009179D" w:rsidRDefault="0009179D" w14:paraId="6E1176A0"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Enable Card Holder Details –</w:t>
      </w:r>
      <w:r>
        <w:rPr>
          <w:rFonts w:ascii="Calibri" w:hAnsi="Calibri" w:eastAsia="TimesNewRomanPS-BoldItalicMT" w:cs="Calibri"/>
          <w:color w:val="1C1C1C"/>
          <w:sz w:val="26"/>
          <w:szCs w:val="26"/>
        </w:rPr>
        <w:t xml:space="preserve"> Enable or Disable the card holder information to be added to the Payment page during the transaction. Select the check boxes for  Cardholder name, Mobile No, Email id, zip code,address.</w:t>
      </w:r>
    </w:p>
    <w:p xmlns:wp14="http://schemas.microsoft.com/office/word/2010/wordml" w:rsidR="0009179D" w:rsidRDefault="0009179D" w14:paraId="71017978"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b/>
          <w:bCs/>
          <w:color w:val="1C1C1C"/>
          <w:sz w:val="26"/>
          <w:szCs w:val="26"/>
        </w:rPr>
        <w:t>Terminal – Screen 2</w:t>
      </w:r>
      <w:r>
        <w:rPr>
          <w:noProof/>
        </w:rPr>
        <w:drawing>
          <wp:anchor xmlns:wp14="http://schemas.microsoft.com/office/word/2010/wordprocessingDrawing" distT="0" distB="0" distL="0" distR="0" simplePos="0" relativeHeight="251729920" behindDoc="0" locked="0" layoutInCell="1" allowOverlap="1" wp14:anchorId="34A5C143" wp14:editId="7777777">
            <wp:simplePos x="0" y="0"/>
            <wp:positionH relativeFrom="column">
              <wp:posOffset>242570</wp:posOffset>
            </wp:positionH>
            <wp:positionV relativeFrom="paragraph">
              <wp:posOffset>169545</wp:posOffset>
            </wp:positionV>
            <wp:extent cx="6313805" cy="3884930"/>
            <wp:effectExtent l="0" t="0" r="0" b="0"/>
            <wp:wrapTopAndBottom/>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313805" cy="38849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F2B23D1"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Accepted payment Instrument – </w:t>
      </w:r>
      <w:r>
        <w:rPr>
          <w:rFonts w:ascii="Calibri" w:hAnsi="Calibri" w:eastAsia="TimesNewRomanPS-BoldItalicMT" w:cs="Calibri"/>
          <w:color w:val="1C1C1C"/>
          <w:sz w:val="26"/>
          <w:szCs w:val="26"/>
        </w:rPr>
        <w:t xml:space="preserve">Mark the check boxes to indicate the acceptable payment instrument such as credit / Debit/Prepaid/ VPAS. </w:t>
      </w:r>
    </w:p>
    <w:p xmlns:wp14="http://schemas.microsoft.com/office/word/2010/wordml" w:rsidR="0009179D" w:rsidRDefault="0009179D" w14:paraId="6796F18E"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Accepted Brand - </w:t>
      </w:r>
      <w:r>
        <w:rPr>
          <w:rFonts w:ascii="Calibri" w:hAnsi="Calibri" w:eastAsia="TimesNewRomanPS-BoldItalicMT" w:cs="Calibri"/>
          <w:color w:val="1C1C1C"/>
          <w:sz w:val="26"/>
          <w:szCs w:val="26"/>
        </w:rPr>
        <w:t xml:space="preserve"> Mark the check boxes to indicate the acceptable brand such as Master Card/Amex Card/ Rupay NPCI/ Visa Card.</w:t>
      </w:r>
    </w:p>
    <w:p xmlns:wp14="http://schemas.microsoft.com/office/word/2010/wordml" w:rsidR="0009179D" w:rsidRDefault="0009179D" w14:paraId="183098A3"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Accepted Currency -  </w:t>
      </w:r>
      <w:r>
        <w:rPr>
          <w:rFonts w:ascii="Calibri" w:hAnsi="Calibri" w:eastAsia="TimesNewRomanPS-BoldItalicMT" w:cs="Calibri"/>
          <w:color w:val="1C1C1C"/>
          <w:sz w:val="26"/>
          <w:szCs w:val="26"/>
        </w:rPr>
        <w:t>Mark the check boxed to indicate the acceptable currency such as rupees, dollar etc.</w:t>
      </w:r>
    </w:p>
    <w:p xmlns:wp14="http://schemas.microsoft.com/office/word/2010/wordml" w:rsidR="0009179D" w:rsidRDefault="0009179D" w14:paraId="3E066C43"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Enable OTP – </w:t>
      </w:r>
      <w:r>
        <w:rPr>
          <w:rFonts w:ascii="Calibri" w:hAnsi="Calibri" w:eastAsia="TimesNewRomanPS-BoldItalicMT" w:cs="Calibri"/>
          <w:color w:val="1C1C1C"/>
          <w:sz w:val="26"/>
          <w:szCs w:val="26"/>
        </w:rPr>
        <w:t xml:space="preserve">Mark the check boxes to indicate the OTP for Credit , Debit and Prepaid cards. </w:t>
      </w:r>
    </w:p>
    <w:p xmlns:wp14="http://schemas.microsoft.com/office/word/2010/wordml" w:rsidR="0009179D" w:rsidRDefault="0009179D" w14:paraId="17B246DD"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64AFD691" wp14:textId="77777777">
      <w:pPr>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30944" behindDoc="0" locked="0" layoutInCell="1" allowOverlap="1" wp14:anchorId="17420273" wp14:editId="7777777">
            <wp:simplePos x="0" y="0"/>
            <wp:positionH relativeFrom="column">
              <wp:posOffset>361950</wp:posOffset>
            </wp:positionH>
            <wp:positionV relativeFrom="paragraph">
              <wp:posOffset>29210</wp:posOffset>
            </wp:positionV>
            <wp:extent cx="5773420" cy="2984500"/>
            <wp:effectExtent l="0" t="0" r="0" b="0"/>
            <wp:wrapTopAndBottom/>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73420" cy="29845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1C1C1C"/>
          <w:sz w:val="26"/>
          <w:szCs w:val="26"/>
        </w:rPr>
        <w:tab/>
      </w:r>
      <w:r>
        <w:rPr>
          <w:rFonts w:ascii="Calibri" w:hAnsi="Calibri" w:eastAsia="TimesNewRomanPS-BoldItalicMT" w:cs="Calibri"/>
          <w:b/>
          <w:bCs/>
          <w:color w:val="1C1C1C"/>
          <w:sz w:val="26"/>
          <w:szCs w:val="26"/>
        </w:rPr>
        <w:tab/>
      </w:r>
      <w:r>
        <w:rPr>
          <w:rFonts w:ascii="Calibri" w:hAnsi="Calibri" w:eastAsia="TimesNewRomanPS-BoldItalicMT" w:cs="Calibri"/>
          <w:b/>
          <w:bCs/>
          <w:color w:val="1C1C1C"/>
          <w:sz w:val="26"/>
          <w:szCs w:val="26"/>
        </w:rPr>
        <w:tab/>
      </w:r>
      <w:r>
        <w:rPr>
          <w:rFonts w:ascii="Calibri" w:hAnsi="Calibri" w:eastAsia="TimesNewRomanPS-BoldItalicMT" w:cs="Calibri"/>
          <w:b/>
          <w:bCs/>
          <w:color w:val="1C1C1C"/>
          <w:sz w:val="26"/>
          <w:szCs w:val="26"/>
        </w:rPr>
        <w:tab/>
      </w:r>
      <w:r>
        <w:rPr>
          <w:rFonts w:ascii="Calibri" w:hAnsi="Calibri" w:eastAsia="TimesNewRomanPS-BoldItalicMT" w:cs="Calibri"/>
          <w:b/>
          <w:bCs/>
          <w:color w:val="1C1C1C"/>
          <w:sz w:val="26"/>
          <w:szCs w:val="26"/>
        </w:rPr>
        <w:t>Terminal – Screen 3</w:t>
      </w:r>
    </w:p>
    <w:p xmlns:wp14="http://schemas.microsoft.com/office/word/2010/wordml" w:rsidR="0009179D" w:rsidRDefault="0009179D" w14:paraId="379FF2E4"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Terminal Alias Name -  </w:t>
      </w:r>
      <w:r>
        <w:rPr>
          <w:rFonts w:ascii="Calibri" w:hAnsi="Calibri" w:eastAsia="TimesNewRomanPS-BoldItalicMT" w:cs="Calibri"/>
          <w:color w:val="1C1C1C"/>
          <w:sz w:val="26"/>
          <w:szCs w:val="26"/>
        </w:rPr>
        <w:t xml:space="preserve"> Type the alias name for the terminal. </w:t>
      </w:r>
    </w:p>
    <w:p xmlns:wp14="http://schemas.microsoft.com/office/word/2010/wordml" w:rsidR="0009179D" w:rsidRDefault="0009179D" w14:paraId="01BD3533"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Tranportal ID </w:t>
      </w:r>
      <w:r>
        <w:rPr>
          <w:rFonts w:ascii="Calibri" w:hAnsi="Calibri" w:eastAsia="TimesNewRomanPS-BoldItalicMT" w:cs="Calibri"/>
          <w:color w:val="1C1C1C"/>
          <w:sz w:val="26"/>
          <w:szCs w:val="26"/>
        </w:rPr>
        <w:t xml:space="preserve">- type the tranportal identification code for the terminal. </w:t>
      </w:r>
    </w:p>
    <w:p xmlns:wp14="http://schemas.microsoft.com/office/word/2010/wordml" w:rsidR="0009179D" w:rsidRDefault="0009179D" w14:paraId="271AE53E"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Tranportal Password</w:t>
      </w:r>
      <w:r>
        <w:rPr>
          <w:rFonts w:ascii="Calibri" w:hAnsi="Calibri" w:eastAsia="TimesNewRomanPS-BoldItalicMT" w:cs="Calibri"/>
          <w:color w:val="1C1C1C"/>
          <w:sz w:val="26"/>
          <w:szCs w:val="26"/>
        </w:rPr>
        <w:t xml:space="preserve">  -  type the tranportal password for the terminal. </w:t>
      </w:r>
    </w:p>
    <w:p xmlns:wp14="http://schemas.microsoft.com/office/word/2010/wordml" w:rsidR="0009179D" w:rsidRDefault="0009179D" w14:paraId="608D6C1D" wp14:textId="77777777">
      <w:pPr>
        <w:suppressAutoHyphens w:val="0"/>
        <w:spacing w:line="360" w:lineRule="auto"/>
      </w:pPr>
      <w:r>
        <w:rPr>
          <w:rFonts w:ascii="Calibri" w:hAnsi="Calibri" w:eastAsia="TimesNewRomanPS-BoldItalicMT" w:cs="Calibri"/>
          <w:color w:val="1C1C1C"/>
          <w:sz w:val="26"/>
          <w:szCs w:val="26"/>
        </w:rPr>
        <w:t>In the Key field group, click Generate Key to generate the key and update it in the Key box. The key is masked.</w:t>
      </w:r>
    </w:p>
    <w:p xmlns:wp14="http://schemas.microsoft.com/office/word/2010/wordml" w:rsidR="0009179D" w:rsidRDefault="0009179D" w14:paraId="206447F5" wp14:textId="77777777">
      <w:pPr>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31968" behindDoc="0" locked="0" layoutInCell="1" allowOverlap="1" wp14:anchorId="254EC5BF" wp14:editId="7777777">
            <wp:simplePos x="0" y="0"/>
            <wp:positionH relativeFrom="column">
              <wp:posOffset>415290</wp:posOffset>
            </wp:positionH>
            <wp:positionV relativeFrom="paragraph">
              <wp:posOffset>71120</wp:posOffset>
            </wp:positionV>
            <wp:extent cx="5579110" cy="3239135"/>
            <wp:effectExtent l="0" t="0" r="0" b="0"/>
            <wp:wrapTopAndBottom/>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579110" cy="32391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A6FB1B4"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Choose Authorization Type - </w:t>
      </w:r>
      <w:r>
        <w:rPr>
          <w:rFonts w:ascii="Calibri" w:hAnsi="Calibri" w:eastAsia="TimesNewRomanPS-BoldItalicMT" w:cs="Calibri"/>
          <w:color w:val="1C1C1C"/>
          <w:sz w:val="26"/>
          <w:szCs w:val="26"/>
        </w:rPr>
        <w:t xml:space="preserve"> Select the radio corresponding radio button for the authorization entity such as BASE 24, BASE24 MOTO, BASE24 Recurring.</w:t>
      </w:r>
    </w:p>
    <w:p xmlns:wp14="http://schemas.microsoft.com/office/word/2010/wordml" w:rsidR="0009179D" w:rsidRDefault="0009179D" w14:paraId="03AE9CCC"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 xml:space="preserve">Authorization Type  - </w:t>
      </w:r>
      <w:r>
        <w:rPr>
          <w:rFonts w:ascii="Calibri" w:hAnsi="Calibri" w:eastAsia="TimesNewRomanPS-BoldItalicMT" w:cs="Calibri"/>
          <w:color w:val="1C1C1C"/>
          <w:sz w:val="26"/>
          <w:szCs w:val="26"/>
        </w:rPr>
        <w:t xml:space="preserve">Mark the check boxes to select any of the authorization type listed. </w:t>
      </w:r>
    </w:p>
    <w:p xmlns:wp14="http://schemas.microsoft.com/office/word/2010/wordml" w:rsidR="0009179D" w:rsidRDefault="0009179D" w14:paraId="0D5B96AB"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Visa / Master/ Switch – When the check box is enabled it display the corresponding external connection entities such as Visa / Master /Switch where the details are specified for the Authorization. </w:t>
      </w:r>
    </w:p>
    <w:p xmlns:wp14="http://schemas.microsoft.com/office/word/2010/wordml" w:rsidR="0009179D" w:rsidRDefault="0009179D" w14:paraId="462DCEEA"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 xml:space="preserve">Switch Configuration -  </w:t>
      </w:r>
      <w:r>
        <w:rPr>
          <w:rFonts w:ascii="Calibri" w:hAnsi="Calibri" w:eastAsia="TimesNewRomanPS-BoldItalicMT" w:cs="Calibri"/>
          <w:color w:val="1C1C1C"/>
          <w:sz w:val="26"/>
          <w:szCs w:val="26"/>
        </w:rPr>
        <w:t>Corresponding Switch configuration details should be specified for the below</w:t>
      </w:r>
    </w:p>
    <w:p xmlns:wp14="http://schemas.microsoft.com/office/word/2010/wordml" w:rsidR="0009179D" w:rsidRDefault="0009179D" w14:paraId="693D8A0A" wp14:textId="77777777">
      <w:pPr>
        <w:numPr>
          <w:ilvl w:val="0"/>
          <w:numId w:val="9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Card Acceptor ID</w:t>
      </w:r>
    </w:p>
    <w:p xmlns:wp14="http://schemas.microsoft.com/office/word/2010/wordml" w:rsidR="0009179D" w:rsidRDefault="0009179D" w14:paraId="11132EE0" wp14:textId="77777777">
      <w:pPr>
        <w:numPr>
          <w:ilvl w:val="0"/>
          <w:numId w:val="9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Card Acceptor Terminal ID</w:t>
      </w:r>
    </w:p>
    <w:p xmlns:wp14="http://schemas.microsoft.com/office/word/2010/wordml" w:rsidR="0009179D" w:rsidRDefault="0009179D" w14:paraId="535C2111" wp14:textId="77777777">
      <w:pPr>
        <w:numPr>
          <w:ilvl w:val="0"/>
          <w:numId w:val="9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Acquirer Institution ID</w:t>
      </w:r>
    </w:p>
    <w:p xmlns:wp14="http://schemas.microsoft.com/office/word/2010/wordml" w:rsidR="0009179D" w:rsidRDefault="0009179D" w14:paraId="693DA8A1" wp14:textId="77777777">
      <w:pPr>
        <w:numPr>
          <w:ilvl w:val="0"/>
          <w:numId w:val="9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Terminal Data</w:t>
      </w:r>
    </w:p>
    <w:p xmlns:wp14="http://schemas.microsoft.com/office/word/2010/wordml" w:rsidR="0009179D" w:rsidRDefault="0009179D" w14:paraId="12888C6F" wp14:textId="77777777">
      <w:pPr>
        <w:numPr>
          <w:ilvl w:val="0"/>
          <w:numId w:val="9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Retailer ID</w:t>
      </w:r>
    </w:p>
    <w:p xmlns:wp14="http://schemas.microsoft.com/office/word/2010/wordml" w:rsidR="0009179D" w:rsidRDefault="0009179D" w14:paraId="2B7616FF" wp14:textId="77777777">
      <w:pPr>
        <w:numPr>
          <w:ilvl w:val="0"/>
          <w:numId w:val="9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Retailer Group</w:t>
      </w:r>
    </w:p>
    <w:p xmlns:wp14="http://schemas.microsoft.com/office/word/2010/wordml" w:rsidR="0009179D" w:rsidRDefault="0009179D" w14:paraId="50C12294" wp14:textId="77777777">
      <w:pPr>
        <w:numPr>
          <w:ilvl w:val="0"/>
          <w:numId w:val="9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Retailer Region</w:t>
      </w:r>
    </w:p>
    <w:p xmlns:wp14="http://schemas.microsoft.com/office/word/2010/wordml" w:rsidR="0009179D" w:rsidRDefault="0009179D" w14:paraId="224E877F" wp14:textId="77777777">
      <w:pPr>
        <w:numPr>
          <w:ilvl w:val="0"/>
          <w:numId w:val="97"/>
        </w:numPr>
        <w:suppressAutoHyphens w:val="0"/>
        <w:spacing w:line="360" w:lineRule="auto"/>
      </w:pPr>
      <w:r>
        <w:rPr>
          <w:rFonts w:ascii="Calibri" w:hAnsi="Calibri" w:eastAsia="TimesNewRomanPS-BoldItalicMT" w:cs="Calibri"/>
          <w:color w:val="1C1C1C"/>
          <w:sz w:val="26"/>
          <w:szCs w:val="26"/>
        </w:rPr>
        <w:t xml:space="preserve">Merchant Category </w:t>
      </w:r>
    </w:p>
    <w:p xmlns:wp14="http://schemas.microsoft.com/office/word/2010/wordml" w:rsidR="0009179D" w:rsidRDefault="0009179D" w14:paraId="69D4510A"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32992" behindDoc="0" locked="0" layoutInCell="1" allowOverlap="1" wp14:anchorId="4E929A3D" wp14:editId="7777777">
            <wp:simplePos x="0" y="0"/>
            <wp:positionH relativeFrom="column">
              <wp:posOffset>130175</wp:posOffset>
            </wp:positionH>
            <wp:positionV relativeFrom="paragraph">
              <wp:posOffset>160655</wp:posOffset>
            </wp:positionV>
            <wp:extent cx="7036435" cy="3435985"/>
            <wp:effectExtent l="0" t="0" r="0" b="0"/>
            <wp:wrapTopAndBottom/>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036435" cy="34359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7185B96"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In the matrix, select the check boxes to select the transactions and their processing options. </w:t>
      </w:r>
    </w:p>
    <w:p xmlns:wp14="http://schemas.microsoft.com/office/word/2010/wordml" w:rsidR="0009179D" w:rsidRDefault="0009179D" w14:paraId="2CC13970"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Alternatively, you can click Select All or ; to select or clear all of the transaction types and their processing options. </w:t>
      </w:r>
    </w:p>
    <w:p xmlns:wp14="http://schemas.microsoft.com/office/word/2010/wordml" w:rsidR="0009179D" w:rsidRDefault="0009179D" w14:paraId="219D5EDA"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Click </w:t>
      </w:r>
      <w:r>
        <w:rPr>
          <w:rFonts w:ascii="Calibri" w:hAnsi="Calibri" w:eastAsia="TimesNewRomanPS-BoldItalicMT" w:cs="Calibri"/>
          <w:b/>
          <w:bCs/>
          <w:color w:val="1C1C1C"/>
          <w:sz w:val="26"/>
          <w:szCs w:val="26"/>
        </w:rPr>
        <w:t>Save</w:t>
      </w:r>
      <w:r>
        <w:rPr>
          <w:rFonts w:ascii="Calibri" w:hAnsi="Calibri" w:eastAsia="TimesNewRomanPS-BoldItalicMT" w:cs="Calibri"/>
          <w:color w:val="1C1C1C"/>
          <w:sz w:val="26"/>
          <w:szCs w:val="26"/>
        </w:rPr>
        <w:t xml:space="preserve"> to add the terminal.</w:t>
      </w:r>
    </w:p>
    <w:p xmlns:wp14="http://schemas.microsoft.com/office/word/2010/wordml" w:rsidR="0009179D" w:rsidRDefault="0009179D" w14:paraId="4CA51265"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VPAS Merchant:</w:t>
      </w:r>
    </w:p>
    <w:p xmlns:wp14="http://schemas.microsoft.com/office/word/2010/wordml" w:rsidR="0009179D" w:rsidRDefault="0009179D" w14:paraId="76CB5EB2"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User can configure a merchant to be VPAS Merchant if it is  to enable 3D secure transaction or VPAS via VbyV (Verified by Visa) or Master Card Secure code. </w:t>
      </w:r>
    </w:p>
    <w:p xmlns:wp14="http://schemas.microsoft.com/office/word/2010/wordml" w:rsidR="0009179D" w:rsidRDefault="0009179D" w14:paraId="7BF897BB" wp14:textId="77777777">
      <w:pPr>
        <w:suppressAutoHyphens w:val="0"/>
        <w:spacing w:line="360" w:lineRule="auto"/>
      </w:pPr>
      <w:r>
        <w:rPr>
          <w:rFonts w:ascii="Calibri" w:hAnsi="Calibri" w:eastAsia="TimesNewRomanPS-BoldItalicMT" w:cs="Calibri"/>
          <w:color w:val="1C1C1C"/>
          <w:sz w:val="26"/>
          <w:szCs w:val="26"/>
        </w:rPr>
        <w:t xml:space="preserve">Added record cannot be deleted however it can be change from Active to Inactive State. </w:t>
      </w:r>
    </w:p>
    <w:p xmlns:wp14="http://schemas.microsoft.com/office/word/2010/wordml" w:rsidR="0009179D" w:rsidRDefault="0009179D" w14:paraId="2E76DFE6"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34016" behindDoc="0" locked="0" layoutInCell="1" allowOverlap="1" wp14:anchorId="1699002D" wp14:editId="7777777">
            <wp:simplePos x="0" y="0"/>
            <wp:positionH relativeFrom="column">
              <wp:align>center</wp:align>
            </wp:positionH>
            <wp:positionV relativeFrom="paragraph">
              <wp:posOffset>0</wp:posOffset>
            </wp:positionV>
            <wp:extent cx="6337300" cy="2639695"/>
            <wp:effectExtent l="0" t="0" r="0" b="0"/>
            <wp:wrapTopAndBottom/>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337300" cy="26396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1C1C1C"/>
          <w:sz w:val="26"/>
          <w:szCs w:val="26"/>
        </w:rPr>
        <w:t>Steps to Create a VPAS Merchant:</w:t>
      </w:r>
    </w:p>
    <w:p xmlns:wp14="http://schemas.microsoft.com/office/word/2010/wordml" w:rsidR="0009179D" w:rsidRDefault="0009179D" w14:paraId="22E33800"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Navigate to Configuration &gt; VPAS Merchant. Click on Add to open the Create VPAS Merchant Screen. </w:t>
      </w:r>
    </w:p>
    <w:p xmlns:wp14="http://schemas.microsoft.com/office/word/2010/wordml" w:rsidR="0009179D" w:rsidRDefault="0009179D" w14:paraId="1F3D2B9B"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Choose Merchant </w:t>
      </w:r>
      <w:r>
        <w:rPr>
          <w:rFonts w:ascii="Calibri" w:hAnsi="Calibri" w:eastAsia="TimesNewRomanPS-BoldItalicMT" w:cs="Calibri"/>
          <w:color w:val="1C1C1C"/>
          <w:sz w:val="26"/>
          <w:szCs w:val="26"/>
        </w:rPr>
        <w:t>– Select the Merchant that you want to configure the VPAS for.</w:t>
      </w:r>
    </w:p>
    <w:p xmlns:wp14="http://schemas.microsoft.com/office/word/2010/wordml" w:rsidR="0009179D" w:rsidRDefault="0009179D" w14:paraId="41C5E5B4"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Brand Type </w:t>
      </w:r>
      <w:r>
        <w:rPr>
          <w:rFonts w:ascii="Calibri" w:hAnsi="Calibri" w:eastAsia="TimesNewRomanPS-BoldItalicMT" w:cs="Calibri"/>
          <w:color w:val="1C1C1C"/>
          <w:sz w:val="26"/>
          <w:szCs w:val="26"/>
        </w:rPr>
        <w:t xml:space="preserve">– Select the Brand Type for VPAS to be enabled like VISA, MASTER, AMEX, Diners. </w:t>
      </w:r>
    </w:p>
    <w:p xmlns:wp14="http://schemas.microsoft.com/office/word/2010/wordml" w:rsidR="0009179D" w:rsidRDefault="0009179D" w14:paraId="3D46C860"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Merchant Acceptor ID</w:t>
      </w:r>
      <w:r>
        <w:rPr>
          <w:rFonts w:ascii="Calibri" w:hAnsi="Calibri" w:eastAsia="TimesNewRomanPS-BoldItalicMT" w:cs="Calibri"/>
          <w:color w:val="1C1C1C"/>
          <w:sz w:val="26"/>
          <w:szCs w:val="26"/>
        </w:rPr>
        <w:t xml:space="preserve"> – Enter the identification code of the merchant acceptor.</w:t>
      </w:r>
    </w:p>
    <w:p xmlns:wp14="http://schemas.microsoft.com/office/word/2010/wordml" w:rsidR="0009179D" w:rsidRDefault="0009179D" w14:paraId="66DEB4BE"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Merchant Acceptror Terminal –</w:t>
      </w:r>
      <w:r>
        <w:rPr>
          <w:rFonts w:ascii="Calibri" w:hAnsi="Calibri" w:eastAsia="TimesNewRomanPS-BoldItalicMT" w:cs="Calibri"/>
          <w:color w:val="1C1C1C"/>
          <w:sz w:val="26"/>
          <w:szCs w:val="26"/>
        </w:rPr>
        <w:t xml:space="preserve"> Enter the identification code of the acceptor terminal. </w:t>
      </w:r>
    </w:p>
    <w:p xmlns:wp14="http://schemas.microsoft.com/office/word/2010/wordml" w:rsidR="0009179D" w:rsidRDefault="0009179D" w14:paraId="736E0572"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3D Secure Password</w:t>
      </w:r>
      <w:r>
        <w:rPr>
          <w:rFonts w:ascii="Calibri" w:hAnsi="Calibri" w:eastAsia="TimesNewRomanPS-BoldItalicMT" w:cs="Calibri"/>
          <w:color w:val="1C1C1C"/>
          <w:sz w:val="26"/>
          <w:szCs w:val="26"/>
        </w:rPr>
        <w:t xml:space="preserve"> – Enter the 3D secure password for the VPAS transactions – accepts alphanumeric. </w:t>
      </w:r>
    </w:p>
    <w:p xmlns:wp14="http://schemas.microsoft.com/office/word/2010/wordml" w:rsidR="0009179D" w:rsidRDefault="0009179D" w14:paraId="451E4816"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Save. </w:t>
      </w:r>
    </w:p>
    <w:p xmlns:wp14="http://schemas.microsoft.com/office/word/2010/wordml" w:rsidR="0009179D" w:rsidRDefault="0009179D" w14:paraId="36F13E7B"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Cancel to return to the VPAS Search page. </w:t>
      </w:r>
    </w:p>
    <w:p xmlns:wp14="http://schemas.microsoft.com/office/word/2010/wordml" w:rsidR="0009179D" w:rsidRDefault="0009179D" w14:paraId="6BF89DA3" wp14:textId="77777777">
      <w:pPr>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40907A6D"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 xml:space="preserve">Terminal Key Rotation - </w:t>
      </w:r>
    </w:p>
    <w:p xmlns:wp14="http://schemas.microsoft.com/office/word/2010/wordml" w:rsidR="0009179D" w:rsidRDefault="0009179D" w14:paraId="5879E7A3"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Terminal keys are used to encrypt and decrypt the merchant request and response at a terminal . If key has been rotated Merchant has to regenerate a new resource file and download it. </w:t>
      </w:r>
    </w:p>
    <w:p xmlns:wp14="http://schemas.microsoft.com/office/word/2010/wordml" w:rsidR="0009179D" w:rsidRDefault="0009179D" w14:paraId="105E0A77"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If the merchant does not download the new resource file, old keys only be used to encrypt and decrypt the req and response. New Keys will be activated only after merchant download the resource file. </w:t>
      </w:r>
    </w:p>
    <w:p xmlns:wp14="http://schemas.microsoft.com/office/word/2010/wordml" w:rsidR="0009179D" w:rsidRDefault="0009179D" w14:paraId="018D78DC" wp14:textId="77777777">
      <w:pPr>
        <w:suppressAutoHyphens w:val="0"/>
        <w:spacing w:line="360" w:lineRule="auto"/>
      </w:pPr>
      <w:r>
        <w:rPr>
          <w:rFonts w:ascii="Calibri" w:hAnsi="Calibri" w:eastAsia="TimesNewRomanPS-BoldItalicMT" w:cs="Calibri"/>
          <w:color w:val="1C1C1C"/>
          <w:sz w:val="26"/>
          <w:szCs w:val="26"/>
        </w:rPr>
        <w:t xml:space="preserve">The Key will be rotated if the Merchant is changing the cryptographic  method from plain text to hashing /encryption or vise versa. </w:t>
      </w:r>
    </w:p>
    <w:p xmlns:wp14="http://schemas.microsoft.com/office/word/2010/wordml" w:rsidR="0009179D" w:rsidRDefault="0009179D" w14:paraId="60C0932E" wp14:textId="77777777">
      <w:pPr>
        <w:numPr>
          <w:ilvl w:val="0"/>
          <w:numId w:val="100"/>
        </w:numPr>
        <w:suppressAutoHyphens w:val="0"/>
        <w:spacing w:line="360" w:lineRule="auto"/>
      </w:pPr>
      <w:r>
        <w:rPr>
          <w:noProof/>
        </w:rPr>
        <w:drawing>
          <wp:anchor xmlns:wp14="http://schemas.microsoft.com/office/word/2010/wordprocessingDrawing" distT="0" distB="0" distL="0" distR="0" simplePos="0" relativeHeight="251735040" behindDoc="0" locked="0" layoutInCell="1" allowOverlap="1" wp14:anchorId="7AD50B4F" wp14:editId="7777777">
            <wp:simplePos x="0" y="0"/>
            <wp:positionH relativeFrom="column">
              <wp:posOffset>496570</wp:posOffset>
            </wp:positionH>
            <wp:positionV relativeFrom="paragraph">
              <wp:posOffset>31750</wp:posOffset>
            </wp:positionV>
            <wp:extent cx="5546725" cy="1699895"/>
            <wp:effectExtent l="0" t="0" r="0" b="0"/>
            <wp:wrapTopAndBottom/>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546725" cy="16998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Merchant and Terminal will be selected to rotate the Key. </w:t>
      </w:r>
    </w:p>
    <w:p xmlns:wp14="http://schemas.microsoft.com/office/word/2010/wordml" w:rsidR="0009179D" w:rsidRDefault="0009179D" w14:paraId="6FA7D079" wp14:textId="77777777">
      <w:pPr>
        <w:numPr>
          <w:ilvl w:val="0"/>
          <w:numId w:val="99"/>
        </w:num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36064" behindDoc="0" locked="0" layoutInCell="1" allowOverlap="1" wp14:anchorId="7C7243A2" wp14:editId="7777777">
            <wp:simplePos x="0" y="0"/>
            <wp:positionH relativeFrom="column">
              <wp:posOffset>19685</wp:posOffset>
            </wp:positionH>
            <wp:positionV relativeFrom="paragraph">
              <wp:posOffset>0</wp:posOffset>
            </wp:positionV>
            <wp:extent cx="7120890" cy="1169670"/>
            <wp:effectExtent l="0" t="0" r="0" b="0"/>
            <wp:wrapTopAndBottom/>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120890" cy="11696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In the Select column, select a check box to select a terminal.  </w:t>
      </w:r>
    </w:p>
    <w:p xmlns:wp14="http://schemas.microsoft.com/office/word/2010/wordml" w:rsidR="0009179D" w:rsidRDefault="0009179D" w14:paraId="00355A51" wp14:textId="77777777">
      <w:pPr>
        <w:numPr>
          <w:ilvl w:val="0"/>
          <w:numId w:val="99"/>
        </w:numPr>
        <w:suppressAutoHyphens w:val="0"/>
        <w:spacing w:line="360" w:lineRule="auto"/>
      </w:pPr>
      <w:r>
        <w:rPr>
          <w:rFonts w:ascii="Calibri" w:hAnsi="Calibri" w:eastAsia="TimesNewRomanPS-BoldItalicMT" w:cs="Calibri"/>
          <w:color w:val="1C1C1C"/>
          <w:sz w:val="26"/>
          <w:szCs w:val="26"/>
        </w:rPr>
        <w:t xml:space="preserve">Click Rotate to rotate to open the Key Rotation - Key Generation screen. </w:t>
      </w:r>
    </w:p>
    <w:p xmlns:wp14="http://schemas.microsoft.com/office/word/2010/wordml" w:rsidR="0009179D" w:rsidRDefault="0009179D" w14:paraId="4F171CA9" wp14:textId="77777777">
      <w:pPr>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37088" behindDoc="0" locked="0" layoutInCell="1" allowOverlap="1" wp14:anchorId="0C7B0255" wp14:editId="7777777">
            <wp:simplePos x="0" y="0"/>
            <wp:positionH relativeFrom="column">
              <wp:posOffset>141605</wp:posOffset>
            </wp:positionH>
            <wp:positionV relativeFrom="paragraph">
              <wp:posOffset>0</wp:posOffset>
            </wp:positionV>
            <wp:extent cx="6555740" cy="1913890"/>
            <wp:effectExtent l="0" t="0" r="0" b="0"/>
            <wp:wrapTopAndBottom/>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555740" cy="19138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C3E0E74"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138A01BD" wp14:textId="77777777">
      <w:pPr>
        <w:numPr>
          <w:ilvl w:val="0"/>
          <w:numId w:val="9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Click generate Key button to generate a New Key and click on confirm to remove old &amp;update with new keys.</w:t>
      </w:r>
    </w:p>
    <w:p xmlns:wp14="http://schemas.microsoft.com/office/word/2010/wordml" w:rsidR="0009179D" w:rsidRDefault="0009179D" w14:paraId="530E9BDA" wp14:textId="77777777">
      <w:pPr>
        <w:numPr>
          <w:ilvl w:val="0"/>
          <w:numId w:val="9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User will be receiving a success message after key rotation. </w:t>
      </w:r>
    </w:p>
    <w:p xmlns:wp14="http://schemas.microsoft.com/office/word/2010/wordml" w:rsidR="0009179D" w:rsidRDefault="0009179D" w14:paraId="30400104" wp14:textId="77777777">
      <w:pPr>
        <w:numPr>
          <w:ilvl w:val="0"/>
          <w:numId w:val="98"/>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Last Key modified date will be updated in the Grid.  </w:t>
      </w:r>
    </w:p>
    <w:p xmlns:wp14="http://schemas.microsoft.com/office/word/2010/wordml" w:rsidR="0009179D" w:rsidRDefault="0009179D" w14:paraId="66A1FAB9"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0CB00865"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Generate Resource File:</w:t>
      </w:r>
    </w:p>
    <w:p xmlns:wp14="http://schemas.microsoft.com/office/word/2010/wordml" w:rsidR="0009179D" w:rsidRDefault="0009179D" w14:paraId="558BB9DF"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Once the Merchant is created , User can generate the resource file from the bank portal and download the resource file from the Merchant portal.  The terminal uses the resource file and the credential configured during terminal creation to connect with the FSS Payment Gateway and acquire customer transactions. </w:t>
      </w:r>
    </w:p>
    <w:p xmlns:wp14="http://schemas.microsoft.com/office/word/2010/wordml" w:rsidR="0009179D" w:rsidRDefault="0009179D" w14:paraId="579A7B1F" wp14:textId="77777777">
      <w:pPr>
        <w:suppressAutoHyphens w:val="0"/>
        <w:spacing w:line="360" w:lineRule="auto"/>
      </w:pPr>
      <w:r>
        <w:rPr>
          <w:rFonts w:ascii="Calibri" w:hAnsi="Calibri" w:eastAsia="TimesNewRomanPS-BoldItalicMT" w:cs="Calibri"/>
          <w:color w:val="1C1C1C"/>
          <w:sz w:val="26"/>
          <w:szCs w:val="26"/>
        </w:rPr>
        <w:t xml:space="preserve">The Resource file contains the tranportal ID, tranportal password, web address of the FSS Payment Gateway, and the terminal resource keys.  </w:t>
      </w:r>
    </w:p>
    <w:p xmlns:wp14="http://schemas.microsoft.com/office/word/2010/wordml" w:rsidR="0009179D" w:rsidRDefault="0009179D" w14:paraId="154C0265"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38112" behindDoc="0" locked="0" layoutInCell="1" allowOverlap="1" wp14:anchorId="67CF51F5" wp14:editId="7777777">
            <wp:simplePos x="0" y="0"/>
            <wp:positionH relativeFrom="column">
              <wp:posOffset>1081405</wp:posOffset>
            </wp:positionH>
            <wp:positionV relativeFrom="paragraph">
              <wp:posOffset>121285</wp:posOffset>
            </wp:positionV>
            <wp:extent cx="4762500" cy="1313180"/>
            <wp:effectExtent l="0" t="0" r="0" b="0"/>
            <wp:wrapTopAndBottom/>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762500" cy="13131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The terminals acquire customer transactions in the following manner: </w:t>
      </w:r>
    </w:p>
    <w:p xmlns:wp14="http://schemas.microsoft.com/office/word/2010/wordml" w:rsidR="0009179D" w:rsidRDefault="0009179D" w14:paraId="2261D856" wp14:textId="77777777">
      <w:pPr>
        <w:numPr>
          <w:ilvl w:val="0"/>
          <w:numId w:val="101"/>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When a merchant sends a request for a transaction to FSS Payment Gateway, the merchant reads the resource file, and then posts and connects to the Payment Gateway.   </w:t>
      </w:r>
    </w:p>
    <w:p xmlns:wp14="http://schemas.microsoft.com/office/word/2010/wordml" w:rsidR="0009179D" w:rsidRDefault="0009179D" w14:paraId="0673EBEB" wp14:textId="77777777">
      <w:pPr>
        <w:numPr>
          <w:ilvl w:val="0"/>
          <w:numId w:val="101"/>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The FSS Payment Gateway validates the request by validating with database and then processes the transaction.</w:t>
      </w:r>
    </w:p>
    <w:p xmlns:wp14="http://schemas.microsoft.com/office/word/2010/wordml" w:rsidR="0009179D" w:rsidRDefault="0009179D" w14:paraId="77399839" wp14:textId="77777777">
      <w:pPr>
        <w:numPr>
          <w:ilvl w:val="0"/>
          <w:numId w:val="102"/>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Navigate to Configuration &gt; Generate Resource File.</w:t>
      </w:r>
    </w:p>
    <w:p xmlns:wp14="http://schemas.microsoft.com/office/word/2010/wordml" w:rsidR="0009179D" w:rsidRDefault="0009179D" w14:paraId="0C46BAF1" wp14:textId="77777777">
      <w:pPr>
        <w:numPr>
          <w:ilvl w:val="0"/>
          <w:numId w:val="102"/>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Select the Merchant from the Search Merchant Hyperlink. </w:t>
      </w:r>
    </w:p>
    <w:p xmlns:wp14="http://schemas.microsoft.com/office/word/2010/wordml" w:rsidR="0009179D" w:rsidRDefault="0009179D" w14:paraId="7CDA98F4" wp14:textId="77777777">
      <w:pPr>
        <w:numPr>
          <w:ilvl w:val="0"/>
          <w:numId w:val="102"/>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Click on Generate.</w:t>
      </w:r>
    </w:p>
    <w:p xmlns:wp14="http://schemas.microsoft.com/office/word/2010/wordml" w:rsidR="0009179D" w:rsidRDefault="0009179D" w14:paraId="1F1FF1C3" wp14:textId="77777777">
      <w:pPr>
        <w:numPr>
          <w:ilvl w:val="0"/>
          <w:numId w:val="102"/>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Once the resource file is generated, success message will be displayed. </w:t>
      </w:r>
    </w:p>
    <w:p xmlns:wp14="http://schemas.microsoft.com/office/word/2010/wordml" w:rsidR="0009179D" w:rsidRDefault="0009179D" w14:paraId="76BB753C" wp14:textId="77777777">
      <w:pPr>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43C0280F" wp14:textId="77777777">
      <w:pPr>
        <w:pStyle w:val="Heading4"/>
        <w:suppressAutoHyphens w:val="0"/>
        <w:spacing w:line="360" w:lineRule="auto"/>
      </w:pPr>
      <w:r>
        <w:rPr>
          <w:rFonts w:ascii="Calibri" w:hAnsi="Calibri" w:eastAsia="TimesNewRomanPS-BoldItalicMT" w:cs="Calibri"/>
          <w:color w:val="1C1C1C"/>
          <w:sz w:val="26"/>
          <w:szCs w:val="26"/>
        </w:rPr>
        <w:t>OTP Configuration:</w:t>
      </w:r>
    </w:p>
    <w:p xmlns:wp14="http://schemas.microsoft.com/office/word/2010/wordml" w:rsidR="0009179D" w:rsidRDefault="0009179D" w14:paraId="03AB076D" wp14:textId="77777777">
      <w:pPr>
        <w:pStyle w:val="BodyText"/>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39136" behindDoc="0" locked="0" layoutInCell="1" allowOverlap="1" wp14:anchorId="54635A29" wp14:editId="7777777">
            <wp:simplePos x="0" y="0"/>
            <wp:positionH relativeFrom="column">
              <wp:posOffset>873125</wp:posOffset>
            </wp:positionH>
            <wp:positionV relativeFrom="paragraph">
              <wp:posOffset>320675</wp:posOffset>
            </wp:positionV>
            <wp:extent cx="5331460" cy="3625215"/>
            <wp:effectExtent l="0" t="0" r="0" b="0"/>
            <wp:wrapTopAndBottom/>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331460" cy="36252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OTP is sent to E-mail or SMS only if the configuration parameter is set appropriate. Customer receives the OTP during the transaction via this configuration. OTP will be triggered only if the Enable OTP option is enabled at institution and bank level. </w:t>
      </w:r>
    </w:p>
    <w:p xmlns:wp14="http://schemas.microsoft.com/office/word/2010/wordml" w:rsidR="0009179D" w:rsidRDefault="0009179D" w14:paraId="1EACF99A"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OTP Length – </w:t>
      </w:r>
      <w:r>
        <w:rPr>
          <w:rFonts w:ascii="Calibri" w:hAnsi="Calibri" w:eastAsia="TimesNewRomanPS-BoldItalicMT" w:cs="Calibri"/>
          <w:color w:val="1C1C1C"/>
          <w:sz w:val="26"/>
          <w:szCs w:val="26"/>
        </w:rPr>
        <w:t>Length of the OTP</w:t>
      </w:r>
    </w:p>
    <w:p xmlns:wp14="http://schemas.microsoft.com/office/word/2010/wordml" w:rsidR="0009179D" w:rsidRDefault="0009179D" w14:paraId="3583C2AF"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Validity Period </w:t>
      </w:r>
      <w:r>
        <w:rPr>
          <w:rFonts w:ascii="Calibri" w:hAnsi="Calibri" w:eastAsia="TimesNewRomanPS-BoldItalicMT" w:cs="Calibri"/>
          <w:color w:val="1C1C1C"/>
          <w:sz w:val="26"/>
          <w:szCs w:val="26"/>
        </w:rPr>
        <w:t xml:space="preserve">– Maximum time frame of the OTP to be valid. Beyond this limit the OTP expires. </w:t>
      </w:r>
    </w:p>
    <w:p xmlns:wp14="http://schemas.microsoft.com/office/word/2010/wordml" w:rsidR="0009179D" w:rsidRDefault="0009179D" w14:paraId="2295DEE0"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Transfer Mode</w:t>
      </w:r>
      <w:r>
        <w:rPr>
          <w:rFonts w:ascii="Calibri" w:hAnsi="Calibri" w:eastAsia="TimesNewRomanPS-BoldItalicMT" w:cs="Calibri"/>
          <w:color w:val="1C1C1C"/>
          <w:sz w:val="26"/>
          <w:szCs w:val="26"/>
        </w:rPr>
        <w:t xml:space="preserve"> – Can set to Email or SMS or Both. </w:t>
      </w:r>
    </w:p>
    <w:p xmlns:wp14="http://schemas.microsoft.com/office/word/2010/wordml" w:rsidR="0009179D" w:rsidRDefault="0009179D" w14:paraId="6D55892D"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ab/>
      </w:r>
      <w:r>
        <w:rPr>
          <w:rFonts w:ascii="Calibri" w:hAnsi="Calibri" w:eastAsia="TimesNewRomanPS-BoldItalicMT" w:cs="Calibri"/>
          <w:color w:val="1C1C1C"/>
          <w:sz w:val="26"/>
          <w:szCs w:val="26"/>
        </w:rPr>
        <w:t xml:space="preserve">Select any of the transfer mode for the customer to receive the OTP. </w:t>
      </w:r>
    </w:p>
    <w:p xmlns:wp14="http://schemas.microsoft.com/office/word/2010/wordml" w:rsidR="0009179D" w:rsidRDefault="0009179D" w14:paraId="5F452590"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OTP Type </w:t>
      </w:r>
      <w:r>
        <w:rPr>
          <w:rFonts w:ascii="Calibri" w:hAnsi="Calibri" w:eastAsia="TimesNewRomanPS-BoldItalicMT" w:cs="Calibri"/>
          <w:color w:val="1C1C1C"/>
          <w:sz w:val="26"/>
          <w:szCs w:val="26"/>
        </w:rPr>
        <w:t xml:space="preserve">-  To set the character type of the OTP , it can be either Numeric, Alphabets or Both. </w:t>
      </w:r>
    </w:p>
    <w:p xmlns:wp14="http://schemas.microsoft.com/office/word/2010/wordml" w:rsidR="0009179D" w:rsidRDefault="0009179D" w14:paraId="5AE07460"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Retry Attempts-</w:t>
      </w:r>
      <w:r>
        <w:rPr>
          <w:rFonts w:ascii="Calibri" w:hAnsi="Calibri" w:eastAsia="TimesNewRomanPS-BoldItalicMT" w:cs="Calibri"/>
          <w:color w:val="1C1C1C"/>
          <w:sz w:val="26"/>
          <w:szCs w:val="26"/>
        </w:rPr>
        <w:t xml:space="preserve"> Number of times the user is allowed to enter the incorrect OTP during the transaction. </w:t>
      </w:r>
    </w:p>
    <w:p xmlns:wp14="http://schemas.microsoft.com/office/word/2010/wordml" w:rsidR="0009179D" w:rsidRDefault="0009179D" w14:paraId="62D5F9FC"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OTP Resend Attempts –</w:t>
      </w:r>
      <w:r>
        <w:rPr>
          <w:rFonts w:ascii="Calibri" w:hAnsi="Calibri" w:eastAsia="TimesNewRomanPS-BoldItalicMT" w:cs="Calibri"/>
          <w:color w:val="1C1C1C"/>
          <w:sz w:val="26"/>
          <w:szCs w:val="26"/>
        </w:rPr>
        <w:t xml:space="preserve"> Maximum number of the times customer can request for the OTP. </w:t>
      </w:r>
    </w:p>
    <w:p xmlns:wp14="http://schemas.microsoft.com/office/word/2010/wordml" w:rsidR="0009179D" w:rsidRDefault="0009179D" w14:paraId="588D7183"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Sender ID - </w:t>
      </w:r>
      <w:r>
        <w:rPr>
          <w:rFonts w:ascii="Calibri" w:hAnsi="Calibri" w:eastAsia="TimesNewRomanPS-BoldItalicMT" w:cs="Calibri"/>
          <w:color w:val="1C1C1C"/>
          <w:sz w:val="26"/>
          <w:szCs w:val="26"/>
        </w:rPr>
        <w:t>unique identification code of the SMS sender.</w:t>
      </w:r>
    </w:p>
    <w:p xmlns:wp14="http://schemas.microsoft.com/office/word/2010/wordml" w:rsidR="0009179D" w:rsidRDefault="0009179D" w14:paraId="410E2FD2"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Message Text format – </w:t>
      </w:r>
      <w:r>
        <w:rPr>
          <w:rFonts w:ascii="Calibri" w:hAnsi="Calibri" w:eastAsia="TimesNewRomanPS-BoldItalicMT" w:cs="Calibri"/>
          <w:color w:val="1C1C1C"/>
          <w:sz w:val="26"/>
          <w:szCs w:val="26"/>
        </w:rPr>
        <w:t xml:space="preserve">Text format of the OTP to be sent. </w:t>
      </w:r>
    </w:p>
    <w:p xmlns:wp14="http://schemas.microsoft.com/office/word/2010/wordml" w:rsidR="0009179D" w:rsidRDefault="0009179D" w14:paraId="22DDC4CB"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Primary SMS gateway</w:t>
      </w:r>
      <w:r>
        <w:rPr>
          <w:rFonts w:ascii="Calibri" w:hAnsi="Calibri" w:eastAsia="TimesNewRomanPS-BoldItalicMT" w:cs="Calibri"/>
          <w:color w:val="1C1C1C"/>
          <w:sz w:val="26"/>
          <w:szCs w:val="26"/>
        </w:rPr>
        <w:t xml:space="preserve"> - Type the primary gateway to send and receive Short Message Service (SMS) transmissions. </w:t>
      </w:r>
    </w:p>
    <w:p xmlns:wp14="http://schemas.microsoft.com/office/word/2010/wordml" w:rsidR="0009179D" w:rsidRDefault="0009179D" w14:paraId="55786E1B"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Primary User ID -</w:t>
      </w:r>
      <w:r>
        <w:rPr>
          <w:rFonts w:ascii="Calibri" w:hAnsi="Calibri" w:eastAsia="TimesNewRomanPS-BoldItalicMT" w:cs="Calibri"/>
          <w:color w:val="1C1C1C"/>
          <w:sz w:val="26"/>
          <w:szCs w:val="26"/>
        </w:rPr>
        <w:t xml:space="preserve">Type the user ID to use for the primary SMS gateway. </w:t>
      </w:r>
    </w:p>
    <w:p xmlns:wp14="http://schemas.microsoft.com/office/word/2010/wordml" w:rsidR="0009179D" w:rsidRDefault="0009179D" w14:paraId="06E2BFE2"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Primary Gateway Password -</w:t>
      </w:r>
      <w:r>
        <w:rPr>
          <w:rFonts w:ascii="Calibri" w:hAnsi="Calibri" w:eastAsia="TimesNewRomanPS-BoldItalicMT" w:cs="Calibri"/>
          <w:color w:val="1C1C1C"/>
          <w:sz w:val="26"/>
          <w:szCs w:val="26"/>
        </w:rPr>
        <w:t xml:space="preserve">Type the password to use for the primary SMS gateway </w:t>
      </w:r>
    </w:p>
    <w:p xmlns:wp14="http://schemas.microsoft.com/office/word/2010/wordml" w:rsidR="0009179D" w:rsidRDefault="0009179D" w14:paraId="1A6B699E"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Secondary SMS gateway -</w:t>
      </w:r>
      <w:r>
        <w:rPr>
          <w:rFonts w:ascii="Calibri" w:hAnsi="Calibri" w:eastAsia="TimesNewRomanPS-BoldItalicMT" w:cs="Calibri"/>
          <w:color w:val="1C1C1C"/>
          <w:sz w:val="26"/>
          <w:szCs w:val="26"/>
        </w:rPr>
        <w:t xml:space="preserve">Type an alternate gateway to send and receive Short Message Service (SMS) transmissions. </w:t>
      </w:r>
    </w:p>
    <w:p xmlns:wp14="http://schemas.microsoft.com/office/word/2010/wordml" w:rsidR="0009179D" w:rsidRDefault="0009179D" w14:paraId="6488D812"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Secondary User ID</w:t>
      </w:r>
      <w:r>
        <w:rPr>
          <w:rFonts w:ascii="Calibri" w:hAnsi="Calibri" w:eastAsia="TimesNewRomanPS-BoldItalicMT" w:cs="Calibri"/>
          <w:color w:val="1C1C1C"/>
          <w:sz w:val="26"/>
          <w:szCs w:val="26"/>
        </w:rPr>
        <w:t xml:space="preserve"> - Type the user ID to use for the alternate SMS gateway. </w:t>
      </w:r>
    </w:p>
    <w:p xmlns:wp14="http://schemas.microsoft.com/office/word/2010/wordml" w:rsidR="0009179D" w:rsidRDefault="0009179D" w14:paraId="620B3097"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Secondary Gateway Password -</w:t>
      </w:r>
      <w:r>
        <w:rPr>
          <w:rFonts w:ascii="Calibri" w:hAnsi="Calibri" w:eastAsia="TimesNewRomanPS-BoldItalicMT" w:cs="Calibri"/>
          <w:color w:val="1C1C1C"/>
          <w:sz w:val="26"/>
          <w:szCs w:val="26"/>
        </w:rPr>
        <w:t xml:space="preserve">Type the password to use for the alternate SMS gateway </w:t>
      </w:r>
    </w:p>
    <w:p xmlns:wp14="http://schemas.microsoft.com/office/word/2010/wordml" w:rsidR="0009179D" w:rsidRDefault="0009179D" w14:paraId="6DDAD562"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 xml:space="preserve">Time Out - </w:t>
      </w:r>
      <w:r>
        <w:rPr>
          <w:rFonts w:ascii="Calibri" w:hAnsi="Calibri" w:eastAsia="TimesNewRomanPS-BoldItalicMT" w:cs="Calibri"/>
          <w:color w:val="1C1C1C"/>
          <w:sz w:val="26"/>
          <w:szCs w:val="26"/>
        </w:rPr>
        <w:t xml:space="preserve">Type the time in seconds after which an idle connection is timed out. </w:t>
      </w:r>
    </w:p>
    <w:p xmlns:wp14="http://schemas.microsoft.com/office/word/2010/wordml" w:rsidR="0009179D" w:rsidRDefault="0009179D" w14:paraId="1BB106EB"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Click save to activate the changes. </w:t>
      </w:r>
    </w:p>
    <w:p xmlns:wp14="http://schemas.microsoft.com/office/word/2010/wordml" w:rsidR="0009179D" w:rsidRDefault="0009179D" w14:paraId="512D3706" wp14:textId="77777777">
      <w:pPr>
        <w:pStyle w:val="BodyText"/>
        <w:suppressAutoHyphens w:val="0"/>
        <w:spacing w:line="360" w:lineRule="auto"/>
      </w:pPr>
      <w:r>
        <w:rPr>
          <w:rFonts w:ascii="Calibri" w:hAnsi="Calibri" w:eastAsia="TimesNewRomanPS-BoldItalicMT" w:cs="Calibri"/>
          <w:b/>
          <w:bCs/>
          <w:color w:val="1C1C1C"/>
          <w:sz w:val="26"/>
          <w:szCs w:val="26"/>
        </w:rPr>
        <w:t>OTP Registration :</w:t>
      </w:r>
    </w:p>
    <w:p xmlns:wp14="http://schemas.microsoft.com/office/word/2010/wordml" w:rsidR="0009179D" w:rsidRDefault="0009179D" w14:paraId="0B37CF9C"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40160" behindDoc="0" locked="0" layoutInCell="1" allowOverlap="1" wp14:anchorId="718CA07E" wp14:editId="7777777">
            <wp:simplePos x="0" y="0"/>
            <wp:positionH relativeFrom="column">
              <wp:posOffset>108585</wp:posOffset>
            </wp:positionH>
            <wp:positionV relativeFrom="paragraph">
              <wp:posOffset>749935</wp:posOffset>
            </wp:positionV>
            <wp:extent cx="7103110" cy="1685925"/>
            <wp:effectExtent l="0" t="0" r="0" b="0"/>
            <wp:wrapTopAndBottom/>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7103110" cy="16859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1C1C1C"/>
          <w:sz w:val="26"/>
          <w:szCs w:val="26"/>
        </w:rPr>
        <w:t xml:space="preserve">OTP </w:t>
      </w:r>
      <w:r>
        <w:rPr>
          <w:rFonts w:ascii="Calibri" w:hAnsi="Calibri" w:eastAsia="TimesNewRomanPS-BoldItalicMT" w:cs="Calibri"/>
          <w:color w:val="1C1C1C"/>
          <w:sz w:val="26"/>
          <w:szCs w:val="26"/>
        </w:rPr>
        <w:t>will be sent to the corresponding mobile number only if it has been registered. User can register, deregister, edit the mobile number or email address, deactivate or delete.</w:t>
      </w:r>
    </w:p>
    <w:p xmlns:wp14="http://schemas.microsoft.com/office/word/2010/wordml" w:rsidR="0009179D" w:rsidRDefault="0009179D" w14:paraId="56051E44"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 </w:t>
      </w:r>
    </w:p>
    <w:p xmlns:wp14="http://schemas.microsoft.com/office/word/2010/wordml" w:rsidR="0009179D" w:rsidRDefault="0009179D" w14:paraId="183AE6DF"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Steps to Register the OTP:</w:t>
      </w:r>
    </w:p>
    <w:p xmlns:wp14="http://schemas.microsoft.com/office/word/2010/wordml" w:rsidR="0009179D" w:rsidRDefault="0009179D" w14:paraId="2B7B9281" wp14:textId="77777777">
      <w:pPr>
        <w:numPr>
          <w:ilvl w:val="0"/>
          <w:numId w:val="10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Navigate to Configuration&gt; OTP registration</w:t>
      </w:r>
    </w:p>
    <w:p xmlns:wp14="http://schemas.microsoft.com/office/word/2010/wordml" w:rsidR="0009179D" w:rsidRDefault="0009179D" w14:paraId="3F34EC14" wp14:textId="77777777">
      <w:pPr>
        <w:numPr>
          <w:ilvl w:val="0"/>
          <w:numId w:val="103"/>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Click on Add</w:t>
      </w:r>
    </w:p>
    <w:p xmlns:wp14="http://schemas.microsoft.com/office/word/2010/wordml" w:rsidR="0009179D" w:rsidRDefault="0009179D" w14:paraId="241F2CCE" wp14:textId="77777777">
      <w:pPr>
        <w:numPr>
          <w:ilvl w:val="0"/>
          <w:numId w:val="103"/>
        </w:numPr>
        <w:suppressAutoHyphens w:val="0"/>
        <w:spacing w:line="360" w:lineRule="auto"/>
      </w:pPr>
      <w:r>
        <w:rPr>
          <w:rFonts w:ascii="Calibri" w:hAnsi="Calibri" w:eastAsia="TimesNewRomanPS-BoldItalicMT" w:cs="Calibri"/>
          <w:color w:val="1C1C1C"/>
          <w:sz w:val="26"/>
          <w:szCs w:val="26"/>
        </w:rPr>
        <w:t xml:space="preserve">Enter the following details. </w:t>
      </w:r>
    </w:p>
    <w:p xmlns:wp14="http://schemas.microsoft.com/office/word/2010/wordml" w:rsidR="0009179D" w:rsidRDefault="0009179D" w14:paraId="30FDDBDD" wp14:textId="77777777">
      <w:pPr>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41184" behindDoc="0" locked="0" layoutInCell="1" allowOverlap="1" wp14:anchorId="050344AB" wp14:editId="7777777">
            <wp:simplePos x="0" y="0"/>
            <wp:positionH relativeFrom="column">
              <wp:posOffset>447675</wp:posOffset>
            </wp:positionH>
            <wp:positionV relativeFrom="paragraph">
              <wp:posOffset>180975</wp:posOffset>
            </wp:positionV>
            <wp:extent cx="5757545" cy="2346960"/>
            <wp:effectExtent l="0" t="0" r="0" b="0"/>
            <wp:wrapTopAndBottom/>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57545" cy="23469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It can either be uploaded by single GUI or batch. </w:t>
      </w:r>
    </w:p>
    <w:p xmlns:wp14="http://schemas.microsoft.com/office/word/2010/wordml" w:rsidR="0009179D" w:rsidRDefault="0009179D" w14:paraId="3D96252D" wp14:textId="77777777">
      <w:pPr>
        <w:pStyle w:val="Heading4"/>
        <w:suppressAutoHyphens w:val="0"/>
        <w:spacing w:line="360" w:lineRule="auto"/>
        <w:rPr>
          <w:rFonts w:ascii="Calibri" w:hAnsi="Calibri" w:eastAsia="TimesNewRomanPS-BoldItalicMT" w:cs="Calibri"/>
          <w:b w:val="0"/>
          <w:bCs w:val="0"/>
          <w:color w:val="1C1C1C"/>
          <w:sz w:val="26"/>
          <w:szCs w:val="26"/>
        </w:rPr>
      </w:pPr>
      <w:r>
        <w:rPr>
          <w:rFonts w:ascii="Calibri" w:hAnsi="Calibri" w:eastAsia="TimesNewRomanPS-BoldItalicMT" w:cs="Calibri"/>
          <w:color w:val="1C1C1C"/>
          <w:sz w:val="26"/>
          <w:szCs w:val="26"/>
        </w:rPr>
        <w:t>Faster Checkout DeRegistration:</w:t>
      </w:r>
    </w:p>
    <w:p xmlns:wp14="http://schemas.microsoft.com/office/word/2010/wordml" w:rsidR="0009179D" w:rsidRDefault="0009179D" w14:paraId="7BE73777"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Existing faster checkout enabled customer can deactivate the faster checkout service under this configuration. User can reactivate or delete the faster checkout service. </w:t>
      </w:r>
    </w:p>
    <w:p xmlns:wp14="http://schemas.microsoft.com/office/word/2010/wordml" w:rsidR="0009179D" w:rsidRDefault="0009179D" w14:paraId="64133F5B"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View Information:</w:t>
      </w:r>
    </w:p>
    <w:p xmlns:wp14="http://schemas.microsoft.com/office/word/2010/wordml" w:rsidR="0009179D" w:rsidRDefault="0009179D" w14:paraId="03E2DC32"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 </w:t>
      </w:r>
      <w:r>
        <w:rPr>
          <w:rFonts w:ascii="Calibri" w:hAnsi="Calibri" w:eastAsia="TimesNewRomanPS-BoldItalicMT" w:cs="Calibri"/>
          <w:color w:val="1C1C1C"/>
          <w:sz w:val="26"/>
          <w:szCs w:val="26"/>
        </w:rPr>
        <w:t xml:space="preserve">User can view the already created features under this information. </w:t>
      </w:r>
    </w:p>
    <w:p xmlns:wp14="http://schemas.microsoft.com/office/word/2010/wordml" w:rsidR="0009179D" w:rsidRDefault="0009179D" w14:paraId="1C1A8041" wp14:textId="77777777">
      <w:pPr>
        <w:pStyle w:val="BodyText"/>
        <w:numPr>
          <w:ilvl w:val="0"/>
          <w:numId w:val="104"/>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View Terminal</w:t>
      </w:r>
    </w:p>
    <w:p xmlns:wp14="http://schemas.microsoft.com/office/word/2010/wordml" w:rsidR="0009179D" w:rsidRDefault="0009179D" w14:paraId="3AFD93B4" wp14:textId="77777777">
      <w:pPr>
        <w:pStyle w:val="BodyText"/>
        <w:numPr>
          <w:ilvl w:val="0"/>
          <w:numId w:val="104"/>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View Merchant</w:t>
      </w:r>
    </w:p>
    <w:p xmlns:wp14="http://schemas.microsoft.com/office/word/2010/wordml" w:rsidR="0009179D" w:rsidRDefault="0009179D" w14:paraId="45977611" wp14:textId="77777777">
      <w:pPr>
        <w:pStyle w:val="BodyText"/>
        <w:numPr>
          <w:ilvl w:val="0"/>
          <w:numId w:val="104"/>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View Risk</w:t>
      </w:r>
    </w:p>
    <w:p xmlns:wp14="http://schemas.microsoft.com/office/word/2010/wordml" w:rsidR="0009179D" w:rsidRDefault="0009179D" w14:paraId="1718E26D" wp14:textId="77777777">
      <w:pPr>
        <w:pStyle w:val="BodyText"/>
        <w:numPr>
          <w:ilvl w:val="0"/>
          <w:numId w:val="104"/>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View Merchant Categories</w:t>
      </w:r>
    </w:p>
    <w:p xmlns:wp14="http://schemas.microsoft.com/office/word/2010/wordml" w:rsidR="0009179D" w:rsidRDefault="0009179D" w14:paraId="53574B77" wp14:textId="77777777">
      <w:pPr>
        <w:pStyle w:val="BodyText"/>
        <w:numPr>
          <w:ilvl w:val="0"/>
          <w:numId w:val="104"/>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View Currency code</w:t>
      </w:r>
    </w:p>
    <w:p xmlns:wp14="http://schemas.microsoft.com/office/word/2010/wordml" w:rsidR="0009179D" w:rsidRDefault="0009179D" w14:paraId="417A108E" wp14:textId="77777777">
      <w:pPr>
        <w:pStyle w:val="BodyText"/>
        <w:numPr>
          <w:ilvl w:val="0"/>
          <w:numId w:val="104"/>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View Brand</w:t>
      </w:r>
    </w:p>
    <w:p xmlns:wp14="http://schemas.microsoft.com/office/word/2010/wordml" w:rsidR="0009179D" w:rsidRDefault="0009179D" w14:paraId="5D64FDDB" wp14:textId="77777777">
      <w:pPr>
        <w:pStyle w:val="BodyText"/>
        <w:numPr>
          <w:ilvl w:val="0"/>
          <w:numId w:val="104"/>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View Merchant User</w:t>
      </w:r>
    </w:p>
    <w:p xmlns:wp14="http://schemas.microsoft.com/office/word/2010/wordml" w:rsidR="0009179D" w:rsidRDefault="0009179D" w14:paraId="513DA1E0" wp14:textId="77777777">
      <w:pPr>
        <w:pStyle w:val="BodyText"/>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75CAC6F5" wp14:textId="77777777">
      <w:pPr>
        <w:pStyle w:val="BodyText"/>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3E76AA17"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Transaction:</w:t>
      </w:r>
    </w:p>
    <w:p xmlns:wp14="http://schemas.microsoft.com/office/word/2010/wordml" w:rsidR="0009179D" w:rsidRDefault="0009179D" w14:paraId="35CE34C9"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Supporting Transactions initiated through either bank or merchant portal are called Offline transactions. </w:t>
      </w:r>
    </w:p>
    <w:p xmlns:wp14="http://schemas.microsoft.com/office/word/2010/wordml" w:rsidR="0009179D" w:rsidRDefault="0009179D" w14:paraId="45F71B55"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Offline Transaction includes the below:</w:t>
      </w:r>
    </w:p>
    <w:p xmlns:wp14="http://schemas.microsoft.com/office/word/2010/wordml" w:rsidR="0009179D" w:rsidRDefault="0009179D" w14:paraId="6F2931DD" wp14:textId="77777777">
      <w:pPr>
        <w:pStyle w:val="BodyText"/>
        <w:numPr>
          <w:ilvl w:val="0"/>
          <w:numId w:val="10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Authorization</w:t>
      </w:r>
    </w:p>
    <w:p xmlns:wp14="http://schemas.microsoft.com/office/word/2010/wordml" w:rsidR="0009179D" w:rsidRDefault="0009179D" w14:paraId="0E145E4D" wp14:textId="77777777">
      <w:pPr>
        <w:pStyle w:val="BodyText"/>
        <w:numPr>
          <w:ilvl w:val="0"/>
          <w:numId w:val="10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Posted Transaction</w:t>
      </w:r>
    </w:p>
    <w:p xmlns:wp14="http://schemas.microsoft.com/office/word/2010/wordml" w:rsidR="0009179D" w:rsidRDefault="0009179D" w14:paraId="16771FBF" wp14:textId="77777777">
      <w:pPr>
        <w:pStyle w:val="BodyText"/>
        <w:numPr>
          <w:ilvl w:val="0"/>
          <w:numId w:val="10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Order List</w:t>
      </w:r>
    </w:p>
    <w:p xmlns:wp14="http://schemas.microsoft.com/office/word/2010/wordml" w:rsidR="0009179D" w:rsidRDefault="0009179D" w14:paraId="07D6919B" wp14:textId="77777777">
      <w:pPr>
        <w:pStyle w:val="BodyText"/>
        <w:numPr>
          <w:ilvl w:val="0"/>
          <w:numId w:val="10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Enter Transaction</w:t>
      </w:r>
    </w:p>
    <w:p xmlns:wp14="http://schemas.microsoft.com/office/word/2010/wordml" w:rsidR="0009179D" w:rsidRDefault="0009179D" w14:paraId="76CA63D7" wp14:textId="77777777">
      <w:pPr>
        <w:pStyle w:val="BodyText"/>
        <w:numPr>
          <w:ilvl w:val="0"/>
          <w:numId w:val="10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Batch Upload</w:t>
      </w:r>
    </w:p>
    <w:p xmlns:wp14="http://schemas.microsoft.com/office/word/2010/wordml" w:rsidR="0009179D" w:rsidRDefault="0009179D" w14:paraId="1D72A180" wp14:textId="77777777">
      <w:pPr>
        <w:pStyle w:val="BodyText"/>
        <w:numPr>
          <w:ilvl w:val="0"/>
          <w:numId w:val="105"/>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Batch Process</w:t>
      </w:r>
    </w:p>
    <w:p xmlns:wp14="http://schemas.microsoft.com/office/word/2010/wordml" w:rsidR="0009179D" w:rsidRDefault="0009179D" w14:paraId="3DCF7D03"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Authorization Transaction:</w:t>
      </w:r>
    </w:p>
    <w:p xmlns:wp14="http://schemas.microsoft.com/office/word/2010/wordml" w:rsidR="0009179D" w:rsidRDefault="0009179D" w14:paraId="027E7196" wp14:textId="77777777">
      <w:pPr>
        <w:pStyle w:val="BodyText"/>
        <w:suppressAutoHyphens w:val="0"/>
        <w:spacing w:line="360" w:lineRule="auto"/>
      </w:pPr>
      <w:r>
        <w:rPr>
          <w:rFonts w:ascii="Calibri" w:hAnsi="Calibri" w:eastAsia="TimesNewRomanPS-BoldItalicMT" w:cs="Calibri"/>
          <w:color w:val="1C1C1C"/>
          <w:sz w:val="26"/>
          <w:szCs w:val="26"/>
        </w:rPr>
        <w:t xml:space="preserve">Capture or Void the authorization transaction can be initiated under this module. </w:t>
      </w:r>
    </w:p>
    <w:p xmlns:wp14="http://schemas.microsoft.com/office/word/2010/wordml" w:rsidR="0009179D" w:rsidRDefault="0009179D" w14:paraId="694181B5"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42208" behindDoc="0" locked="0" layoutInCell="1" allowOverlap="1" wp14:anchorId="14FF263E" wp14:editId="7777777">
            <wp:simplePos x="0" y="0"/>
            <wp:positionH relativeFrom="column">
              <wp:posOffset>208915</wp:posOffset>
            </wp:positionH>
            <wp:positionV relativeFrom="paragraph">
              <wp:posOffset>8255</wp:posOffset>
            </wp:positionV>
            <wp:extent cx="6597650" cy="2618105"/>
            <wp:effectExtent l="0" t="0" r="0" b="0"/>
            <wp:wrapTopAndBottom/>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597650" cy="26181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Navigate to Transactions&gt; Authorization</w:t>
      </w:r>
    </w:p>
    <w:p xmlns:wp14="http://schemas.microsoft.com/office/word/2010/wordml" w:rsidR="0009179D" w:rsidRDefault="0009179D" w14:paraId="36B19B60"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Select the Merchant / Terminal ID</w:t>
      </w:r>
    </w:p>
    <w:p xmlns:wp14="http://schemas.microsoft.com/office/word/2010/wordml" w:rsidR="0009179D" w:rsidRDefault="0009179D" w14:paraId="0115BC12"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For precise filtration enter the Merchant Track ID.</w:t>
      </w:r>
    </w:p>
    <w:p xmlns:wp14="http://schemas.microsoft.com/office/word/2010/wordml" w:rsidR="0009179D" w:rsidRDefault="0009179D" w14:paraId="4CF0FDCD" wp14:textId="77777777">
      <w:pPr>
        <w:pStyle w:val="BodyText"/>
        <w:suppressAutoHyphens w:val="0"/>
        <w:spacing w:line="360" w:lineRule="auto"/>
      </w:pPr>
      <w:r>
        <w:rPr>
          <w:rFonts w:ascii="Calibri" w:hAnsi="Calibri" w:eastAsia="TimesNewRomanPS-BoldItalicMT" w:cs="Calibri"/>
          <w:color w:val="1C1C1C"/>
          <w:sz w:val="26"/>
          <w:szCs w:val="26"/>
        </w:rPr>
        <w:t>Select the Start Date, End Date and Sort By</w:t>
      </w:r>
    </w:p>
    <w:p xmlns:wp14="http://schemas.microsoft.com/office/word/2010/wordml" w:rsidR="0009179D" w:rsidRDefault="0009179D" w14:paraId="11211C4F"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43232" behindDoc="0" locked="0" layoutInCell="1" allowOverlap="1" wp14:anchorId="52420C06" wp14:editId="7777777">
            <wp:simplePos x="0" y="0"/>
            <wp:positionH relativeFrom="column">
              <wp:align>center</wp:align>
            </wp:positionH>
            <wp:positionV relativeFrom="paragraph">
              <wp:posOffset>176530</wp:posOffset>
            </wp:positionV>
            <wp:extent cx="7103110" cy="2807335"/>
            <wp:effectExtent l="0" t="0" r="0" b="0"/>
            <wp:wrapTopAndBottom/>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7103110" cy="28073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Select the record to Capture or void the Authorization transaction. If required, in the Transaction Amount box, modify the amount to process.</w:t>
      </w:r>
    </w:p>
    <w:p xmlns:wp14="http://schemas.microsoft.com/office/word/2010/wordml" w:rsidR="0009179D" w:rsidRDefault="0009179D" w14:paraId="7499ED61" wp14:textId="77777777">
      <w:pPr>
        <w:pStyle w:val="BodyText"/>
        <w:suppressAutoHyphens w:val="0"/>
        <w:spacing w:line="360" w:lineRule="auto"/>
      </w:pPr>
      <w:r>
        <w:rPr>
          <w:rFonts w:ascii="Calibri" w:hAnsi="Calibri" w:eastAsia="TimesNewRomanPS-BoldItalicMT" w:cs="Calibri"/>
          <w:color w:val="1C1C1C"/>
          <w:sz w:val="26"/>
          <w:szCs w:val="26"/>
        </w:rPr>
        <w:t xml:space="preserve">Click on Process. </w:t>
      </w:r>
    </w:p>
    <w:p xmlns:wp14="http://schemas.microsoft.com/office/word/2010/wordml" w:rsidR="0009179D" w:rsidRDefault="0009179D" w14:paraId="4AEEC271"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44256" behindDoc="0" locked="0" layoutInCell="1" allowOverlap="1" wp14:anchorId="2BF4CF0A" wp14:editId="7777777">
            <wp:simplePos x="0" y="0"/>
            <wp:positionH relativeFrom="column">
              <wp:posOffset>110490</wp:posOffset>
            </wp:positionH>
            <wp:positionV relativeFrom="paragraph">
              <wp:posOffset>-120015</wp:posOffset>
            </wp:positionV>
            <wp:extent cx="7016750" cy="3344545"/>
            <wp:effectExtent l="0" t="0" r="0" b="0"/>
            <wp:wrapTopAndBottom/>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7016750" cy="33445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6060428"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6A825E78"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Posted Transaction:</w:t>
      </w:r>
    </w:p>
    <w:p xmlns:wp14="http://schemas.microsoft.com/office/word/2010/wordml" w:rsidR="0009179D" w:rsidRDefault="0009179D" w14:paraId="293D35F4" wp14:textId="77777777">
      <w:pPr>
        <w:suppressAutoHyphens w:val="0"/>
        <w:spacing w:line="360" w:lineRule="auto"/>
      </w:pPr>
      <w:r>
        <w:rPr>
          <w:rFonts w:ascii="Calibri" w:hAnsi="Calibri" w:eastAsia="TimesNewRomanPS-BoldItalicMT" w:cs="Calibri"/>
          <w:color w:val="1C1C1C"/>
          <w:sz w:val="26"/>
          <w:szCs w:val="26"/>
        </w:rPr>
        <w:t>User can Credit or Void a posted transaction under this module.</w:t>
      </w:r>
      <w:r>
        <w:rPr>
          <w:rFonts w:ascii="Calibri" w:hAnsi="Calibri" w:eastAsia="TimesNewRomanPS-BoldItalicMT" w:cs="Calibri"/>
          <w:b/>
          <w:bCs/>
          <w:color w:val="1C1C1C"/>
          <w:sz w:val="26"/>
          <w:szCs w:val="26"/>
        </w:rPr>
        <w:t xml:space="preserve"> </w:t>
      </w:r>
    </w:p>
    <w:p xmlns:wp14="http://schemas.microsoft.com/office/word/2010/wordml" w:rsidR="0009179D" w:rsidRDefault="0009179D" w14:paraId="28176755"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45280" behindDoc="0" locked="0" layoutInCell="1" allowOverlap="1" wp14:anchorId="3BDF37F5" wp14:editId="7777777">
            <wp:simplePos x="0" y="0"/>
            <wp:positionH relativeFrom="column">
              <wp:posOffset>513715</wp:posOffset>
            </wp:positionH>
            <wp:positionV relativeFrom="paragraph">
              <wp:posOffset>0</wp:posOffset>
            </wp:positionV>
            <wp:extent cx="5891530" cy="2620010"/>
            <wp:effectExtent l="0" t="0" r="0" b="0"/>
            <wp:wrapTopAndBottom/>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891530" cy="26200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Navigate to Transactions&gt;  Posted Transaction</w:t>
      </w:r>
    </w:p>
    <w:p xmlns:wp14="http://schemas.microsoft.com/office/word/2010/wordml" w:rsidR="0009179D" w:rsidRDefault="0009179D" w14:paraId="59B1E96F"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Select the Merchant / Terminal ID</w:t>
      </w:r>
    </w:p>
    <w:p xmlns:wp14="http://schemas.microsoft.com/office/word/2010/wordml" w:rsidR="0009179D" w:rsidRDefault="0009179D" w14:paraId="1DA36B59"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For precise filtration enter the Merchant Track ID.</w:t>
      </w:r>
    </w:p>
    <w:p xmlns:wp14="http://schemas.microsoft.com/office/word/2010/wordml" w:rsidR="0009179D" w:rsidRDefault="0009179D" w14:paraId="0A5602F7" wp14:textId="77777777">
      <w:pPr>
        <w:pStyle w:val="BodyText"/>
        <w:suppressAutoHyphens w:val="0"/>
        <w:spacing w:line="360" w:lineRule="auto"/>
      </w:pPr>
      <w:r>
        <w:rPr>
          <w:rFonts w:ascii="Calibri" w:hAnsi="Calibri" w:eastAsia="TimesNewRomanPS-BoldItalicMT" w:cs="Calibri"/>
          <w:color w:val="1C1C1C"/>
          <w:sz w:val="26"/>
          <w:szCs w:val="26"/>
        </w:rPr>
        <w:t>Select the Start Date, End Date and Sort By</w:t>
      </w:r>
    </w:p>
    <w:p xmlns:wp14="http://schemas.microsoft.com/office/word/2010/wordml" w:rsidR="0009179D" w:rsidRDefault="0009179D" w14:paraId="371FE49F" wp14:textId="77777777">
      <w:pPr>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46304" behindDoc="0" locked="0" layoutInCell="1" allowOverlap="1" wp14:anchorId="65A1D78A" wp14:editId="7777777">
            <wp:simplePos x="0" y="0"/>
            <wp:positionH relativeFrom="column">
              <wp:posOffset>128905</wp:posOffset>
            </wp:positionH>
            <wp:positionV relativeFrom="paragraph">
              <wp:posOffset>0</wp:posOffset>
            </wp:positionV>
            <wp:extent cx="7168515" cy="2861310"/>
            <wp:effectExtent l="0" t="0" r="0" b="0"/>
            <wp:wrapTopAndBottom/>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7168515" cy="28613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4455D1B"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47328" behindDoc="0" locked="0" layoutInCell="1" allowOverlap="1" wp14:anchorId="58B871F1" wp14:editId="7777777">
            <wp:simplePos x="0" y="0"/>
            <wp:positionH relativeFrom="column">
              <wp:align>center</wp:align>
            </wp:positionH>
            <wp:positionV relativeFrom="paragraph">
              <wp:posOffset>0</wp:posOffset>
            </wp:positionV>
            <wp:extent cx="7103110" cy="2807335"/>
            <wp:effectExtent l="0" t="0" r="0" b="0"/>
            <wp:wrapTopAndBottom/>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7103110" cy="28073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Select the record to void or credit the Posted transaction. If required, in the Transaction Amount box, modify the amount to process.</w:t>
      </w:r>
    </w:p>
    <w:p xmlns:wp14="http://schemas.microsoft.com/office/word/2010/wordml" w:rsidR="0009179D" w:rsidRDefault="0009179D" w14:paraId="4FC80F21" wp14:textId="77777777">
      <w:pPr>
        <w:pStyle w:val="BodyText"/>
        <w:suppressAutoHyphens w:val="0"/>
        <w:spacing w:line="360" w:lineRule="auto"/>
      </w:pPr>
      <w:r>
        <w:rPr>
          <w:rFonts w:ascii="Calibri" w:hAnsi="Calibri" w:eastAsia="TimesNewRomanPS-BoldItalicMT" w:cs="Calibri"/>
          <w:color w:val="1C1C1C"/>
          <w:sz w:val="26"/>
          <w:szCs w:val="26"/>
        </w:rPr>
        <w:t xml:space="preserve">Click on Process. </w:t>
      </w:r>
    </w:p>
    <w:p xmlns:wp14="http://schemas.microsoft.com/office/word/2010/wordml" w:rsidR="0009179D" w:rsidRDefault="0009179D" w14:paraId="39ED10E7"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48352" behindDoc="0" locked="0" layoutInCell="1" allowOverlap="1" wp14:anchorId="55706F30" wp14:editId="7777777">
            <wp:simplePos x="0" y="0"/>
            <wp:positionH relativeFrom="column">
              <wp:posOffset>94615</wp:posOffset>
            </wp:positionH>
            <wp:positionV relativeFrom="paragraph">
              <wp:posOffset>-109855</wp:posOffset>
            </wp:positionV>
            <wp:extent cx="7022465" cy="3308350"/>
            <wp:effectExtent l="0" t="0" r="0" b="0"/>
            <wp:wrapTopAndBottom/>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7022465" cy="330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D0656FE"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7B37605A" wp14:textId="77777777">
      <w:pPr>
        <w:suppressAutoHyphens w:val="0"/>
        <w:spacing w:line="360" w:lineRule="auto"/>
        <w:rPr>
          <w:rFonts w:ascii="Calibri" w:hAnsi="Calibri" w:eastAsia="TimesNewRomanPS-BoldItalicMT" w:cs="Calibri"/>
          <w:b/>
          <w:bCs/>
          <w:color w:val="1C1C1C"/>
          <w:sz w:val="26"/>
          <w:szCs w:val="26"/>
        </w:rPr>
      </w:pPr>
    </w:p>
    <w:p xmlns:wp14="http://schemas.microsoft.com/office/word/2010/wordml" w:rsidR="0009179D" w:rsidRDefault="0009179D" w14:paraId="78DF2139"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Order List:</w:t>
      </w:r>
    </w:p>
    <w:p xmlns:wp14="http://schemas.microsoft.com/office/word/2010/wordml" w:rsidR="0009179D" w:rsidRDefault="0009179D" w14:paraId="10BE3E64" wp14:textId="77777777">
      <w:pPr>
        <w:suppressAutoHyphens w:val="0"/>
        <w:spacing w:line="360" w:lineRule="auto"/>
      </w:pPr>
      <w:r>
        <w:rPr>
          <w:rFonts w:ascii="Calibri" w:hAnsi="Calibri" w:eastAsia="TimesNewRomanPS-BoldItalicMT" w:cs="Calibri"/>
          <w:color w:val="1C1C1C"/>
          <w:sz w:val="26"/>
          <w:szCs w:val="26"/>
        </w:rPr>
        <w:t xml:space="preserve">Order List contains list  of all transactions that are ordered at that terminal. </w:t>
      </w:r>
    </w:p>
    <w:p xmlns:wp14="http://schemas.microsoft.com/office/word/2010/wordml" w:rsidR="0009179D" w:rsidRDefault="0009179D" w14:paraId="3767C80D" wp14:textId="77777777">
      <w:pPr>
        <w:numPr>
          <w:ilvl w:val="0"/>
          <w:numId w:val="107"/>
        </w:num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49376" behindDoc="0" locked="0" layoutInCell="1" allowOverlap="1" wp14:anchorId="6589D5C4" wp14:editId="7777777">
            <wp:simplePos x="0" y="0"/>
            <wp:positionH relativeFrom="column">
              <wp:posOffset>588010</wp:posOffset>
            </wp:positionH>
            <wp:positionV relativeFrom="paragraph">
              <wp:posOffset>0</wp:posOffset>
            </wp:positionV>
            <wp:extent cx="5847715" cy="3210560"/>
            <wp:effectExtent l="0" t="0" r="0" b="0"/>
            <wp:wrapTopAndBottom/>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847715" cy="32105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You can filter the list using the merchant and terminal ID, order status, currency, order ID, track ID, and time period. </w:t>
      </w:r>
    </w:p>
    <w:p xmlns:wp14="http://schemas.microsoft.com/office/word/2010/wordml" w:rsidR="0009179D" w:rsidRDefault="0009179D" w14:paraId="5A3652B0" wp14:textId="77777777">
      <w:pPr>
        <w:pStyle w:val="BodyText"/>
        <w:numPr>
          <w:ilvl w:val="0"/>
          <w:numId w:val="10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Navigate to Transactions&gt;  Order List</w:t>
      </w:r>
    </w:p>
    <w:p xmlns:wp14="http://schemas.microsoft.com/office/word/2010/wordml" w:rsidR="0009179D" w:rsidRDefault="0009179D" w14:paraId="682977A8" wp14:textId="77777777">
      <w:pPr>
        <w:pStyle w:val="BodyText"/>
        <w:numPr>
          <w:ilvl w:val="0"/>
          <w:numId w:val="10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Select the Merchant / Terminal ID</w:t>
      </w:r>
    </w:p>
    <w:p xmlns:wp14="http://schemas.microsoft.com/office/word/2010/wordml" w:rsidR="0009179D" w:rsidRDefault="0009179D" w14:paraId="79E52E31" wp14:textId="77777777">
      <w:pPr>
        <w:pStyle w:val="BodyText"/>
        <w:numPr>
          <w:ilvl w:val="0"/>
          <w:numId w:val="10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For precise filtration enter the Merchant Track ID/ order status/currency code/Order ID</w:t>
      </w:r>
    </w:p>
    <w:p xmlns:wp14="http://schemas.microsoft.com/office/word/2010/wordml" w:rsidR="0009179D" w:rsidRDefault="0009179D" w14:paraId="30150E00" wp14:textId="77777777">
      <w:pPr>
        <w:pStyle w:val="BodyText"/>
        <w:numPr>
          <w:ilvl w:val="0"/>
          <w:numId w:val="107"/>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Select the Start Date, End Date and Sort By</w:t>
      </w:r>
    </w:p>
    <w:p xmlns:wp14="http://schemas.microsoft.com/office/word/2010/wordml" w:rsidR="0009179D" w:rsidRDefault="0009179D" w14:paraId="49C3F0E5"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Transactions can be listed under all the 4 categories such as </w:t>
      </w:r>
    </w:p>
    <w:p xmlns:wp14="http://schemas.microsoft.com/office/word/2010/wordml" w:rsidR="0009179D" w:rsidRDefault="0009179D" w14:paraId="19AF5A9C" wp14:textId="77777777">
      <w:pPr>
        <w:pStyle w:val="BodyText"/>
        <w:numPr>
          <w:ilvl w:val="0"/>
          <w:numId w:val="10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Presented</w:t>
      </w:r>
    </w:p>
    <w:p xmlns:wp14="http://schemas.microsoft.com/office/word/2010/wordml" w:rsidR="0009179D" w:rsidRDefault="0009179D" w14:paraId="2D35B301" wp14:textId="77777777">
      <w:pPr>
        <w:pStyle w:val="BodyText"/>
        <w:numPr>
          <w:ilvl w:val="0"/>
          <w:numId w:val="10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Processed</w:t>
      </w:r>
    </w:p>
    <w:p xmlns:wp14="http://schemas.microsoft.com/office/word/2010/wordml" w:rsidR="0009179D" w:rsidRDefault="0009179D" w14:paraId="353C985A" wp14:textId="77777777">
      <w:pPr>
        <w:pStyle w:val="BodyText"/>
        <w:numPr>
          <w:ilvl w:val="0"/>
          <w:numId w:val="10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Auth Error</w:t>
      </w:r>
    </w:p>
    <w:p xmlns:wp14="http://schemas.microsoft.com/office/word/2010/wordml" w:rsidR="0009179D" w:rsidRDefault="0009179D" w14:paraId="06FF654E" wp14:textId="77777777">
      <w:pPr>
        <w:pStyle w:val="BodyText"/>
        <w:numPr>
          <w:ilvl w:val="0"/>
          <w:numId w:val="106"/>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Canceled</w:t>
      </w:r>
    </w:p>
    <w:p xmlns:wp14="http://schemas.microsoft.com/office/word/2010/wordml" w:rsidR="0009179D" w:rsidRDefault="0009179D" w14:paraId="394798F2" wp14:textId="77777777">
      <w:pPr>
        <w:pStyle w:val="BodyText"/>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1ED6A7FB"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50400" behindDoc="0" locked="0" layoutInCell="1" allowOverlap="1" wp14:anchorId="056DC61A" wp14:editId="7777777">
            <wp:simplePos x="0" y="0"/>
            <wp:positionH relativeFrom="column">
              <wp:posOffset>139065</wp:posOffset>
            </wp:positionH>
            <wp:positionV relativeFrom="paragraph">
              <wp:posOffset>169545</wp:posOffset>
            </wp:positionV>
            <wp:extent cx="7101205" cy="2902585"/>
            <wp:effectExtent l="0" t="0" r="0" b="0"/>
            <wp:wrapTopAndBottom/>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101205" cy="29025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Processed transactions alone will be marked with hyperlink in the order ID. </w:t>
      </w:r>
    </w:p>
    <w:p xmlns:wp14="http://schemas.microsoft.com/office/word/2010/wordml" w:rsidR="0009179D" w:rsidRDefault="0009179D" w14:paraId="65B024A3" wp14:textId="77777777">
      <w:pPr>
        <w:pStyle w:val="BodyText"/>
        <w:suppressAutoHyphens w:val="0"/>
        <w:spacing w:line="360" w:lineRule="auto"/>
      </w:pPr>
      <w:r>
        <w:rPr>
          <w:rFonts w:ascii="Calibri" w:hAnsi="Calibri" w:eastAsia="TimesNewRomanPS-BoldItalicMT" w:cs="Calibri"/>
          <w:color w:val="1C1C1C"/>
          <w:sz w:val="26"/>
          <w:szCs w:val="26"/>
        </w:rPr>
        <w:t xml:space="preserve">User can click on the hyper link to credit, capture or void the transaction. </w:t>
      </w:r>
    </w:p>
    <w:p xmlns:wp14="http://schemas.microsoft.com/office/word/2010/wordml" w:rsidR="0009179D" w:rsidRDefault="0009179D" w14:paraId="2E735A5C"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51424" behindDoc="0" locked="0" layoutInCell="1" allowOverlap="1" wp14:anchorId="1620B8E3" wp14:editId="7777777">
            <wp:simplePos x="0" y="0"/>
            <wp:positionH relativeFrom="column">
              <wp:posOffset>104775</wp:posOffset>
            </wp:positionH>
            <wp:positionV relativeFrom="paragraph">
              <wp:posOffset>0</wp:posOffset>
            </wp:positionV>
            <wp:extent cx="7002145" cy="2148840"/>
            <wp:effectExtent l="0" t="0" r="0" b="0"/>
            <wp:wrapTopAndBottom/>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7002145" cy="21488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Select the transaction and click on capture/ void or credit to process. </w:t>
      </w:r>
    </w:p>
    <w:p xmlns:wp14="http://schemas.microsoft.com/office/word/2010/wordml" w:rsidR="0009179D" w:rsidRDefault="0009179D" w14:paraId="6F2B5BB1" wp14:textId="77777777">
      <w:pPr>
        <w:pStyle w:val="BodyText"/>
        <w:suppressAutoHyphens w:val="0"/>
        <w:spacing w:line="360" w:lineRule="auto"/>
      </w:pPr>
      <w:r>
        <w:rPr>
          <w:rFonts w:ascii="Calibri" w:hAnsi="Calibri" w:eastAsia="TimesNewRomanPS-BoldItalicMT" w:cs="Calibri"/>
          <w:color w:val="1C1C1C"/>
          <w:sz w:val="26"/>
          <w:szCs w:val="26"/>
        </w:rPr>
        <w:t xml:space="preserve">User can navigate back to the search grid by using back button. </w:t>
      </w:r>
    </w:p>
    <w:p xmlns:wp14="http://schemas.microsoft.com/office/word/2010/wordml" w:rsidR="0009179D" w:rsidRDefault="0009179D" w14:paraId="445DA00A"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52448" behindDoc="0" locked="0" layoutInCell="1" allowOverlap="1" wp14:anchorId="67A1336C" wp14:editId="7777777">
            <wp:simplePos x="0" y="0"/>
            <wp:positionH relativeFrom="column">
              <wp:posOffset>237490</wp:posOffset>
            </wp:positionH>
            <wp:positionV relativeFrom="paragraph">
              <wp:posOffset>130175</wp:posOffset>
            </wp:positionV>
            <wp:extent cx="6725920" cy="2677160"/>
            <wp:effectExtent l="0" t="0" r="0" b="0"/>
            <wp:wrapTopAndBottom/>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6725920" cy="26771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1C1C1C"/>
          <w:sz w:val="26"/>
          <w:szCs w:val="26"/>
        </w:rPr>
        <w:t>Enter Transaction:</w:t>
      </w:r>
    </w:p>
    <w:p xmlns:wp14="http://schemas.microsoft.com/office/word/2010/wordml" w:rsidR="0009179D" w:rsidRDefault="0009179D" w14:paraId="3986CB0B" wp14:textId="77777777">
      <w:pPr>
        <w:pStyle w:val="BodyText"/>
        <w:suppressAutoHyphens w:val="0"/>
        <w:spacing w:line="360" w:lineRule="auto"/>
      </w:pPr>
      <w:r>
        <w:rPr>
          <w:rFonts w:ascii="Calibri" w:hAnsi="Calibri" w:eastAsia="TimesNewRomanPS-BoldItalicMT" w:cs="Calibri"/>
          <w:color w:val="1C1C1C"/>
          <w:sz w:val="26"/>
          <w:szCs w:val="26"/>
        </w:rPr>
        <w:t>User can initiate the main and supporting transaction with enter transaction.</w:t>
      </w:r>
    </w:p>
    <w:p xmlns:wp14="http://schemas.microsoft.com/office/word/2010/wordml" w:rsidR="0009179D" w:rsidRDefault="0009179D" w14:paraId="10BA722D"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53472" behindDoc="0" locked="0" layoutInCell="1" allowOverlap="1" wp14:anchorId="1FF8922F" wp14:editId="7777777">
            <wp:simplePos x="0" y="0"/>
            <wp:positionH relativeFrom="column">
              <wp:posOffset>96520</wp:posOffset>
            </wp:positionH>
            <wp:positionV relativeFrom="paragraph">
              <wp:posOffset>0</wp:posOffset>
            </wp:positionV>
            <wp:extent cx="6966585" cy="4279265"/>
            <wp:effectExtent l="0" t="0" r="0" b="0"/>
            <wp:wrapTopAndBottom/>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966585" cy="42792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E2747BC"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Merchant ID / Terminal ID</w:t>
      </w:r>
      <w:r>
        <w:rPr>
          <w:rFonts w:ascii="Calibri" w:hAnsi="Calibri" w:eastAsia="TimesNewRomanPS-BoldItalicMT" w:cs="Calibri"/>
          <w:color w:val="1C1C1C"/>
          <w:sz w:val="26"/>
          <w:szCs w:val="26"/>
        </w:rPr>
        <w:t xml:space="preserve"> – Choose the merchant and the terminal to initiate the main or supporting transaction. </w:t>
      </w:r>
    </w:p>
    <w:p xmlns:wp14="http://schemas.microsoft.com/office/word/2010/wordml" w:rsidR="0009179D" w:rsidRDefault="0009179D" w14:paraId="4D9CBC87"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 xml:space="preserve">Action Code </w:t>
      </w:r>
      <w:r>
        <w:rPr>
          <w:rFonts w:ascii="Calibri" w:hAnsi="Calibri" w:eastAsia="TimesNewRomanPS-BoldItalicMT" w:cs="Calibri"/>
          <w:color w:val="1C1C1C"/>
          <w:sz w:val="26"/>
          <w:szCs w:val="26"/>
        </w:rPr>
        <w:t xml:space="preserve">-  choose Auth, Capture, Credit, Inquiry, Purchase, Void Auth, Void Capture, Void Credit, or Void Purchase to indicate the type of action to create the transaction for. </w:t>
      </w:r>
    </w:p>
    <w:p xmlns:wp14="http://schemas.microsoft.com/office/word/2010/wordml" w:rsidR="0009179D" w:rsidRDefault="0009179D" w14:paraId="470341BE"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Note: The remaining fields on this screen may be mandatory or not mandatory depending on the action code that you select. </w:t>
      </w:r>
    </w:p>
    <w:p xmlns:wp14="http://schemas.microsoft.com/office/word/2010/wordml" w:rsidR="0009179D" w:rsidRDefault="0009179D" w14:paraId="47B9940B"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Transaction Amount </w:t>
      </w:r>
      <w:r>
        <w:rPr>
          <w:rFonts w:ascii="Calibri" w:hAnsi="Calibri" w:eastAsia="TimesNewRomanPS-BoldItalicMT" w:cs="Calibri"/>
          <w:color w:val="1C1C1C"/>
          <w:sz w:val="26"/>
          <w:szCs w:val="26"/>
        </w:rPr>
        <w:t xml:space="preserve">- type the transaction amount in the NNNNN.NN format, where N indicates a digit.  </w:t>
      </w:r>
    </w:p>
    <w:p xmlns:wp14="http://schemas.microsoft.com/office/word/2010/wordml" w:rsidR="0009179D" w:rsidRDefault="0009179D" w14:paraId="498D9B0B"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Currency Code </w:t>
      </w:r>
      <w:r>
        <w:rPr>
          <w:rFonts w:ascii="Calibri" w:hAnsi="Calibri" w:eastAsia="TimesNewRomanPS-BoldItalicMT" w:cs="Calibri"/>
          <w:color w:val="1C1C1C"/>
          <w:sz w:val="26"/>
          <w:szCs w:val="26"/>
        </w:rPr>
        <w:t xml:space="preserve">- click the currency for the transaction. </w:t>
      </w:r>
    </w:p>
    <w:p xmlns:wp14="http://schemas.microsoft.com/office/word/2010/wordml" w:rsidR="0009179D" w:rsidRDefault="0009179D" w14:paraId="0BA19BC5"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Card Number</w:t>
      </w:r>
      <w:r>
        <w:rPr>
          <w:rFonts w:ascii="Calibri" w:hAnsi="Calibri" w:eastAsia="TimesNewRomanPS-BoldItalicMT" w:cs="Calibri"/>
          <w:color w:val="1C1C1C"/>
          <w:sz w:val="26"/>
          <w:szCs w:val="26"/>
        </w:rPr>
        <w:t xml:space="preserve"> -  type the card number.  </w:t>
      </w:r>
    </w:p>
    <w:p xmlns:wp14="http://schemas.microsoft.com/office/word/2010/wordml" w:rsidR="0009179D" w:rsidRDefault="0009179D" w14:paraId="5DA1E30A"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Card Expiry</w:t>
      </w:r>
      <w:r>
        <w:rPr>
          <w:rFonts w:ascii="Calibri" w:hAnsi="Calibri" w:eastAsia="TimesNewRomanPS-BoldItalicMT" w:cs="Calibri"/>
          <w:color w:val="1C1C1C"/>
          <w:sz w:val="26"/>
          <w:szCs w:val="26"/>
        </w:rPr>
        <w:t xml:space="preserve"> - click the month and year of card expiration.</w:t>
      </w:r>
    </w:p>
    <w:p xmlns:wp14="http://schemas.microsoft.com/office/word/2010/wordml" w:rsidR="0009179D" w:rsidRDefault="0009179D" w14:paraId="096317C6"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Card Verification Code</w:t>
      </w:r>
      <w:r>
        <w:rPr>
          <w:rFonts w:ascii="Calibri" w:hAnsi="Calibri" w:eastAsia="TimesNewRomanPS-BoldItalicMT" w:cs="Calibri"/>
          <w:color w:val="1C1C1C"/>
          <w:sz w:val="26"/>
          <w:szCs w:val="26"/>
        </w:rPr>
        <w:t xml:space="preserve"> - type the CVD2 or CVV of the card. </w:t>
      </w:r>
    </w:p>
    <w:p xmlns:wp14="http://schemas.microsoft.com/office/word/2010/wordml" w:rsidR="0009179D" w:rsidRDefault="0009179D" w14:paraId="12FF09B2"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Payment Instrument - </w:t>
      </w:r>
      <w:r>
        <w:rPr>
          <w:rFonts w:ascii="Calibri" w:hAnsi="Calibri" w:eastAsia="TimesNewRomanPS-BoldItalicMT" w:cs="Calibri"/>
          <w:color w:val="1C1C1C"/>
          <w:sz w:val="26"/>
          <w:szCs w:val="26"/>
        </w:rPr>
        <w:t xml:space="preserve">click Credit, Debit, or Prepaid to indicate the type of payment. </w:t>
      </w:r>
    </w:p>
    <w:p xmlns:wp14="http://schemas.microsoft.com/office/word/2010/wordml" w:rsidR="0009179D" w:rsidRDefault="0009179D" w14:paraId="3CD860AF"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Cardholder Name </w:t>
      </w:r>
      <w:r>
        <w:rPr>
          <w:rFonts w:ascii="Calibri" w:hAnsi="Calibri" w:eastAsia="TimesNewRomanPS-BoldItalicMT" w:cs="Calibri"/>
          <w:color w:val="1C1C1C"/>
          <w:sz w:val="26"/>
          <w:szCs w:val="26"/>
        </w:rPr>
        <w:t xml:space="preserve">- type the name of the card holder. </w:t>
      </w:r>
    </w:p>
    <w:p xmlns:wp14="http://schemas.microsoft.com/office/word/2010/wordml" w:rsidR="0009179D" w:rsidRDefault="0009179D" w14:paraId="1A92597C"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Cardholder Address and Cardholder Zip Code</w:t>
      </w:r>
      <w:r>
        <w:rPr>
          <w:rFonts w:ascii="Calibri" w:hAnsi="Calibri" w:eastAsia="TimesNewRomanPS-BoldItalicMT" w:cs="Calibri"/>
          <w:color w:val="1C1C1C"/>
          <w:sz w:val="26"/>
          <w:szCs w:val="26"/>
        </w:rPr>
        <w:t xml:space="preserve"> - type cardholder’s address and pin code. </w:t>
      </w:r>
    </w:p>
    <w:p xmlns:wp14="http://schemas.microsoft.com/office/word/2010/wordml" w:rsidR="0009179D" w:rsidRDefault="0009179D" w14:paraId="7A61A996"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 xml:space="preserve">Merchant Track ID </w:t>
      </w:r>
      <w:r>
        <w:rPr>
          <w:rFonts w:ascii="Calibri" w:hAnsi="Calibri" w:eastAsia="TimesNewRomanPS-BoldItalicMT" w:cs="Calibri"/>
          <w:color w:val="1C1C1C"/>
          <w:sz w:val="26"/>
          <w:szCs w:val="26"/>
        </w:rPr>
        <w:t xml:space="preserve"> - type the merchant track ID for the transaction.  </w:t>
      </w:r>
    </w:p>
    <w:p xmlns:wp14="http://schemas.microsoft.com/office/word/2010/wordml" w:rsidR="0009179D" w:rsidRDefault="0009179D" w14:paraId="4D876D00"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Original Transaction ID</w:t>
      </w:r>
      <w:r>
        <w:rPr>
          <w:rFonts w:ascii="Calibri" w:hAnsi="Calibri" w:eastAsia="TimesNewRomanPS-BoldItalicMT" w:cs="Calibri"/>
          <w:color w:val="1C1C1C"/>
          <w:sz w:val="26"/>
          <w:szCs w:val="26"/>
        </w:rPr>
        <w:t xml:space="preserve"> -  type the identification code of the original transaction.  </w:t>
      </w:r>
    </w:p>
    <w:p xmlns:wp14="http://schemas.microsoft.com/office/word/2010/wordml" w:rsidR="0009179D" w:rsidRDefault="0009179D" w14:paraId="3884AF05"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If required, in the remaining UDFs, type the required values. </w:t>
      </w:r>
    </w:p>
    <w:p xmlns:wp14="http://schemas.microsoft.com/office/word/2010/wordml" w:rsidR="0009179D" w:rsidRDefault="0009179D" w14:paraId="7ABBA4EB"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Process to initiate transaction processing. </w:t>
      </w:r>
    </w:p>
    <w:p xmlns:wp14="http://schemas.microsoft.com/office/word/2010/wordml" w:rsidR="0009179D" w:rsidRDefault="0009179D" w14:paraId="3889A505" wp14:textId="77777777">
      <w:pPr>
        <w:pStyle w:val="BodyText"/>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29079D35" wp14:textId="77777777">
      <w:pPr>
        <w:pStyle w:val="BodyText"/>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17686DC7" wp14:textId="77777777">
      <w:pPr>
        <w:pStyle w:val="BodyText"/>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53BD644D" wp14:textId="77777777">
      <w:pPr>
        <w:pStyle w:val="BodyText"/>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7FBB62D0"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54496" behindDoc="0" locked="0" layoutInCell="1" allowOverlap="1" wp14:anchorId="6746473B" wp14:editId="7777777">
            <wp:simplePos x="0" y="0"/>
            <wp:positionH relativeFrom="column">
              <wp:posOffset>363855</wp:posOffset>
            </wp:positionH>
            <wp:positionV relativeFrom="paragraph">
              <wp:posOffset>226695</wp:posOffset>
            </wp:positionV>
            <wp:extent cx="6594475" cy="3049270"/>
            <wp:effectExtent l="0" t="0" r="0" b="0"/>
            <wp:wrapTopAndBottom/>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594475" cy="30492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3D164BC"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br/>
      </w:r>
      <w:r>
        <w:rPr>
          <w:rFonts w:ascii="Calibri" w:hAnsi="Calibri" w:eastAsia="TimesNewRomanPS-BoldItalicMT" w:cs="Calibri"/>
          <w:b/>
          <w:bCs/>
          <w:color w:val="1C1C1C"/>
          <w:sz w:val="26"/>
          <w:szCs w:val="26"/>
        </w:rPr>
        <w:t>Batch Process:</w:t>
      </w:r>
    </w:p>
    <w:p xmlns:wp14="http://schemas.microsoft.com/office/word/2010/wordml" w:rsidR="0009179D" w:rsidRDefault="0009179D" w14:paraId="35823899" wp14:textId="77777777">
      <w:pPr>
        <w:pStyle w:val="BodyText"/>
        <w:suppressAutoHyphens w:val="0"/>
        <w:spacing w:line="360" w:lineRule="auto"/>
      </w:pPr>
      <w:r>
        <w:rPr>
          <w:rFonts w:ascii="Calibri" w:hAnsi="Calibri" w:eastAsia="TimesNewRomanPS-BoldItalicMT" w:cs="Calibri"/>
          <w:color w:val="1C1C1C"/>
          <w:sz w:val="26"/>
          <w:szCs w:val="26"/>
        </w:rPr>
        <w:t xml:space="preserve">Processing the transactions such as void or refund or purchase in bulk. It can either be done manually or by schedule. Once Batch process is started it can be paused, resumed, removed or canceled. </w:t>
      </w:r>
    </w:p>
    <w:p xmlns:wp14="http://schemas.microsoft.com/office/word/2010/wordml" w:rsidR="0009179D" w:rsidRDefault="0009179D" w14:paraId="1A3FAC43" wp14:textId="77777777">
      <w:pPr>
        <w:pStyle w:val="BodyText"/>
        <w:suppressAutoHyphens w:val="0"/>
        <w:spacing w:line="360" w:lineRule="auto"/>
      </w:pPr>
    </w:p>
    <w:p xmlns:wp14="http://schemas.microsoft.com/office/word/2010/wordml" w:rsidR="0009179D" w:rsidRDefault="0009179D" w14:paraId="65AF484D"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55520" behindDoc="0" locked="0" layoutInCell="1" allowOverlap="1" wp14:anchorId="496B30E4" wp14:editId="7777777">
            <wp:simplePos x="0" y="0"/>
            <wp:positionH relativeFrom="column">
              <wp:posOffset>200660</wp:posOffset>
            </wp:positionH>
            <wp:positionV relativeFrom="paragraph">
              <wp:posOffset>-110490</wp:posOffset>
            </wp:positionV>
            <wp:extent cx="6770370" cy="2863215"/>
            <wp:effectExtent l="0" t="0" r="0" b="0"/>
            <wp:wrapTopAndBottom/>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770370" cy="28632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25123D4" wp14:textId="77777777">
      <w:pPr>
        <w:pStyle w:val="BodyText"/>
        <w:numPr>
          <w:ilvl w:val="0"/>
          <w:numId w:val="10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Before the batch process is started the file upload will be listed under Input file name. </w:t>
      </w:r>
    </w:p>
    <w:p xmlns:wp14="http://schemas.microsoft.com/office/word/2010/wordml" w:rsidR="0009179D" w:rsidRDefault="0009179D" w14:paraId="0B91CBB5" wp14:textId="77777777">
      <w:pPr>
        <w:pStyle w:val="BodyText"/>
        <w:numPr>
          <w:ilvl w:val="0"/>
          <w:numId w:val="10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Once it is is processed, the process transaction file will be listed under Output file name. You can either run a batch report to download the file or verify the file in the batch download directory. </w:t>
      </w:r>
    </w:p>
    <w:p xmlns:wp14="http://schemas.microsoft.com/office/word/2010/wordml" w:rsidR="0009179D" w:rsidRDefault="0009179D" w14:paraId="4CB04312" wp14:textId="77777777">
      <w:pPr>
        <w:pStyle w:val="BodyText"/>
        <w:numPr>
          <w:ilvl w:val="0"/>
          <w:numId w:val="10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For every batch unique ID is generated called Batch ID which is generated while uploading a batch file. </w:t>
      </w:r>
    </w:p>
    <w:p xmlns:wp14="http://schemas.microsoft.com/office/word/2010/wordml" w:rsidR="0009179D" w:rsidRDefault="0009179D" w14:paraId="3E226670" wp14:textId="77777777">
      <w:pPr>
        <w:pStyle w:val="BodyText"/>
        <w:numPr>
          <w:ilvl w:val="0"/>
          <w:numId w:val="10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Batch Type – Indicates B for batch</w:t>
      </w:r>
    </w:p>
    <w:p xmlns:wp14="http://schemas.microsoft.com/office/word/2010/wordml" w:rsidR="0009179D" w:rsidRDefault="0009179D" w14:paraId="69BE6133" wp14:textId="77777777">
      <w:pPr>
        <w:pStyle w:val="BodyText"/>
        <w:numPr>
          <w:ilvl w:val="0"/>
          <w:numId w:val="10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Count/ Processed count – count sets out the total number of transaction in the batch file. </w:t>
      </w:r>
    </w:p>
    <w:p xmlns:wp14="http://schemas.microsoft.com/office/word/2010/wordml" w:rsidR="0009179D" w:rsidRDefault="0009179D" w14:paraId="044BB3B4" wp14:textId="77777777">
      <w:pPr>
        <w:pStyle w:val="BodyText"/>
        <w:numPr>
          <w:ilvl w:val="0"/>
          <w:numId w:val="10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Processed count sets out the total number of processed transaction from the batch file. </w:t>
      </w:r>
    </w:p>
    <w:p xmlns:wp14="http://schemas.microsoft.com/office/word/2010/wordml" w:rsidR="0009179D" w:rsidRDefault="0009179D" w14:paraId="60401BCE" wp14:textId="77777777">
      <w:pPr>
        <w:pStyle w:val="BodyText"/>
        <w:numPr>
          <w:ilvl w:val="0"/>
          <w:numId w:val="108"/>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Status – Before running a batch the status will be not processed after successful batch process it is changed to processed. Stopped, canceled and error are different kind of status for actions during processing. </w:t>
      </w:r>
    </w:p>
    <w:p xmlns:wp14="http://schemas.microsoft.com/office/word/2010/wordml" w:rsidR="0009179D" w:rsidRDefault="0009179D" w14:paraId="3EAC4448" wp14:textId="77777777">
      <w:pPr>
        <w:pStyle w:val="BodyText"/>
        <w:numPr>
          <w:ilvl w:val="0"/>
          <w:numId w:val="108"/>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Mode- M- indicates a manual batch process were as S – indicates a Schedule batch process.</w:t>
      </w:r>
    </w:p>
    <w:p xmlns:wp14="http://schemas.microsoft.com/office/word/2010/wordml" w:rsidR="0009179D" w:rsidRDefault="0009179D" w14:paraId="60BCC2DE"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Schedule a Batch:</w:t>
      </w:r>
    </w:p>
    <w:p xmlns:wp14="http://schemas.microsoft.com/office/word/2010/wordml" w:rsidR="0009179D" w:rsidRDefault="0009179D" w14:paraId="13BDAF6B" wp14:textId="77777777">
      <w:pPr>
        <w:pStyle w:val="BodyText"/>
        <w:suppressAutoHyphens w:val="0"/>
        <w:spacing w:line="360" w:lineRule="auto"/>
      </w:pPr>
      <w:r>
        <w:rPr>
          <w:rFonts w:ascii="Calibri" w:hAnsi="Calibri" w:eastAsia="TimesNewRomanPS-BoldItalicMT" w:cs="Calibri"/>
          <w:color w:val="1C1C1C"/>
          <w:sz w:val="26"/>
          <w:szCs w:val="26"/>
        </w:rPr>
        <w:t xml:space="preserve">In-order to Schedule a batch, select a Not processed batch record and click schedule. </w:t>
      </w:r>
    </w:p>
    <w:p xmlns:wp14="http://schemas.microsoft.com/office/word/2010/wordml" w:rsidR="0009179D" w:rsidRDefault="0009179D" w14:paraId="36AF43CE"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56544" behindDoc="0" locked="0" layoutInCell="1" allowOverlap="1" wp14:anchorId="7A3E3831" wp14:editId="7777777">
            <wp:simplePos x="0" y="0"/>
            <wp:positionH relativeFrom="column">
              <wp:posOffset>139065</wp:posOffset>
            </wp:positionH>
            <wp:positionV relativeFrom="paragraph">
              <wp:posOffset>-57785</wp:posOffset>
            </wp:positionV>
            <wp:extent cx="7042150" cy="1416050"/>
            <wp:effectExtent l="0" t="0" r="0" b="0"/>
            <wp:wrapTopAndBottom/>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7042150" cy="14160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If multiple batch records have been scheduled simultaneously, user can set the priority accordingly. </w:t>
      </w:r>
    </w:p>
    <w:p xmlns:wp14="http://schemas.microsoft.com/office/word/2010/wordml" w:rsidR="0009179D" w:rsidRDefault="0009179D" w14:paraId="2519B364" wp14:textId="77777777">
      <w:pPr>
        <w:pStyle w:val="BodyText"/>
        <w:suppressAutoHyphens w:val="0"/>
        <w:spacing w:line="360" w:lineRule="auto"/>
      </w:pPr>
      <w:r>
        <w:rPr>
          <w:rFonts w:ascii="Calibri" w:hAnsi="Calibri" w:eastAsia="TimesNewRomanPS-BoldItalicMT" w:cs="Calibri"/>
          <w:color w:val="1C1C1C"/>
          <w:sz w:val="26"/>
          <w:szCs w:val="26"/>
        </w:rPr>
        <w:t xml:space="preserve">Schedule date and time will be selected and click on Save. </w:t>
      </w:r>
    </w:p>
    <w:p xmlns:wp14="http://schemas.microsoft.com/office/word/2010/wordml" w:rsidR="0009179D" w:rsidRDefault="0009179D" w14:paraId="6D78D540"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57568" behindDoc="0" locked="0" layoutInCell="1" allowOverlap="1" wp14:anchorId="489F592D" wp14:editId="7777777">
            <wp:simplePos x="0" y="0"/>
            <wp:positionH relativeFrom="column">
              <wp:posOffset>1069975</wp:posOffset>
            </wp:positionH>
            <wp:positionV relativeFrom="paragraph">
              <wp:posOffset>9525</wp:posOffset>
            </wp:positionV>
            <wp:extent cx="2296160" cy="391160"/>
            <wp:effectExtent l="0" t="0" r="0" b="0"/>
            <wp:wrapTopAndBottom/>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296160" cy="3911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The batch will automatically process the transaction at the scheduled time. </w:t>
      </w:r>
    </w:p>
    <w:p xmlns:wp14="http://schemas.microsoft.com/office/word/2010/wordml" w:rsidR="0009179D" w:rsidRDefault="0009179D" w14:paraId="2BBD94B2" wp14:textId="77777777">
      <w:pPr>
        <w:pStyle w:val="BodyText"/>
        <w:suppressAutoHyphens w:val="0"/>
        <w:spacing w:line="360" w:lineRule="auto"/>
        <w:rPr>
          <w:rFonts w:ascii="Calibri" w:hAnsi="Calibri" w:eastAsia="TimesNewRomanPS-BoldItalicMT" w:cs="Calibri"/>
          <w:color w:val="1C1C1C"/>
          <w:sz w:val="26"/>
          <w:szCs w:val="26"/>
        </w:rPr>
      </w:pPr>
    </w:p>
    <w:p xmlns:wp14="http://schemas.microsoft.com/office/word/2010/wordml" w:rsidR="0009179D" w:rsidRDefault="0009179D" w14:paraId="47EB2011"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Risk Configuration:</w:t>
      </w:r>
    </w:p>
    <w:p xmlns:wp14="http://schemas.microsoft.com/office/word/2010/wordml" w:rsidR="0009179D" w:rsidRDefault="0009179D" w14:paraId="0CB564B7"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Transactions happening at the particular terminal can be allowed or denied by Risk profile. Bank can set up the risk profile for the Merchants Terminal depending upon the requirement. If the transaction reaches the threshold limit of the risk it will be denied upon the configuration. Denied response will be sent to the merchant along with the description. </w:t>
      </w:r>
    </w:p>
    <w:p xmlns:wp14="http://schemas.microsoft.com/office/word/2010/wordml" w:rsidR="0009179D" w:rsidRDefault="0009179D" w14:paraId="2E3BF781"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Below are the risk parameters that can be configured for the terminal. </w:t>
      </w:r>
    </w:p>
    <w:p xmlns:wp14="http://schemas.microsoft.com/office/word/2010/wordml" w:rsidR="0009179D" w:rsidRDefault="0009179D" w14:paraId="4BE800F7" wp14:textId="77777777">
      <w:pPr>
        <w:pStyle w:val="BodyText"/>
        <w:numPr>
          <w:ilvl w:val="0"/>
          <w:numId w:val="109"/>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Declined Card</w:t>
      </w:r>
    </w:p>
    <w:p xmlns:wp14="http://schemas.microsoft.com/office/word/2010/wordml" w:rsidR="0009179D" w:rsidRDefault="0009179D" w14:paraId="4156F4AD" wp14:textId="77777777">
      <w:pPr>
        <w:pStyle w:val="BodyText"/>
        <w:numPr>
          <w:ilvl w:val="0"/>
          <w:numId w:val="109"/>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Negative Card</w:t>
      </w:r>
    </w:p>
    <w:p xmlns:wp14="http://schemas.microsoft.com/office/word/2010/wordml" w:rsidR="0009179D" w:rsidRDefault="0009179D" w14:paraId="112BB730" wp14:textId="77777777">
      <w:pPr>
        <w:pStyle w:val="BodyText"/>
        <w:numPr>
          <w:ilvl w:val="0"/>
          <w:numId w:val="109"/>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IP Block</w:t>
      </w:r>
    </w:p>
    <w:p xmlns:wp14="http://schemas.microsoft.com/office/word/2010/wordml" w:rsidR="0009179D" w:rsidRDefault="0009179D" w14:paraId="150045B1" wp14:textId="77777777">
      <w:pPr>
        <w:pStyle w:val="BodyText"/>
        <w:numPr>
          <w:ilvl w:val="0"/>
          <w:numId w:val="109"/>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Negative Bin</w:t>
      </w:r>
    </w:p>
    <w:p xmlns:wp14="http://schemas.microsoft.com/office/word/2010/wordml" w:rsidR="0009179D" w:rsidRDefault="0009179D" w14:paraId="0799EC5D" wp14:textId="77777777">
      <w:pPr>
        <w:pStyle w:val="BodyText"/>
        <w:numPr>
          <w:ilvl w:val="0"/>
          <w:numId w:val="109"/>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Risk Profile</w:t>
      </w:r>
    </w:p>
    <w:p xmlns:wp14="http://schemas.microsoft.com/office/word/2010/wordml" w:rsidR="0009179D" w:rsidRDefault="0009179D" w14:paraId="4B8D6FD6"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Negative Card:</w:t>
      </w:r>
    </w:p>
    <w:p xmlns:wp14="http://schemas.microsoft.com/office/word/2010/wordml" w:rsidR="0009179D" w:rsidRDefault="0009179D" w14:paraId="68B23BFA" wp14:textId="77777777">
      <w:pPr>
        <w:pStyle w:val="BodyText"/>
        <w:suppressAutoHyphens w:val="0"/>
        <w:spacing w:line="360" w:lineRule="auto"/>
      </w:pPr>
      <w:r>
        <w:rPr>
          <w:rFonts w:ascii="Calibri" w:hAnsi="Calibri" w:eastAsia="TimesNewRomanPS-BoldItalicMT" w:cs="Calibri"/>
          <w:color w:val="1C1C1C"/>
          <w:sz w:val="26"/>
          <w:szCs w:val="26"/>
        </w:rPr>
        <w:t>Negative Cards are cards which can be blocked permanently as Fraudlent or Invalid cards. Transactions performed using these cards numbers are declined by the application.</w:t>
      </w:r>
    </w:p>
    <w:p xmlns:wp14="http://schemas.microsoft.com/office/word/2010/wordml" w:rsidR="0009179D" w:rsidRDefault="0009179D" w14:paraId="6B8EBC8F"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58592" behindDoc="0" locked="0" layoutInCell="1" allowOverlap="1" wp14:anchorId="2BBCC2F4" wp14:editId="7777777">
            <wp:simplePos x="0" y="0"/>
            <wp:positionH relativeFrom="column">
              <wp:posOffset>1040765</wp:posOffset>
            </wp:positionH>
            <wp:positionV relativeFrom="paragraph">
              <wp:posOffset>0</wp:posOffset>
            </wp:positionV>
            <wp:extent cx="4169410" cy="1262380"/>
            <wp:effectExtent l="0" t="0" r="0" b="0"/>
            <wp:wrapTopAndBottom/>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169410" cy="12623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Navigate to Risk Configuration &gt; Negative Card</w:t>
      </w:r>
    </w:p>
    <w:p xmlns:wp14="http://schemas.microsoft.com/office/word/2010/wordml" w:rsidR="0009179D" w:rsidRDefault="0009179D" w14:paraId="217A2D03"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on Add button. </w:t>
      </w:r>
    </w:p>
    <w:p xmlns:wp14="http://schemas.microsoft.com/office/word/2010/wordml" w:rsidR="0009179D" w:rsidRDefault="0009179D" w14:paraId="6971E14E"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Enter the Card number to be added to the Negative card list. </w:t>
      </w:r>
    </w:p>
    <w:p xmlns:wp14="http://schemas.microsoft.com/office/word/2010/wordml" w:rsidR="0009179D" w:rsidRDefault="0009179D" w14:paraId="58EB0752"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Enter the Reason for blocking the card. User can add multiple cards by inserting a row with '+' symbol.</w:t>
      </w:r>
    </w:p>
    <w:p xmlns:wp14="http://schemas.microsoft.com/office/word/2010/wordml" w:rsidR="0009179D" w:rsidRDefault="0009179D" w14:paraId="1723DFA2"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on Save. </w:t>
      </w:r>
    </w:p>
    <w:p xmlns:wp14="http://schemas.microsoft.com/office/word/2010/wordml" w:rsidR="0009179D" w:rsidRDefault="0009179D" w14:paraId="2C6DC072" wp14:textId="77777777">
      <w:pPr>
        <w:pStyle w:val="BodyText"/>
        <w:suppressAutoHyphens w:val="0"/>
        <w:spacing w:line="360" w:lineRule="auto"/>
      </w:pPr>
      <w:r>
        <w:rPr>
          <w:rFonts w:ascii="Calibri" w:hAnsi="Calibri" w:eastAsia="TimesNewRomanPS-BoldItalicMT" w:cs="Calibri"/>
          <w:color w:val="1C1C1C"/>
          <w:sz w:val="26"/>
          <w:szCs w:val="26"/>
        </w:rPr>
        <w:t xml:space="preserve">User can deactivate or activate the card by changing the status of it. Once it is inactive the transaction will be processed without any risk. </w:t>
      </w:r>
    </w:p>
    <w:p xmlns:wp14="http://schemas.microsoft.com/office/word/2010/wordml" w:rsidR="0009179D" w:rsidRDefault="0009179D" w14:paraId="3A501F4B"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59616" behindDoc="0" locked="0" layoutInCell="1" allowOverlap="1" wp14:anchorId="3BE7D5CB" wp14:editId="7777777">
            <wp:simplePos x="0" y="0"/>
            <wp:positionH relativeFrom="column">
              <wp:align>center</wp:align>
            </wp:positionH>
            <wp:positionV relativeFrom="paragraph">
              <wp:posOffset>176530</wp:posOffset>
            </wp:positionV>
            <wp:extent cx="6503670" cy="511810"/>
            <wp:effectExtent l="0" t="0" r="0" b="0"/>
            <wp:wrapTopAndBottom/>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503670" cy="5118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1C1C1C"/>
          <w:sz w:val="26"/>
          <w:szCs w:val="26"/>
        </w:rPr>
        <w:t>Upload a Negative Card:</w:t>
      </w:r>
    </w:p>
    <w:p xmlns:wp14="http://schemas.microsoft.com/office/word/2010/wordml" w:rsidR="0009179D" w:rsidRDefault="0009179D" w14:paraId="72021F60" wp14:textId="77777777">
      <w:pPr>
        <w:pStyle w:val="BodyText"/>
        <w:suppressAutoHyphens w:val="0"/>
        <w:spacing w:line="360" w:lineRule="auto"/>
      </w:pPr>
      <w:r>
        <w:rPr>
          <w:rFonts w:ascii="Calibri" w:hAnsi="Calibri" w:eastAsia="TimesNewRomanPS-BoldItalicMT" w:cs="Calibri"/>
          <w:color w:val="1C1C1C"/>
          <w:sz w:val="26"/>
          <w:szCs w:val="26"/>
        </w:rPr>
        <w:t xml:space="preserve">User can upload the negative card via batch file. </w:t>
      </w:r>
    </w:p>
    <w:p xmlns:wp14="http://schemas.microsoft.com/office/word/2010/wordml" w:rsidR="0009179D" w:rsidRDefault="0009179D" w14:paraId="4A652AD0" wp14:textId="77777777">
      <w:pPr>
        <w:pStyle w:val="BodyText"/>
        <w:suppressAutoHyphens w:val="0"/>
        <w:spacing w:line="360" w:lineRule="auto"/>
      </w:pPr>
      <w:r>
        <w:rPr>
          <w:noProof/>
        </w:rPr>
        <w:drawing>
          <wp:anchor xmlns:wp14="http://schemas.microsoft.com/office/word/2010/wordprocessingDrawing" distT="0" distB="0" distL="0" distR="0" simplePos="0" relativeHeight="251760640" behindDoc="0" locked="0" layoutInCell="1" allowOverlap="1" wp14:anchorId="471D8142" wp14:editId="7777777">
            <wp:simplePos x="0" y="0"/>
            <wp:positionH relativeFrom="column">
              <wp:posOffset>1090930</wp:posOffset>
            </wp:positionH>
            <wp:positionV relativeFrom="paragraph">
              <wp:posOffset>-36830</wp:posOffset>
            </wp:positionV>
            <wp:extent cx="3995420" cy="1102995"/>
            <wp:effectExtent l="0" t="0" r="0" b="0"/>
            <wp:wrapTopAndBottom/>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995420" cy="11029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Sample format – illustrates sample file to be uploaded for the negative card. </w:t>
      </w:r>
    </w:p>
    <w:p xmlns:wp14="http://schemas.microsoft.com/office/word/2010/wordml" w:rsidR="0009179D" w:rsidRDefault="0009179D" w14:paraId="59F851EE"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61664" behindDoc="0" locked="0" layoutInCell="1" allowOverlap="1" wp14:anchorId="1299E13D" wp14:editId="7777777">
            <wp:simplePos x="0" y="0"/>
            <wp:positionH relativeFrom="column">
              <wp:posOffset>568960</wp:posOffset>
            </wp:positionH>
            <wp:positionV relativeFrom="paragraph">
              <wp:posOffset>-72390</wp:posOffset>
            </wp:positionV>
            <wp:extent cx="3841115" cy="1019175"/>
            <wp:effectExtent l="0" t="0" r="0" b="0"/>
            <wp:wrapTopAndBottom/>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841115" cy="10191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Click Browse to open the dialog box, search for and select the file to upload. Click Open. </w:t>
      </w:r>
    </w:p>
    <w:p xmlns:wp14="http://schemas.microsoft.com/office/word/2010/wordml" w:rsidR="0009179D" w:rsidRDefault="0009179D" w14:paraId="1A63DE69"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Upload to upload the file and display a confirmation message.  </w:t>
      </w:r>
    </w:p>
    <w:p xmlns:wp14="http://schemas.microsoft.com/office/word/2010/wordml" w:rsidR="0009179D" w:rsidRDefault="0009179D" w14:paraId="5DD4F554"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If required, you can click To See Log Click Here to view the log file. </w:t>
      </w:r>
    </w:p>
    <w:p xmlns:wp14="http://schemas.microsoft.com/office/word/2010/wordml" w:rsidR="0009179D" w:rsidRDefault="0009179D" w14:paraId="4F33EB40"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Negative Bin:</w:t>
      </w:r>
    </w:p>
    <w:p xmlns:wp14="http://schemas.microsoft.com/office/word/2010/wordml" w:rsidR="0009179D" w:rsidRDefault="0009179D" w14:paraId="042A7EE7" wp14:textId="77777777">
      <w:pPr>
        <w:pStyle w:val="BodyText"/>
        <w:suppressAutoHyphens w:val="0"/>
        <w:spacing w:line="360" w:lineRule="auto"/>
      </w:pPr>
      <w:r>
        <w:rPr>
          <w:rFonts w:ascii="Calibri" w:hAnsi="Calibri" w:eastAsia="TimesNewRomanPS-BoldItalicMT" w:cs="Calibri"/>
          <w:color w:val="1C1C1C"/>
          <w:sz w:val="26"/>
          <w:szCs w:val="26"/>
        </w:rPr>
        <w:t>Negative Bins are Bins which can be blocked permanently as Fraudlent or Invalid bins. Transactions performed using these Bin numbers are declined  or Blocked by the application.</w:t>
      </w:r>
    </w:p>
    <w:p xmlns:wp14="http://schemas.microsoft.com/office/word/2010/wordml" w:rsidR="0009179D" w:rsidRDefault="0009179D" w14:paraId="24A8349E" wp14:textId="77777777">
      <w:pPr>
        <w:pStyle w:val="BodyText"/>
        <w:suppressAutoHyphens w:val="0"/>
        <w:spacing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62688" behindDoc="0" locked="0" layoutInCell="1" allowOverlap="1" wp14:anchorId="23D80C9B" wp14:editId="7777777">
            <wp:simplePos x="0" y="0"/>
            <wp:positionH relativeFrom="column">
              <wp:posOffset>1120140</wp:posOffset>
            </wp:positionH>
            <wp:positionV relativeFrom="paragraph">
              <wp:posOffset>-12700</wp:posOffset>
            </wp:positionV>
            <wp:extent cx="4460240" cy="1218565"/>
            <wp:effectExtent l="0" t="0" r="0" b="0"/>
            <wp:wrapTopAndBottom/>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460240" cy="12185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0DA2D32"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Navigate to Risk Configuration &gt; Negative Bin</w:t>
      </w:r>
    </w:p>
    <w:p xmlns:wp14="http://schemas.microsoft.com/office/word/2010/wordml" w:rsidR="0009179D" w:rsidRDefault="0009179D" w14:paraId="5474DD04"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on Add button. </w:t>
      </w:r>
    </w:p>
    <w:p xmlns:wp14="http://schemas.microsoft.com/office/word/2010/wordml" w:rsidR="0009179D" w:rsidRDefault="0009179D" w14:paraId="5CDBD794"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Enter the  BIN to be added to the Negative BIN list. </w:t>
      </w:r>
    </w:p>
    <w:p xmlns:wp14="http://schemas.microsoft.com/office/word/2010/wordml" w:rsidR="0009179D" w:rsidRDefault="0009179D" w14:paraId="5291EA42"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Enter the Reason for blocking the BIN. User can add multiple cards by inserting a row with '+' symbol.</w:t>
      </w:r>
    </w:p>
    <w:p xmlns:wp14="http://schemas.microsoft.com/office/word/2010/wordml" w:rsidR="0009179D" w:rsidRDefault="0009179D" w14:paraId="405554D3" wp14:textId="77777777">
      <w:pPr>
        <w:pStyle w:val="BodyText"/>
        <w:suppressAutoHyphens w:val="0"/>
        <w:spacing w:line="360" w:lineRule="auto"/>
      </w:pPr>
      <w:r>
        <w:rPr>
          <w:rFonts w:ascii="Calibri" w:hAnsi="Calibri" w:eastAsia="TimesNewRomanPS-BoldItalicMT" w:cs="Calibri"/>
          <w:color w:val="1C1C1C"/>
          <w:sz w:val="26"/>
          <w:szCs w:val="26"/>
        </w:rPr>
        <w:t xml:space="preserve">Click on Save. </w:t>
      </w:r>
    </w:p>
    <w:p xmlns:wp14="http://schemas.microsoft.com/office/word/2010/wordml" w:rsidR="0009179D" w:rsidRDefault="0009179D" w14:paraId="68DF5B5F"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63712" behindDoc="0" locked="0" layoutInCell="1" allowOverlap="1" wp14:anchorId="4DFBE41F" wp14:editId="7777777">
            <wp:simplePos x="0" y="0"/>
            <wp:positionH relativeFrom="column">
              <wp:align>center</wp:align>
            </wp:positionH>
            <wp:positionV relativeFrom="paragraph">
              <wp:posOffset>176530</wp:posOffset>
            </wp:positionV>
            <wp:extent cx="6986270" cy="1556385"/>
            <wp:effectExtent l="0" t="0" r="0" b="0"/>
            <wp:wrapTopAndBottom/>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986270" cy="15563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color w:val="1C1C1C"/>
          <w:sz w:val="26"/>
          <w:szCs w:val="26"/>
        </w:rPr>
        <w:t>Upload a Negative Bin File :</w:t>
      </w:r>
    </w:p>
    <w:p xmlns:wp14="http://schemas.microsoft.com/office/word/2010/wordml" w:rsidR="0009179D" w:rsidRDefault="0009179D" w14:paraId="2AEEA873" wp14:textId="77777777">
      <w:pPr>
        <w:pStyle w:val="BodyText"/>
        <w:suppressAutoHyphens w:val="0"/>
        <w:spacing w:line="360" w:lineRule="auto"/>
      </w:pPr>
      <w:r>
        <w:rPr>
          <w:rFonts w:ascii="Calibri" w:hAnsi="Calibri" w:eastAsia="TimesNewRomanPS-BoldItalicMT" w:cs="Calibri"/>
          <w:color w:val="1C1C1C"/>
          <w:sz w:val="26"/>
          <w:szCs w:val="26"/>
        </w:rPr>
        <w:t>User can upload a Negative Bin  via Batch file.</w:t>
      </w:r>
    </w:p>
    <w:p xmlns:wp14="http://schemas.microsoft.com/office/word/2010/wordml" w:rsidR="0009179D" w:rsidRDefault="0009179D" w14:paraId="5ABDFD0A" wp14:textId="77777777">
      <w:pPr>
        <w:pStyle w:val="BodyText"/>
        <w:suppressAutoHyphens w:val="0"/>
        <w:spacing w:line="360" w:lineRule="auto"/>
      </w:pPr>
      <w:r>
        <w:rPr>
          <w:noProof/>
        </w:rPr>
        <w:drawing>
          <wp:anchor xmlns:wp14="http://schemas.microsoft.com/office/word/2010/wordprocessingDrawing" distT="0" distB="0" distL="0" distR="0" simplePos="0" relativeHeight="251764736" behindDoc="0" locked="0" layoutInCell="1" allowOverlap="1" wp14:anchorId="406393E4" wp14:editId="7777777">
            <wp:simplePos x="0" y="0"/>
            <wp:positionH relativeFrom="column">
              <wp:posOffset>619760</wp:posOffset>
            </wp:positionH>
            <wp:positionV relativeFrom="paragraph">
              <wp:posOffset>17780</wp:posOffset>
            </wp:positionV>
            <wp:extent cx="4697095" cy="1271905"/>
            <wp:effectExtent l="0" t="0" r="0" b="0"/>
            <wp:wrapTopAndBottom/>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697095" cy="12719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 xml:space="preserve">Sample format – illustrates sample file to be uploaded for the negative Bin. </w:t>
      </w:r>
    </w:p>
    <w:p xmlns:wp14="http://schemas.microsoft.com/office/word/2010/wordml" w:rsidR="0009179D" w:rsidRDefault="0009179D" w14:paraId="3969AF45"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65760" behindDoc="0" locked="0" layoutInCell="1" allowOverlap="1" wp14:anchorId="4B5F30DE" wp14:editId="7777777">
            <wp:simplePos x="0" y="0"/>
            <wp:positionH relativeFrom="column">
              <wp:posOffset>922020</wp:posOffset>
            </wp:positionH>
            <wp:positionV relativeFrom="paragraph">
              <wp:posOffset>73025</wp:posOffset>
            </wp:positionV>
            <wp:extent cx="3551555" cy="1232535"/>
            <wp:effectExtent l="0" t="0" r="0" b="0"/>
            <wp:wrapTopAndBottom/>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551555" cy="12325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1779A0F"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Browse to open the dialog box, search for and select the file to upload. Click Open. </w:t>
      </w:r>
    </w:p>
    <w:p xmlns:wp14="http://schemas.microsoft.com/office/word/2010/wordml" w:rsidR="0009179D" w:rsidRDefault="0009179D" w14:paraId="6968BD10"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Upload to upload the file and display a confirmation message.  </w:t>
      </w:r>
    </w:p>
    <w:p xmlns:wp14="http://schemas.microsoft.com/office/word/2010/wordml" w:rsidR="0009179D" w:rsidRDefault="0009179D" w14:paraId="1E3AE42D" wp14:textId="77777777">
      <w:pPr>
        <w:pStyle w:val="BodyText"/>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 xml:space="preserve">If required, you can click To See Log Click Here to view the log file. </w:t>
      </w:r>
    </w:p>
    <w:p xmlns:wp14="http://schemas.microsoft.com/office/word/2010/wordml" w:rsidR="0009179D" w:rsidRDefault="0009179D" w14:paraId="327ACFA0"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IP Address Block:</w:t>
      </w:r>
    </w:p>
    <w:p xmlns:wp14="http://schemas.microsoft.com/office/word/2010/wordml" w:rsidR="0009179D" w:rsidRDefault="0009179D" w14:paraId="5993E5D4" wp14:textId="77777777">
      <w:pPr>
        <w:pStyle w:val="BodyText"/>
        <w:suppressAutoHyphens w:val="0"/>
        <w:spacing w:line="360" w:lineRule="auto"/>
      </w:pPr>
      <w:r>
        <w:rPr>
          <w:rFonts w:ascii="Calibri" w:hAnsi="Calibri" w:eastAsia="TimesNewRomanPS-BoldItalicMT" w:cs="Calibri"/>
          <w:color w:val="1C1C1C"/>
          <w:sz w:val="26"/>
          <w:szCs w:val="26"/>
        </w:rPr>
        <w:t xml:space="preserve">Fraudulent transactions initiated from the specific IP can be blocked using this IP address block. Alternatively, you can unblock a blocked IP address by changing its status to Inactive. </w:t>
      </w:r>
    </w:p>
    <w:p xmlns:wp14="http://schemas.microsoft.com/office/word/2010/wordml" w:rsidR="0009179D" w:rsidRDefault="0009179D" w14:paraId="6D91DF49"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66784" behindDoc="0" locked="0" layoutInCell="1" allowOverlap="1" wp14:anchorId="282C8A87" wp14:editId="7777777">
            <wp:simplePos x="0" y="0"/>
            <wp:positionH relativeFrom="column">
              <wp:posOffset>351155</wp:posOffset>
            </wp:positionH>
            <wp:positionV relativeFrom="paragraph">
              <wp:posOffset>0</wp:posOffset>
            </wp:positionV>
            <wp:extent cx="4294505" cy="1166495"/>
            <wp:effectExtent l="0" t="0" r="0" b="0"/>
            <wp:wrapTopAndBottom/>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294505" cy="11664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1C1C1C"/>
          <w:sz w:val="26"/>
          <w:szCs w:val="26"/>
        </w:rPr>
        <w:t>Navigate to Risk Configuration &gt; IP Block</w:t>
      </w:r>
      <w:r>
        <w:rPr>
          <w:rFonts w:ascii="Calibri" w:hAnsi="Calibri" w:eastAsia="TimesNewRomanPS-BoldItalicMT" w:cs="Calibri"/>
          <w:color w:val="1C1C1C"/>
          <w:sz w:val="26"/>
          <w:szCs w:val="26"/>
        </w:rPr>
        <w:tab/>
      </w:r>
    </w:p>
    <w:p xmlns:wp14="http://schemas.microsoft.com/office/word/2010/wordml" w:rsidR="0009179D" w:rsidRDefault="0009179D" w14:paraId="172732B0"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Click on Add button. </w:t>
      </w:r>
    </w:p>
    <w:p xmlns:wp14="http://schemas.microsoft.com/office/word/2010/wordml" w:rsidR="0009179D" w:rsidRDefault="0009179D" w14:paraId="478F3749"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Enter the  IP Address to be added to the IP Address Block</w:t>
      </w:r>
    </w:p>
    <w:p xmlns:wp14="http://schemas.microsoft.com/office/word/2010/wordml" w:rsidR="0009179D" w:rsidRDefault="0009179D" w14:paraId="443098A2"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Enter the Reason for blocking the IP. User can add multiple cards by inserting a row with '+' symbol.</w:t>
      </w:r>
    </w:p>
    <w:p xmlns:wp14="http://schemas.microsoft.com/office/word/2010/wordml" w:rsidR="0009179D" w:rsidRDefault="0009179D" w14:paraId="773269C0" wp14:textId="77777777">
      <w:pPr>
        <w:pStyle w:val="BodyText"/>
        <w:suppressAutoHyphens w:val="0"/>
        <w:spacing w:line="360" w:lineRule="auto"/>
      </w:pPr>
      <w:r>
        <w:rPr>
          <w:rFonts w:ascii="Calibri" w:hAnsi="Calibri" w:eastAsia="TimesNewRomanPS-BoldItalicMT" w:cs="Calibri"/>
          <w:color w:val="1C1C1C"/>
          <w:sz w:val="26"/>
          <w:szCs w:val="26"/>
        </w:rPr>
        <w:t>Click on Save.</w:t>
      </w:r>
    </w:p>
    <w:p xmlns:wp14="http://schemas.microsoft.com/office/word/2010/wordml" w:rsidR="0009179D" w:rsidRDefault="0009179D" w14:paraId="1CD78AD0"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67808" behindDoc="0" locked="0" layoutInCell="1" allowOverlap="1" wp14:anchorId="135802C5" wp14:editId="7777777">
            <wp:simplePos x="0" y="0"/>
            <wp:positionH relativeFrom="column">
              <wp:align>center</wp:align>
            </wp:positionH>
            <wp:positionV relativeFrom="paragraph">
              <wp:posOffset>176530</wp:posOffset>
            </wp:positionV>
            <wp:extent cx="7137400" cy="1386205"/>
            <wp:effectExtent l="0" t="0" r="0" b="0"/>
            <wp:wrapTopAndBottom/>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7137400" cy="13862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D4CB189"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Risk Profile:</w:t>
      </w:r>
    </w:p>
    <w:p xmlns:wp14="http://schemas.microsoft.com/office/word/2010/wordml" w:rsidR="0009179D" w:rsidRDefault="0009179D" w14:paraId="70543C7A"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Transactions are diagonized and alerts have been set out to merchants if risk criteria has been crossed.</w:t>
      </w:r>
    </w:p>
    <w:p xmlns:wp14="http://schemas.microsoft.com/office/word/2010/wordml" w:rsidR="0009179D" w:rsidRDefault="0009179D" w14:paraId="5C33CF4E"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User can create a risk profile with terminal-specific, card-specific, and IP-specific risk parameters and three level escalation criteria. Additionally, the negative cards, negative BIN ranges, and blocked IPs can be added to a risk profile.  Risk profiles are associated with the Merchant's and Terminals created. Hence transactions initiated from corresponding terminal will under go risk check and be declined if crosses the limit. </w:t>
      </w:r>
    </w:p>
    <w:p xmlns:wp14="http://schemas.microsoft.com/office/word/2010/wordml" w:rsidR="0009179D" w:rsidRDefault="0009179D" w14:paraId="4C169CDC" wp14:textId="77777777">
      <w:pPr>
        <w:pStyle w:val="BodyText"/>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EMAIL and SMS will be triggered depending up on the 3 levels of risk parameters.</w:t>
      </w:r>
    </w:p>
    <w:p xmlns:wp14="http://schemas.microsoft.com/office/word/2010/wordml" w:rsidR="0009179D" w:rsidRDefault="0009179D" w14:paraId="637C1769" wp14:textId="77777777">
      <w:pPr>
        <w:pStyle w:val="BodyText"/>
        <w:numPr>
          <w:ilvl w:val="0"/>
          <w:numId w:val="11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If a risk parameter value or count is equal to or greater than level 1 threshold percentage and is less than the level 2 percentage, then escalation alerts are sent to the level 1 mobile numbers and email addresses.   </w:t>
      </w:r>
    </w:p>
    <w:p xmlns:wp14="http://schemas.microsoft.com/office/word/2010/wordml" w:rsidR="0009179D" w:rsidRDefault="0009179D" w14:paraId="0F728B86" wp14:textId="77777777">
      <w:pPr>
        <w:pStyle w:val="BodyText"/>
        <w:numPr>
          <w:ilvl w:val="0"/>
          <w:numId w:val="11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If a risk parameter value or count is equal to or greater than level 2 threshold percentage and is less than 100%, then escalation alerts are sent to the level 1 and 2 mobile numbers and email addresses.  </w:t>
      </w:r>
    </w:p>
    <w:p xmlns:wp14="http://schemas.microsoft.com/office/word/2010/wordml" w:rsidR="0009179D" w:rsidRDefault="0009179D" w14:paraId="5FACB771" wp14:textId="77777777">
      <w:pPr>
        <w:pStyle w:val="BodyText"/>
        <w:numPr>
          <w:ilvl w:val="0"/>
          <w:numId w:val="110"/>
        </w:numPr>
        <w:suppressAutoHyphens w:val="0"/>
        <w:spacing w:line="360" w:lineRule="auto"/>
      </w:pPr>
      <w:r>
        <w:rPr>
          <w:rFonts w:ascii="Calibri" w:hAnsi="Calibri" w:eastAsia="TimesNewRomanPS-BoldItalicMT" w:cs="Calibri"/>
          <w:color w:val="1C1C1C"/>
          <w:sz w:val="26"/>
          <w:szCs w:val="26"/>
        </w:rPr>
        <w:t xml:space="preserve">If a risk parameter value or count is equal to or greater than 100%, then the transaction is declined. If the number of level 3 violations from a terminal exceed the number specified in the Instance box, then escalation alerts are sent to the level 3 mobile numbers and email addresses. </w:t>
      </w:r>
    </w:p>
    <w:p xmlns:wp14="http://schemas.microsoft.com/office/word/2010/wordml" w:rsidR="0009179D" w:rsidRDefault="0009179D" w14:paraId="77686DF4" wp14:textId="77777777">
      <w:pPr>
        <w:pStyle w:val="BodyText"/>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68832" behindDoc="0" locked="0" layoutInCell="1" allowOverlap="1" wp14:anchorId="51A9437D" wp14:editId="7777777">
            <wp:simplePos x="0" y="0"/>
            <wp:positionH relativeFrom="column">
              <wp:posOffset>185420</wp:posOffset>
            </wp:positionH>
            <wp:positionV relativeFrom="paragraph">
              <wp:posOffset>0</wp:posOffset>
            </wp:positionV>
            <wp:extent cx="6659880" cy="4291965"/>
            <wp:effectExtent l="0" t="0" r="0" b="0"/>
            <wp:wrapTopAndBottom/>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6659880" cy="42919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911E4EF" wp14:textId="77777777">
      <w:pPr>
        <w:pStyle w:val="BodyText"/>
        <w:numPr>
          <w:ilvl w:val="0"/>
          <w:numId w:val="11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Navigate to Risk Configuration &gt; Risk Profile.</w:t>
      </w:r>
    </w:p>
    <w:p xmlns:wp14="http://schemas.microsoft.com/office/word/2010/wordml" w:rsidR="0009179D" w:rsidRDefault="0009179D" w14:paraId="143D7E4B" wp14:textId="77777777">
      <w:pPr>
        <w:pStyle w:val="BodyText"/>
        <w:numPr>
          <w:ilvl w:val="0"/>
          <w:numId w:val="11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Click Add.</w:t>
      </w:r>
    </w:p>
    <w:p xmlns:wp14="http://schemas.microsoft.com/office/word/2010/wordml" w:rsidR="0009179D" w:rsidRDefault="0009179D" w14:paraId="457420C1" wp14:textId="77777777">
      <w:pPr>
        <w:pStyle w:val="BodyText"/>
        <w:numPr>
          <w:ilvl w:val="0"/>
          <w:numId w:val="11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 xml:space="preserve">Risk Profile ID - type the identification code for the risk profile.  </w:t>
      </w:r>
    </w:p>
    <w:p xmlns:wp14="http://schemas.microsoft.com/office/word/2010/wordml" w:rsidR="0009179D" w:rsidRDefault="0009179D" w14:paraId="7A38878C" wp14:textId="77777777">
      <w:pPr>
        <w:pStyle w:val="BodyText"/>
        <w:numPr>
          <w:ilvl w:val="0"/>
          <w:numId w:val="110"/>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Currency Code - click the currency code for the risk profile.</w:t>
      </w:r>
    </w:p>
    <w:p xmlns:wp14="http://schemas.microsoft.com/office/word/2010/wordml" w:rsidR="0009179D" w:rsidRDefault="0009179D" w14:paraId="2715DB6F" wp14:textId="77777777">
      <w:pPr>
        <w:pStyle w:val="BodyText"/>
        <w:numPr>
          <w:ilvl w:val="0"/>
          <w:numId w:val="110"/>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A dialog box is displayed, click OK. After you select the currency code, the remaining fields are displayed</w:t>
      </w:r>
    </w:p>
    <w:p xmlns:wp14="http://schemas.microsoft.com/office/word/2010/wordml" w:rsidR="0009179D" w:rsidRDefault="0009179D" w14:paraId="6C7B0873" wp14:textId="77777777">
      <w:pPr>
        <w:pStyle w:val="BodyText"/>
        <w:suppressAutoHyphens w:val="0"/>
        <w:spacing w:line="360" w:lineRule="auto"/>
        <w:rPr>
          <w:rFonts w:ascii="Calibri" w:hAnsi="Calibri" w:eastAsia="TimesNewRomanPS-BoldItalicMT" w:cs="Calibri"/>
          <w:b/>
          <w:color w:val="000000"/>
          <w:sz w:val="26"/>
          <w:szCs w:val="26"/>
        </w:rPr>
      </w:pPr>
      <w:r>
        <w:rPr>
          <w:rFonts w:ascii="Calibri" w:hAnsi="Calibri" w:eastAsia="TimesNewRomanPS-BoldItalicMT" w:cs="Calibri"/>
          <w:b/>
          <w:bCs/>
          <w:color w:val="1C1C1C"/>
          <w:sz w:val="26"/>
          <w:szCs w:val="26"/>
        </w:rPr>
        <w:t>Terminal Specific Configuration:</w:t>
      </w:r>
    </w:p>
    <w:p xmlns:wp14="http://schemas.microsoft.com/office/word/2010/wordml" w:rsidR="0009179D" w:rsidRDefault="0009179D" w14:paraId="6466DDC5" wp14:textId="77777777">
      <w:pPr>
        <w:pStyle w:val="Online-BodyText"/>
        <w:suppressAutoHyphens w:val="0"/>
        <w:spacing w:line="360" w:lineRule="auto"/>
        <w:jc w:val="both"/>
        <w:rPr>
          <w:rFonts w:ascii="Calibri" w:hAnsi="Calibri" w:eastAsia="TimesNewRomanPS-BoldItalicMT" w:cs="Calibri"/>
          <w:b/>
          <w:color w:val="000000"/>
          <w:sz w:val="26"/>
          <w:szCs w:val="26"/>
        </w:rPr>
      </w:pPr>
      <w:r>
        <w:rPr>
          <w:rFonts w:ascii="Calibri" w:hAnsi="Calibri" w:eastAsia="TimesNewRomanPS-BoldItalicMT" w:cs="Calibri"/>
          <w:b/>
          <w:color w:val="000000"/>
          <w:sz w:val="26"/>
          <w:szCs w:val="26"/>
        </w:rPr>
        <w:t>Maximum Floor Limit Amount</w:t>
      </w:r>
      <w:r>
        <w:rPr>
          <w:rFonts w:ascii="Calibri" w:hAnsi="Calibri" w:eastAsia="TimesNewRomanPS-BoldItalicMT" w:cs="Calibri"/>
          <w:color w:val="000000"/>
          <w:sz w:val="26"/>
          <w:szCs w:val="26"/>
        </w:rPr>
        <w:t xml:space="preserve"> – It indicates that “single” purchase, credit, authorization, or capture transaction amounts </w:t>
      </w:r>
      <w:r>
        <w:rPr>
          <w:rFonts w:ascii="Calibri" w:hAnsi="Calibri" w:eastAsia="TimesNewRomanPS-BoldItalicMT" w:cs="Calibri"/>
          <w:color w:val="000000"/>
          <w:sz w:val="26"/>
          <w:szCs w:val="26"/>
          <w:u w:val="single"/>
        </w:rPr>
        <w:t>cannot exceed the specified Limit</w:t>
      </w:r>
      <w:r>
        <w:rPr>
          <w:rFonts w:ascii="Calibri" w:hAnsi="Calibri" w:eastAsia="TimesNewRomanPS-BoldItalicMT" w:cs="Calibri"/>
          <w:color w:val="000000"/>
          <w:sz w:val="26"/>
          <w:szCs w:val="26"/>
        </w:rPr>
        <w:t xml:space="preserve">. Transactions exceeding the specified limit will be denied by FSS. </w:t>
      </w:r>
      <w:r>
        <w:rPr>
          <w:rFonts w:ascii="Calibri" w:hAnsi="Calibri" w:eastAsia="TimesNewRomanPS-BoldItalicMT" w:cs="Calibri"/>
          <w:b/>
          <w:bCs/>
          <w:color w:val="000000"/>
          <w:sz w:val="26"/>
          <w:szCs w:val="26"/>
        </w:rPr>
        <w:t>Note:</w:t>
      </w:r>
      <w:r>
        <w:rPr>
          <w:rFonts w:ascii="Calibri" w:hAnsi="Calibri" w:eastAsia="TimesNewRomanPS-BoldItalicMT" w:cs="Calibri"/>
          <w:color w:val="000000"/>
          <w:sz w:val="26"/>
          <w:szCs w:val="26"/>
        </w:rPr>
        <w:t xml:space="preserve"> If the Limit amount is set to zero, this risk rule will not be considered and transactions will be allowed with any amount. </w:t>
      </w:r>
    </w:p>
    <w:p xmlns:wp14="http://schemas.microsoft.com/office/word/2010/wordml" w:rsidR="0009179D" w:rsidRDefault="0009179D" w14:paraId="1E7D964F" wp14:textId="77777777">
      <w:pPr>
        <w:pStyle w:val="Online-BodyText"/>
        <w:suppressAutoHyphens w:val="0"/>
        <w:spacing w:line="360" w:lineRule="auto"/>
        <w:ind w:right="90"/>
        <w:jc w:val="both"/>
        <w:rPr>
          <w:rFonts w:ascii="Calibri" w:hAnsi="Calibri" w:eastAsia="TimesNewRomanPS-BoldItalicMT" w:cs="Calibri"/>
          <w:b/>
          <w:bCs/>
          <w:color w:val="000000"/>
          <w:sz w:val="26"/>
          <w:szCs w:val="26"/>
        </w:rPr>
      </w:pPr>
      <w:r>
        <w:rPr>
          <w:rFonts w:ascii="Calibri" w:hAnsi="Calibri" w:eastAsia="TimesNewRomanPS-BoldItalicMT" w:cs="Calibri"/>
          <w:b/>
          <w:color w:val="000000"/>
          <w:sz w:val="26"/>
          <w:szCs w:val="26"/>
        </w:rPr>
        <w:t>Maximum Floor Limit Transaction Count</w:t>
      </w:r>
      <w:r>
        <w:rPr>
          <w:rFonts w:ascii="Calibri" w:hAnsi="Calibri" w:eastAsia="TimesNewRomanPS-BoldItalicMT" w:cs="Calibri"/>
          <w:color w:val="000000"/>
          <w:sz w:val="26"/>
          <w:szCs w:val="26"/>
        </w:rPr>
        <w:t xml:space="preserve"> – It indicates that the “maximum number of transactions” allowed from the terminal in a rolling 24-hour period cannot exceed the specified Limit number. Once the transaction count from the terminal reaches the maximum, transactions will be denied until the rolling 24-hour count is again less than or equal to the limit number. The count includes all processed financial transactions (purchases, credits, authorizations, capture transactions, and void transactions). </w:t>
      </w:r>
    </w:p>
    <w:p xmlns:wp14="http://schemas.microsoft.com/office/word/2010/wordml" w:rsidR="0009179D" w:rsidRDefault="0009179D" w14:paraId="7AB7D421" wp14:textId="77777777">
      <w:pPr>
        <w:pStyle w:val="Online-BodyText"/>
        <w:suppressAutoHyphens w:val="0"/>
        <w:spacing w:line="360" w:lineRule="auto"/>
        <w:jc w:val="both"/>
        <w:rPr>
          <w:rFonts w:ascii="Calibri" w:hAnsi="Calibri" w:eastAsia="TimesNewRomanPS-BoldItalicMT" w:cs="Calibri"/>
          <w:b/>
          <w:color w:val="000000"/>
          <w:sz w:val="26"/>
          <w:szCs w:val="26"/>
        </w:rPr>
      </w:pPr>
      <w:r>
        <w:rPr>
          <w:rFonts w:ascii="Calibri" w:hAnsi="Calibri" w:eastAsia="TimesNewRomanPS-BoldItalicMT" w:cs="Calibri"/>
          <w:b/>
          <w:bCs/>
          <w:color w:val="000000"/>
          <w:sz w:val="26"/>
          <w:szCs w:val="26"/>
        </w:rPr>
        <w:t>Retention Duration</w:t>
      </w:r>
      <w:r>
        <w:rPr>
          <w:rFonts w:ascii="Calibri" w:hAnsi="Calibri" w:eastAsia="TimesNewRomanPS-BoldItalicMT" w:cs="Calibri"/>
          <w:color w:val="000000"/>
          <w:sz w:val="26"/>
          <w:szCs w:val="26"/>
        </w:rPr>
        <w:t xml:space="preserve"> – It indicates the duration (in seconds) after which the transaction is not allowed from a Terminal. After this time limit the transaction can take place for the same duration. Note: Example: Duration has been configured with 1 hour (3600 seconds). This will be considered from the transaction initiation time to past 1 hour. This should not be set with the value 0.</w:t>
      </w:r>
    </w:p>
    <w:p xmlns:wp14="http://schemas.microsoft.com/office/word/2010/wordml" w:rsidR="0009179D" w:rsidRDefault="0009179D" w14:paraId="3F3C4134" wp14:textId="77777777">
      <w:pPr>
        <w:pStyle w:val="Online-BodyText"/>
        <w:suppressAutoHyphens w:val="0"/>
        <w:spacing w:line="360" w:lineRule="auto"/>
        <w:jc w:val="both"/>
        <w:rPr>
          <w:rFonts w:ascii="Calibri" w:hAnsi="Calibri" w:cs="Calibri"/>
          <w:b/>
          <w:color w:val="000000"/>
          <w:sz w:val="26"/>
          <w:szCs w:val="26"/>
        </w:rPr>
      </w:pPr>
      <w:r>
        <w:rPr>
          <w:rFonts w:ascii="Calibri" w:hAnsi="Calibri" w:eastAsia="TimesNewRomanPS-BoldItalicMT" w:cs="Calibri"/>
          <w:b/>
          <w:color w:val="000000"/>
          <w:sz w:val="26"/>
          <w:szCs w:val="26"/>
        </w:rPr>
        <w:t>Maximum Processing Amount</w:t>
      </w:r>
      <w:r>
        <w:rPr>
          <w:rFonts w:ascii="Calibri" w:hAnsi="Calibri" w:eastAsia="TimesNewRomanPS-BoldItalicMT" w:cs="Calibri"/>
          <w:color w:val="000000"/>
          <w:sz w:val="26"/>
          <w:szCs w:val="26"/>
        </w:rPr>
        <w:t xml:space="preserve"> – It indicates that the “maximum net monetary amount” allowed from the terminal in a rolling 24-hour period cannot exceed the specified Limit. Once the net monetary amount of transactions from the terminal reaches the maximum, transactions will be denied until the rolling 24-hour net amount is again less than or equal to the limit amount. The net amount is calculated by totaling all non-voided financial transactions (purchases, authorizations, and capture transactions, minus credits). </w:t>
      </w:r>
    </w:p>
    <w:p xmlns:wp14="http://schemas.microsoft.com/office/word/2010/wordml" w:rsidR="0009179D" w:rsidRDefault="0009179D" w14:paraId="6E688D55" wp14:textId="77777777">
      <w:pPr>
        <w:pStyle w:val="Online-BodyText"/>
        <w:spacing w:before="0" w:after="144" w:line="480" w:lineRule="auto"/>
        <w:jc w:val="both"/>
        <w:rPr>
          <w:rFonts w:ascii="Calibri" w:hAnsi="Calibri" w:cs="Calibri"/>
          <w:b/>
          <w:color w:val="000000"/>
          <w:sz w:val="26"/>
          <w:szCs w:val="26"/>
        </w:rPr>
      </w:pPr>
      <w:r>
        <w:rPr>
          <w:rFonts w:ascii="Calibri" w:hAnsi="Calibri" w:cs="Calibri"/>
          <w:b/>
          <w:color w:val="000000"/>
          <w:sz w:val="26"/>
          <w:szCs w:val="26"/>
        </w:rPr>
        <w:t>Maximum Credit Proce</w:t>
      </w:r>
      <w:r>
        <w:rPr>
          <w:rFonts w:ascii="Calibri" w:hAnsi="Calibri" w:cs="Calibri"/>
          <w:b/>
          <w:color w:val="000000"/>
          <w:sz w:val="26"/>
          <w:szCs w:val="26"/>
        </w:rPr>
        <w:t>ssing Amount</w:t>
      </w:r>
      <w:r>
        <w:rPr>
          <w:rFonts w:ascii="Calibri" w:hAnsi="Calibri" w:cs="Calibri"/>
          <w:color w:val="000000"/>
          <w:sz w:val="26"/>
          <w:szCs w:val="26"/>
        </w:rPr>
        <w:t xml:space="preserve"> – It indicates that the “maximum total credit amount” allowed from the terminal in a rolling 24-hour period cannot exceed the specified Limit. Once the credit amount of transactions from the terminal reaches the maximum, transactions will be denied until the rolling 24-hour credit amount is less than or equal to the limit amount. The total credit amount is calculated by totaling all processed credits. </w:t>
      </w:r>
    </w:p>
    <w:p xmlns:wp14="http://schemas.microsoft.com/office/word/2010/wordml" w:rsidR="0009179D" w:rsidRDefault="0009179D" w14:paraId="03FACA67" wp14:textId="77777777">
      <w:pPr>
        <w:pStyle w:val="Online-BodyText"/>
        <w:spacing w:line="360" w:lineRule="auto"/>
        <w:jc w:val="both"/>
        <w:rPr>
          <w:rFonts w:ascii="Calibri" w:hAnsi="Calibri" w:cs="Calibri"/>
          <w:b/>
          <w:bCs/>
          <w:color w:val="000000"/>
          <w:sz w:val="26"/>
          <w:szCs w:val="26"/>
        </w:rPr>
      </w:pPr>
      <w:r>
        <w:rPr>
          <w:rFonts w:ascii="Calibri" w:hAnsi="Calibri" w:cs="Calibri"/>
          <w:b/>
          <w:color w:val="000000"/>
          <w:sz w:val="26"/>
          <w:szCs w:val="26"/>
        </w:rPr>
        <w:t>Auto-inactivate this terminal when in violation?</w:t>
      </w:r>
      <w:r>
        <w:rPr>
          <w:rFonts w:ascii="Calibri" w:hAnsi="Calibri" w:cs="Calibri"/>
          <w:color w:val="000000"/>
          <w:sz w:val="26"/>
          <w:szCs w:val="26"/>
        </w:rPr>
        <w:t xml:space="preserve"> – “Yes” indicates that the terminal status be set to "inactive" when only Max daily processing amount is exceeded. </w:t>
      </w:r>
    </w:p>
    <w:p xmlns:wp14="http://schemas.microsoft.com/office/word/2010/wordml" w:rsidR="0009179D" w:rsidRDefault="0009179D" w14:paraId="5B2632FC" wp14:textId="77777777">
      <w:pPr>
        <w:widowControl/>
        <w:spacing w:after="144" w:line="480" w:lineRule="auto"/>
        <w:ind w:right="706"/>
        <w:jc w:val="both"/>
        <w:rPr>
          <w:rFonts w:ascii="Calibri" w:hAnsi="Calibri" w:cs="Calibri"/>
          <w:b/>
          <w:bCs/>
          <w:color w:val="000000"/>
          <w:sz w:val="26"/>
          <w:szCs w:val="26"/>
        </w:rPr>
      </w:pPr>
      <w:r>
        <w:rPr>
          <w:rFonts w:ascii="Calibri" w:hAnsi="Calibri" w:cs="Calibri"/>
          <w:b/>
          <w:bCs/>
          <w:color w:val="000000"/>
          <w:sz w:val="26"/>
          <w:szCs w:val="26"/>
        </w:rPr>
        <w:t xml:space="preserve">Note </w:t>
      </w:r>
      <w:r>
        <w:rPr>
          <w:rFonts w:ascii="Calibri" w:hAnsi="Calibri" w:cs="Calibri"/>
          <w:color w:val="000000"/>
          <w:sz w:val="26"/>
          <w:szCs w:val="26"/>
        </w:rPr>
        <w:t xml:space="preserve">- Terminals marked as inactive, based on this field setting, are listed on the Violated Terminals Report, where they continue to appear until an operator manually resets the status to active. </w:t>
      </w:r>
    </w:p>
    <w:p xmlns:wp14="http://schemas.microsoft.com/office/word/2010/wordml" w:rsidR="0009179D" w:rsidRDefault="0009179D" w14:paraId="773B2834" wp14:textId="77777777">
      <w:pPr>
        <w:widowControl/>
        <w:spacing w:after="144" w:line="480" w:lineRule="auto"/>
        <w:ind w:right="706"/>
        <w:jc w:val="both"/>
      </w:pPr>
      <w:r>
        <w:rPr>
          <w:rFonts w:ascii="Calibri" w:hAnsi="Calibri" w:cs="Calibri"/>
          <w:b/>
          <w:bCs/>
          <w:color w:val="000000"/>
          <w:sz w:val="26"/>
          <w:szCs w:val="26"/>
        </w:rPr>
        <w:t>Card specific Configuration:</w:t>
      </w:r>
    </w:p>
    <w:p xmlns:wp14="http://schemas.microsoft.com/office/word/2010/wordml" w:rsidR="0009179D" w:rsidRDefault="0009179D" w14:paraId="704E15EB" wp14:textId="77777777">
      <w:pPr>
        <w:pStyle w:val="WW-Default"/>
        <w:spacing w:after="144" w:line="480" w:lineRule="auto"/>
        <w:ind w:right="706"/>
        <w:jc w:val="both"/>
        <w:rPr>
          <w:rFonts w:ascii="Calibri" w:hAnsi="Calibri" w:cs="Calibri"/>
          <w:b/>
          <w:sz w:val="26"/>
          <w:szCs w:val="26"/>
        </w:rPr>
      </w:pPr>
      <w:r>
        <w:rPr>
          <w:noProof/>
        </w:rPr>
        <w:drawing>
          <wp:anchor xmlns:wp14="http://schemas.microsoft.com/office/word/2010/wordprocessingDrawing" distT="0" distB="0" distL="0" distR="0" simplePos="0" relativeHeight="251769856" behindDoc="0" locked="0" layoutInCell="1" allowOverlap="1" wp14:anchorId="033C89B7" wp14:editId="7777777">
            <wp:simplePos x="0" y="0"/>
            <wp:positionH relativeFrom="column">
              <wp:posOffset>133985</wp:posOffset>
            </wp:positionH>
            <wp:positionV relativeFrom="paragraph">
              <wp:posOffset>-99695</wp:posOffset>
            </wp:positionV>
            <wp:extent cx="6834505" cy="1765935"/>
            <wp:effectExtent l="0" t="0" r="0" b="0"/>
            <wp:wrapTopAndBottom/>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834505" cy="17659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sz w:val="26"/>
          <w:szCs w:val="26"/>
        </w:rPr>
        <w:t xml:space="preserve">Retention Duration </w:t>
      </w:r>
      <w:r>
        <w:rPr>
          <w:rFonts w:ascii="Calibri" w:hAnsi="Calibri" w:cs="Calibri"/>
          <w:sz w:val="26"/>
          <w:szCs w:val="26"/>
        </w:rPr>
        <w:t>– It indicates the duration (in seconds) after which the transaction is not allowed from a Card. After this time limit the transaction can take place for the same duration. Note: Example: Duration has been configured with 1 hour (3600 seconds). This will be considered from the transaction initiation time to past 1 hour. This should not be set with the value 0.</w:t>
      </w:r>
    </w:p>
    <w:p xmlns:wp14="http://schemas.microsoft.com/office/word/2010/wordml" w:rsidR="0009179D" w:rsidRDefault="0009179D" w14:paraId="272CE350" wp14:textId="77777777">
      <w:pPr>
        <w:pStyle w:val="Online-BodyText"/>
        <w:spacing w:before="0" w:after="144" w:line="480" w:lineRule="auto"/>
        <w:ind w:right="706"/>
        <w:jc w:val="both"/>
        <w:rPr>
          <w:rFonts w:ascii="Calibri" w:hAnsi="Calibri" w:cs="Calibri"/>
          <w:b/>
          <w:bCs/>
          <w:color w:val="000000"/>
          <w:sz w:val="26"/>
          <w:szCs w:val="26"/>
        </w:rPr>
      </w:pPr>
      <w:r>
        <w:rPr>
          <w:rFonts w:ascii="Calibri" w:hAnsi="Calibri" w:cs="Calibri"/>
          <w:b/>
          <w:color w:val="000000"/>
          <w:sz w:val="26"/>
          <w:szCs w:val="26"/>
        </w:rPr>
        <w:t>Maximum 24 Hour Debit Amount</w:t>
      </w:r>
      <w:r>
        <w:rPr>
          <w:rFonts w:ascii="Calibri" w:hAnsi="Calibri" w:cs="Calibri"/>
          <w:color w:val="000000"/>
          <w:sz w:val="26"/>
          <w:szCs w:val="26"/>
        </w:rPr>
        <w:t xml:space="preserve"> – It indicates that the “maximum total debit amount allowed for a single card number (PAN)” in a rolling 24-hour period cannot exceed the specified Limit. Once a card number reaches the specified maximum debit amount, transactions will be denied for the card number until the rolling 24-hour debit amount for the card is again less than or equal to the limit amount. The total debit amount is calculated by totaling all of the card number’s purchase and capture transactions. </w:t>
      </w:r>
    </w:p>
    <w:p xmlns:wp14="http://schemas.microsoft.com/office/word/2010/wordml" w:rsidR="0009179D" w:rsidRDefault="0009179D" w14:paraId="2933EC31" wp14:textId="77777777">
      <w:pPr>
        <w:pStyle w:val="Online-BodyText"/>
        <w:spacing w:before="0" w:after="144" w:line="480" w:lineRule="auto"/>
        <w:ind w:right="706"/>
        <w:jc w:val="both"/>
        <w:rPr>
          <w:rFonts w:ascii="Calibri" w:hAnsi="Calibri" w:cs="Calibri"/>
          <w:b/>
          <w:bCs/>
          <w:color w:val="000000"/>
          <w:sz w:val="26"/>
          <w:szCs w:val="26"/>
        </w:rPr>
      </w:pPr>
      <w:r>
        <w:rPr>
          <w:rFonts w:ascii="Calibri" w:hAnsi="Calibri" w:cs="Calibri"/>
          <w:b/>
          <w:bCs/>
          <w:color w:val="000000"/>
          <w:sz w:val="26"/>
          <w:szCs w:val="26"/>
        </w:rPr>
        <w:t>Maximum</w:t>
      </w:r>
      <w:r>
        <w:rPr>
          <w:rFonts w:ascii="Calibri" w:hAnsi="Calibri" w:cs="Calibri"/>
          <w:b/>
          <w:color w:val="000000"/>
          <w:sz w:val="26"/>
          <w:szCs w:val="26"/>
        </w:rPr>
        <w:t xml:space="preserve"> 24-Hour Credit Amount</w:t>
      </w:r>
      <w:r>
        <w:rPr>
          <w:rFonts w:ascii="Calibri" w:hAnsi="Calibri" w:cs="Calibri"/>
          <w:color w:val="000000"/>
          <w:sz w:val="26"/>
          <w:szCs w:val="26"/>
        </w:rPr>
        <w:t xml:space="preserve"> – It indicates that the “maximum total credit amount allowed for a card number (PAN)” in a rolling 24-hour period cannot exceed the specified Limit. Once a card number reaches the specified maximum credit amount, transactions will be denied for the card number until the rolling 24-hour credit amount for the card is again less than or equal to the limit amount. </w:t>
      </w:r>
    </w:p>
    <w:p xmlns:wp14="http://schemas.microsoft.com/office/word/2010/wordml" w:rsidR="0009179D" w:rsidRDefault="0009179D" w14:paraId="7E78393D" wp14:textId="77777777">
      <w:pPr>
        <w:pStyle w:val="Online-BodyText"/>
        <w:spacing w:before="0" w:after="144" w:line="480" w:lineRule="auto"/>
        <w:ind w:right="706"/>
        <w:jc w:val="both"/>
        <w:rPr>
          <w:rFonts w:ascii="Calibri" w:hAnsi="Calibri" w:cs="Calibri"/>
          <w:b/>
          <w:bCs/>
          <w:color w:val="000000"/>
          <w:sz w:val="26"/>
          <w:szCs w:val="26"/>
        </w:rPr>
      </w:pPr>
      <w:r>
        <w:rPr>
          <w:rFonts w:ascii="Calibri" w:hAnsi="Calibri" w:cs="Calibri"/>
          <w:b/>
          <w:bCs/>
          <w:color w:val="000000"/>
          <w:sz w:val="26"/>
          <w:szCs w:val="26"/>
        </w:rPr>
        <w:t>Minimum</w:t>
      </w:r>
      <w:r>
        <w:rPr>
          <w:rFonts w:ascii="Calibri" w:hAnsi="Calibri" w:cs="Calibri"/>
          <w:b/>
          <w:color w:val="000000"/>
          <w:sz w:val="26"/>
          <w:szCs w:val="26"/>
        </w:rPr>
        <w:t xml:space="preserve"> Transaction Amount</w:t>
      </w:r>
      <w:r>
        <w:rPr>
          <w:rFonts w:ascii="Calibri" w:hAnsi="Calibri" w:cs="Calibri"/>
          <w:color w:val="000000"/>
          <w:sz w:val="26"/>
          <w:szCs w:val="26"/>
        </w:rPr>
        <w:t xml:space="preserve"> – It indicates that “single” purchase, credit, authorization, or capture transaction amounts </w:t>
      </w:r>
      <w:r>
        <w:rPr>
          <w:rFonts w:ascii="Calibri" w:hAnsi="Calibri" w:cs="Calibri"/>
          <w:color w:val="000000"/>
          <w:sz w:val="26"/>
          <w:szCs w:val="26"/>
          <w:u w:val="single"/>
        </w:rPr>
        <w:t>cannot lesser than the specified Limit</w:t>
      </w:r>
      <w:r>
        <w:rPr>
          <w:rFonts w:ascii="Calibri" w:hAnsi="Calibri" w:cs="Calibri"/>
          <w:color w:val="000000"/>
          <w:sz w:val="26"/>
          <w:szCs w:val="26"/>
        </w:rPr>
        <w:t xml:space="preserve">. Transactions lesser than the specified limit will be denied by FSS. Note: If the Limit amount is set to zero, this risk rule will not be considered and transactions will be allowed with any amount. </w:t>
      </w:r>
    </w:p>
    <w:p xmlns:wp14="http://schemas.microsoft.com/office/word/2010/wordml" w:rsidR="0009179D" w:rsidRDefault="0009179D" w14:paraId="1886F092" wp14:textId="77777777">
      <w:pPr>
        <w:pStyle w:val="Online-BodyText"/>
        <w:spacing w:before="0" w:after="144" w:line="480" w:lineRule="auto"/>
        <w:ind w:right="706"/>
        <w:jc w:val="both"/>
        <w:rPr>
          <w:sz w:val="26"/>
          <w:szCs w:val="26"/>
        </w:rPr>
      </w:pPr>
      <w:r>
        <w:rPr>
          <w:rFonts w:ascii="Calibri" w:hAnsi="Calibri" w:cs="Calibri"/>
          <w:b/>
          <w:bCs/>
          <w:color w:val="000000"/>
          <w:sz w:val="26"/>
          <w:szCs w:val="26"/>
        </w:rPr>
        <w:t>Maximum</w:t>
      </w:r>
      <w:r>
        <w:rPr>
          <w:rFonts w:ascii="Calibri" w:hAnsi="Calibri" w:cs="Calibri"/>
          <w:b/>
          <w:color w:val="000000"/>
          <w:sz w:val="26"/>
          <w:szCs w:val="26"/>
        </w:rPr>
        <w:t xml:space="preserve"> Transaction Count </w:t>
      </w:r>
      <w:r>
        <w:rPr>
          <w:rFonts w:ascii="Calibri" w:hAnsi="Calibri" w:cs="Calibri"/>
          <w:color w:val="000000"/>
          <w:sz w:val="26"/>
          <w:szCs w:val="26"/>
        </w:rPr>
        <w:t xml:space="preserve">– It indicates that the “maximum number of transactions allowed for a single card number (PAN)” in a rolling 24-hour period cannot exceed the specified Limit. Once a card number reaches the specified maximum transaction count, transactions will be denied for the card number until the rolling 24-hour count for the card is again less than or equal to the limit number. The count includes purchases, credits, authorizations, or capture transactions. </w:t>
      </w:r>
    </w:p>
    <w:p xmlns:wp14="http://schemas.microsoft.com/office/word/2010/wordml" w:rsidR="0009179D" w:rsidRDefault="0009179D" w14:paraId="5854DE7F" wp14:textId="77777777">
      <w:pPr>
        <w:pStyle w:val="WW-Default"/>
        <w:spacing w:after="144" w:line="480" w:lineRule="auto"/>
        <w:ind w:right="706"/>
        <w:jc w:val="both"/>
        <w:rPr>
          <w:sz w:val="26"/>
          <w:szCs w:val="26"/>
        </w:rPr>
      </w:pPr>
    </w:p>
    <w:p xmlns:wp14="http://schemas.microsoft.com/office/word/2010/wordml" w:rsidR="0009179D" w:rsidRDefault="0009179D" w14:paraId="71DD20B1" wp14:textId="77777777">
      <w:pPr>
        <w:pStyle w:val="WW-Default"/>
        <w:spacing w:after="144" w:line="480" w:lineRule="auto"/>
        <w:ind w:right="706"/>
        <w:jc w:val="both"/>
      </w:pPr>
      <w:r>
        <w:rPr>
          <w:rFonts w:ascii="Calibri" w:hAnsi="Calibri" w:cs="Calibri"/>
          <w:b/>
          <w:bCs/>
          <w:sz w:val="26"/>
          <w:szCs w:val="26"/>
        </w:rPr>
        <w:t>IP Specific Configuration:</w:t>
      </w:r>
    </w:p>
    <w:p xmlns:wp14="http://schemas.microsoft.com/office/word/2010/wordml" w:rsidR="0009179D" w:rsidRDefault="0009179D" w14:paraId="3A19C1A5" wp14:textId="77777777">
      <w:pPr>
        <w:pStyle w:val="Online-BodyText"/>
        <w:spacing w:before="0" w:after="144" w:line="480" w:lineRule="auto"/>
        <w:ind w:right="706"/>
        <w:jc w:val="both"/>
        <w:rPr>
          <w:rFonts w:ascii="Calibri" w:hAnsi="Calibri" w:cs="Calibri"/>
          <w:b/>
          <w:bCs/>
          <w:color w:val="000000"/>
          <w:sz w:val="26"/>
          <w:szCs w:val="26"/>
        </w:rPr>
      </w:pPr>
      <w:r>
        <w:rPr>
          <w:noProof/>
        </w:rPr>
        <w:drawing>
          <wp:anchor xmlns:wp14="http://schemas.microsoft.com/office/word/2010/wordprocessingDrawing" distT="0" distB="0" distL="0" distR="0" simplePos="0" relativeHeight="251770880" behindDoc="0" locked="0" layoutInCell="1" allowOverlap="1" wp14:anchorId="6A29B2D2" wp14:editId="7777777">
            <wp:simplePos x="0" y="0"/>
            <wp:positionH relativeFrom="column">
              <wp:posOffset>73660</wp:posOffset>
            </wp:positionH>
            <wp:positionV relativeFrom="paragraph">
              <wp:posOffset>-70485</wp:posOffset>
            </wp:positionV>
            <wp:extent cx="6871970" cy="1433830"/>
            <wp:effectExtent l="0" t="0" r="0" b="0"/>
            <wp:wrapTopAndBottom/>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6871970" cy="14338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b/>
          <w:bCs/>
          <w:color w:val="000000"/>
          <w:sz w:val="26"/>
          <w:szCs w:val="26"/>
        </w:rPr>
        <w:t>Maximum Transaction Count –</w:t>
      </w:r>
      <w:r>
        <w:rPr>
          <w:rFonts w:ascii="Calibri" w:hAnsi="Calibri" w:cs="Calibri"/>
          <w:color w:val="000000"/>
          <w:sz w:val="26"/>
          <w:szCs w:val="26"/>
        </w:rPr>
        <w:t xml:space="preserve"> It indicates that the maximum number of transactions allowed for an IP address in a rolling 24-hour period cannot exceed the specified Limit. Once the transactions from the IP address reaches the specified maximum transaction count, transactions will be denied for the IP address until the rolling 24-hour count for the card is again less than or equal to the limit number. The count includes purchases, credits, authorizations, or capture transactions. </w:t>
      </w:r>
    </w:p>
    <w:p xmlns:wp14="http://schemas.microsoft.com/office/word/2010/wordml" w:rsidR="0009179D" w:rsidRDefault="0009179D" w14:paraId="5B8CA958" wp14:textId="77777777">
      <w:pPr>
        <w:pStyle w:val="Online-BodyText"/>
        <w:spacing w:before="0" w:after="144" w:line="480" w:lineRule="auto"/>
        <w:ind w:right="706"/>
        <w:jc w:val="both"/>
      </w:pPr>
      <w:r>
        <w:rPr>
          <w:rFonts w:ascii="Calibri" w:hAnsi="Calibri" w:cs="Calibri"/>
          <w:b/>
          <w:bCs/>
          <w:color w:val="000000"/>
          <w:sz w:val="26"/>
          <w:szCs w:val="26"/>
        </w:rPr>
        <w:t>Other Configurations:</w:t>
      </w:r>
    </w:p>
    <w:p xmlns:wp14="http://schemas.microsoft.com/office/word/2010/wordml" w:rsidR="0009179D" w:rsidRDefault="0009179D" w14:paraId="3AE64538" wp14:textId="77777777">
      <w:pPr>
        <w:pStyle w:val="Heading2"/>
        <w:widowControl/>
        <w:numPr>
          <w:ilvl w:val="0"/>
          <w:numId w:val="0"/>
        </w:numPr>
        <w:suppressAutoHyphens w:val="0"/>
        <w:spacing w:before="200" w:after="0" w:line="360" w:lineRule="auto"/>
        <w:ind w:right="706"/>
        <w:jc w:val="both"/>
        <w:rPr>
          <w:rFonts w:ascii="Calibri" w:hAnsi="Calibri" w:cs="Calibri"/>
          <w:color w:val="000000"/>
          <w:sz w:val="26"/>
          <w:szCs w:val="26"/>
        </w:rPr>
      </w:pPr>
      <w:r>
        <w:rPr>
          <w:noProof/>
        </w:rPr>
        <w:drawing>
          <wp:anchor xmlns:wp14="http://schemas.microsoft.com/office/word/2010/wordprocessingDrawing" distT="0" distB="0" distL="0" distR="0" simplePos="0" relativeHeight="251771904" behindDoc="0" locked="0" layoutInCell="1" allowOverlap="1" wp14:anchorId="3F5C4659" wp14:editId="7777777">
            <wp:simplePos x="0" y="0"/>
            <wp:positionH relativeFrom="column">
              <wp:posOffset>164465</wp:posOffset>
            </wp:positionH>
            <wp:positionV relativeFrom="paragraph">
              <wp:posOffset>-80645</wp:posOffset>
            </wp:positionV>
            <wp:extent cx="6992620" cy="1802765"/>
            <wp:effectExtent l="0" t="0" r="0" b="0"/>
            <wp:wrapTopAndBottom/>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6992620" cy="18027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i w:val="0"/>
          <w:iCs w:val="0"/>
          <w:color w:val="000000"/>
          <w:sz w:val="26"/>
          <w:szCs w:val="26"/>
        </w:rPr>
        <w:t xml:space="preserve">Enable Negative BIN </w:t>
      </w:r>
      <w:r>
        <w:rPr>
          <w:rFonts w:ascii="Calibri" w:hAnsi="Calibri" w:cs="Calibri"/>
          <w:b w:val="0"/>
          <w:bCs w:val="0"/>
          <w:i w:val="0"/>
          <w:iCs w:val="0"/>
          <w:color w:val="000000"/>
          <w:sz w:val="26"/>
          <w:szCs w:val="26"/>
        </w:rPr>
        <w:t xml:space="preserve">– </w:t>
      </w:r>
      <w:r>
        <w:rPr>
          <w:rFonts w:ascii="Calibri" w:hAnsi="Calibri" w:cs="Calibri"/>
          <w:i w:val="0"/>
          <w:iCs w:val="0"/>
          <w:color w:val="000000"/>
          <w:sz w:val="26"/>
          <w:szCs w:val="26"/>
        </w:rPr>
        <w:t xml:space="preserve">"Yes" </w:t>
      </w:r>
      <w:r>
        <w:rPr>
          <w:rFonts w:ascii="Calibri" w:hAnsi="Calibri" w:cs="Calibri"/>
          <w:b w:val="0"/>
          <w:bCs w:val="0"/>
          <w:i w:val="0"/>
          <w:iCs w:val="0"/>
          <w:color w:val="000000"/>
          <w:sz w:val="26"/>
          <w:szCs w:val="26"/>
        </w:rPr>
        <w:t xml:space="preserve">indicates that transactions are to be validated against the FSS PG Negative BIN database (a list of known invalid card prefixes). In this case, if the card used in a transaction has a BIN that matches an entry in the Negative BIN database, the transaction will be denied. Negative BINs are managed using the Negative BIN page. </w:t>
      </w:r>
    </w:p>
    <w:p xmlns:wp14="http://schemas.microsoft.com/office/word/2010/wordml" w:rsidR="0009179D" w:rsidRDefault="0009179D" w14:paraId="29001A59" wp14:textId="77777777">
      <w:pPr>
        <w:pStyle w:val="Online-BodyText"/>
        <w:spacing w:line="360" w:lineRule="auto"/>
        <w:jc w:val="both"/>
        <w:rPr>
          <w:rFonts w:ascii="Calibri" w:hAnsi="Calibri" w:cs="Calibri"/>
          <w:b/>
          <w:bCs/>
          <w:color w:val="000000"/>
          <w:sz w:val="26"/>
          <w:szCs w:val="26"/>
        </w:rPr>
      </w:pPr>
      <w:r>
        <w:rPr>
          <w:rFonts w:ascii="Calibri" w:hAnsi="Calibri" w:cs="Calibri"/>
          <w:color w:val="000000"/>
          <w:sz w:val="26"/>
          <w:szCs w:val="26"/>
        </w:rPr>
        <w:t>"</w:t>
      </w:r>
      <w:r>
        <w:rPr>
          <w:rFonts w:ascii="Calibri" w:hAnsi="Calibri" w:cs="Calibri"/>
          <w:b/>
          <w:bCs/>
          <w:color w:val="000000"/>
          <w:sz w:val="26"/>
          <w:szCs w:val="26"/>
        </w:rPr>
        <w:t>No</w:t>
      </w:r>
      <w:r>
        <w:rPr>
          <w:rFonts w:ascii="Calibri" w:hAnsi="Calibri" w:cs="Calibri"/>
          <w:color w:val="000000"/>
          <w:sz w:val="26"/>
          <w:szCs w:val="26"/>
        </w:rPr>
        <w:t xml:space="preserve">" indicates that transactions are not to be validated against the FSS iPay Negative BIN database. </w:t>
      </w:r>
    </w:p>
    <w:p xmlns:wp14="http://schemas.microsoft.com/office/word/2010/wordml" w:rsidR="0009179D" w:rsidRDefault="0009179D" w14:paraId="120364F6" wp14:textId="77777777">
      <w:pPr>
        <w:pStyle w:val="Online-BodyText"/>
        <w:spacing w:line="360" w:lineRule="auto"/>
        <w:jc w:val="both"/>
        <w:rPr>
          <w:rFonts w:ascii="Calibri" w:hAnsi="Calibri" w:cs="Calibri"/>
          <w:b/>
          <w:bCs/>
          <w:color w:val="000000"/>
          <w:sz w:val="26"/>
          <w:szCs w:val="26"/>
        </w:rPr>
      </w:pPr>
      <w:r>
        <w:rPr>
          <w:rFonts w:ascii="Calibri" w:hAnsi="Calibri" w:cs="Calibri"/>
          <w:b/>
          <w:bCs/>
          <w:color w:val="000000"/>
          <w:sz w:val="26"/>
          <w:szCs w:val="26"/>
        </w:rPr>
        <w:t>Enable Negative Card</w:t>
      </w:r>
      <w:r>
        <w:rPr>
          <w:rFonts w:ascii="Calibri" w:hAnsi="Calibri" w:cs="Calibri"/>
          <w:color w:val="000000"/>
          <w:sz w:val="26"/>
          <w:szCs w:val="26"/>
        </w:rPr>
        <w:t xml:space="preserve"> – "</w:t>
      </w:r>
      <w:r>
        <w:rPr>
          <w:rFonts w:ascii="Calibri" w:hAnsi="Calibri" w:cs="Calibri"/>
          <w:b/>
          <w:bCs/>
          <w:color w:val="000000"/>
          <w:sz w:val="26"/>
          <w:szCs w:val="26"/>
        </w:rPr>
        <w:t>Yes</w:t>
      </w:r>
      <w:r>
        <w:rPr>
          <w:rFonts w:ascii="Calibri" w:hAnsi="Calibri" w:cs="Calibri"/>
          <w:color w:val="000000"/>
          <w:sz w:val="26"/>
          <w:szCs w:val="26"/>
        </w:rPr>
        <w:t>" indicates that transactions are to be validated against the FSS PG Negative Card database (a list of cards known to be permanently declined). In this case, if the card number used in a transaction matches an entry in the Negative Card database, the transaction will be denied. Negative cards are managed using the Negative Card page. "</w:t>
      </w:r>
      <w:r>
        <w:rPr>
          <w:rFonts w:ascii="Calibri" w:hAnsi="Calibri" w:cs="Calibri"/>
          <w:b/>
          <w:bCs/>
          <w:color w:val="000000"/>
          <w:sz w:val="26"/>
          <w:szCs w:val="26"/>
        </w:rPr>
        <w:t>No</w:t>
      </w:r>
      <w:r>
        <w:rPr>
          <w:rFonts w:ascii="Calibri" w:hAnsi="Calibri" w:cs="Calibri"/>
          <w:color w:val="000000"/>
          <w:sz w:val="26"/>
          <w:szCs w:val="26"/>
        </w:rPr>
        <w:t>" indicates that transactions are not to be validated against the FSS iPay Negative Card database.</w:t>
      </w:r>
    </w:p>
    <w:p xmlns:wp14="http://schemas.microsoft.com/office/word/2010/wordml" w:rsidR="0009179D" w:rsidRDefault="0009179D" w14:paraId="48CF1D11" wp14:textId="77777777">
      <w:pPr>
        <w:pStyle w:val="Online-BodyText"/>
        <w:spacing w:line="360" w:lineRule="auto"/>
        <w:jc w:val="both"/>
        <w:rPr>
          <w:rFonts w:ascii="Calibri" w:hAnsi="Calibri" w:cs="Calibri"/>
          <w:b/>
          <w:bCs/>
          <w:color w:val="000000"/>
          <w:sz w:val="26"/>
          <w:szCs w:val="26"/>
        </w:rPr>
      </w:pPr>
      <w:r>
        <w:rPr>
          <w:rFonts w:ascii="Calibri" w:hAnsi="Calibri" w:cs="Calibri"/>
          <w:b/>
          <w:bCs/>
          <w:color w:val="000000"/>
          <w:sz w:val="26"/>
          <w:szCs w:val="26"/>
        </w:rPr>
        <w:t>Enable Declined Card</w:t>
      </w:r>
      <w:r>
        <w:rPr>
          <w:rFonts w:ascii="Calibri" w:hAnsi="Calibri" w:cs="Calibri"/>
          <w:color w:val="000000"/>
          <w:sz w:val="26"/>
          <w:szCs w:val="26"/>
        </w:rPr>
        <w:t xml:space="preserve"> – "</w:t>
      </w:r>
      <w:r>
        <w:rPr>
          <w:rFonts w:ascii="Calibri" w:hAnsi="Calibri" w:cs="Calibri"/>
          <w:b/>
          <w:bCs/>
          <w:color w:val="000000"/>
          <w:sz w:val="26"/>
          <w:szCs w:val="26"/>
        </w:rPr>
        <w:t>Yes</w:t>
      </w:r>
      <w:r>
        <w:rPr>
          <w:rFonts w:ascii="Calibri" w:hAnsi="Calibri" w:cs="Calibri"/>
          <w:color w:val="000000"/>
          <w:sz w:val="26"/>
          <w:szCs w:val="26"/>
        </w:rPr>
        <w:t xml:space="preserve">" indicates that transactions are to be validated against The FSS PG Declined Card database (a list of cards known to be temporarily declined). In this case, if the card number used in a transaction matches an entry in the Declined Card database, the transaction will be denied. Declined cards are managed using the Declined Card page. </w:t>
      </w:r>
    </w:p>
    <w:p xmlns:wp14="http://schemas.microsoft.com/office/word/2010/wordml" w:rsidR="0009179D" w:rsidRDefault="0009179D" w14:paraId="536CD9A6" wp14:textId="77777777">
      <w:pPr>
        <w:pStyle w:val="Online-BodyText"/>
        <w:spacing w:before="0" w:after="144" w:line="360" w:lineRule="auto"/>
        <w:jc w:val="both"/>
        <w:rPr>
          <w:rFonts w:ascii="Calibri" w:hAnsi="Calibri" w:cs="Calibri"/>
          <w:b/>
          <w:bCs/>
          <w:color w:val="000000"/>
          <w:sz w:val="26"/>
          <w:szCs w:val="26"/>
        </w:rPr>
      </w:pPr>
      <w:r>
        <w:rPr>
          <w:rFonts w:ascii="Calibri" w:hAnsi="Calibri" w:cs="Calibri"/>
          <w:b/>
          <w:bCs/>
          <w:color w:val="000000"/>
          <w:sz w:val="26"/>
          <w:szCs w:val="26"/>
        </w:rPr>
        <w:t>"No"</w:t>
      </w:r>
      <w:r>
        <w:rPr>
          <w:rFonts w:ascii="Calibri" w:hAnsi="Calibri" w:cs="Calibri"/>
          <w:color w:val="000000"/>
          <w:sz w:val="26"/>
          <w:szCs w:val="26"/>
        </w:rPr>
        <w:t xml:space="preserve"> indicates that transactions are not to be validated against the FSS iPay Declined Card database. </w:t>
      </w:r>
    </w:p>
    <w:p xmlns:wp14="http://schemas.microsoft.com/office/word/2010/wordml" w:rsidR="0009179D" w:rsidRDefault="0009179D" w14:paraId="287E7F3C" wp14:textId="77777777">
      <w:pPr>
        <w:pStyle w:val="WW-Default"/>
        <w:spacing w:after="144" w:line="360" w:lineRule="auto"/>
        <w:jc w:val="both"/>
        <w:rPr>
          <w:rFonts w:ascii="Calibri" w:hAnsi="Calibri" w:cs="Calibri"/>
          <w:b/>
          <w:bCs/>
          <w:sz w:val="26"/>
          <w:szCs w:val="26"/>
        </w:rPr>
      </w:pPr>
      <w:r>
        <w:rPr>
          <w:rFonts w:ascii="Calibri" w:hAnsi="Calibri" w:cs="Calibri"/>
          <w:b/>
          <w:bCs/>
          <w:sz w:val="26"/>
          <w:szCs w:val="26"/>
        </w:rPr>
        <w:t>Uploads:</w:t>
      </w:r>
    </w:p>
    <w:p xmlns:wp14="http://schemas.microsoft.com/office/word/2010/wordml" w:rsidR="0009179D" w:rsidRDefault="0009179D" w14:paraId="3E627576" wp14:textId="77777777">
      <w:pPr>
        <w:pStyle w:val="WW-Default"/>
        <w:spacing w:after="144" w:line="360" w:lineRule="auto"/>
        <w:jc w:val="both"/>
        <w:rPr>
          <w:rFonts w:ascii="Calibri" w:hAnsi="Calibri" w:cs="Calibri"/>
          <w:sz w:val="26"/>
          <w:szCs w:val="26"/>
        </w:rPr>
      </w:pPr>
      <w:r>
        <w:rPr>
          <w:rFonts w:ascii="Calibri" w:hAnsi="Calibri" w:cs="Calibri"/>
          <w:b/>
          <w:bCs/>
          <w:sz w:val="26"/>
          <w:szCs w:val="26"/>
        </w:rPr>
        <w:t>OTP Upload Process:</w:t>
      </w:r>
    </w:p>
    <w:p xmlns:wp14="http://schemas.microsoft.com/office/word/2010/wordml" w:rsidR="0009179D" w:rsidRDefault="0009179D" w14:paraId="1F839A64" wp14:textId="77777777">
      <w:pPr>
        <w:pStyle w:val="WW-Default"/>
        <w:spacing w:after="144" w:line="360" w:lineRule="auto"/>
        <w:jc w:val="both"/>
        <w:rPr>
          <w:rFonts w:ascii="Calibri" w:hAnsi="Calibri" w:cs="Calibri"/>
          <w:sz w:val="26"/>
          <w:szCs w:val="26"/>
        </w:rPr>
      </w:pPr>
      <w:r>
        <w:rPr>
          <w:rFonts w:ascii="Calibri" w:hAnsi="Calibri" w:cs="Calibri"/>
          <w:sz w:val="26"/>
          <w:szCs w:val="26"/>
        </w:rPr>
        <w:t xml:space="preserve">Uploaded OTP file are processed here, if any error occured with the OTP uploaded file it can be viewed and downloaded via download log. </w:t>
      </w:r>
    </w:p>
    <w:p xmlns:wp14="http://schemas.microsoft.com/office/word/2010/wordml" w:rsidR="0009179D" w:rsidRDefault="0009179D" w14:paraId="4F6F79CB" wp14:textId="77777777">
      <w:pPr>
        <w:pStyle w:val="WW-Default"/>
        <w:spacing w:after="144" w:line="360" w:lineRule="auto"/>
        <w:jc w:val="both"/>
      </w:pPr>
      <w:r>
        <w:rPr>
          <w:rFonts w:ascii="Calibri" w:hAnsi="Calibri" w:cs="Calibri"/>
          <w:sz w:val="26"/>
          <w:szCs w:val="26"/>
        </w:rPr>
        <w:t xml:space="preserve">Status of the uploaded file during processing are changed from Not processed to Processed. </w:t>
      </w:r>
    </w:p>
    <w:p xmlns:wp14="http://schemas.microsoft.com/office/word/2010/wordml" w:rsidR="0009179D" w:rsidRDefault="0009179D" w14:paraId="202497B5" wp14:textId="77777777">
      <w:pPr>
        <w:pStyle w:val="WW-Default"/>
        <w:spacing w:after="144" w:line="360" w:lineRule="auto"/>
        <w:jc w:val="both"/>
        <w:rPr>
          <w:sz w:val="26"/>
          <w:szCs w:val="26"/>
        </w:rPr>
      </w:pPr>
      <w:r>
        <w:rPr>
          <w:noProof/>
        </w:rPr>
        <w:drawing>
          <wp:anchor xmlns:wp14="http://schemas.microsoft.com/office/word/2010/wordprocessingDrawing" distT="0" distB="0" distL="0" distR="0" simplePos="0" relativeHeight="251772928" behindDoc="0" locked="0" layoutInCell="1" allowOverlap="1" wp14:anchorId="2FADE03C" wp14:editId="7777777">
            <wp:simplePos x="0" y="0"/>
            <wp:positionH relativeFrom="column">
              <wp:posOffset>60325</wp:posOffset>
            </wp:positionH>
            <wp:positionV relativeFrom="paragraph">
              <wp:posOffset>-69850</wp:posOffset>
            </wp:positionV>
            <wp:extent cx="7066915" cy="2765425"/>
            <wp:effectExtent l="0" t="0" r="0" b="0"/>
            <wp:wrapTopAndBottom/>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7066915" cy="27654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CD4018E" wp14:textId="77777777">
      <w:pPr>
        <w:pStyle w:val="WW-Default"/>
        <w:numPr>
          <w:ilvl w:val="0"/>
          <w:numId w:val="111"/>
        </w:numPr>
        <w:spacing w:after="144" w:line="360" w:lineRule="auto"/>
        <w:jc w:val="both"/>
        <w:rPr>
          <w:rFonts w:ascii="Calibri" w:hAnsi="Calibri" w:cs="Calibri"/>
          <w:sz w:val="26"/>
          <w:szCs w:val="26"/>
        </w:rPr>
      </w:pPr>
      <w:r>
        <w:rPr>
          <w:rFonts w:ascii="Calibri" w:hAnsi="Calibri" w:cs="Calibri"/>
          <w:sz w:val="26"/>
          <w:szCs w:val="26"/>
        </w:rPr>
        <w:t>Navigate to Configuration &gt; OTP Upload Process.</w:t>
      </w:r>
    </w:p>
    <w:p xmlns:wp14="http://schemas.microsoft.com/office/word/2010/wordml" w:rsidR="0009179D" w:rsidRDefault="0009179D" w14:paraId="57668B23" wp14:textId="77777777">
      <w:pPr>
        <w:pStyle w:val="WW-Default"/>
        <w:numPr>
          <w:ilvl w:val="0"/>
          <w:numId w:val="111"/>
        </w:numPr>
        <w:spacing w:after="144" w:line="360" w:lineRule="auto"/>
        <w:jc w:val="both"/>
        <w:rPr>
          <w:rFonts w:ascii="Calibri" w:hAnsi="Calibri" w:cs="Calibri"/>
          <w:sz w:val="26"/>
          <w:szCs w:val="26"/>
        </w:rPr>
      </w:pPr>
      <w:r>
        <w:rPr>
          <w:rFonts w:ascii="Calibri" w:hAnsi="Calibri" w:cs="Calibri"/>
          <w:sz w:val="26"/>
          <w:szCs w:val="26"/>
        </w:rPr>
        <w:t xml:space="preserve">Select the batch file, click Start. Alternatively, to stop a batch file processing, click Stop.  </w:t>
      </w:r>
    </w:p>
    <w:p xmlns:wp14="http://schemas.microsoft.com/office/word/2010/wordml" w:rsidR="0009179D" w:rsidRDefault="0009179D" w14:paraId="5E461A3E" wp14:textId="77777777">
      <w:pPr>
        <w:pStyle w:val="WW-Default"/>
        <w:numPr>
          <w:ilvl w:val="0"/>
          <w:numId w:val="111"/>
        </w:numPr>
        <w:spacing w:after="144" w:line="360" w:lineRule="auto"/>
        <w:jc w:val="both"/>
      </w:pPr>
      <w:r>
        <w:rPr>
          <w:rFonts w:ascii="Calibri" w:hAnsi="Calibri" w:cs="Calibri"/>
          <w:sz w:val="26"/>
          <w:szCs w:val="26"/>
        </w:rPr>
        <w:t xml:space="preserve">click DownloadLog to view the details of records that were processed successfully or the ones that were rejected. </w:t>
      </w:r>
    </w:p>
    <w:p xmlns:wp14="http://schemas.microsoft.com/office/word/2010/wordml" w:rsidR="0009179D" w:rsidRDefault="0009179D" w14:paraId="1780BBF4" wp14:textId="77777777">
      <w:pPr>
        <w:pStyle w:val="WW-Default"/>
        <w:spacing w:after="144" w:line="360" w:lineRule="auto"/>
        <w:jc w:val="both"/>
        <w:rPr>
          <w:sz w:val="26"/>
          <w:szCs w:val="26"/>
        </w:rPr>
      </w:pPr>
      <w:r>
        <w:rPr>
          <w:noProof/>
        </w:rPr>
        <w:drawing>
          <wp:anchor xmlns:wp14="http://schemas.microsoft.com/office/word/2010/wordprocessingDrawing" distT="0" distB="0" distL="0" distR="0" simplePos="0" relativeHeight="251773952" behindDoc="0" locked="0" layoutInCell="1" allowOverlap="1" wp14:anchorId="6353DC37" wp14:editId="7777777">
            <wp:simplePos x="0" y="0"/>
            <wp:positionH relativeFrom="column">
              <wp:align>center</wp:align>
            </wp:positionH>
            <wp:positionV relativeFrom="paragraph">
              <wp:posOffset>191770</wp:posOffset>
            </wp:positionV>
            <wp:extent cx="6685915" cy="1180465"/>
            <wp:effectExtent l="0" t="0" r="0" b="0"/>
            <wp:wrapTopAndBottom/>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685915" cy="1180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1971476" wp14:textId="77777777">
      <w:pPr>
        <w:pStyle w:val="WW-Default"/>
        <w:spacing w:after="144" w:line="360" w:lineRule="auto"/>
        <w:jc w:val="both"/>
        <w:rPr>
          <w:rFonts w:ascii="Calibri" w:hAnsi="Calibri" w:cs="Calibri"/>
          <w:sz w:val="26"/>
          <w:szCs w:val="26"/>
        </w:rPr>
      </w:pPr>
      <w:r>
        <w:rPr>
          <w:rFonts w:ascii="Calibri" w:hAnsi="Calibri" w:cs="Calibri"/>
          <w:b/>
          <w:bCs/>
          <w:sz w:val="26"/>
          <w:szCs w:val="26"/>
        </w:rPr>
        <w:t>Rupay BIN Upload:</w:t>
      </w:r>
    </w:p>
    <w:p xmlns:wp14="http://schemas.microsoft.com/office/word/2010/wordml" w:rsidR="0009179D" w:rsidRDefault="0009179D" w14:paraId="73604375" wp14:textId="77777777">
      <w:pPr>
        <w:pStyle w:val="WW-Default"/>
        <w:spacing w:after="144" w:line="360" w:lineRule="auto"/>
        <w:ind w:right="706"/>
        <w:jc w:val="both"/>
      </w:pPr>
      <w:r>
        <w:rPr>
          <w:rFonts w:ascii="Calibri" w:hAnsi="Calibri" w:cs="Calibri"/>
          <w:sz w:val="26"/>
          <w:szCs w:val="26"/>
        </w:rPr>
        <w:t xml:space="preserve">Rupay BIN as uploaded in bulk using the BIN upload. Rupay BIN upload supports .dat file extensions alone. Once the file is uploaded , the BIN are updated in Rupay bin Updated table. After Validation the BIN move from BIN updated table to Rupay BIN upload table. </w:t>
      </w:r>
    </w:p>
    <w:p xmlns:wp14="http://schemas.microsoft.com/office/word/2010/wordml" w:rsidR="0009179D" w:rsidRDefault="0009179D" w14:paraId="4350B24B" wp14:textId="77777777">
      <w:pPr>
        <w:pStyle w:val="WW-Default"/>
        <w:numPr>
          <w:ilvl w:val="0"/>
          <w:numId w:val="112"/>
        </w:numPr>
        <w:spacing w:after="144" w:line="360" w:lineRule="auto"/>
        <w:rPr>
          <w:rFonts w:ascii="Calibri" w:hAnsi="Calibri" w:cs="Calibri"/>
          <w:sz w:val="26"/>
          <w:szCs w:val="26"/>
        </w:rPr>
      </w:pPr>
      <w:r>
        <w:rPr>
          <w:noProof/>
        </w:rPr>
        <w:drawing>
          <wp:anchor xmlns:wp14="http://schemas.microsoft.com/office/word/2010/wordprocessingDrawing" distT="0" distB="0" distL="0" distR="0" simplePos="0" relativeHeight="251774976" behindDoc="0" locked="0" layoutInCell="1" allowOverlap="1" wp14:anchorId="7CC3250F" wp14:editId="7777777">
            <wp:simplePos x="0" y="0"/>
            <wp:positionH relativeFrom="column">
              <wp:posOffset>144145</wp:posOffset>
            </wp:positionH>
            <wp:positionV relativeFrom="paragraph">
              <wp:posOffset>0</wp:posOffset>
            </wp:positionV>
            <wp:extent cx="6772275" cy="1644650"/>
            <wp:effectExtent l="0" t="0" r="0" b="0"/>
            <wp:wrapTopAndBottom/>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772275" cy="16446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rPr>
        <w:t>Navigate to Uploads &gt;&gt; Rupay Bin Upload.</w:t>
      </w:r>
    </w:p>
    <w:p xmlns:wp14="http://schemas.microsoft.com/office/word/2010/wordml" w:rsidR="0009179D" w:rsidRDefault="0009179D" w14:paraId="394EF9B3"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 xml:space="preserve">Select the Rupay BIN .dat file, click Validate.  </w:t>
      </w:r>
    </w:p>
    <w:p xmlns:wp14="http://schemas.microsoft.com/office/word/2010/wordml" w:rsidR="0009179D" w:rsidRDefault="0009179D" w14:paraId="5ADEB50D"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Once the file is validated click on Process.</w:t>
      </w:r>
    </w:p>
    <w:p xmlns:wp14="http://schemas.microsoft.com/office/word/2010/wordml" w:rsidR="0009179D" w:rsidRDefault="0009179D" w14:paraId="2DEE600C"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 xml:space="preserve">If the uploaded file have any error , it displays error like “Validation failed”. You can dowload the logs for error.  </w:t>
      </w:r>
    </w:p>
    <w:p xmlns:wp14="http://schemas.microsoft.com/office/word/2010/wordml" w:rsidR="0009179D" w:rsidRDefault="0009179D" w14:paraId="4495D4B6"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 xml:space="preserve">If no errors on Process, application displays successfull message. </w:t>
      </w:r>
    </w:p>
    <w:p xmlns:wp14="http://schemas.microsoft.com/office/word/2010/wordml" w:rsidR="0009179D" w:rsidRDefault="0009179D" w14:paraId="5F7CC35E" wp14:textId="77777777">
      <w:pPr>
        <w:pStyle w:val="WW-Default"/>
        <w:spacing w:after="144" w:line="360" w:lineRule="auto"/>
      </w:pPr>
      <w:r>
        <w:rPr>
          <w:rFonts w:ascii="Calibri" w:hAnsi="Calibri" w:cs="Calibri"/>
          <w:sz w:val="26"/>
          <w:szCs w:val="26"/>
        </w:rPr>
        <w:t>Rupay BIN.dat file</w:t>
      </w:r>
    </w:p>
    <w:p xmlns:wp14="http://schemas.microsoft.com/office/word/2010/wordml" w:rsidR="0009179D" w:rsidRDefault="0009179D" w14:paraId="476E6935" wp14:textId="77777777">
      <w:pPr>
        <w:widowControl/>
        <w:spacing w:after="144" w:line="360" w:lineRule="auto"/>
        <w:ind w:right="706"/>
        <w:jc w:val="both"/>
        <w:rPr>
          <w:sz w:val="26"/>
          <w:szCs w:val="26"/>
        </w:rPr>
      </w:pPr>
      <w:r>
        <w:rPr>
          <w:noProof/>
        </w:rPr>
        <w:drawing>
          <wp:anchor xmlns:wp14="http://schemas.microsoft.com/office/word/2010/wordprocessingDrawing" distT="0" distB="0" distL="0" distR="0" simplePos="0" relativeHeight="251776000" behindDoc="0" locked="0" layoutInCell="1" allowOverlap="1" wp14:anchorId="4541438C" wp14:editId="7777777">
            <wp:simplePos x="0" y="0"/>
            <wp:positionH relativeFrom="column">
              <wp:posOffset>290830</wp:posOffset>
            </wp:positionH>
            <wp:positionV relativeFrom="paragraph">
              <wp:posOffset>-80010</wp:posOffset>
            </wp:positionV>
            <wp:extent cx="4620260" cy="2851785"/>
            <wp:effectExtent l="0" t="0" r="0" b="0"/>
            <wp:wrapTopAndBottom/>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620260" cy="28517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45B69AC" wp14:textId="77777777">
      <w:pPr>
        <w:widowControl/>
        <w:spacing w:after="144" w:line="360" w:lineRule="auto"/>
        <w:ind w:right="706"/>
        <w:jc w:val="both"/>
      </w:pPr>
      <w:r>
        <w:rPr>
          <w:rFonts w:ascii="Calibri" w:hAnsi="Calibri" w:cs="Calibri"/>
          <w:b/>
          <w:bCs/>
          <w:color w:val="000000"/>
          <w:sz w:val="26"/>
          <w:szCs w:val="26"/>
        </w:rPr>
        <w:t>Merchant Upload:</w:t>
      </w:r>
    </w:p>
    <w:p xmlns:wp14="http://schemas.microsoft.com/office/word/2010/wordml" w:rsidR="0009179D" w:rsidRDefault="0009179D" w14:paraId="7B44A86B" wp14:textId="77777777">
      <w:pPr>
        <w:widowControl/>
        <w:spacing w:after="144" w:line="360" w:lineRule="auto"/>
        <w:ind w:right="706"/>
        <w:jc w:val="both"/>
        <w:rPr>
          <w:rFonts w:ascii="Calibri" w:hAnsi="Calibri" w:cs="Calibri"/>
          <w:color w:val="000000"/>
          <w:sz w:val="26"/>
          <w:szCs w:val="26"/>
        </w:rPr>
      </w:pPr>
      <w:r>
        <w:rPr>
          <w:noProof/>
        </w:rPr>
        <w:drawing>
          <wp:anchor xmlns:wp14="http://schemas.microsoft.com/office/word/2010/wordprocessingDrawing" distT="0" distB="0" distL="0" distR="0" simplePos="0" relativeHeight="251777024" behindDoc="0" locked="0" layoutInCell="1" allowOverlap="1" wp14:anchorId="05D1B49B" wp14:editId="7777777">
            <wp:simplePos x="0" y="0"/>
            <wp:positionH relativeFrom="column">
              <wp:posOffset>238125</wp:posOffset>
            </wp:positionH>
            <wp:positionV relativeFrom="paragraph">
              <wp:posOffset>0</wp:posOffset>
            </wp:positionV>
            <wp:extent cx="5178425" cy="1633220"/>
            <wp:effectExtent l="0" t="0" r="0" b="0"/>
            <wp:wrapTopAndBottom/>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178425" cy="16332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color w:val="000000"/>
          <w:sz w:val="26"/>
          <w:szCs w:val="26"/>
        </w:rPr>
        <w:t xml:space="preserve">Merchant can be on-boarded with the upload category file. </w:t>
      </w:r>
    </w:p>
    <w:p xmlns:wp14="http://schemas.microsoft.com/office/word/2010/wordml" w:rsidR="0009179D" w:rsidRDefault="0009179D" w14:paraId="322304A1"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Navigate to Uploads &gt;&gt; Merchant Upload.</w:t>
      </w:r>
    </w:p>
    <w:p xmlns:wp14="http://schemas.microsoft.com/office/word/2010/wordml" w:rsidR="0009179D" w:rsidRDefault="0009179D" w14:paraId="25ACB8D7"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 xml:space="preserve">Select the Merchant upload file, click Validate.  </w:t>
      </w:r>
    </w:p>
    <w:p xmlns:wp14="http://schemas.microsoft.com/office/word/2010/wordml" w:rsidR="0009179D" w:rsidRDefault="0009179D" w14:paraId="5BE46C67"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Once the file is validated click on Process.</w:t>
      </w:r>
    </w:p>
    <w:p xmlns:wp14="http://schemas.microsoft.com/office/word/2010/wordml" w:rsidR="0009179D" w:rsidRDefault="0009179D" w14:paraId="567CB588"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 xml:space="preserve">If the uploaded file have any error , it displays error like “Validation failed”. You can dowload the logs for error.  </w:t>
      </w:r>
    </w:p>
    <w:p xmlns:wp14="http://schemas.microsoft.com/office/word/2010/wordml" w:rsidR="0009179D" w:rsidRDefault="0009179D" w14:paraId="483B153D" wp14:textId="77777777">
      <w:pPr>
        <w:pStyle w:val="WW-Default"/>
        <w:numPr>
          <w:ilvl w:val="0"/>
          <w:numId w:val="112"/>
        </w:numPr>
        <w:spacing w:after="144" w:line="360" w:lineRule="auto"/>
      </w:pPr>
      <w:r>
        <w:rPr>
          <w:rFonts w:ascii="Calibri" w:hAnsi="Calibri" w:cs="Calibri"/>
          <w:sz w:val="26"/>
          <w:szCs w:val="26"/>
        </w:rPr>
        <w:t>If no errors on Process, application displays successfull message.</w:t>
      </w:r>
    </w:p>
    <w:p xmlns:wp14="http://schemas.microsoft.com/office/word/2010/wordml" w:rsidR="0009179D" w:rsidRDefault="0009179D" w14:paraId="1D8C1640" wp14:textId="77777777">
      <w:pPr>
        <w:pStyle w:val="WW-Default"/>
        <w:spacing w:after="144" w:line="360" w:lineRule="auto"/>
      </w:pPr>
      <w:r>
        <w:rPr>
          <w:noProof/>
        </w:rPr>
        <w:drawing>
          <wp:anchor xmlns:wp14="http://schemas.microsoft.com/office/word/2010/wordprocessingDrawing" distT="0" distB="0" distL="0" distR="0" simplePos="0" relativeHeight="251778048" behindDoc="0" locked="0" layoutInCell="1" allowOverlap="1" wp14:anchorId="61298C03" wp14:editId="7777777">
            <wp:simplePos x="0" y="0"/>
            <wp:positionH relativeFrom="column">
              <wp:posOffset>631190</wp:posOffset>
            </wp:positionH>
            <wp:positionV relativeFrom="paragraph">
              <wp:posOffset>160655</wp:posOffset>
            </wp:positionV>
            <wp:extent cx="4753610" cy="2633980"/>
            <wp:effectExtent l="0" t="0" r="0" b="0"/>
            <wp:wrapTopAndBottom/>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753610" cy="26339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3A815DE"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b/>
          <w:bCs/>
          <w:sz w:val="26"/>
          <w:szCs w:val="26"/>
        </w:rPr>
        <w:t>VPAS Merchant Upload :</w:t>
      </w:r>
    </w:p>
    <w:p xmlns:wp14="http://schemas.microsoft.com/office/word/2010/wordml" w:rsidR="0009179D" w:rsidRDefault="0009179D" w14:paraId="2EDD1253" wp14:textId="77777777">
      <w:pPr>
        <w:pStyle w:val="WW-Default"/>
        <w:spacing w:after="144" w:line="360" w:lineRule="auto"/>
      </w:pPr>
      <w:r>
        <w:rPr>
          <w:rFonts w:ascii="Calibri" w:hAnsi="Calibri" w:eastAsia="TimesNewRomanPS-BoldItalicMT" w:cs="Calibri"/>
          <w:sz w:val="26"/>
          <w:szCs w:val="26"/>
        </w:rPr>
        <w:t xml:space="preserve">You can upload the VPAS merchant file to add the details of multiple VPAS merchants in bulk. You can validate and upload a file in a specific format. </w:t>
      </w:r>
    </w:p>
    <w:p xmlns:wp14="http://schemas.microsoft.com/office/word/2010/wordml" w:rsidR="0009179D" w:rsidRDefault="0009179D" w14:paraId="20EAA221" wp14:textId="77777777">
      <w:pPr>
        <w:pStyle w:val="WW-Default"/>
        <w:spacing w:after="144" w:line="360" w:lineRule="auto"/>
        <w:rPr>
          <w:b/>
          <w:bCs/>
          <w:sz w:val="26"/>
          <w:szCs w:val="26"/>
        </w:rPr>
      </w:pPr>
      <w:r>
        <w:rPr>
          <w:noProof/>
        </w:rPr>
        <w:drawing>
          <wp:anchor xmlns:wp14="http://schemas.microsoft.com/office/word/2010/wordprocessingDrawing" distT="0" distB="0" distL="0" distR="0" simplePos="0" relativeHeight="251779072" behindDoc="0" locked="0" layoutInCell="1" allowOverlap="1" wp14:anchorId="4A524801" wp14:editId="7777777">
            <wp:simplePos x="0" y="0"/>
            <wp:positionH relativeFrom="column">
              <wp:posOffset>126365</wp:posOffset>
            </wp:positionH>
            <wp:positionV relativeFrom="paragraph">
              <wp:posOffset>50165</wp:posOffset>
            </wp:positionV>
            <wp:extent cx="6108700" cy="1618615"/>
            <wp:effectExtent l="0" t="0" r="0" b="0"/>
            <wp:wrapTopAndBottom/>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6108700" cy="16186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5A7F972"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Navigate to Uploads &gt;&gt; VPAS Merchant Upload.</w:t>
      </w:r>
    </w:p>
    <w:p xmlns:wp14="http://schemas.microsoft.com/office/word/2010/wordml" w:rsidR="0009179D" w:rsidRDefault="0009179D" w14:paraId="3CD163DB"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 xml:space="preserve">Select the VPAS Merchant upload file, click Validate.  </w:t>
      </w:r>
    </w:p>
    <w:p xmlns:wp14="http://schemas.microsoft.com/office/word/2010/wordml" w:rsidR="0009179D" w:rsidRDefault="0009179D" w14:paraId="6FC94892" wp14:textId="77777777">
      <w:pPr>
        <w:pStyle w:val="WW-Default"/>
        <w:numPr>
          <w:ilvl w:val="0"/>
          <w:numId w:val="112"/>
        </w:numPr>
        <w:spacing w:after="144" w:line="360" w:lineRule="auto"/>
        <w:rPr>
          <w:rFonts w:ascii="Calibri" w:hAnsi="Calibri" w:eastAsia="TimesNewRomanPS-BoldItalicMT" w:cs="Calibri"/>
          <w:sz w:val="26"/>
          <w:szCs w:val="26"/>
        </w:rPr>
      </w:pPr>
      <w:r>
        <w:rPr>
          <w:rFonts w:ascii="Calibri" w:hAnsi="Calibri" w:cs="Calibri"/>
          <w:sz w:val="26"/>
          <w:szCs w:val="26"/>
        </w:rPr>
        <w:t>Once the file is validated click on Process.</w:t>
      </w:r>
    </w:p>
    <w:p xmlns:wp14="http://schemas.microsoft.com/office/word/2010/wordml" w:rsidR="0009179D" w:rsidRDefault="0009179D" w14:paraId="19C3A905" wp14:textId="77777777">
      <w:pPr>
        <w:pStyle w:val="WW-Default"/>
        <w:numPr>
          <w:ilvl w:val="0"/>
          <w:numId w:val="112"/>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If the uploaded file have any error , it displays error like “Validation failed”. You can dowload the logs for error.</w:t>
      </w:r>
    </w:p>
    <w:p xmlns:wp14="http://schemas.microsoft.com/office/word/2010/wordml" w:rsidR="0009179D" w:rsidRDefault="0009179D" w14:paraId="2A26112D" wp14:textId="77777777">
      <w:pPr>
        <w:pStyle w:val="WW-Default"/>
        <w:numPr>
          <w:ilvl w:val="0"/>
          <w:numId w:val="112"/>
        </w:numPr>
        <w:spacing w:after="144" w:line="360" w:lineRule="auto"/>
      </w:pPr>
      <w:r>
        <w:rPr>
          <w:rFonts w:ascii="Calibri" w:hAnsi="Calibri" w:eastAsia="TimesNewRomanPS-BoldItalicMT" w:cs="Calibri"/>
          <w:sz w:val="26"/>
          <w:szCs w:val="26"/>
        </w:rPr>
        <w:t>If no errors on Process, application displays successfull message.</w:t>
      </w:r>
    </w:p>
    <w:p xmlns:wp14="http://schemas.microsoft.com/office/word/2010/wordml" w:rsidR="0009179D" w:rsidRDefault="0009179D" w14:paraId="6D4AA289" wp14:textId="77777777">
      <w:pPr>
        <w:pStyle w:val="WW-Default"/>
        <w:spacing w:after="144" w:line="360" w:lineRule="auto"/>
        <w:rPr>
          <w:b/>
          <w:bCs/>
          <w:sz w:val="26"/>
          <w:szCs w:val="26"/>
        </w:rPr>
      </w:pPr>
      <w:r>
        <w:rPr>
          <w:noProof/>
        </w:rPr>
        <w:drawing>
          <wp:anchor xmlns:wp14="http://schemas.microsoft.com/office/word/2010/wordprocessingDrawing" distT="0" distB="0" distL="0" distR="0" simplePos="0" relativeHeight="251780096" behindDoc="0" locked="0" layoutInCell="1" allowOverlap="1" wp14:anchorId="2B8F1D19" wp14:editId="7777777">
            <wp:simplePos x="0" y="0"/>
            <wp:positionH relativeFrom="column">
              <wp:posOffset>362585</wp:posOffset>
            </wp:positionH>
            <wp:positionV relativeFrom="paragraph">
              <wp:posOffset>40005</wp:posOffset>
            </wp:positionV>
            <wp:extent cx="5039995" cy="1657350"/>
            <wp:effectExtent l="0" t="0" r="0" b="0"/>
            <wp:wrapTopAndBottom/>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039995" cy="1657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FA146E0"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b/>
          <w:bCs/>
          <w:sz w:val="26"/>
          <w:szCs w:val="26"/>
        </w:rPr>
        <w:t>Merchant User Upload:</w:t>
      </w:r>
    </w:p>
    <w:p xmlns:wp14="http://schemas.microsoft.com/office/word/2010/wordml" w:rsidR="0009179D" w:rsidRDefault="0009179D" w14:paraId="685CBF13" wp14:textId="77777777">
      <w:pPr>
        <w:pStyle w:val="WW-Default"/>
        <w:spacing w:after="144" w:line="360" w:lineRule="auto"/>
      </w:pPr>
      <w:r>
        <w:rPr>
          <w:rFonts w:ascii="Calibri" w:hAnsi="Calibri" w:eastAsia="TimesNewRomanPS-BoldItalicMT" w:cs="Calibri"/>
          <w:sz w:val="26"/>
          <w:szCs w:val="26"/>
        </w:rPr>
        <w:t>Multiple Merchant users can be created in bullk using Merchant User Upload process</w:t>
      </w:r>
      <w:r>
        <w:rPr>
          <w:rFonts w:ascii="Calibri" w:hAnsi="Calibri" w:eastAsia="TimesNewRomanPS-BoldItalicMT" w:cs="Calibri"/>
          <w:b/>
          <w:bCs/>
          <w:sz w:val="26"/>
          <w:szCs w:val="26"/>
        </w:rPr>
        <w:t xml:space="preserve">. </w:t>
      </w:r>
    </w:p>
    <w:p xmlns:wp14="http://schemas.microsoft.com/office/word/2010/wordml" w:rsidR="0009179D" w:rsidRDefault="0009179D" w14:paraId="07FA8DA4" wp14:textId="77777777">
      <w:pPr>
        <w:pStyle w:val="WW-Default"/>
        <w:numPr>
          <w:ilvl w:val="0"/>
          <w:numId w:val="112"/>
        </w:numPr>
        <w:spacing w:after="144" w:line="360" w:lineRule="auto"/>
        <w:rPr>
          <w:rFonts w:ascii="Calibri" w:hAnsi="Calibri" w:cs="Calibri"/>
          <w:sz w:val="26"/>
          <w:szCs w:val="26"/>
        </w:rPr>
      </w:pPr>
      <w:r>
        <w:rPr>
          <w:noProof/>
        </w:rPr>
        <w:drawing>
          <wp:anchor xmlns:wp14="http://schemas.microsoft.com/office/word/2010/wordprocessingDrawing" distT="0" distB="0" distL="0" distR="0" simplePos="0" relativeHeight="251781120" behindDoc="0" locked="0" layoutInCell="1" allowOverlap="1" wp14:anchorId="70F79BDB" wp14:editId="7777777">
            <wp:simplePos x="0" y="0"/>
            <wp:positionH relativeFrom="column">
              <wp:posOffset>116840</wp:posOffset>
            </wp:positionH>
            <wp:positionV relativeFrom="paragraph">
              <wp:posOffset>24130</wp:posOffset>
            </wp:positionV>
            <wp:extent cx="6184900" cy="1738630"/>
            <wp:effectExtent l="0" t="0" r="0" b="0"/>
            <wp:wrapTopAndBottom/>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184900" cy="17386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rPr>
        <w:t>Navigate to Uploads &gt;&gt; Merchant User Upload.</w:t>
      </w:r>
    </w:p>
    <w:p xmlns:wp14="http://schemas.microsoft.com/office/word/2010/wordml" w:rsidR="0009179D" w:rsidRDefault="0009179D" w14:paraId="0BE2864E"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 xml:space="preserve">Select the Merchant User upload file, click Validate.  </w:t>
      </w:r>
    </w:p>
    <w:p xmlns:wp14="http://schemas.microsoft.com/office/word/2010/wordml" w:rsidR="0009179D" w:rsidRDefault="0009179D" w14:paraId="1A4F1265" wp14:textId="77777777">
      <w:pPr>
        <w:pStyle w:val="WW-Default"/>
        <w:numPr>
          <w:ilvl w:val="0"/>
          <w:numId w:val="112"/>
        </w:numPr>
        <w:spacing w:after="144" w:line="360" w:lineRule="auto"/>
        <w:rPr>
          <w:rFonts w:ascii="Calibri" w:hAnsi="Calibri" w:eastAsia="TimesNewRomanPS-BoldItalicMT" w:cs="Calibri"/>
          <w:sz w:val="26"/>
          <w:szCs w:val="26"/>
        </w:rPr>
      </w:pPr>
      <w:r>
        <w:rPr>
          <w:rFonts w:ascii="Calibri" w:hAnsi="Calibri" w:cs="Calibri"/>
          <w:sz w:val="26"/>
          <w:szCs w:val="26"/>
        </w:rPr>
        <w:t>Once the file is validated click on Process.</w:t>
      </w:r>
    </w:p>
    <w:p xmlns:wp14="http://schemas.microsoft.com/office/word/2010/wordml" w:rsidR="0009179D" w:rsidRDefault="0009179D" w14:paraId="0400510B" wp14:textId="77777777">
      <w:pPr>
        <w:pStyle w:val="WW-Default"/>
        <w:numPr>
          <w:ilvl w:val="0"/>
          <w:numId w:val="112"/>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If the uploaded file have any error , it displays error like “Validation failed”. You can dowload the logs for error.</w:t>
      </w:r>
    </w:p>
    <w:p xmlns:wp14="http://schemas.microsoft.com/office/word/2010/wordml" w:rsidR="0009179D" w:rsidRDefault="0009179D" w14:paraId="5A32E67C" wp14:textId="77777777">
      <w:pPr>
        <w:pStyle w:val="WW-Default"/>
        <w:numPr>
          <w:ilvl w:val="0"/>
          <w:numId w:val="112"/>
        </w:numPr>
        <w:spacing w:after="144" w:line="360" w:lineRule="auto"/>
      </w:pPr>
      <w:r>
        <w:rPr>
          <w:rFonts w:ascii="Calibri" w:hAnsi="Calibri" w:eastAsia="TimesNewRomanPS-BoldItalicMT" w:cs="Calibri"/>
          <w:sz w:val="26"/>
          <w:szCs w:val="26"/>
        </w:rPr>
        <w:t>If no errors on Process, application displays successfull message.</w:t>
      </w:r>
    </w:p>
    <w:p xmlns:wp14="http://schemas.microsoft.com/office/word/2010/wordml" w:rsidR="0009179D" w:rsidRDefault="0009179D" w14:paraId="2231B93D" wp14:textId="77777777">
      <w:pPr>
        <w:pStyle w:val="WW-Default"/>
        <w:spacing w:after="144" w:line="360" w:lineRule="auto"/>
        <w:rPr>
          <w:rFonts w:ascii="Calibri" w:hAnsi="Calibri" w:eastAsia="TimesNewRomanPS-BoldItalicMT" w:cs="Calibri"/>
          <w:sz w:val="26"/>
          <w:szCs w:val="26"/>
        </w:rPr>
      </w:pPr>
      <w:r>
        <w:rPr>
          <w:noProof/>
        </w:rPr>
        <w:drawing>
          <wp:anchor xmlns:wp14="http://schemas.microsoft.com/office/word/2010/wordprocessingDrawing" distT="0" distB="0" distL="0" distR="0" simplePos="0" relativeHeight="251782144" behindDoc="0" locked="0" layoutInCell="1" allowOverlap="1" wp14:anchorId="143326B5" wp14:editId="7777777">
            <wp:simplePos x="0" y="0"/>
            <wp:positionH relativeFrom="column">
              <wp:posOffset>351790</wp:posOffset>
            </wp:positionH>
            <wp:positionV relativeFrom="paragraph">
              <wp:posOffset>20320</wp:posOffset>
            </wp:positionV>
            <wp:extent cx="5131435" cy="2042795"/>
            <wp:effectExtent l="0" t="0" r="0" b="0"/>
            <wp:wrapTopAndBottom/>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131435" cy="20427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sz w:val="26"/>
          <w:szCs w:val="26"/>
        </w:rPr>
        <w:t>Terminal Upload:</w:t>
      </w:r>
    </w:p>
    <w:p xmlns:wp14="http://schemas.microsoft.com/office/word/2010/wordml" w:rsidR="0009179D" w:rsidRDefault="0009179D" w14:paraId="37D2DEBA" wp14:textId="77777777">
      <w:pPr>
        <w:pStyle w:val="WW-Default"/>
        <w:spacing w:after="144" w:line="360" w:lineRule="auto"/>
      </w:pPr>
      <w:r>
        <w:rPr>
          <w:rFonts w:ascii="Calibri" w:hAnsi="Calibri" w:eastAsia="TimesNewRomanPS-BoldItalicMT" w:cs="Calibri"/>
          <w:sz w:val="26"/>
          <w:szCs w:val="26"/>
        </w:rPr>
        <w:t xml:space="preserve">You can upload the terminal file to add multiple terminals in FSS Payment Gateway. You can validate and upload files in a specific format. </w:t>
      </w:r>
    </w:p>
    <w:p xmlns:wp14="http://schemas.microsoft.com/office/word/2010/wordml" w:rsidR="0009179D" w:rsidRDefault="0009179D" w14:paraId="5210BCCC" wp14:textId="77777777">
      <w:pPr>
        <w:pStyle w:val="WW-Default"/>
        <w:spacing w:after="144" w:line="360" w:lineRule="auto"/>
        <w:rPr>
          <w:sz w:val="26"/>
          <w:szCs w:val="26"/>
        </w:rPr>
      </w:pPr>
      <w:r>
        <w:rPr>
          <w:noProof/>
        </w:rPr>
        <w:drawing>
          <wp:anchor xmlns:wp14="http://schemas.microsoft.com/office/word/2010/wordprocessingDrawing" distT="0" distB="0" distL="0" distR="0" simplePos="0" relativeHeight="251783168" behindDoc="0" locked="0" layoutInCell="1" allowOverlap="1" wp14:anchorId="6993B89A" wp14:editId="7777777">
            <wp:simplePos x="0" y="0"/>
            <wp:positionH relativeFrom="column">
              <wp:posOffset>252730</wp:posOffset>
            </wp:positionH>
            <wp:positionV relativeFrom="paragraph">
              <wp:posOffset>-96520</wp:posOffset>
            </wp:positionV>
            <wp:extent cx="6535420" cy="1620520"/>
            <wp:effectExtent l="0" t="0" r="0" b="0"/>
            <wp:wrapTopAndBottom/>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6535420" cy="16205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288054DE"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Navigate to Uploads &gt;&gt; Terminal Upload.</w:t>
      </w:r>
    </w:p>
    <w:p xmlns:wp14="http://schemas.microsoft.com/office/word/2010/wordml" w:rsidR="0009179D" w:rsidRDefault="0009179D" w14:paraId="53852281"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 xml:space="preserve">Select the Terminal upload file, click Validate.  </w:t>
      </w:r>
    </w:p>
    <w:p xmlns:wp14="http://schemas.microsoft.com/office/word/2010/wordml" w:rsidR="0009179D" w:rsidRDefault="0009179D" w14:paraId="34660EDD" wp14:textId="77777777">
      <w:pPr>
        <w:pStyle w:val="WW-Default"/>
        <w:numPr>
          <w:ilvl w:val="0"/>
          <w:numId w:val="112"/>
        </w:numPr>
        <w:spacing w:after="144" w:line="360" w:lineRule="auto"/>
        <w:rPr>
          <w:rFonts w:ascii="Calibri" w:hAnsi="Calibri" w:eastAsia="TimesNewRomanPS-BoldItalicMT" w:cs="Calibri"/>
          <w:sz w:val="26"/>
          <w:szCs w:val="26"/>
        </w:rPr>
      </w:pPr>
      <w:r>
        <w:rPr>
          <w:rFonts w:ascii="Calibri" w:hAnsi="Calibri" w:cs="Calibri"/>
          <w:sz w:val="26"/>
          <w:szCs w:val="26"/>
        </w:rPr>
        <w:t>Once the file is validated click on Process.</w:t>
      </w:r>
    </w:p>
    <w:p xmlns:wp14="http://schemas.microsoft.com/office/word/2010/wordml" w:rsidR="0009179D" w:rsidRDefault="0009179D" w14:paraId="7F61B69E" wp14:textId="77777777">
      <w:pPr>
        <w:pStyle w:val="WW-Default"/>
        <w:numPr>
          <w:ilvl w:val="0"/>
          <w:numId w:val="112"/>
        </w:numPr>
        <w:spacing w:after="144" w:line="360" w:lineRule="auto"/>
        <w:rPr>
          <w:b/>
          <w:bCs/>
          <w:sz w:val="26"/>
          <w:szCs w:val="26"/>
        </w:rPr>
      </w:pPr>
      <w:r>
        <w:rPr>
          <w:rFonts w:ascii="Calibri" w:hAnsi="Calibri" w:eastAsia="TimesNewRomanPS-BoldItalicMT" w:cs="Calibri"/>
          <w:sz w:val="26"/>
          <w:szCs w:val="26"/>
        </w:rPr>
        <w:t>If the uploaded file have any error , it displays error like “Validation failed”. You can dowload the logs for error.</w:t>
      </w:r>
    </w:p>
    <w:p xmlns:wp14="http://schemas.microsoft.com/office/word/2010/wordml" w:rsidR="0009179D" w:rsidRDefault="0009179D" w14:paraId="2CA7ADD4" wp14:textId="77777777">
      <w:pPr>
        <w:pStyle w:val="WW-Default"/>
        <w:spacing w:after="144" w:line="360" w:lineRule="auto"/>
        <w:rPr>
          <w:b/>
          <w:bCs/>
          <w:sz w:val="26"/>
          <w:szCs w:val="26"/>
        </w:rPr>
      </w:pPr>
    </w:p>
    <w:p xmlns:wp14="http://schemas.microsoft.com/office/word/2010/wordml" w:rsidR="0009179D" w:rsidRDefault="0009179D" w14:paraId="314EE24A" wp14:textId="77777777">
      <w:pPr>
        <w:pStyle w:val="WW-Default"/>
        <w:spacing w:after="144" w:line="360" w:lineRule="auto"/>
        <w:rPr>
          <w:b/>
          <w:bCs/>
          <w:sz w:val="26"/>
          <w:szCs w:val="26"/>
        </w:rPr>
      </w:pPr>
    </w:p>
    <w:p xmlns:wp14="http://schemas.microsoft.com/office/word/2010/wordml" w:rsidR="0009179D" w:rsidRDefault="0009179D" w14:paraId="6CBB3C76" wp14:textId="77777777">
      <w:pPr>
        <w:pStyle w:val="WW-Default"/>
        <w:spacing w:after="144" w:line="360" w:lineRule="auto"/>
        <w:rPr>
          <w:b/>
          <w:bCs/>
          <w:sz w:val="26"/>
          <w:szCs w:val="26"/>
        </w:rPr>
      </w:pPr>
      <w:r>
        <w:rPr>
          <w:noProof/>
        </w:rPr>
        <w:drawing>
          <wp:anchor xmlns:wp14="http://schemas.microsoft.com/office/word/2010/wordprocessingDrawing" distT="0" distB="0" distL="0" distR="0" simplePos="0" relativeHeight="251784192" behindDoc="0" locked="0" layoutInCell="1" allowOverlap="1" wp14:anchorId="4D76ADEE" wp14:editId="7777777">
            <wp:simplePos x="0" y="0"/>
            <wp:positionH relativeFrom="column">
              <wp:posOffset>760095</wp:posOffset>
            </wp:positionH>
            <wp:positionV relativeFrom="paragraph">
              <wp:posOffset>260985</wp:posOffset>
            </wp:positionV>
            <wp:extent cx="4682490" cy="2024380"/>
            <wp:effectExtent l="0" t="0" r="0" b="0"/>
            <wp:wrapTopAndBottom/>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682490" cy="20243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76614669" wp14:textId="77777777">
      <w:pPr>
        <w:pStyle w:val="WW-Default"/>
        <w:spacing w:after="144" w:line="360" w:lineRule="auto"/>
        <w:rPr>
          <w:b/>
          <w:bCs/>
          <w:sz w:val="26"/>
          <w:szCs w:val="26"/>
        </w:rPr>
      </w:pPr>
    </w:p>
    <w:p xmlns:wp14="http://schemas.microsoft.com/office/word/2010/wordml" w:rsidR="0009179D" w:rsidRDefault="0009179D" w14:paraId="7B72435A"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Reports: </w:t>
      </w:r>
    </w:p>
    <w:p xmlns:wp14="http://schemas.microsoft.com/office/word/2010/wordml" w:rsidR="0009179D" w:rsidRDefault="0009179D" w14:paraId="685373D2"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BIN Activity Report – </w:t>
      </w:r>
      <w:r>
        <w:rPr>
          <w:rFonts w:ascii="Calibri" w:hAnsi="Calibri" w:eastAsia="TimesNewRomanPS-BoldItalicMT" w:cs="Calibri"/>
          <w:sz w:val="26"/>
          <w:szCs w:val="26"/>
        </w:rPr>
        <w:t xml:space="preserve">This report contains the count of all of the successful and failed transactions that have been initiated using a specific card BIN. </w:t>
      </w:r>
    </w:p>
    <w:p xmlns:wp14="http://schemas.microsoft.com/office/word/2010/wordml" w:rsidR="0009179D" w:rsidRDefault="0009179D" w14:paraId="53AB9961"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IP Block Report – </w:t>
      </w:r>
      <w:r>
        <w:rPr>
          <w:rFonts w:ascii="Calibri" w:hAnsi="Calibri" w:eastAsia="TimesNewRomanPS-BoldItalicMT" w:cs="Calibri"/>
          <w:sz w:val="26"/>
          <w:szCs w:val="26"/>
        </w:rPr>
        <w:t>This report contains the details of all of the IP addresses that have been blocked during a specific period.</w:t>
      </w:r>
    </w:p>
    <w:p xmlns:wp14="http://schemas.microsoft.com/office/word/2010/wordml" w:rsidR="0009179D" w:rsidRDefault="0009179D" w14:paraId="4C46455A"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Merchant Summary Report – </w:t>
      </w:r>
      <w:r>
        <w:rPr>
          <w:rFonts w:ascii="Calibri" w:hAnsi="Calibri" w:eastAsia="TimesNewRomanPS-BoldItalicMT" w:cs="Calibri"/>
          <w:sz w:val="26"/>
          <w:szCs w:val="26"/>
        </w:rPr>
        <w:t>This report contains the summary of transactions for a specific merchant.</w:t>
      </w:r>
      <w:r>
        <w:rPr>
          <w:rFonts w:ascii="Calibri" w:hAnsi="Calibri" w:eastAsia="TimesNewRomanPS-BoldItalicMT" w:cs="Calibri"/>
          <w:b/>
          <w:bCs/>
          <w:sz w:val="26"/>
          <w:szCs w:val="26"/>
        </w:rPr>
        <w:t xml:space="preserve"> </w:t>
      </w:r>
    </w:p>
    <w:p xmlns:wp14="http://schemas.microsoft.com/office/word/2010/wordml" w:rsidR="0009179D" w:rsidRDefault="0009179D" w14:paraId="20EA2A66"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Merchant Threshold Report – </w:t>
      </w:r>
      <w:r>
        <w:rPr>
          <w:rFonts w:ascii="Calibri" w:hAnsi="Calibri" w:eastAsia="TimesNewRomanPS-BoldItalicMT" w:cs="Calibri"/>
          <w:sz w:val="26"/>
          <w:szCs w:val="26"/>
        </w:rPr>
        <w:t xml:space="preserve">This report contains the threshold transaction details that are associated with the risk profile for the merchant terminal. </w:t>
      </w:r>
    </w:p>
    <w:p xmlns:wp14="http://schemas.microsoft.com/office/word/2010/wordml" w:rsidR="0009179D" w:rsidRDefault="0009179D" w14:paraId="348DEB01"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Merchant Velocity Report –</w:t>
      </w:r>
      <w:r>
        <w:rPr>
          <w:rFonts w:ascii="Calibri" w:hAnsi="Calibri" w:eastAsia="TimesNewRomanPS-BoldItalicMT" w:cs="Calibri"/>
          <w:sz w:val="26"/>
          <w:szCs w:val="26"/>
        </w:rPr>
        <w:t xml:space="preserve"> This report contains the aggregated transaction count and transaction amount on a specific date for a merchant.</w:t>
      </w:r>
    </w:p>
    <w:p xmlns:wp14="http://schemas.microsoft.com/office/word/2010/wordml" w:rsidR="0009179D" w:rsidRDefault="0009179D" w14:paraId="753AFE99"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Order Summary Report –</w:t>
      </w:r>
      <w:r>
        <w:rPr>
          <w:rFonts w:ascii="Calibri" w:hAnsi="Calibri" w:eastAsia="TimesNewRomanPS-BoldItalicMT" w:cs="Calibri"/>
          <w:sz w:val="26"/>
          <w:szCs w:val="26"/>
        </w:rPr>
        <w:t xml:space="preserve"> This report contains the count of transactions for each processing status. </w:t>
      </w:r>
    </w:p>
    <w:p xmlns:wp14="http://schemas.microsoft.com/office/word/2010/wordml" w:rsidR="0009179D" w:rsidRDefault="0009179D" w14:paraId="6D92D309"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Transaction Detail Report – </w:t>
      </w:r>
      <w:r>
        <w:rPr>
          <w:rFonts w:ascii="Calibri" w:hAnsi="Calibri" w:eastAsia="TimesNewRomanPS-BoldItalicMT" w:cs="Calibri"/>
          <w:sz w:val="26"/>
          <w:szCs w:val="26"/>
        </w:rPr>
        <w:t>This report contains the details of transactions initiated.</w:t>
      </w:r>
    </w:p>
    <w:p xmlns:wp14="http://schemas.microsoft.com/office/word/2010/wordml" w:rsidR="0009179D" w:rsidRDefault="0009179D" w14:paraId="2F66D5A7"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Transaction Search Report – </w:t>
      </w:r>
      <w:r>
        <w:rPr>
          <w:rFonts w:ascii="Calibri" w:hAnsi="Calibri" w:eastAsia="TimesNewRomanPS-BoldItalicMT" w:cs="Calibri"/>
          <w:sz w:val="26"/>
          <w:szCs w:val="26"/>
        </w:rPr>
        <w:t xml:space="preserve">This report contains the details of a specific transaction ID. </w:t>
      </w:r>
    </w:p>
    <w:p xmlns:wp14="http://schemas.microsoft.com/office/word/2010/wordml" w:rsidR="0009179D" w:rsidRDefault="0009179D" w14:paraId="7729AF26"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Transaction Summary Report –</w:t>
      </w:r>
      <w:r>
        <w:rPr>
          <w:rFonts w:ascii="Calibri" w:hAnsi="Calibri" w:eastAsia="TimesNewRomanPS-BoldItalicMT" w:cs="Calibri"/>
          <w:sz w:val="26"/>
          <w:szCs w:val="26"/>
        </w:rPr>
        <w:t xml:space="preserve"> This report contains the number and amount of successful and failed transactions. </w:t>
      </w:r>
    </w:p>
    <w:p xmlns:wp14="http://schemas.microsoft.com/office/word/2010/wordml" w:rsidR="0009179D" w:rsidRDefault="0009179D" w14:paraId="5DE8A9E5"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Violated Terminals – </w:t>
      </w:r>
      <w:r>
        <w:rPr>
          <w:rFonts w:ascii="Calibri" w:hAnsi="Calibri" w:eastAsia="TimesNewRomanPS-BoldItalicMT" w:cs="Calibri"/>
          <w:sz w:val="26"/>
          <w:szCs w:val="26"/>
        </w:rPr>
        <w:t xml:space="preserve">This report contains the details of inactive terminals that violated the risk parameters for a merchant. </w:t>
      </w:r>
    </w:p>
    <w:p xmlns:wp14="http://schemas.microsoft.com/office/word/2010/wordml" w:rsidR="0009179D" w:rsidRDefault="0009179D" w14:paraId="2F4BF490"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Order Detail Report – </w:t>
      </w:r>
      <w:r>
        <w:rPr>
          <w:rFonts w:ascii="Calibri" w:hAnsi="Calibri" w:eastAsia="TimesNewRomanPS-BoldItalicMT" w:cs="Calibri"/>
          <w:sz w:val="26"/>
          <w:szCs w:val="26"/>
        </w:rPr>
        <w:t xml:space="preserve">This report contains the order details for a transaction based on the payment ID. </w:t>
      </w:r>
    </w:p>
    <w:p xmlns:wp14="http://schemas.microsoft.com/office/word/2010/wordml" w:rsidR="0009179D" w:rsidRDefault="0009179D" w14:paraId="73DB3897" wp14:textId="77777777">
      <w:pPr>
        <w:pStyle w:val="WW-Default"/>
        <w:spacing w:after="144" w:line="360" w:lineRule="auto"/>
        <w:rPr>
          <w:rFonts w:eastAsia="TimesNewRomanPS-BoldItalicMT"/>
          <w:b/>
          <w:bCs/>
          <w:color w:val="990000"/>
          <w:sz w:val="28"/>
          <w:szCs w:val="28"/>
        </w:rPr>
      </w:pPr>
      <w:r>
        <w:rPr>
          <w:rFonts w:ascii="Calibri" w:hAnsi="Calibri" w:eastAsia="TimesNewRomanPS-BoldItalicMT" w:cs="Calibri"/>
          <w:sz w:val="26"/>
          <w:szCs w:val="26"/>
        </w:rPr>
        <w:t xml:space="preserve">You can download the report in CSV, HTML, or TXT format depending on the report configuration. </w:t>
      </w:r>
    </w:p>
    <w:p xmlns:wp14="http://schemas.microsoft.com/office/word/2010/wordml" w:rsidR="0009179D" w:rsidRDefault="0009179D" w14:paraId="57590049" wp14:textId="77777777">
      <w:pPr>
        <w:pStyle w:val="WW-Default"/>
        <w:spacing w:after="144" w:line="360" w:lineRule="auto"/>
        <w:rPr>
          <w:rFonts w:eastAsia="TimesNewRomanPS-BoldItalicMT"/>
          <w:b/>
          <w:bCs/>
          <w:color w:val="990000"/>
          <w:sz w:val="28"/>
          <w:szCs w:val="28"/>
        </w:rPr>
      </w:pPr>
    </w:p>
    <w:p xmlns:wp14="http://schemas.microsoft.com/office/word/2010/wordml" w:rsidR="0009179D" w:rsidRDefault="0009179D" w14:paraId="5E14F0BC" wp14:textId="77777777">
      <w:pPr>
        <w:suppressAutoHyphens w:val="0"/>
        <w:spacing w:line="360" w:lineRule="auto"/>
        <w:rPr>
          <w:rFonts w:ascii="Calibri" w:hAnsi="Calibri" w:eastAsia="TimesNewRomanPS-BoldItalicMT" w:cs="Calibri"/>
          <w:color w:val="1C1C1C"/>
          <w:sz w:val="26"/>
          <w:szCs w:val="26"/>
        </w:rPr>
      </w:pPr>
      <w:r>
        <w:rPr>
          <w:rFonts w:ascii="Arial" w:hAnsi="Arial" w:eastAsia="TimesNewRomanPS-BoldItalicMT" w:cs="Arial"/>
          <w:b/>
          <w:bCs/>
          <w:color w:val="990000"/>
          <w:sz w:val="28"/>
          <w:szCs w:val="28"/>
        </w:rPr>
        <w:t>Merchant Login :</w:t>
      </w:r>
    </w:p>
    <w:p xmlns:wp14="http://schemas.microsoft.com/office/word/2010/wordml" w:rsidR="0009179D" w:rsidRDefault="0009179D" w14:paraId="0CCBE234"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All the functionality remains the same as per the Admin / Bank login for the below:</w:t>
      </w:r>
    </w:p>
    <w:p xmlns:wp14="http://schemas.microsoft.com/office/word/2010/wordml" w:rsidR="0009179D" w:rsidRDefault="0009179D" w14:paraId="187DCF57" wp14:textId="77777777">
      <w:pPr>
        <w:numPr>
          <w:ilvl w:val="0"/>
          <w:numId w:val="7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User role</w:t>
      </w:r>
    </w:p>
    <w:p xmlns:wp14="http://schemas.microsoft.com/office/word/2010/wordml" w:rsidR="0009179D" w:rsidRDefault="0009179D" w14:paraId="459C54B3" wp14:textId="77777777">
      <w:pPr>
        <w:numPr>
          <w:ilvl w:val="0"/>
          <w:numId w:val="7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Create User</w:t>
      </w:r>
    </w:p>
    <w:p xmlns:wp14="http://schemas.microsoft.com/office/word/2010/wordml" w:rsidR="0009179D" w:rsidRDefault="0009179D" w14:paraId="62352C53" wp14:textId="77777777">
      <w:pPr>
        <w:numPr>
          <w:ilvl w:val="0"/>
          <w:numId w:val="7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Password Security</w:t>
      </w:r>
    </w:p>
    <w:p xmlns:wp14="http://schemas.microsoft.com/office/word/2010/wordml" w:rsidR="0009179D" w:rsidRDefault="0009179D" w14:paraId="10C14D6A" wp14:textId="77777777">
      <w:pPr>
        <w:numPr>
          <w:ilvl w:val="0"/>
          <w:numId w:val="7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Security Questions</w:t>
      </w:r>
    </w:p>
    <w:p xmlns:wp14="http://schemas.microsoft.com/office/word/2010/wordml" w:rsidR="0009179D" w:rsidRDefault="0009179D" w14:paraId="5B334EF9" wp14:textId="77777777">
      <w:pPr>
        <w:numPr>
          <w:ilvl w:val="0"/>
          <w:numId w:val="75"/>
        </w:num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Change passwords</w:t>
      </w:r>
    </w:p>
    <w:p xmlns:wp14="http://schemas.microsoft.com/office/word/2010/wordml" w:rsidR="0009179D" w:rsidRDefault="0009179D" w14:paraId="3E946884" wp14:textId="77777777">
      <w:pPr>
        <w:numPr>
          <w:ilvl w:val="0"/>
          <w:numId w:val="75"/>
        </w:num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color w:val="1C1C1C"/>
          <w:sz w:val="26"/>
          <w:szCs w:val="26"/>
        </w:rPr>
        <w:t>Resend password</w:t>
      </w:r>
    </w:p>
    <w:p xmlns:wp14="http://schemas.microsoft.com/office/word/2010/wordml" w:rsidR="0009179D" w:rsidRDefault="0009179D" w14:paraId="6E5AF63E" wp14:textId="77777777">
      <w:pPr>
        <w:suppressAutoHyphens w:val="0"/>
        <w:spacing w:line="360" w:lineRule="auto"/>
        <w:rPr>
          <w:rFonts w:ascii="Calibri" w:hAnsi="Calibri" w:eastAsia="TimesNewRomanPS-BoldItalicMT" w:cs="Calibri"/>
          <w:b/>
          <w:bCs/>
          <w:color w:val="1C1C1C"/>
          <w:sz w:val="26"/>
          <w:szCs w:val="26"/>
        </w:rPr>
      </w:pPr>
      <w:r>
        <w:rPr>
          <w:rFonts w:ascii="Calibri" w:hAnsi="Calibri" w:eastAsia="TimesNewRomanPS-BoldItalicMT" w:cs="Calibri"/>
          <w:b/>
          <w:bCs/>
          <w:color w:val="1C1C1C"/>
          <w:sz w:val="26"/>
          <w:szCs w:val="26"/>
        </w:rPr>
        <w:t>Merchant Process:</w:t>
      </w:r>
    </w:p>
    <w:p xmlns:wp14="http://schemas.microsoft.com/office/word/2010/wordml" w:rsidR="0009179D" w:rsidRDefault="0009179D" w14:paraId="09F9EAF2"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b/>
          <w:bCs/>
          <w:color w:val="1C1C1C"/>
          <w:sz w:val="26"/>
          <w:szCs w:val="26"/>
        </w:rPr>
        <w:t>Batch Upload:</w:t>
      </w:r>
    </w:p>
    <w:p xmlns:wp14="http://schemas.microsoft.com/office/word/2010/wordml" w:rsidR="0009179D" w:rsidRDefault="0009179D" w14:paraId="2683BAD8" wp14:textId="77777777">
      <w:pPr>
        <w:suppressAutoHyphens w:val="0"/>
        <w:spacing w:line="360" w:lineRule="auto"/>
        <w:rPr>
          <w:rFonts w:ascii="Calibri" w:hAnsi="Calibri" w:eastAsia="TimesNewRomanPS-BoldItalicMT" w:cs="Calibri"/>
          <w:color w:val="1C1C1C"/>
          <w:sz w:val="26"/>
          <w:szCs w:val="26"/>
        </w:rPr>
      </w:pPr>
      <w:r>
        <w:rPr>
          <w:rFonts w:ascii="Calibri" w:hAnsi="Calibri" w:eastAsia="TimesNewRomanPS-BoldItalicMT" w:cs="Calibri"/>
          <w:color w:val="1C1C1C"/>
          <w:sz w:val="26"/>
          <w:szCs w:val="26"/>
        </w:rPr>
        <w:t>Transactions with different actions codes can be uploaded from Merchant and gets processed by Bank User .</w:t>
      </w:r>
    </w:p>
    <w:p xmlns:wp14="http://schemas.microsoft.com/office/word/2010/wordml" w:rsidR="0009179D" w:rsidRDefault="0009179D" w14:paraId="0F3F39EB" wp14:textId="77777777">
      <w:pPr>
        <w:suppressAutoHyphens w:val="0"/>
        <w:spacing w:line="360" w:lineRule="auto"/>
      </w:pPr>
      <w:r>
        <w:rPr>
          <w:rFonts w:ascii="Calibri" w:hAnsi="Calibri" w:eastAsia="TimesNewRomanPS-BoldItalicMT" w:cs="Calibri"/>
          <w:color w:val="1C1C1C"/>
          <w:sz w:val="26"/>
          <w:szCs w:val="26"/>
        </w:rPr>
        <w:t xml:space="preserve">Batch Reports can also be generated to view the status of the Batch process. All success and failure transactions will be listed in the Batch report. </w:t>
      </w:r>
    </w:p>
    <w:p xmlns:wp14="http://schemas.microsoft.com/office/word/2010/wordml" w:rsidR="0009179D" w:rsidRDefault="0009179D" w14:paraId="0CCD30CA" wp14:textId="77777777">
      <w:pPr>
        <w:suppressAutoHyphens w:val="0"/>
        <w:spacing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85216" behindDoc="0" locked="0" layoutInCell="1" allowOverlap="1" wp14:anchorId="37B8DBED" wp14:editId="7777777">
            <wp:simplePos x="0" y="0"/>
            <wp:positionH relativeFrom="column">
              <wp:posOffset>146685</wp:posOffset>
            </wp:positionH>
            <wp:positionV relativeFrom="paragraph">
              <wp:posOffset>50165</wp:posOffset>
            </wp:positionV>
            <wp:extent cx="6505575" cy="2170430"/>
            <wp:effectExtent l="0" t="0" r="0" b="0"/>
            <wp:wrapTopAndBottom/>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505575" cy="21704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49467DB"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Login to Merchant Login</w:t>
      </w:r>
    </w:p>
    <w:p xmlns:wp14="http://schemas.microsoft.com/office/word/2010/wordml" w:rsidR="0009179D" w:rsidRDefault="0009179D" w14:paraId="1635AAE9" wp14:textId="77777777">
      <w:pPr>
        <w:pStyle w:val="WW-Default"/>
        <w:numPr>
          <w:ilvl w:val="0"/>
          <w:numId w:val="112"/>
        </w:numPr>
        <w:spacing w:after="144" w:line="360" w:lineRule="auto"/>
        <w:rPr>
          <w:rFonts w:ascii="Calibri" w:hAnsi="Calibri" w:cs="Calibri"/>
          <w:sz w:val="26"/>
          <w:szCs w:val="26"/>
        </w:rPr>
      </w:pPr>
      <w:r>
        <w:rPr>
          <w:rFonts w:ascii="Calibri" w:hAnsi="Calibri" w:cs="Calibri"/>
          <w:sz w:val="26"/>
          <w:szCs w:val="26"/>
        </w:rPr>
        <w:t>Navigate to Merchant Process&gt;&gt; Batch Upload.</w:t>
      </w:r>
    </w:p>
    <w:p xmlns:wp14="http://schemas.microsoft.com/office/word/2010/wordml" w:rsidR="0009179D" w:rsidRDefault="0009179D" w14:paraId="2876B0FF" wp14:textId="77777777">
      <w:pPr>
        <w:pStyle w:val="WW-Default"/>
        <w:numPr>
          <w:ilvl w:val="0"/>
          <w:numId w:val="112"/>
        </w:numPr>
        <w:spacing w:after="144" w:line="360" w:lineRule="auto"/>
      </w:pPr>
      <w:r>
        <w:rPr>
          <w:rFonts w:ascii="Calibri" w:hAnsi="Calibri" w:cs="Calibri"/>
          <w:sz w:val="26"/>
          <w:szCs w:val="26"/>
        </w:rPr>
        <w:t>Select the Batch upload file from the Browse, click  Convert.</w:t>
      </w:r>
    </w:p>
    <w:p xmlns:wp14="http://schemas.microsoft.com/office/word/2010/wordml" w:rsidR="0009179D" w:rsidRDefault="0009179D" w14:paraId="6900AB33" wp14:textId="77777777">
      <w:pPr>
        <w:pStyle w:val="WW-Default"/>
        <w:numPr>
          <w:ilvl w:val="0"/>
          <w:numId w:val="112"/>
        </w:numPr>
        <w:spacing w:after="144" w:line="360" w:lineRule="auto"/>
      </w:pPr>
      <w:r>
        <w:rPr>
          <w:noProof/>
        </w:rPr>
        <w:drawing>
          <wp:anchor xmlns:wp14="http://schemas.microsoft.com/office/word/2010/wordprocessingDrawing" distT="0" distB="0" distL="0" distR="0" simplePos="0" relativeHeight="251787264" behindDoc="0" locked="0" layoutInCell="1" allowOverlap="1" wp14:anchorId="1E850860" wp14:editId="7777777">
            <wp:simplePos x="0" y="0"/>
            <wp:positionH relativeFrom="column">
              <wp:posOffset>289560</wp:posOffset>
            </wp:positionH>
            <wp:positionV relativeFrom="paragraph">
              <wp:posOffset>0</wp:posOffset>
            </wp:positionV>
            <wp:extent cx="5403850" cy="1426845"/>
            <wp:effectExtent l="0" t="0" r="0" b="0"/>
            <wp:wrapTopAndBottom/>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403850" cy="14268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rPr>
        <w:t xml:space="preserve">A Unique Batch ID will be generated  for the Batch file, then click Validate.   </w:t>
      </w:r>
    </w:p>
    <w:p xmlns:wp14="http://schemas.microsoft.com/office/word/2010/wordml" w:rsidR="0009179D" w:rsidRDefault="0009179D" w14:paraId="1F400ACE" wp14:textId="77777777">
      <w:pPr>
        <w:pStyle w:val="WW-Default"/>
        <w:numPr>
          <w:ilvl w:val="0"/>
          <w:numId w:val="112"/>
        </w:numPr>
        <w:spacing w:after="144" w:line="360" w:lineRule="auto"/>
        <w:rPr>
          <w:rFonts w:ascii="Calibri" w:hAnsi="Calibri" w:eastAsia="TimesNewRomanPS-BoldItalicMT" w:cs="Calibri"/>
          <w:sz w:val="26"/>
          <w:szCs w:val="26"/>
        </w:rPr>
      </w:pPr>
      <w:r>
        <w:rPr>
          <w:noProof/>
        </w:rPr>
        <w:drawing>
          <wp:anchor xmlns:wp14="http://schemas.microsoft.com/office/word/2010/wordprocessingDrawing" distT="0" distB="0" distL="0" distR="0" simplePos="0" relativeHeight="251788288" behindDoc="0" locked="0" layoutInCell="1" allowOverlap="1" wp14:anchorId="2FA0CF06" wp14:editId="7777777">
            <wp:simplePos x="0" y="0"/>
            <wp:positionH relativeFrom="column">
              <wp:posOffset>434975</wp:posOffset>
            </wp:positionH>
            <wp:positionV relativeFrom="paragraph">
              <wp:posOffset>0</wp:posOffset>
            </wp:positionV>
            <wp:extent cx="5186680" cy="1848485"/>
            <wp:effectExtent l="0" t="0" r="0" b="0"/>
            <wp:wrapTopAndBottom/>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186680" cy="18484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rPr>
        <w:t>Once the file is validated click on Upload.</w:t>
      </w:r>
    </w:p>
    <w:p xmlns:wp14="http://schemas.microsoft.com/office/word/2010/wordml" w:rsidR="0009179D" w:rsidRDefault="0009179D" w14:paraId="5C589733" wp14:textId="77777777">
      <w:pPr>
        <w:pStyle w:val="WW-Default"/>
        <w:numPr>
          <w:ilvl w:val="0"/>
          <w:numId w:val="112"/>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If the uploaded file have any error , it displays error like “Validation failed”. You can dowload the logs for error.   </w:t>
      </w:r>
    </w:p>
    <w:p xmlns:wp14="http://schemas.microsoft.com/office/word/2010/wordml" w:rsidR="0009179D" w:rsidRDefault="0009179D" w14:paraId="0B5A4382" wp14:textId="77777777">
      <w:pPr>
        <w:pStyle w:val="WW-Default"/>
        <w:numPr>
          <w:ilvl w:val="0"/>
          <w:numId w:val="112"/>
        </w:numPr>
        <w:spacing w:after="144" w:line="360" w:lineRule="auto"/>
      </w:pPr>
      <w:r>
        <w:rPr>
          <w:rFonts w:ascii="Calibri" w:hAnsi="Calibri" w:eastAsia="TimesNewRomanPS-BoldItalicMT" w:cs="Calibri"/>
          <w:sz w:val="26"/>
          <w:szCs w:val="26"/>
        </w:rPr>
        <w:t>If no errors on Process, application displays successfull message.</w:t>
      </w:r>
    </w:p>
    <w:p xmlns:wp14="http://schemas.microsoft.com/office/word/2010/wordml" w:rsidR="0009179D" w:rsidRDefault="0009179D" w14:paraId="48203AAC" wp14:textId="77777777">
      <w:pPr>
        <w:pStyle w:val="WW-Default"/>
        <w:spacing w:after="144"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89312" behindDoc="0" locked="0" layoutInCell="1" allowOverlap="1" wp14:anchorId="05563390" wp14:editId="7777777">
            <wp:simplePos x="0" y="0"/>
            <wp:positionH relativeFrom="column">
              <wp:posOffset>715645</wp:posOffset>
            </wp:positionH>
            <wp:positionV relativeFrom="paragraph">
              <wp:posOffset>90805</wp:posOffset>
            </wp:positionV>
            <wp:extent cx="2580640" cy="704215"/>
            <wp:effectExtent l="0" t="0" r="0" b="0"/>
            <wp:wrapTopAndBottom/>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580640" cy="7042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92E16A7" wp14:textId="77777777">
      <w:pPr>
        <w:pStyle w:val="WW-Default"/>
        <w:spacing w:after="144"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86240" behindDoc="0" locked="0" layoutInCell="1" allowOverlap="1" wp14:anchorId="674C5301" wp14:editId="7777777">
            <wp:simplePos x="0" y="0"/>
            <wp:positionH relativeFrom="column">
              <wp:posOffset>319405</wp:posOffset>
            </wp:positionH>
            <wp:positionV relativeFrom="paragraph">
              <wp:posOffset>230505</wp:posOffset>
            </wp:positionV>
            <wp:extent cx="4682490" cy="1521460"/>
            <wp:effectExtent l="0" t="0" r="0" b="0"/>
            <wp:wrapTopAndBottom/>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682490" cy="15214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6AA7E15"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b/>
          <w:bCs/>
          <w:sz w:val="26"/>
          <w:szCs w:val="26"/>
        </w:rPr>
        <w:t>Remove Batches:</w:t>
      </w:r>
    </w:p>
    <w:p xmlns:wp14="http://schemas.microsoft.com/office/word/2010/wordml" w:rsidR="0009179D" w:rsidRDefault="0009179D" w14:paraId="4B59F626" wp14:textId="77777777">
      <w:pPr>
        <w:pStyle w:val="WW-Default"/>
        <w:spacing w:after="144" w:line="360" w:lineRule="auto"/>
      </w:pPr>
      <w:r>
        <w:rPr>
          <w:rFonts w:ascii="Calibri" w:hAnsi="Calibri" w:eastAsia="TimesNewRomanPS-BoldItalicMT" w:cs="Calibri"/>
          <w:sz w:val="26"/>
          <w:szCs w:val="26"/>
        </w:rPr>
        <w:t xml:space="preserve">All the processed batches for this merchant will be listed under the remove batches. If any of the transactions failed under processed batch, user has to create a fresh batch to upload and process the transaction as it may create discrepency of an existing batch. </w:t>
      </w:r>
    </w:p>
    <w:p xmlns:wp14="http://schemas.microsoft.com/office/word/2010/wordml" w:rsidR="0009179D" w:rsidRDefault="0009179D" w14:paraId="581A7D6A" wp14:textId="77777777">
      <w:pPr>
        <w:pStyle w:val="WW-Default"/>
        <w:numPr>
          <w:ilvl w:val="0"/>
          <w:numId w:val="113"/>
        </w:numPr>
        <w:spacing w:after="144" w:line="360" w:lineRule="auto"/>
        <w:rPr>
          <w:rFonts w:ascii="Calibri" w:hAnsi="Calibri" w:cs="Calibri"/>
          <w:sz w:val="26"/>
          <w:szCs w:val="26"/>
        </w:rPr>
      </w:pPr>
      <w:r>
        <w:rPr>
          <w:noProof/>
        </w:rPr>
        <w:drawing>
          <wp:anchor xmlns:wp14="http://schemas.microsoft.com/office/word/2010/wordprocessingDrawing" distT="0" distB="0" distL="0" distR="0" simplePos="0" relativeHeight="251790336" behindDoc="0" locked="0" layoutInCell="1" allowOverlap="1" wp14:anchorId="4D2DCF48" wp14:editId="7777777">
            <wp:simplePos x="0" y="0"/>
            <wp:positionH relativeFrom="column">
              <wp:posOffset>168910</wp:posOffset>
            </wp:positionH>
            <wp:positionV relativeFrom="paragraph">
              <wp:posOffset>-90170</wp:posOffset>
            </wp:positionV>
            <wp:extent cx="6908165" cy="2470785"/>
            <wp:effectExtent l="0" t="0" r="0" b="0"/>
            <wp:wrapTopAndBottom/>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908165" cy="24707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cs="Calibri"/>
          <w:sz w:val="26"/>
          <w:szCs w:val="26"/>
        </w:rPr>
        <w:t>Login to Merchant Login</w:t>
      </w:r>
    </w:p>
    <w:p xmlns:wp14="http://schemas.microsoft.com/office/word/2010/wordml" w:rsidR="0009179D" w:rsidRDefault="0009179D" w14:paraId="4BFBD652" wp14:textId="77777777">
      <w:pPr>
        <w:pStyle w:val="WW-Default"/>
        <w:numPr>
          <w:ilvl w:val="0"/>
          <w:numId w:val="113"/>
        </w:numPr>
        <w:spacing w:after="144" w:line="360" w:lineRule="auto"/>
        <w:rPr>
          <w:rFonts w:ascii="Calibri" w:hAnsi="Calibri" w:eastAsia="TimesNewRomanPS-BoldItalicMT" w:cs="Calibri"/>
          <w:sz w:val="26"/>
          <w:szCs w:val="26"/>
        </w:rPr>
      </w:pPr>
      <w:r>
        <w:rPr>
          <w:rFonts w:ascii="Calibri" w:hAnsi="Calibri" w:cs="Calibri"/>
          <w:sz w:val="26"/>
          <w:szCs w:val="26"/>
        </w:rPr>
        <w:t xml:space="preserve">Navigate to Merchant Process&gt;&gt; Remove Batches. </w:t>
      </w:r>
    </w:p>
    <w:p xmlns:wp14="http://schemas.microsoft.com/office/word/2010/wordml" w:rsidR="0009179D" w:rsidRDefault="0009179D" w14:paraId="37DE6C79" wp14:textId="77777777">
      <w:pPr>
        <w:pStyle w:val="WW-Default"/>
        <w:numPr>
          <w:ilvl w:val="0"/>
          <w:numId w:val="113"/>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Choose the Processed Batch file , click  Remove.</w:t>
      </w:r>
    </w:p>
    <w:p xmlns:wp14="http://schemas.microsoft.com/office/word/2010/wordml" w:rsidR="0009179D" w:rsidRDefault="0009179D" w14:paraId="3CD30EA7" wp14:textId="77777777">
      <w:pPr>
        <w:pStyle w:val="WW-Default"/>
        <w:numPr>
          <w:ilvl w:val="0"/>
          <w:numId w:val="113"/>
        </w:numPr>
        <w:spacing w:after="144" w:line="360" w:lineRule="auto"/>
      </w:pPr>
      <w:r>
        <w:rPr>
          <w:rFonts w:ascii="Calibri" w:hAnsi="Calibri" w:eastAsia="TimesNewRomanPS-BoldItalicMT" w:cs="Calibri"/>
          <w:sz w:val="26"/>
          <w:szCs w:val="26"/>
        </w:rPr>
        <w:t xml:space="preserve">Once removed , it displays a success message. </w:t>
      </w:r>
    </w:p>
    <w:p xmlns:wp14="http://schemas.microsoft.com/office/word/2010/wordml" w:rsidR="0009179D" w:rsidRDefault="0009179D" w14:paraId="47D7EB04" wp14:textId="77777777">
      <w:pPr>
        <w:pStyle w:val="WW-Default"/>
        <w:spacing w:after="144"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91360" behindDoc="0" locked="0" layoutInCell="1" allowOverlap="1" wp14:anchorId="0096D31E" wp14:editId="7777777">
            <wp:simplePos x="0" y="0"/>
            <wp:positionH relativeFrom="column">
              <wp:posOffset>1203325</wp:posOffset>
            </wp:positionH>
            <wp:positionV relativeFrom="paragraph">
              <wp:posOffset>106680</wp:posOffset>
            </wp:positionV>
            <wp:extent cx="2294255" cy="513080"/>
            <wp:effectExtent l="0" t="0" r="0" b="0"/>
            <wp:wrapTopAndBottom/>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94255" cy="5130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75178F1"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b/>
          <w:bCs/>
          <w:sz w:val="26"/>
          <w:szCs w:val="26"/>
        </w:rPr>
        <w:t>Plugin Download:</w:t>
      </w:r>
    </w:p>
    <w:p xmlns:wp14="http://schemas.microsoft.com/office/word/2010/wordml" w:rsidR="0009179D" w:rsidRDefault="0009179D" w14:paraId="63E2CF39"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Merchant can download the plugin and integrate with the resource file. </w:t>
      </w:r>
      <w:r>
        <w:rPr>
          <w:rFonts w:ascii="Calibri" w:hAnsi="Calibri" w:eastAsia="TimesNewRomanPS-BoldItalicMT" w:cs="Calibri"/>
          <w:b/>
          <w:bCs/>
          <w:sz w:val="26"/>
          <w:szCs w:val="26"/>
        </w:rPr>
        <w:t xml:space="preserve"> </w:t>
      </w:r>
      <w:r>
        <w:rPr>
          <w:rFonts w:ascii="Calibri" w:hAnsi="Calibri" w:eastAsia="TimesNewRomanPS-BoldItalicMT" w:cs="Calibri"/>
          <w:sz w:val="26"/>
          <w:szCs w:val="26"/>
        </w:rPr>
        <w:t>Plugin can be downloaded in the bleow formats.</w:t>
      </w:r>
    </w:p>
    <w:p xmlns:wp14="http://schemas.microsoft.com/office/word/2010/wordml" w:rsidR="0009179D" w:rsidRDefault="0009179D" w14:paraId="3FE06187" wp14:textId="77777777">
      <w:pPr>
        <w:pStyle w:val="WW-Default"/>
        <w:numPr>
          <w:ilvl w:val="0"/>
          <w:numId w:val="114"/>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JSP/Perl/PHP</w:t>
      </w:r>
    </w:p>
    <w:p xmlns:wp14="http://schemas.microsoft.com/office/word/2010/wordml" w:rsidR="0009179D" w:rsidRDefault="0009179D" w14:paraId="02A4B6BE" wp14:textId="77777777">
      <w:pPr>
        <w:pStyle w:val="WW-Default"/>
        <w:numPr>
          <w:ilvl w:val="0"/>
          <w:numId w:val="114"/>
        </w:numPr>
        <w:spacing w:after="144" w:line="360" w:lineRule="auto"/>
      </w:pPr>
      <w:r>
        <w:rPr>
          <w:rFonts w:ascii="Calibri" w:hAnsi="Calibri" w:eastAsia="TimesNewRomanPS-BoldItalicMT" w:cs="Calibri"/>
          <w:sz w:val="26"/>
          <w:szCs w:val="26"/>
        </w:rPr>
        <w:t>ASP</w:t>
      </w:r>
    </w:p>
    <w:p xmlns:wp14="http://schemas.microsoft.com/office/word/2010/wordml" w:rsidR="0009179D" w:rsidRDefault="0009179D" w14:paraId="13C558A5" wp14:textId="77777777">
      <w:pPr>
        <w:pStyle w:val="WW-Default"/>
        <w:spacing w:after="144"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92384" behindDoc="0" locked="0" layoutInCell="1" allowOverlap="1" wp14:anchorId="33D2EA75" wp14:editId="7777777">
            <wp:simplePos x="0" y="0"/>
            <wp:positionH relativeFrom="column">
              <wp:posOffset>718185</wp:posOffset>
            </wp:positionH>
            <wp:positionV relativeFrom="paragraph">
              <wp:posOffset>-60325</wp:posOffset>
            </wp:positionV>
            <wp:extent cx="3571240" cy="791210"/>
            <wp:effectExtent l="0" t="0" r="0" b="0"/>
            <wp:wrapTopAndBottom/>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571240" cy="7912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B16FB69" wp14:textId="77777777">
      <w:pPr>
        <w:pStyle w:val="WW-Default"/>
        <w:numPr>
          <w:ilvl w:val="0"/>
          <w:numId w:val="114"/>
        </w:numPr>
        <w:spacing w:after="144" w:line="360" w:lineRule="auto"/>
        <w:rPr>
          <w:rFonts w:ascii="Calibri" w:hAnsi="Calibri" w:cs="Calibri"/>
          <w:sz w:val="26"/>
          <w:szCs w:val="26"/>
        </w:rPr>
      </w:pPr>
      <w:r>
        <w:rPr>
          <w:rFonts w:ascii="Calibri" w:hAnsi="Calibri" w:cs="Calibri"/>
          <w:sz w:val="26"/>
          <w:szCs w:val="26"/>
        </w:rPr>
        <w:t>Login to Merchant Login</w:t>
      </w:r>
    </w:p>
    <w:p xmlns:wp14="http://schemas.microsoft.com/office/word/2010/wordml" w:rsidR="0009179D" w:rsidRDefault="0009179D" w14:paraId="5CE49669" wp14:textId="77777777">
      <w:pPr>
        <w:pStyle w:val="WW-Default"/>
        <w:numPr>
          <w:ilvl w:val="0"/>
          <w:numId w:val="114"/>
        </w:numPr>
        <w:spacing w:after="144" w:line="360" w:lineRule="auto"/>
        <w:rPr>
          <w:rFonts w:ascii="Calibri" w:hAnsi="Calibri" w:eastAsia="TimesNewRomanPS-BoldItalicMT" w:cs="Calibri"/>
          <w:sz w:val="26"/>
          <w:szCs w:val="26"/>
        </w:rPr>
      </w:pPr>
      <w:r>
        <w:rPr>
          <w:rFonts w:ascii="Calibri" w:hAnsi="Calibri" w:cs="Calibri"/>
          <w:sz w:val="26"/>
          <w:szCs w:val="26"/>
        </w:rPr>
        <w:t>Navigate to Merchant Process&gt;&gt; Plugin Download.</w:t>
      </w:r>
    </w:p>
    <w:p xmlns:wp14="http://schemas.microsoft.com/office/word/2010/wordml" w:rsidR="0009179D" w:rsidRDefault="0009179D" w14:paraId="699B0D25" wp14:textId="77777777">
      <w:pPr>
        <w:pStyle w:val="WW-Default"/>
        <w:numPr>
          <w:ilvl w:val="0"/>
          <w:numId w:val="114"/>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Select one of the plugin to download. </w:t>
      </w:r>
    </w:p>
    <w:p xmlns:wp14="http://schemas.microsoft.com/office/word/2010/wordml" w:rsidR="0009179D" w:rsidRDefault="0009179D" w14:paraId="7EE90544" wp14:textId="77777777">
      <w:pPr>
        <w:pStyle w:val="WW-Default"/>
        <w:numPr>
          <w:ilvl w:val="0"/>
          <w:numId w:val="114"/>
        </w:numPr>
        <w:spacing w:after="144" w:line="360" w:lineRule="auto"/>
        <w:rPr>
          <w:rFonts w:ascii="Calibri" w:hAnsi="Calibri" w:eastAsia="TimesNewRomanPS-BoldItalicMT" w:cs="Calibri"/>
          <w:b/>
          <w:bCs/>
          <w:sz w:val="26"/>
          <w:szCs w:val="26"/>
        </w:rPr>
      </w:pPr>
      <w:r>
        <w:rPr>
          <w:rFonts w:ascii="Calibri" w:hAnsi="Calibri" w:eastAsia="TimesNewRomanPS-BoldItalicMT" w:cs="Calibri"/>
          <w:sz w:val="26"/>
          <w:szCs w:val="26"/>
        </w:rPr>
        <w:t xml:space="preserve">Select the local path in your system to download the plugin. </w:t>
      </w:r>
    </w:p>
    <w:p xmlns:wp14="http://schemas.microsoft.com/office/word/2010/wordml" w:rsidR="0009179D" w:rsidRDefault="0009179D" w14:paraId="7D3B7C07"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b/>
          <w:bCs/>
          <w:sz w:val="26"/>
          <w:szCs w:val="26"/>
        </w:rPr>
        <w:t>Resource File Download:</w:t>
      </w:r>
    </w:p>
    <w:p xmlns:wp14="http://schemas.microsoft.com/office/word/2010/wordml" w:rsidR="0009179D" w:rsidRDefault="0009179D" w14:paraId="214751D8"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The Data Encryption Key (DEK) is used to encrypt the sensitive data, such as card numbers. The Key Encryption Key (KEK) is used to encrypt the DEK. The DEK and KEK are stored in a protected KeyStore. You can download the KeyStore file from FSS Payment Gateway. </w:t>
      </w:r>
    </w:p>
    <w:p xmlns:wp14="http://schemas.microsoft.com/office/word/2010/wordml" w:rsidR="0009179D" w:rsidRDefault="0009179D" w14:paraId="56899DF8"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You can also download the resource file in the same path, Resource file contains tranportal ID, tranportal password, web address of FSS Payment Gateway, and the terminal resource keys of the terminal created in FSS Payment Gateway application.  So whenever ther merchant tries to connect the payment gateway it checks the resource file and connects to the corresponding payment gateway terminal. </w:t>
      </w:r>
    </w:p>
    <w:p xmlns:wp14="http://schemas.microsoft.com/office/word/2010/wordml" w:rsidR="0009179D" w:rsidRDefault="0009179D" w14:paraId="0C5B615A" wp14:textId="77777777">
      <w:pPr>
        <w:pStyle w:val="WW-Default"/>
        <w:spacing w:after="144" w:line="360" w:lineRule="auto"/>
        <w:rPr>
          <w:rFonts w:ascii="Calibri" w:hAnsi="Calibri" w:eastAsia="TimesNewRomanPS-BoldItalicMT" w:cs="Calibri"/>
          <w:color w:val="1C1C1C"/>
          <w:sz w:val="26"/>
          <w:szCs w:val="26"/>
        </w:rPr>
      </w:pPr>
      <w:r>
        <w:rPr>
          <w:rFonts w:ascii="Calibri" w:hAnsi="Calibri" w:eastAsia="TimesNewRomanPS-BoldItalicMT" w:cs="Calibri"/>
          <w:sz w:val="26"/>
          <w:szCs w:val="26"/>
        </w:rPr>
        <w:tab/>
      </w:r>
    </w:p>
    <w:p xmlns:wp14="http://schemas.microsoft.com/office/word/2010/wordml" w:rsidR="0009179D" w:rsidRDefault="0009179D" w14:paraId="792F1AA2" wp14:textId="77777777">
      <w:pPr>
        <w:pStyle w:val="WW-Default"/>
        <w:spacing w:after="144" w:line="360" w:lineRule="auto"/>
        <w:rPr>
          <w:rFonts w:ascii="Calibri" w:hAnsi="Calibri" w:eastAsia="TimesNewRomanPS-BoldItalicMT" w:cs="Calibri"/>
          <w:color w:val="1C1C1C"/>
          <w:sz w:val="26"/>
          <w:szCs w:val="26"/>
        </w:rPr>
      </w:pPr>
    </w:p>
    <w:p xmlns:wp14="http://schemas.microsoft.com/office/word/2010/wordml" w:rsidR="0009179D" w:rsidRDefault="0009179D" w14:paraId="3D47C878" wp14:textId="77777777">
      <w:pPr>
        <w:pStyle w:val="WW-Default"/>
        <w:spacing w:after="144"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93408" behindDoc="0" locked="0" layoutInCell="1" allowOverlap="1" wp14:anchorId="60BE3F60" wp14:editId="7777777">
            <wp:simplePos x="0" y="0"/>
            <wp:positionH relativeFrom="column">
              <wp:posOffset>81280</wp:posOffset>
            </wp:positionH>
            <wp:positionV relativeFrom="paragraph">
              <wp:posOffset>210185</wp:posOffset>
            </wp:positionV>
            <wp:extent cx="5473065" cy="1409700"/>
            <wp:effectExtent l="0" t="0" r="0" b="0"/>
            <wp:wrapTopAndBottom/>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473065" cy="14097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A499DFC" wp14:textId="77777777">
      <w:pPr>
        <w:pStyle w:val="WW-Default"/>
        <w:spacing w:after="144" w:line="360" w:lineRule="auto"/>
        <w:rPr>
          <w:rFonts w:ascii="Calibri" w:hAnsi="Calibri" w:eastAsia="TimesNewRomanPS-BoldItalicMT" w:cs="Calibri"/>
          <w:color w:val="1C1C1C"/>
          <w:sz w:val="26"/>
          <w:szCs w:val="26"/>
        </w:rPr>
      </w:pPr>
    </w:p>
    <w:p xmlns:wp14="http://schemas.microsoft.com/office/word/2010/wordml" w:rsidR="0009179D" w:rsidRDefault="0009179D" w14:paraId="6EF962C2" wp14:textId="77777777">
      <w:pPr>
        <w:pStyle w:val="WW-Default"/>
        <w:numPr>
          <w:ilvl w:val="0"/>
          <w:numId w:val="114"/>
        </w:numPr>
        <w:spacing w:after="144" w:line="360" w:lineRule="auto"/>
        <w:rPr>
          <w:rFonts w:ascii="Calibri" w:hAnsi="Calibri" w:cs="Calibri"/>
          <w:sz w:val="26"/>
          <w:szCs w:val="26"/>
        </w:rPr>
      </w:pPr>
      <w:r>
        <w:rPr>
          <w:rFonts w:ascii="Calibri" w:hAnsi="Calibri" w:cs="Calibri"/>
          <w:sz w:val="26"/>
          <w:szCs w:val="26"/>
        </w:rPr>
        <w:t>Login to Merchant Login</w:t>
      </w:r>
    </w:p>
    <w:p xmlns:wp14="http://schemas.microsoft.com/office/word/2010/wordml" w:rsidR="0009179D" w:rsidRDefault="0009179D" w14:paraId="09170600" wp14:textId="77777777">
      <w:pPr>
        <w:pStyle w:val="WW-Default"/>
        <w:numPr>
          <w:ilvl w:val="0"/>
          <w:numId w:val="114"/>
        </w:numPr>
        <w:spacing w:after="144" w:line="360" w:lineRule="auto"/>
        <w:rPr>
          <w:rFonts w:ascii="Calibri" w:hAnsi="Calibri" w:eastAsia="TimesNewRomanPS-BoldItalicMT" w:cs="Calibri"/>
          <w:sz w:val="26"/>
          <w:szCs w:val="26"/>
        </w:rPr>
      </w:pPr>
      <w:r>
        <w:rPr>
          <w:rFonts w:ascii="Calibri" w:hAnsi="Calibri" w:cs="Calibri"/>
          <w:sz w:val="26"/>
          <w:szCs w:val="26"/>
        </w:rPr>
        <w:t>Navigate to Merchant Process&gt;&gt;Resource File Download.</w:t>
      </w:r>
    </w:p>
    <w:p xmlns:wp14="http://schemas.microsoft.com/office/word/2010/wordml" w:rsidR="0009179D" w:rsidRDefault="0009179D" w14:paraId="6989F69D" wp14:textId="77777777">
      <w:pPr>
        <w:pStyle w:val="WW-Default"/>
        <w:numPr>
          <w:ilvl w:val="0"/>
          <w:numId w:val="114"/>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Select one of the Keystore and Resource file to download one after other.  </w:t>
      </w:r>
    </w:p>
    <w:p xmlns:wp14="http://schemas.microsoft.com/office/word/2010/wordml" w:rsidR="0009179D" w:rsidRDefault="0009179D" w14:paraId="4EB9DFB5" wp14:textId="77777777">
      <w:pPr>
        <w:pStyle w:val="WW-Default"/>
        <w:numPr>
          <w:ilvl w:val="0"/>
          <w:numId w:val="114"/>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Select the local path in your system to download the Files. </w:t>
      </w:r>
    </w:p>
    <w:p xmlns:wp14="http://schemas.microsoft.com/office/word/2010/wordml" w:rsidR="0009179D" w:rsidRDefault="0009179D" w14:paraId="01F8D94C" wp14:textId="77777777">
      <w:pPr>
        <w:pStyle w:val="WW-Default"/>
        <w:numPr>
          <w:ilvl w:val="0"/>
          <w:numId w:val="114"/>
        </w:numPr>
        <w:spacing w:after="144" w:line="360" w:lineRule="auto"/>
        <w:rPr>
          <w:rFonts w:ascii="Calibri" w:hAnsi="Calibri" w:eastAsia="TimesNewRomanPS-BoldItalicMT" w:cs="Calibri"/>
          <w:b/>
          <w:bCs/>
          <w:sz w:val="26"/>
          <w:szCs w:val="26"/>
        </w:rPr>
      </w:pPr>
      <w:r>
        <w:rPr>
          <w:rFonts w:ascii="Calibri" w:hAnsi="Calibri" w:eastAsia="TimesNewRomanPS-BoldItalicMT" w:cs="Calibri"/>
          <w:sz w:val="26"/>
          <w:szCs w:val="26"/>
        </w:rPr>
        <w:t xml:space="preserve"> </w:t>
      </w:r>
      <w:r>
        <w:rPr>
          <w:rFonts w:ascii="Calibri" w:hAnsi="Calibri" w:eastAsia="TimesNewRomanPS-BoldItalicMT" w:cs="Calibri"/>
          <w:sz w:val="26"/>
          <w:szCs w:val="26"/>
        </w:rPr>
        <w:t xml:space="preserve">Integrate the Keystore file and resource file with the merchant server to connect to FSS Payment gateway. </w:t>
      </w:r>
    </w:p>
    <w:p xmlns:wp14="http://schemas.microsoft.com/office/word/2010/wordml" w:rsidR="0009179D" w:rsidRDefault="0009179D" w14:paraId="7ACE757E"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b/>
          <w:bCs/>
          <w:sz w:val="26"/>
          <w:szCs w:val="26"/>
        </w:rPr>
        <w:t>Standing Instructions Upload:</w:t>
      </w:r>
    </w:p>
    <w:p xmlns:wp14="http://schemas.microsoft.com/office/word/2010/wordml" w:rsidR="0009179D" w:rsidRDefault="0009179D" w14:paraId="362797F8"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Standing instructions are a way of making an automatic payment of a fixed amount to a loan, bill, or credit card at the </w:t>
      </w:r>
      <w:r>
        <w:rPr>
          <w:rStyle w:val="Strong"/>
          <w:rFonts w:ascii="Calibri" w:hAnsi="Calibri" w:eastAsia="TimesNewRomanPS-BoldItalicMT" w:cs="Calibri"/>
          <w:sz w:val="26"/>
          <w:szCs w:val="26"/>
        </w:rPr>
        <w:t>same time</w:t>
      </w:r>
      <w:r>
        <w:rPr>
          <w:rFonts w:ascii="Calibri" w:hAnsi="Calibri" w:eastAsia="TimesNewRomanPS-BoldItalicMT" w:cs="Calibri"/>
          <w:sz w:val="26"/>
          <w:szCs w:val="26"/>
        </w:rPr>
        <w:t xml:space="preserve"> every week or month. It can be made from your savings or checking account and is most commonly used to make payments to a mortgage, car loan, or to pay bills </w:t>
      </w:r>
    </w:p>
    <w:p xmlns:wp14="http://schemas.microsoft.com/office/word/2010/wordml" w:rsidR="0009179D" w:rsidRDefault="0009179D" w14:paraId="2B404302"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It is a recurring payment that is processed with the help of batch category files.  User can perform the following the SI Uploads</w:t>
      </w:r>
    </w:p>
    <w:p xmlns:wp14="http://schemas.microsoft.com/office/word/2010/wordml" w:rsidR="0009179D" w:rsidRDefault="0009179D" w14:paraId="56061D1A"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Registration</w:t>
      </w:r>
    </w:p>
    <w:p xmlns:wp14="http://schemas.microsoft.com/office/word/2010/wordml" w:rsidR="0009179D" w:rsidRDefault="0009179D" w14:paraId="5B0910BB"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Deregistration</w:t>
      </w:r>
    </w:p>
    <w:p xmlns:wp14="http://schemas.microsoft.com/office/word/2010/wordml" w:rsidR="0009179D" w:rsidRDefault="0009179D" w14:paraId="57A31480"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Modification</w:t>
      </w:r>
    </w:p>
    <w:p xmlns:wp14="http://schemas.microsoft.com/office/word/2010/wordml" w:rsidR="0009179D" w:rsidRDefault="0009179D" w14:paraId="4BCA1C84" wp14:textId="77777777">
      <w:pPr>
        <w:pStyle w:val="WW-Default"/>
        <w:numPr>
          <w:ilvl w:val="0"/>
          <w:numId w:val="115"/>
        </w:numPr>
        <w:spacing w:after="144" w:line="360" w:lineRule="auto"/>
      </w:pPr>
      <w:r>
        <w:rPr>
          <w:rFonts w:ascii="Calibri" w:hAnsi="Calibri" w:eastAsia="TimesNewRomanPS-BoldItalicMT" w:cs="Calibri"/>
          <w:sz w:val="26"/>
          <w:szCs w:val="26"/>
        </w:rPr>
        <w:t>Payment</w:t>
      </w:r>
    </w:p>
    <w:p xmlns:wp14="http://schemas.microsoft.com/office/word/2010/wordml" w:rsidR="0009179D" w:rsidRDefault="0009179D" w14:paraId="293D4A8B" wp14:textId="77777777">
      <w:pPr>
        <w:pStyle w:val="WW-Default"/>
        <w:spacing w:after="144"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94432" behindDoc="0" locked="0" layoutInCell="1" allowOverlap="1" wp14:anchorId="2BE77C2A" wp14:editId="7777777">
            <wp:simplePos x="0" y="0"/>
            <wp:positionH relativeFrom="column">
              <wp:posOffset>323215</wp:posOffset>
            </wp:positionH>
            <wp:positionV relativeFrom="paragraph">
              <wp:posOffset>212725</wp:posOffset>
            </wp:positionV>
            <wp:extent cx="5670550" cy="1890395"/>
            <wp:effectExtent l="0" t="0" r="0" b="0"/>
            <wp:wrapTopAndBottom/>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670550" cy="18903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F813CD5" wp14:textId="77777777">
      <w:pPr>
        <w:pStyle w:val="WW-Default"/>
        <w:numPr>
          <w:ilvl w:val="0"/>
          <w:numId w:val="115"/>
        </w:numPr>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Registration </w:t>
      </w:r>
      <w:r>
        <w:rPr>
          <w:rFonts w:ascii="Calibri" w:hAnsi="Calibri" w:eastAsia="TimesNewRomanPS-BoldItalicMT" w:cs="Calibri"/>
          <w:sz w:val="26"/>
          <w:szCs w:val="26"/>
        </w:rPr>
        <w:t xml:space="preserve">– Click this option to upload a file to register recurring transactions for customers. </w:t>
      </w:r>
    </w:p>
    <w:p xmlns:wp14="http://schemas.microsoft.com/office/word/2010/wordml" w:rsidR="0009179D" w:rsidRDefault="0009179D" w14:paraId="7BAB0299" wp14:textId="77777777">
      <w:pPr>
        <w:pStyle w:val="WW-Default"/>
        <w:numPr>
          <w:ilvl w:val="0"/>
          <w:numId w:val="115"/>
        </w:numPr>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De-Registration </w:t>
      </w:r>
      <w:r>
        <w:rPr>
          <w:rFonts w:ascii="Calibri" w:hAnsi="Calibri" w:eastAsia="TimesNewRomanPS-BoldItalicMT" w:cs="Calibri"/>
          <w:sz w:val="26"/>
          <w:szCs w:val="26"/>
        </w:rPr>
        <w:t xml:space="preserve">– Click this to upload a file to deregister recurring transactions for customers. </w:t>
      </w:r>
    </w:p>
    <w:p xmlns:wp14="http://schemas.microsoft.com/office/word/2010/wordml" w:rsidR="0009179D" w:rsidRDefault="0009179D" w14:paraId="47E96E1D" wp14:textId="77777777">
      <w:pPr>
        <w:pStyle w:val="WW-Default"/>
        <w:numPr>
          <w:ilvl w:val="0"/>
          <w:numId w:val="115"/>
        </w:numPr>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Modification </w:t>
      </w:r>
      <w:r>
        <w:rPr>
          <w:rFonts w:ascii="Calibri" w:hAnsi="Calibri" w:eastAsia="TimesNewRomanPS-BoldItalicMT" w:cs="Calibri"/>
          <w:sz w:val="26"/>
          <w:szCs w:val="26"/>
        </w:rPr>
        <w:t>– Click this option to upload a file to modify registration details for customers.</w:t>
      </w:r>
    </w:p>
    <w:p xmlns:wp14="http://schemas.microsoft.com/office/word/2010/wordml" w:rsidR="0009179D" w:rsidRDefault="0009179D" w14:paraId="311C96F5" wp14:textId="77777777">
      <w:pPr>
        <w:pStyle w:val="WW-Default"/>
        <w:numPr>
          <w:ilvl w:val="0"/>
          <w:numId w:val="115"/>
        </w:numPr>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 xml:space="preserve"> </w:t>
      </w:r>
      <w:r>
        <w:rPr>
          <w:rFonts w:ascii="Calibri" w:hAnsi="Calibri" w:eastAsia="TimesNewRomanPS-BoldItalicMT" w:cs="Calibri"/>
          <w:b/>
          <w:bCs/>
          <w:sz w:val="26"/>
          <w:szCs w:val="26"/>
        </w:rPr>
        <w:t xml:space="preserve">Payment </w:t>
      </w:r>
      <w:r>
        <w:rPr>
          <w:rFonts w:ascii="Calibri" w:hAnsi="Calibri" w:eastAsia="TimesNewRomanPS-BoldItalicMT" w:cs="Calibri"/>
          <w:sz w:val="26"/>
          <w:szCs w:val="26"/>
        </w:rPr>
        <w:t>– Click this to upload a file to process recurring transactions for customers</w:t>
      </w:r>
    </w:p>
    <w:p xmlns:wp14="http://schemas.microsoft.com/office/word/2010/wordml" w:rsidR="0009179D" w:rsidRDefault="0009179D" w14:paraId="1A22B040" wp14:textId="77777777">
      <w:pPr>
        <w:pStyle w:val="WW-Default"/>
        <w:spacing w:after="144" w:line="360" w:lineRule="auto"/>
        <w:rPr>
          <w:rFonts w:ascii="Calibri" w:hAnsi="Calibri" w:cs="Calibri"/>
          <w:sz w:val="26"/>
          <w:szCs w:val="26"/>
        </w:rPr>
      </w:pPr>
      <w:r>
        <w:rPr>
          <w:rFonts w:ascii="Calibri" w:hAnsi="Calibri" w:eastAsia="TimesNewRomanPS-BoldItalicMT" w:cs="Calibri"/>
          <w:b/>
          <w:bCs/>
          <w:sz w:val="26"/>
          <w:szCs w:val="26"/>
        </w:rPr>
        <w:t>Steps to Upload a SI File :</w:t>
      </w:r>
    </w:p>
    <w:p xmlns:wp14="http://schemas.microsoft.com/office/word/2010/wordml" w:rsidR="0009179D" w:rsidRDefault="0009179D" w14:paraId="44D09AB8" wp14:textId="77777777">
      <w:pPr>
        <w:pStyle w:val="WW-Default"/>
        <w:numPr>
          <w:ilvl w:val="0"/>
          <w:numId w:val="115"/>
        </w:numPr>
        <w:spacing w:after="144" w:line="360" w:lineRule="auto"/>
        <w:rPr>
          <w:rFonts w:ascii="Calibri" w:hAnsi="Calibri" w:cs="Calibri"/>
          <w:sz w:val="26"/>
          <w:szCs w:val="26"/>
        </w:rPr>
      </w:pPr>
      <w:r>
        <w:rPr>
          <w:rFonts w:ascii="Calibri" w:hAnsi="Calibri" w:cs="Calibri"/>
          <w:sz w:val="26"/>
          <w:szCs w:val="26"/>
        </w:rPr>
        <w:t>Login to Merchant Login</w:t>
      </w:r>
    </w:p>
    <w:p xmlns:wp14="http://schemas.microsoft.com/office/word/2010/wordml" w:rsidR="0009179D" w:rsidRDefault="0009179D" w14:paraId="15A27AD3"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cs="Calibri"/>
          <w:sz w:val="26"/>
          <w:szCs w:val="26"/>
        </w:rPr>
        <w:t>Navigate to Merchant Process&gt;&gt;Standing Instructions Upload</w:t>
      </w:r>
    </w:p>
    <w:p xmlns:wp14="http://schemas.microsoft.com/office/word/2010/wordml" w:rsidR="0009179D" w:rsidRDefault="0009179D" w14:paraId="76F5B92E"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Select the type from the dropdown ( Registration/ De-Registration/ Modification / Payment )</w:t>
      </w:r>
    </w:p>
    <w:p xmlns:wp14="http://schemas.microsoft.com/office/word/2010/wordml" w:rsidR="0009179D" w:rsidRDefault="0009179D" w14:paraId="75CB94D2"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Select the file from the local path by click on browse. </w:t>
      </w:r>
    </w:p>
    <w:p xmlns:wp14="http://schemas.microsoft.com/office/word/2010/wordml" w:rsidR="0009179D" w:rsidRDefault="0009179D" w14:paraId="23FB6FF9"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Click on Validate. </w:t>
      </w:r>
    </w:p>
    <w:p xmlns:wp14="http://schemas.microsoft.com/office/word/2010/wordml" w:rsidR="0009179D" w:rsidRDefault="0009179D" w14:paraId="6375CE81"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After success validation, click Upload. </w:t>
      </w:r>
    </w:p>
    <w:p xmlns:wp14="http://schemas.microsoft.com/office/word/2010/wordml" w:rsidR="0009179D" w:rsidRDefault="0009179D" w14:paraId="39C49F3F"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If the uploaded file have any error , it displays error like “Validation failed”. You can dowload the logs for error.   </w:t>
      </w:r>
    </w:p>
    <w:p xmlns:wp14="http://schemas.microsoft.com/office/word/2010/wordml" w:rsidR="0009179D" w:rsidRDefault="0009179D" w14:paraId="77FE8E78" wp14:textId="77777777">
      <w:pPr>
        <w:pStyle w:val="WW-Default"/>
        <w:numPr>
          <w:ilvl w:val="0"/>
          <w:numId w:val="115"/>
        </w:numPr>
        <w:spacing w:after="144" w:line="360" w:lineRule="auto"/>
        <w:rPr>
          <w:rFonts w:ascii="Calibri" w:hAnsi="Calibri" w:eastAsia="TimesNewRomanPS-BoldItalicMT" w:cs="Calibri"/>
          <w:color w:val="1C1C1C"/>
          <w:sz w:val="26"/>
          <w:szCs w:val="26"/>
        </w:rPr>
      </w:pPr>
      <w:r>
        <w:rPr>
          <w:rFonts w:ascii="Calibri" w:hAnsi="Calibri" w:eastAsia="TimesNewRomanPS-BoldItalicMT" w:cs="Calibri"/>
          <w:sz w:val="26"/>
          <w:szCs w:val="26"/>
        </w:rPr>
        <w:t>If no errors on Process, application displays successfull message.</w:t>
      </w:r>
    </w:p>
    <w:p xmlns:wp14="http://schemas.microsoft.com/office/word/2010/wordml" w:rsidR="0009179D" w:rsidRDefault="0009179D" w14:paraId="5E7E3C41" wp14:textId="77777777">
      <w:pPr>
        <w:pStyle w:val="WW-Default"/>
        <w:spacing w:after="144" w:line="360" w:lineRule="auto"/>
        <w:rPr>
          <w:rFonts w:ascii="Calibri" w:hAnsi="Calibri" w:eastAsia="TimesNewRomanPS-BoldItalicMT" w:cs="Calibri"/>
          <w:color w:val="1C1C1C"/>
          <w:sz w:val="26"/>
          <w:szCs w:val="26"/>
        </w:rPr>
      </w:pPr>
    </w:p>
    <w:p xmlns:wp14="http://schemas.microsoft.com/office/word/2010/wordml" w:rsidR="0009179D" w:rsidRDefault="0009179D" w14:paraId="641FD2D0" wp14:textId="77777777">
      <w:pPr>
        <w:pStyle w:val="WW-Default"/>
        <w:spacing w:after="144" w:line="360" w:lineRule="auto"/>
      </w:pPr>
      <w:r>
        <w:rPr>
          <w:rFonts w:ascii="Calibri" w:hAnsi="Calibri" w:eastAsia="TimesNewRomanPS-BoldItalicMT" w:cs="Calibri"/>
          <w:b/>
          <w:bCs/>
          <w:sz w:val="26"/>
          <w:szCs w:val="26"/>
        </w:rPr>
        <w:t>Registration Sample format :</w:t>
      </w:r>
    </w:p>
    <w:p xmlns:wp14="http://schemas.microsoft.com/office/word/2010/wordml" w:rsidR="0009179D" w:rsidRDefault="0009179D" w14:paraId="5B382DC1" wp14:textId="77777777">
      <w:pPr>
        <w:pStyle w:val="WW-Default"/>
        <w:spacing w:after="144" w:line="360" w:lineRule="auto"/>
      </w:pPr>
      <w:r>
        <w:rPr>
          <w:noProof/>
        </w:rPr>
        <w:drawing>
          <wp:anchor xmlns:wp14="http://schemas.microsoft.com/office/word/2010/wordprocessingDrawing" distT="0" distB="0" distL="0" distR="0" simplePos="0" relativeHeight="251795456" behindDoc="0" locked="0" layoutInCell="1" allowOverlap="1" wp14:anchorId="0D45D8E7" wp14:editId="7777777">
            <wp:simplePos x="0" y="0"/>
            <wp:positionH relativeFrom="column">
              <wp:posOffset>614045</wp:posOffset>
            </wp:positionH>
            <wp:positionV relativeFrom="paragraph">
              <wp:posOffset>-100330</wp:posOffset>
            </wp:positionV>
            <wp:extent cx="4528185" cy="1901190"/>
            <wp:effectExtent l="0" t="0" r="0" b="0"/>
            <wp:wrapTopAndBottom/>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528185" cy="19011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sz w:val="26"/>
          <w:szCs w:val="26"/>
        </w:rPr>
        <w:t>De-Registration Sample format:</w:t>
      </w:r>
    </w:p>
    <w:p xmlns:wp14="http://schemas.microsoft.com/office/word/2010/wordml" w:rsidR="0009179D" w:rsidRDefault="0009179D" w14:paraId="39D55CBF" wp14:textId="77777777">
      <w:pPr>
        <w:pStyle w:val="WW-Default"/>
        <w:spacing w:after="144"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796480" behindDoc="0" locked="0" layoutInCell="1" allowOverlap="1" wp14:anchorId="5EF2BF41" wp14:editId="7777777">
            <wp:simplePos x="0" y="0"/>
            <wp:positionH relativeFrom="column">
              <wp:posOffset>556260</wp:posOffset>
            </wp:positionH>
            <wp:positionV relativeFrom="paragraph">
              <wp:posOffset>90805</wp:posOffset>
            </wp:positionV>
            <wp:extent cx="4615815" cy="2162810"/>
            <wp:effectExtent l="0" t="0" r="0" b="0"/>
            <wp:wrapTopAndBottom/>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615815" cy="21628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A6C1F7B" wp14:textId="77777777">
      <w:pPr>
        <w:pStyle w:val="WW-Default"/>
        <w:spacing w:after="144" w:line="360" w:lineRule="auto"/>
      </w:pPr>
      <w:r>
        <w:rPr>
          <w:rFonts w:ascii="Calibri" w:hAnsi="Calibri" w:eastAsia="TimesNewRomanPS-BoldItalicMT" w:cs="Calibri"/>
          <w:b/>
          <w:bCs/>
          <w:sz w:val="26"/>
          <w:szCs w:val="26"/>
        </w:rPr>
        <w:t>Modification Sample format:</w:t>
      </w:r>
    </w:p>
    <w:p xmlns:wp14="http://schemas.microsoft.com/office/word/2010/wordml" w:rsidR="0009179D" w:rsidRDefault="0009179D" w14:paraId="1C4ECD69" wp14:textId="77777777">
      <w:pPr>
        <w:pStyle w:val="WW-Default"/>
        <w:spacing w:after="144"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97504" behindDoc="0" locked="0" layoutInCell="1" allowOverlap="1" wp14:anchorId="612B380F" wp14:editId="7777777">
            <wp:simplePos x="0" y="0"/>
            <wp:positionH relativeFrom="column">
              <wp:posOffset>508000</wp:posOffset>
            </wp:positionH>
            <wp:positionV relativeFrom="paragraph">
              <wp:posOffset>191135</wp:posOffset>
            </wp:positionV>
            <wp:extent cx="4603115" cy="1951355"/>
            <wp:effectExtent l="0" t="0" r="0" b="0"/>
            <wp:wrapTopAndBottom/>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4603115" cy="19513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F1284A0" wp14:textId="77777777">
      <w:pPr>
        <w:pStyle w:val="WW-Default"/>
        <w:spacing w:after="144" w:line="360" w:lineRule="auto"/>
      </w:pPr>
      <w:r>
        <w:rPr>
          <w:rFonts w:ascii="Calibri" w:hAnsi="Calibri" w:eastAsia="TimesNewRomanPS-BoldItalicMT" w:cs="Calibri"/>
          <w:b/>
          <w:bCs/>
          <w:sz w:val="26"/>
          <w:szCs w:val="26"/>
        </w:rPr>
        <w:t xml:space="preserve">Payment  Sample format: </w:t>
      </w:r>
    </w:p>
    <w:p xmlns:wp14="http://schemas.microsoft.com/office/word/2010/wordml" w:rsidR="0009179D" w:rsidRDefault="0009179D" w14:paraId="3A83497F" wp14:textId="77777777">
      <w:pPr>
        <w:pStyle w:val="WW-Default"/>
        <w:spacing w:after="144" w:line="360" w:lineRule="auto"/>
        <w:rPr>
          <w:rFonts w:ascii="Calibri" w:hAnsi="Calibri" w:eastAsia="TimesNewRomanPS-BoldItalicMT" w:cs="Calibri"/>
          <w:sz w:val="26"/>
          <w:szCs w:val="26"/>
        </w:rPr>
      </w:pPr>
      <w:r>
        <w:rPr>
          <w:noProof/>
        </w:rPr>
        <w:drawing>
          <wp:anchor xmlns:wp14="http://schemas.microsoft.com/office/word/2010/wordprocessingDrawing" distT="0" distB="0" distL="0" distR="0" simplePos="0" relativeHeight="251798528" behindDoc="0" locked="0" layoutInCell="1" allowOverlap="1" wp14:anchorId="4703421E" wp14:editId="7777777">
            <wp:simplePos x="0" y="0"/>
            <wp:positionH relativeFrom="column">
              <wp:posOffset>498475</wp:posOffset>
            </wp:positionH>
            <wp:positionV relativeFrom="paragraph">
              <wp:posOffset>124460</wp:posOffset>
            </wp:positionV>
            <wp:extent cx="4683760" cy="2061845"/>
            <wp:effectExtent l="0" t="0" r="0" b="0"/>
            <wp:wrapTopAndBottom/>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4683760" cy="20618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sz w:val="26"/>
          <w:szCs w:val="26"/>
        </w:rPr>
        <w:t>PayPage Preview:</w:t>
      </w:r>
    </w:p>
    <w:p xmlns:wp14="http://schemas.microsoft.com/office/word/2010/wordml" w:rsidR="0009179D" w:rsidRDefault="0009179D" w14:paraId="7E85CDC4" wp14:textId="77777777">
      <w:pPr>
        <w:pStyle w:val="WW-Default"/>
        <w:spacing w:after="144" w:line="360" w:lineRule="auto"/>
      </w:pPr>
      <w:r>
        <w:rPr>
          <w:rFonts w:ascii="Calibri" w:hAnsi="Calibri" w:eastAsia="TimesNewRomanPS-BoldItalicMT" w:cs="Calibri"/>
          <w:sz w:val="26"/>
          <w:szCs w:val="26"/>
        </w:rPr>
        <w:t>Merchant can preview the payment page that is displayed to the customer for the particular terminal.</w:t>
      </w:r>
    </w:p>
    <w:p xmlns:wp14="http://schemas.microsoft.com/office/word/2010/wordml" w:rsidR="0009179D" w:rsidRDefault="0009179D" w14:paraId="3EEAB108" wp14:textId="77777777">
      <w:pPr>
        <w:pStyle w:val="WW-Default"/>
        <w:spacing w:after="144"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799552" behindDoc="0" locked="0" layoutInCell="1" allowOverlap="1" wp14:anchorId="11DE7822" wp14:editId="7777777">
            <wp:simplePos x="0" y="0"/>
            <wp:positionH relativeFrom="column">
              <wp:posOffset>211455</wp:posOffset>
            </wp:positionH>
            <wp:positionV relativeFrom="paragraph">
              <wp:posOffset>0</wp:posOffset>
            </wp:positionV>
            <wp:extent cx="6395085" cy="1482725"/>
            <wp:effectExtent l="0" t="0" r="0" b="0"/>
            <wp:wrapTopAndBottom/>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6395085" cy="14827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05B48A1" wp14:textId="77777777">
      <w:pPr>
        <w:pStyle w:val="WW-Default"/>
        <w:numPr>
          <w:ilvl w:val="0"/>
          <w:numId w:val="115"/>
        </w:numPr>
        <w:spacing w:after="144" w:line="360" w:lineRule="auto"/>
        <w:rPr>
          <w:rFonts w:ascii="Calibri" w:hAnsi="Calibri" w:cs="Calibri"/>
          <w:sz w:val="26"/>
          <w:szCs w:val="26"/>
        </w:rPr>
      </w:pPr>
      <w:r>
        <w:rPr>
          <w:rFonts w:ascii="Calibri" w:hAnsi="Calibri" w:cs="Calibri"/>
          <w:sz w:val="26"/>
          <w:szCs w:val="26"/>
        </w:rPr>
        <w:t>Login to Merchant Login.</w:t>
      </w:r>
    </w:p>
    <w:p xmlns:wp14="http://schemas.microsoft.com/office/word/2010/wordml" w:rsidR="0009179D" w:rsidRDefault="0009179D" w14:paraId="0490FA2C"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cs="Calibri"/>
          <w:sz w:val="26"/>
          <w:szCs w:val="26"/>
        </w:rPr>
        <w:t>Navigate to Merchant Process&gt;&gt; PayPage Preview.</w:t>
      </w:r>
    </w:p>
    <w:p xmlns:wp14="http://schemas.microsoft.com/office/word/2010/wordml" w:rsidR="0009179D" w:rsidRDefault="0009179D" w14:paraId="12C459DD" wp14:textId="77777777">
      <w:pPr>
        <w:pStyle w:val="WW-Default"/>
        <w:numPr>
          <w:ilvl w:val="0"/>
          <w:numId w:val="115"/>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 xml:space="preserve">Select the Terminal ID from the dropdown. </w:t>
      </w:r>
    </w:p>
    <w:p xmlns:wp14="http://schemas.microsoft.com/office/word/2010/wordml" w:rsidR="0009179D" w:rsidRDefault="0009179D" w14:paraId="0FD1414A" wp14:textId="77777777">
      <w:pPr>
        <w:pStyle w:val="WW-Default"/>
        <w:numPr>
          <w:ilvl w:val="0"/>
          <w:numId w:val="115"/>
        </w:numPr>
        <w:spacing w:after="144" w:line="360" w:lineRule="auto"/>
        <w:rPr>
          <w:rFonts w:ascii="Calibri" w:hAnsi="Calibri" w:eastAsia="TimesNewRomanPS-BoldItalicMT" w:cs="Calibri"/>
          <w:color w:val="1C1C1C"/>
          <w:sz w:val="26"/>
          <w:szCs w:val="26"/>
        </w:rPr>
      </w:pPr>
      <w:r>
        <w:rPr>
          <w:rFonts w:ascii="Calibri" w:hAnsi="Calibri" w:eastAsia="TimesNewRomanPS-BoldItalicMT" w:cs="Calibri"/>
          <w:sz w:val="26"/>
          <w:szCs w:val="26"/>
        </w:rPr>
        <w:t xml:space="preserve">Click on Preview. </w:t>
      </w:r>
    </w:p>
    <w:p xmlns:wp14="http://schemas.microsoft.com/office/word/2010/wordml" w:rsidR="0009179D" w:rsidRDefault="0009179D" w14:paraId="03F828E4" wp14:textId="77777777">
      <w:pPr>
        <w:pStyle w:val="WW-Default"/>
        <w:spacing w:after="144" w:line="360" w:lineRule="auto"/>
        <w:rPr>
          <w:rFonts w:ascii="Calibri" w:hAnsi="Calibri" w:eastAsia="TimesNewRomanPS-BoldItalicMT" w:cs="Calibri"/>
          <w:color w:val="1C1C1C"/>
          <w:sz w:val="26"/>
          <w:szCs w:val="26"/>
        </w:rPr>
      </w:pPr>
    </w:p>
    <w:p xmlns:wp14="http://schemas.microsoft.com/office/word/2010/wordml" w:rsidR="0009179D" w:rsidRDefault="0009179D" w14:paraId="2AC57CB0" wp14:textId="77777777">
      <w:pPr>
        <w:pStyle w:val="WW-Default"/>
        <w:spacing w:after="144" w:line="360" w:lineRule="auto"/>
        <w:rPr>
          <w:rFonts w:ascii="Calibri" w:hAnsi="Calibri" w:eastAsia="TimesNewRomanPS-BoldItalicMT" w:cs="Calibri"/>
          <w:color w:val="1C1C1C"/>
          <w:sz w:val="26"/>
          <w:szCs w:val="26"/>
        </w:rPr>
      </w:pPr>
    </w:p>
    <w:p xmlns:wp14="http://schemas.microsoft.com/office/word/2010/wordml" w:rsidR="0009179D" w:rsidRDefault="0009179D" w14:paraId="5186B13D" wp14:textId="77777777">
      <w:pPr>
        <w:pStyle w:val="WW-Default"/>
        <w:spacing w:after="144" w:line="360" w:lineRule="auto"/>
        <w:rPr>
          <w:rFonts w:ascii="Calibri" w:hAnsi="Calibri" w:eastAsia="TimesNewRomanPS-BoldItalicMT" w:cs="Calibri"/>
          <w:color w:val="1C1C1C"/>
          <w:sz w:val="26"/>
          <w:szCs w:val="26"/>
        </w:rPr>
      </w:pPr>
    </w:p>
    <w:p xmlns:wp14="http://schemas.microsoft.com/office/word/2010/wordml" w:rsidR="0009179D" w:rsidRDefault="0009179D" w14:paraId="5C2949A9" wp14:textId="77777777">
      <w:pPr>
        <w:pStyle w:val="WW-Default"/>
        <w:spacing w:after="144" w:line="360" w:lineRule="auto"/>
        <w:rPr>
          <w:rFonts w:ascii="Calibri" w:hAnsi="Calibri" w:eastAsia="TimesNewRomanPS-BoldItalicMT" w:cs="Calibri"/>
          <w:sz w:val="26"/>
          <w:szCs w:val="26"/>
        </w:rPr>
      </w:pPr>
      <w:r>
        <w:rPr>
          <w:noProof/>
        </w:rPr>
        <w:drawing>
          <wp:anchor xmlns:wp14="http://schemas.microsoft.com/office/word/2010/wordprocessingDrawing" distT="0" distB="0" distL="0" distR="0" simplePos="0" relativeHeight="251800576" behindDoc="0" locked="0" layoutInCell="1" allowOverlap="1" wp14:anchorId="60959E2B" wp14:editId="7777777">
            <wp:simplePos x="0" y="0"/>
            <wp:positionH relativeFrom="column">
              <wp:posOffset>629920</wp:posOffset>
            </wp:positionH>
            <wp:positionV relativeFrom="paragraph">
              <wp:posOffset>140335</wp:posOffset>
            </wp:positionV>
            <wp:extent cx="5374005" cy="5057140"/>
            <wp:effectExtent l="0" t="0" r="0" b="0"/>
            <wp:wrapTopAndBottom/>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374005" cy="50571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sz w:val="26"/>
          <w:szCs w:val="26"/>
        </w:rPr>
        <w:t>Transaction:</w:t>
      </w:r>
    </w:p>
    <w:p xmlns:wp14="http://schemas.microsoft.com/office/word/2010/wordml" w:rsidR="0009179D" w:rsidRDefault="0009179D" w14:paraId="0189CAAE" wp14:textId="77777777">
      <w:pPr>
        <w:widowControl/>
        <w:suppressAutoHyphens w:val="0"/>
        <w:spacing w:after="144" w:line="360" w:lineRule="auto"/>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All the functionality remains the same as per the Bank login for the below:</w:t>
      </w:r>
    </w:p>
    <w:p xmlns:wp14="http://schemas.microsoft.com/office/word/2010/wordml" w:rsidR="0009179D" w:rsidRDefault="0009179D" w14:paraId="746DC792" wp14:textId="77777777">
      <w:pPr>
        <w:widowControl/>
        <w:numPr>
          <w:ilvl w:val="0"/>
          <w:numId w:val="116"/>
        </w:numPr>
        <w:suppressAutoHyphens w:val="0"/>
        <w:spacing w:after="144" w:line="360" w:lineRule="auto"/>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Authorization</w:t>
      </w:r>
    </w:p>
    <w:p xmlns:wp14="http://schemas.microsoft.com/office/word/2010/wordml" w:rsidR="0009179D" w:rsidRDefault="0009179D" w14:paraId="561E6E28" wp14:textId="77777777">
      <w:pPr>
        <w:widowControl/>
        <w:numPr>
          <w:ilvl w:val="0"/>
          <w:numId w:val="116"/>
        </w:numPr>
        <w:suppressAutoHyphens w:val="0"/>
        <w:spacing w:after="144" w:line="360" w:lineRule="auto"/>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Posted Transaction</w:t>
      </w:r>
    </w:p>
    <w:p xmlns:wp14="http://schemas.microsoft.com/office/word/2010/wordml" w:rsidR="0009179D" w:rsidRDefault="0009179D" w14:paraId="20F9A7E1" wp14:textId="77777777">
      <w:pPr>
        <w:widowControl/>
        <w:numPr>
          <w:ilvl w:val="0"/>
          <w:numId w:val="116"/>
        </w:numPr>
        <w:suppressAutoHyphens w:val="0"/>
        <w:spacing w:after="144" w:line="360" w:lineRule="auto"/>
        <w:rPr>
          <w:rFonts w:ascii="Calibri" w:hAnsi="Calibri" w:eastAsia="TimesNewRomanPS-BoldItalicMT" w:cs="Calibri"/>
          <w:color w:val="000000"/>
          <w:sz w:val="26"/>
          <w:szCs w:val="26"/>
        </w:rPr>
      </w:pPr>
      <w:r>
        <w:rPr>
          <w:rFonts w:ascii="Calibri" w:hAnsi="Calibri" w:eastAsia="TimesNewRomanPS-BoldItalicMT" w:cs="Calibri"/>
          <w:color w:val="000000"/>
          <w:sz w:val="26"/>
          <w:szCs w:val="26"/>
        </w:rPr>
        <w:t>Enter Transaction</w:t>
      </w:r>
    </w:p>
    <w:p xmlns:wp14="http://schemas.microsoft.com/office/word/2010/wordml" w:rsidR="0009179D" w:rsidRDefault="0009179D" w14:paraId="7443EA29" wp14:textId="77777777">
      <w:pPr>
        <w:widowControl/>
        <w:numPr>
          <w:ilvl w:val="0"/>
          <w:numId w:val="116"/>
        </w:numPr>
        <w:suppressAutoHyphens w:val="0"/>
        <w:spacing w:after="144" w:line="360" w:lineRule="auto"/>
        <w:rPr>
          <w:rFonts w:ascii="Calibri" w:hAnsi="Calibri" w:eastAsia="TimesNewRomanPS-BoldItalicMT" w:cs="Calibri"/>
          <w:color w:val="1C1C1C"/>
          <w:sz w:val="26"/>
          <w:szCs w:val="26"/>
        </w:rPr>
      </w:pPr>
      <w:r>
        <w:rPr>
          <w:rFonts w:ascii="Calibri" w:hAnsi="Calibri" w:eastAsia="TimesNewRomanPS-BoldItalicMT" w:cs="Calibri"/>
          <w:color w:val="000000"/>
          <w:sz w:val="26"/>
          <w:szCs w:val="26"/>
        </w:rPr>
        <w:t>Order List</w:t>
      </w:r>
    </w:p>
    <w:p xmlns:wp14="http://schemas.microsoft.com/office/word/2010/wordml" w:rsidR="0009179D" w:rsidRDefault="0009179D" w14:paraId="6C57C439" wp14:textId="77777777">
      <w:pPr>
        <w:pStyle w:val="WW-Default"/>
        <w:spacing w:after="144" w:line="360" w:lineRule="auto"/>
        <w:rPr>
          <w:rFonts w:ascii="Calibri" w:hAnsi="Calibri" w:eastAsia="TimesNewRomanPS-BoldItalicMT" w:cs="Calibri"/>
          <w:color w:val="1C1C1C"/>
          <w:sz w:val="26"/>
          <w:szCs w:val="26"/>
        </w:rPr>
      </w:pPr>
    </w:p>
    <w:p xmlns:wp14="http://schemas.microsoft.com/office/word/2010/wordml" w:rsidR="0009179D" w:rsidRDefault="0009179D" w14:paraId="0C1C50A2" wp14:textId="77777777">
      <w:pPr>
        <w:pStyle w:val="WW-Default"/>
        <w:spacing w:after="144" w:line="360" w:lineRule="auto"/>
        <w:rPr>
          <w:rFonts w:ascii="Calibri" w:hAnsi="Calibri" w:eastAsia="Calibri" w:cs="Calibri"/>
          <w:kern w:val="1"/>
          <w:sz w:val="26"/>
          <w:szCs w:val="26"/>
        </w:rPr>
      </w:pPr>
      <w:r>
        <w:rPr>
          <w:rFonts w:ascii="Calibri" w:hAnsi="Calibri" w:eastAsia="TimesNewRomanPS-BoldItalicMT" w:cs="Calibri"/>
          <w:b/>
          <w:bCs/>
          <w:sz w:val="26"/>
          <w:szCs w:val="26"/>
        </w:rPr>
        <w:t>Accept Payments:</w:t>
      </w:r>
    </w:p>
    <w:p xmlns:wp14="http://schemas.microsoft.com/office/word/2010/wordml" w:rsidR="0009179D" w:rsidRDefault="0009179D" w14:paraId="22CFAE24" wp14:textId="77777777">
      <w:pPr>
        <w:pStyle w:val="Title7LTUntertitel"/>
        <w:widowControl/>
        <w:spacing w:after="144" w:line="360" w:lineRule="auto"/>
        <w:jc w:val="left"/>
        <w:rPr>
          <w:rFonts w:ascii="Calibri" w:hAnsi="Calibri" w:eastAsia="Calibri" w:cs="Calibri"/>
          <w:sz w:val="26"/>
          <w:szCs w:val="26"/>
        </w:rPr>
      </w:pPr>
      <w:r>
        <w:rPr>
          <w:rFonts w:ascii="Calibri" w:hAnsi="Calibri" w:eastAsia="Calibri" w:cs="Calibri"/>
          <w:sz w:val="26"/>
          <w:szCs w:val="26"/>
        </w:rPr>
        <w:t>The product Pay Now will carter to multiple use cases that will enable Buyer to pay using intuitive ways. This</w:t>
      </w:r>
    </w:p>
    <w:p xmlns:wp14="http://schemas.microsoft.com/office/word/2010/wordml" w:rsidR="0009179D" w:rsidRDefault="0009179D" w14:paraId="1BFCEB89" wp14:textId="77777777">
      <w:pPr>
        <w:pStyle w:val="Title7LTUntertitel"/>
        <w:widowControl/>
        <w:spacing w:after="144" w:line="360" w:lineRule="auto"/>
        <w:jc w:val="left"/>
        <w:rPr>
          <w:rFonts w:ascii="Calibri" w:hAnsi="Calibri" w:eastAsia="Calibri" w:cs="Calibri"/>
          <w:sz w:val="26"/>
          <w:szCs w:val="26"/>
        </w:rPr>
      </w:pPr>
      <w:r>
        <w:rPr>
          <w:rFonts w:ascii="Calibri" w:hAnsi="Calibri" w:eastAsia="Calibri" w:cs="Calibri"/>
          <w:sz w:val="26"/>
          <w:szCs w:val="26"/>
        </w:rPr>
        <w:t>will result in larger transaction flows into the system which will mutually benefit Banks, Merchants and</w:t>
      </w:r>
    </w:p>
    <w:p xmlns:wp14="http://schemas.microsoft.com/office/word/2010/wordml" w:rsidR="0009179D" w:rsidRDefault="0009179D" w14:paraId="5E7607ED" wp14:textId="77777777">
      <w:pPr>
        <w:pStyle w:val="Title7LTUntertitel"/>
        <w:widowControl/>
        <w:spacing w:after="144" w:line="360" w:lineRule="auto"/>
        <w:jc w:val="left"/>
        <w:rPr>
          <w:rFonts w:ascii="Calibri" w:hAnsi="Calibri" w:eastAsia="Calibri" w:cs="Calibri"/>
          <w:sz w:val="26"/>
          <w:szCs w:val="26"/>
        </w:rPr>
      </w:pPr>
      <w:r>
        <w:rPr>
          <w:rFonts w:ascii="Calibri" w:hAnsi="Calibri" w:eastAsia="Calibri" w:cs="Calibri"/>
          <w:sz w:val="26"/>
          <w:szCs w:val="26"/>
        </w:rPr>
        <w:t>Buyers. Merchants who already have a business and want to go online but can’t understand complexity of</w:t>
      </w:r>
    </w:p>
    <w:p xmlns:wp14="http://schemas.microsoft.com/office/word/2010/wordml" w:rsidR="0009179D" w:rsidRDefault="0009179D" w14:paraId="1700A9C5" wp14:textId="77777777">
      <w:pPr>
        <w:pStyle w:val="Title7LTUntertitel"/>
        <w:widowControl/>
        <w:spacing w:after="144" w:line="360" w:lineRule="auto"/>
        <w:jc w:val="left"/>
        <w:rPr>
          <w:rFonts w:ascii="Calibri" w:hAnsi="Calibri" w:eastAsia="Calibri" w:cs="Calibri"/>
          <w:sz w:val="26"/>
          <w:szCs w:val="26"/>
        </w:rPr>
      </w:pPr>
      <w:r>
        <w:rPr>
          <w:rFonts w:ascii="Calibri" w:hAnsi="Calibri" w:eastAsia="Calibri" w:cs="Calibri"/>
          <w:sz w:val="26"/>
          <w:szCs w:val="26"/>
        </w:rPr>
        <w:t>setting up shopping cart can use our following solutions</w:t>
      </w:r>
    </w:p>
    <w:p xmlns:wp14="http://schemas.microsoft.com/office/word/2010/wordml" w:rsidR="0009179D" w:rsidRDefault="0009179D" w14:paraId="17F4274E" wp14:textId="77777777">
      <w:pPr>
        <w:pStyle w:val="Title7LTUntertitel"/>
        <w:numPr>
          <w:ilvl w:val="0"/>
          <w:numId w:val="117"/>
        </w:numPr>
        <w:spacing w:line="360" w:lineRule="auto"/>
        <w:jc w:val="left"/>
        <w:rPr>
          <w:rFonts w:ascii="Calibri" w:hAnsi="Calibri" w:eastAsia="Calibri" w:cs="Calibri"/>
          <w:sz w:val="26"/>
          <w:szCs w:val="26"/>
        </w:rPr>
      </w:pPr>
      <w:r>
        <w:rPr>
          <w:rFonts w:ascii="Calibri" w:hAnsi="Calibri" w:eastAsia="Calibri" w:cs="Calibri"/>
          <w:sz w:val="26"/>
          <w:szCs w:val="26"/>
        </w:rPr>
        <w:t>Email / SMS Invoice</w:t>
      </w:r>
    </w:p>
    <w:p xmlns:wp14="http://schemas.microsoft.com/office/word/2010/wordml" w:rsidR="0009179D" w:rsidRDefault="0009179D" w14:paraId="235C63B7" wp14:textId="77777777">
      <w:pPr>
        <w:pStyle w:val="Title7LTUntertitel"/>
        <w:numPr>
          <w:ilvl w:val="0"/>
          <w:numId w:val="117"/>
        </w:numPr>
        <w:spacing w:line="360" w:lineRule="auto"/>
        <w:jc w:val="left"/>
        <w:rPr>
          <w:rFonts w:ascii="Calibri" w:hAnsi="Calibri" w:eastAsia="Calibri" w:cs="Calibri"/>
          <w:sz w:val="26"/>
          <w:szCs w:val="26"/>
        </w:rPr>
      </w:pPr>
      <w:r>
        <w:rPr>
          <w:rFonts w:ascii="Calibri" w:hAnsi="Calibri" w:eastAsia="Calibri" w:cs="Calibri"/>
          <w:sz w:val="26"/>
          <w:szCs w:val="26"/>
        </w:rPr>
        <w:t>Web Front (Product Page)</w:t>
      </w:r>
    </w:p>
    <w:p xmlns:wp14="http://schemas.microsoft.com/office/word/2010/wordml" w:rsidR="0009179D" w:rsidRDefault="0009179D" w14:paraId="7C29D7BA" wp14:textId="77777777">
      <w:pPr>
        <w:pStyle w:val="Title7LTUntertitel"/>
        <w:numPr>
          <w:ilvl w:val="0"/>
          <w:numId w:val="117"/>
        </w:numPr>
        <w:spacing w:line="360" w:lineRule="auto"/>
        <w:jc w:val="left"/>
        <w:rPr>
          <w:rFonts w:ascii="Calibri" w:hAnsi="Calibri" w:eastAsia="Calibri" w:cs="Calibri"/>
          <w:sz w:val="26"/>
          <w:szCs w:val="26"/>
        </w:rPr>
      </w:pPr>
      <w:r>
        <w:rPr>
          <w:rFonts w:ascii="Calibri" w:hAnsi="Calibri" w:eastAsia="Calibri" w:cs="Calibri"/>
          <w:sz w:val="26"/>
          <w:szCs w:val="26"/>
        </w:rPr>
        <w:t>Web Store (Set of Product Pages)</w:t>
      </w:r>
    </w:p>
    <w:p xmlns:wp14="http://schemas.microsoft.com/office/word/2010/wordml" w:rsidR="0009179D" w:rsidRDefault="0009179D" w14:paraId="35B499FC" wp14:textId="77777777">
      <w:pPr>
        <w:pStyle w:val="Title7LTUntertitel"/>
        <w:numPr>
          <w:ilvl w:val="0"/>
          <w:numId w:val="117"/>
        </w:numPr>
        <w:spacing w:line="360" w:lineRule="auto"/>
        <w:jc w:val="left"/>
        <w:rPr>
          <w:rFonts w:ascii="Calibri" w:hAnsi="Calibri" w:eastAsia="Calibri" w:cs="Calibri"/>
          <w:sz w:val="26"/>
          <w:szCs w:val="26"/>
        </w:rPr>
      </w:pPr>
      <w:r>
        <w:rPr>
          <w:rFonts w:ascii="Calibri" w:hAnsi="Calibri" w:eastAsia="Calibri" w:cs="Calibri"/>
          <w:sz w:val="26"/>
          <w:szCs w:val="26"/>
        </w:rPr>
        <w:t>Pay on Social Media</w:t>
      </w:r>
    </w:p>
    <w:p xmlns:wp14="http://schemas.microsoft.com/office/word/2010/wordml" w:rsidR="0009179D" w:rsidRDefault="0009179D" w14:paraId="453D905D" wp14:textId="77777777">
      <w:pPr>
        <w:pStyle w:val="Title7LTUntertitel"/>
        <w:numPr>
          <w:ilvl w:val="0"/>
          <w:numId w:val="117"/>
        </w:numPr>
        <w:spacing w:line="360" w:lineRule="auto"/>
        <w:jc w:val="left"/>
        <w:rPr>
          <w:rFonts w:ascii="Calibri" w:hAnsi="Calibri" w:eastAsia="TimesNewRomanPS-BoldItalicMT" w:cs="Calibri"/>
          <w:b/>
          <w:bCs/>
          <w:sz w:val="26"/>
          <w:szCs w:val="26"/>
        </w:rPr>
      </w:pPr>
      <w:r>
        <w:rPr>
          <w:rFonts w:ascii="Calibri" w:hAnsi="Calibri" w:eastAsia="Calibri" w:cs="Calibri"/>
          <w:sz w:val="26"/>
          <w:szCs w:val="26"/>
        </w:rPr>
        <w:t>QR Code</w:t>
      </w:r>
    </w:p>
    <w:p xmlns:wp14="http://schemas.microsoft.com/office/word/2010/wordml" w:rsidR="0009179D" w:rsidRDefault="0009179D" w14:paraId="13B060DD"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b/>
          <w:bCs/>
          <w:sz w:val="26"/>
          <w:szCs w:val="26"/>
        </w:rPr>
        <w:t>Email/ SMS Invoice:</w:t>
      </w:r>
    </w:p>
    <w:p xmlns:wp14="http://schemas.microsoft.com/office/word/2010/wordml" w:rsidR="0009179D" w:rsidRDefault="0009179D" w14:paraId="4486E1FF" wp14:textId="77777777">
      <w:pPr>
        <w:pStyle w:val="WW-Default"/>
        <w:spacing w:after="144" w:line="360" w:lineRule="auto"/>
      </w:pPr>
      <w:r>
        <w:rPr>
          <w:rFonts w:ascii="Calibri" w:hAnsi="Calibri" w:eastAsia="TimesNewRomanPS-BoldItalicMT" w:cs="Calibri"/>
          <w:sz w:val="26"/>
          <w:szCs w:val="26"/>
        </w:rPr>
        <w:t>Transaction flow:</w:t>
      </w:r>
    </w:p>
    <w:p xmlns:wp14="http://schemas.microsoft.com/office/word/2010/wordml" w:rsidR="0009179D" w:rsidRDefault="0009179D" w14:paraId="114C3843" wp14:textId="77777777">
      <w:pPr>
        <w:pStyle w:val="WW-Default"/>
        <w:spacing w:after="144"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114300" distR="114300" simplePos="0" relativeHeight="251801600" behindDoc="0" locked="0" layoutInCell="1" allowOverlap="1" wp14:anchorId="13B2AD6E" wp14:editId="7777777">
            <wp:simplePos x="0" y="0"/>
            <wp:positionH relativeFrom="column">
              <wp:posOffset>128270</wp:posOffset>
            </wp:positionH>
            <wp:positionV relativeFrom="paragraph">
              <wp:posOffset>-128905</wp:posOffset>
            </wp:positionV>
            <wp:extent cx="6697980" cy="273367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6697980" cy="273367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D404BC9"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61319B8A"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31A560F4"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70DF735C"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3A413BF6"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33D28B4B"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62E8B928"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This feature provides customers with below links:</w:t>
      </w:r>
    </w:p>
    <w:p xmlns:wp14="http://schemas.microsoft.com/office/word/2010/wordml" w:rsidR="0009179D" w:rsidRDefault="0009179D" w14:paraId="3E950175" wp14:textId="77777777">
      <w:pPr>
        <w:pStyle w:val="WW-Default"/>
        <w:numPr>
          <w:ilvl w:val="0"/>
          <w:numId w:val="118"/>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Open Links – Multiple transactions can be processed with this link</w:t>
      </w:r>
    </w:p>
    <w:p xmlns:wp14="http://schemas.microsoft.com/office/word/2010/wordml" w:rsidR="0009179D" w:rsidRDefault="0009179D" w14:paraId="01E6A4A4" wp14:textId="77777777">
      <w:pPr>
        <w:pStyle w:val="WW-Default"/>
        <w:numPr>
          <w:ilvl w:val="0"/>
          <w:numId w:val="118"/>
        </w:numPr>
        <w:spacing w:after="144" w:line="360" w:lineRule="auto"/>
        <w:rPr>
          <w:rFonts w:ascii="Calibri" w:hAnsi="Calibri" w:eastAsia="TimesNewRomanPS-BoldItalicMT" w:cs="Calibri"/>
          <w:b/>
          <w:bCs/>
          <w:sz w:val="26"/>
          <w:szCs w:val="26"/>
        </w:rPr>
      </w:pPr>
      <w:r>
        <w:rPr>
          <w:rFonts w:ascii="Calibri" w:hAnsi="Calibri" w:eastAsia="TimesNewRomanPS-BoldItalicMT" w:cs="Calibri"/>
          <w:sz w:val="26"/>
          <w:szCs w:val="26"/>
        </w:rPr>
        <w:t xml:space="preserve">Dedicated Links – Transaction to be processed by an individual or for a product. </w:t>
      </w:r>
    </w:p>
    <w:p xmlns:wp14="http://schemas.microsoft.com/office/word/2010/wordml" w:rsidR="0009179D" w:rsidRDefault="0009179D" w14:paraId="1CF1EFEF" wp14:textId="77777777">
      <w:pPr>
        <w:pStyle w:val="WW-Default"/>
        <w:spacing w:after="144" w:line="360" w:lineRule="auto"/>
        <w:rPr>
          <w:rFonts w:ascii="Calibri" w:hAnsi="Calibri" w:cs="Calibri"/>
          <w:sz w:val="26"/>
          <w:szCs w:val="26"/>
        </w:rPr>
      </w:pPr>
      <w:r>
        <w:rPr>
          <w:rFonts w:ascii="Calibri" w:hAnsi="Calibri" w:eastAsia="TimesNewRomanPS-BoldItalicMT" w:cs="Calibri"/>
          <w:b/>
          <w:bCs/>
          <w:sz w:val="26"/>
          <w:szCs w:val="26"/>
        </w:rPr>
        <w:t>Steps to Create a Open Invoice:</w:t>
      </w:r>
    </w:p>
    <w:p xmlns:wp14="http://schemas.microsoft.com/office/word/2010/wordml" w:rsidR="0009179D" w:rsidRDefault="0009179D" w14:paraId="606921CD" wp14:textId="77777777">
      <w:pPr>
        <w:widowControl/>
        <w:numPr>
          <w:ilvl w:val="0"/>
          <w:numId w:val="114"/>
        </w:numPr>
        <w:spacing w:after="144" w:line="360" w:lineRule="auto"/>
        <w:rPr>
          <w:rFonts w:ascii="Calibri" w:hAnsi="Calibri" w:cs="Calibri"/>
          <w:color w:val="000000"/>
          <w:sz w:val="26"/>
          <w:szCs w:val="26"/>
        </w:rPr>
      </w:pPr>
      <w:r>
        <w:rPr>
          <w:rFonts w:ascii="Calibri" w:hAnsi="Calibri" w:cs="Calibri"/>
          <w:color w:val="000000"/>
          <w:sz w:val="26"/>
          <w:szCs w:val="26"/>
        </w:rPr>
        <w:t>Login to Merchant Login</w:t>
      </w:r>
    </w:p>
    <w:p xmlns:wp14="http://schemas.microsoft.com/office/word/2010/wordml" w:rsidR="0009179D" w:rsidRDefault="0009179D" w14:paraId="300AEADC" wp14:textId="77777777">
      <w:pPr>
        <w:pStyle w:val="WW-Default"/>
        <w:numPr>
          <w:ilvl w:val="0"/>
          <w:numId w:val="114"/>
        </w:numPr>
        <w:spacing w:after="144" w:line="360" w:lineRule="auto"/>
        <w:rPr>
          <w:rFonts w:ascii="Calibri" w:hAnsi="Calibri" w:eastAsia="TimesNewRomanPS-BoldItalicMT" w:cs="Calibri"/>
          <w:sz w:val="26"/>
          <w:szCs w:val="26"/>
        </w:rPr>
      </w:pPr>
      <w:r>
        <w:rPr>
          <w:rFonts w:ascii="Calibri" w:hAnsi="Calibri" w:cs="Calibri"/>
          <w:sz w:val="26"/>
          <w:szCs w:val="26"/>
        </w:rPr>
        <w:t xml:space="preserve">Navigate to Accept Payments&gt;&gt;Email/SMS invoice &gt;&gt; Open Link Tab &gt;&gt; Create a Open Invoice. </w:t>
      </w:r>
    </w:p>
    <w:p xmlns:wp14="http://schemas.microsoft.com/office/word/2010/wordml" w:rsidR="0009179D" w:rsidRDefault="0009179D" w14:paraId="54B99173" wp14:textId="77777777">
      <w:pPr>
        <w:pStyle w:val="WW-Default"/>
        <w:numPr>
          <w:ilvl w:val="0"/>
          <w:numId w:val="114"/>
        </w:numPr>
        <w:spacing w:after="144" w:line="360" w:lineRule="auto"/>
      </w:pPr>
      <w:r>
        <w:rPr>
          <w:rFonts w:ascii="Calibri" w:hAnsi="Calibri" w:eastAsia="TimesNewRomanPS-BoldItalicMT" w:cs="Calibri"/>
          <w:sz w:val="26"/>
          <w:szCs w:val="26"/>
        </w:rPr>
        <w:t xml:space="preserve">Enter the valid details. </w:t>
      </w:r>
    </w:p>
    <w:p xmlns:wp14="http://schemas.microsoft.com/office/word/2010/wordml" w:rsidR="0009179D" w:rsidRDefault="0009179D" w14:paraId="43A5105D" wp14:textId="77777777">
      <w:pPr>
        <w:pStyle w:val="WW-Default"/>
        <w:numPr>
          <w:ilvl w:val="0"/>
          <w:numId w:val="114"/>
        </w:numPr>
        <w:spacing w:after="144" w:line="360" w:lineRule="auto"/>
        <w:rPr>
          <w:rFonts w:ascii="Calibri" w:hAnsi="Calibri" w:eastAsia="TimesNewRomanPS-BoldItalicMT" w:cs="Calibri"/>
          <w:sz w:val="26"/>
          <w:szCs w:val="26"/>
        </w:rPr>
      </w:pPr>
      <w:r>
        <w:rPr>
          <w:noProof/>
        </w:rPr>
        <w:drawing>
          <wp:anchor xmlns:wp14="http://schemas.microsoft.com/office/word/2010/wordprocessingDrawing" distT="0" distB="0" distL="0" distR="0" simplePos="0" relativeHeight="251802624" behindDoc="0" locked="0" layoutInCell="1" allowOverlap="1" wp14:anchorId="5249D4C5" wp14:editId="7777777">
            <wp:simplePos x="0" y="0"/>
            <wp:positionH relativeFrom="column">
              <wp:posOffset>297180</wp:posOffset>
            </wp:positionH>
            <wp:positionV relativeFrom="paragraph">
              <wp:posOffset>482600</wp:posOffset>
            </wp:positionV>
            <wp:extent cx="6505575" cy="3838575"/>
            <wp:effectExtent l="0" t="0" r="0" b="0"/>
            <wp:wrapTopAndBottom/>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6505575" cy="38385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sz w:val="26"/>
          <w:szCs w:val="26"/>
        </w:rPr>
        <w:t>Click on Confirm.</w:t>
      </w:r>
    </w:p>
    <w:p xmlns:wp14="http://schemas.microsoft.com/office/word/2010/wordml" w:rsidR="0009179D" w:rsidRDefault="0009179D" w14:paraId="5F9E94DB" wp14:textId="77777777">
      <w:pPr>
        <w:pStyle w:val="WW-Default"/>
        <w:spacing w:after="144" w:line="360" w:lineRule="auto"/>
      </w:pPr>
      <w:r>
        <w:rPr>
          <w:rFonts w:ascii="Calibri" w:hAnsi="Calibri" w:eastAsia="TimesNewRomanPS-BoldItalicMT" w:cs="Calibri"/>
          <w:sz w:val="26"/>
          <w:szCs w:val="26"/>
        </w:rPr>
        <w:br/>
      </w:r>
      <w:r>
        <w:rPr>
          <w:rFonts w:ascii="Calibri" w:hAnsi="Calibri" w:eastAsia="TimesNewRomanPS-BoldItalicMT" w:cs="Calibri"/>
          <w:sz w:val="26"/>
          <w:szCs w:val="26"/>
        </w:rPr>
        <w:t xml:space="preserve">It generates a open source link that to be shared over email/ sms or web applications. </w:t>
      </w:r>
    </w:p>
    <w:p xmlns:wp14="http://schemas.microsoft.com/office/word/2010/wordml" w:rsidR="0009179D" w:rsidRDefault="0009179D" w14:paraId="20D35AD6" wp14:textId="77777777">
      <w:pPr>
        <w:pStyle w:val="WW-Default"/>
        <w:spacing w:after="144"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803648" behindDoc="0" locked="0" layoutInCell="1" allowOverlap="1" wp14:anchorId="070F2E74" wp14:editId="7777777">
            <wp:simplePos x="0" y="0"/>
            <wp:positionH relativeFrom="column">
              <wp:posOffset>764540</wp:posOffset>
            </wp:positionH>
            <wp:positionV relativeFrom="paragraph">
              <wp:posOffset>-120650</wp:posOffset>
            </wp:positionV>
            <wp:extent cx="4788535" cy="1347470"/>
            <wp:effectExtent l="0" t="0" r="0" b="0"/>
            <wp:wrapTopAndBottom/>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788535" cy="13474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6343FDD" wp14:textId="77777777">
      <w:pPr>
        <w:pStyle w:val="WW-Default"/>
        <w:spacing w:after="144" w:line="360" w:lineRule="auto"/>
      </w:pPr>
      <w:r>
        <w:rPr>
          <w:rFonts w:ascii="Calibri" w:hAnsi="Calibri" w:eastAsia="TimesNewRomanPS-BoldItalicMT" w:cs="Calibri"/>
          <w:sz w:val="26"/>
          <w:szCs w:val="26"/>
        </w:rPr>
        <w:t>Transactions processed from this link will be logged in Child details as show below</w:t>
      </w:r>
    </w:p>
    <w:p xmlns:wp14="http://schemas.microsoft.com/office/word/2010/wordml" w:rsidR="0009179D" w:rsidRDefault="0009179D" w14:paraId="1C05E778" wp14:textId="77777777">
      <w:pPr>
        <w:pStyle w:val="WW-Default"/>
        <w:spacing w:after="144"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804672" behindDoc="0" locked="0" layoutInCell="1" allowOverlap="1" wp14:anchorId="5233E579" wp14:editId="7777777">
            <wp:simplePos x="0" y="0"/>
            <wp:positionH relativeFrom="column">
              <wp:posOffset>98425</wp:posOffset>
            </wp:positionH>
            <wp:positionV relativeFrom="paragraph">
              <wp:posOffset>-90170</wp:posOffset>
            </wp:positionV>
            <wp:extent cx="7094220" cy="2454275"/>
            <wp:effectExtent l="0" t="0" r="0" b="0"/>
            <wp:wrapTopAndBottom/>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7094220" cy="24542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xmlns:wp14="http://schemas.microsoft.com/office/word/2010/wordprocessingDrawing" distT="0" distB="0" distL="0" distR="0" simplePos="0" relativeHeight="251805696" behindDoc="0" locked="0" layoutInCell="1" allowOverlap="1" wp14:anchorId="7B6022F1" wp14:editId="7777777">
            <wp:simplePos x="0" y="0"/>
            <wp:positionH relativeFrom="column">
              <wp:posOffset>107315</wp:posOffset>
            </wp:positionH>
            <wp:positionV relativeFrom="paragraph">
              <wp:posOffset>2364105</wp:posOffset>
            </wp:positionV>
            <wp:extent cx="6877685" cy="1673860"/>
            <wp:effectExtent l="0" t="0" r="0" b="0"/>
            <wp:wrapTopAndBottom/>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6877685" cy="16738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DCCAAA9" wp14:textId="77777777">
      <w:pPr>
        <w:pStyle w:val="WW-Default"/>
        <w:spacing w:after="144" w:line="360" w:lineRule="auto"/>
      </w:pPr>
      <w:r>
        <w:rPr>
          <w:rFonts w:ascii="Calibri" w:hAnsi="Calibri" w:eastAsia="TimesNewRomanPS-BoldItalicMT" w:cs="Calibri"/>
          <w:sz w:val="26"/>
          <w:szCs w:val="26"/>
        </w:rPr>
        <w:t xml:space="preserve">Open link also supports QR code for the  online payments in different sizes. </w:t>
      </w:r>
    </w:p>
    <w:p xmlns:wp14="http://schemas.microsoft.com/office/word/2010/wordml" w:rsidR="0009179D" w:rsidRDefault="0009179D" w14:paraId="0F067FF8" wp14:textId="77777777">
      <w:pPr>
        <w:pStyle w:val="WW-Default"/>
        <w:spacing w:after="144"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806720" behindDoc="0" locked="0" layoutInCell="1" allowOverlap="1" wp14:anchorId="46117FC0" wp14:editId="7777777">
            <wp:simplePos x="0" y="0"/>
            <wp:positionH relativeFrom="column">
              <wp:posOffset>1824355</wp:posOffset>
            </wp:positionH>
            <wp:positionV relativeFrom="paragraph">
              <wp:posOffset>34290</wp:posOffset>
            </wp:positionV>
            <wp:extent cx="2800985" cy="2668905"/>
            <wp:effectExtent l="0" t="0" r="0" b="0"/>
            <wp:wrapTopAndBottom/>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800985" cy="26689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3F43FCE"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b/>
          <w:bCs/>
          <w:sz w:val="26"/>
          <w:szCs w:val="26"/>
        </w:rPr>
        <w:t>Dedicated Link :</w:t>
      </w:r>
    </w:p>
    <w:p xmlns:wp14="http://schemas.microsoft.com/office/word/2010/wordml" w:rsidR="0009179D" w:rsidRDefault="0009179D" w14:paraId="3144616E" wp14:textId="77777777">
      <w:pPr>
        <w:pStyle w:val="WW-Default"/>
        <w:spacing w:after="144" w:line="360" w:lineRule="auto"/>
      </w:pPr>
      <w:r>
        <w:rPr>
          <w:rFonts w:ascii="Calibri" w:hAnsi="Calibri" w:eastAsia="TimesNewRomanPS-BoldItalicMT" w:cs="Calibri"/>
          <w:sz w:val="26"/>
          <w:szCs w:val="26"/>
        </w:rPr>
        <w:t xml:space="preserve">Dedicated link also supports QR code and link. Merchant can share these links via Email /SMS to the customers to process the transaction. </w:t>
      </w:r>
    </w:p>
    <w:p xmlns:wp14="http://schemas.microsoft.com/office/word/2010/wordml" w:rsidR="0009179D" w:rsidRDefault="0009179D" w14:paraId="3B825AA3" wp14:textId="77777777">
      <w:pPr>
        <w:pStyle w:val="WW-Default"/>
        <w:spacing w:after="144"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807744" behindDoc="0" locked="0" layoutInCell="1" allowOverlap="1" wp14:anchorId="6672D8A6" wp14:editId="7777777">
            <wp:simplePos x="0" y="0"/>
            <wp:positionH relativeFrom="column">
              <wp:posOffset>295910</wp:posOffset>
            </wp:positionH>
            <wp:positionV relativeFrom="paragraph">
              <wp:posOffset>-74930</wp:posOffset>
            </wp:positionV>
            <wp:extent cx="5867400" cy="3091180"/>
            <wp:effectExtent l="0" t="0" r="0" b="0"/>
            <wp:wrapTopAndBottom/>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867400" cy="30911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E838C2E" wp14:textId="77777777">
      <w:pPr>
        <w:pStyle w:val="WW-Default"/>
        <w:spacing w:after="144" w:line="360" w:lineRule="auto"/>
        <w:rPr>
          <w:rFonts w:ascii="Calibri" w:hAnsi="Calibri" w:eastAsia="TimesNewRomanPS-BoldItalicMT" w:cs="Calibri"/>
          <w:color w:val="1C1C1C"/>
          <w:sz w:val="26"/>
          <w:szCs w:val="26"/>
        </w:rPr>
      </w:pPr>
      <w:r>
        <w:rPr>
          <w:noProof/>
        </w:rPr>
        <w:drawing>
          <wp:anchor xmlns:wp14="http://schemas.microsoft.com/office/word/2010/wordprocessingDrawing" distT="0" distB="0" distL="0" distR="0" simplePos="0" relativeHeight="251808768" behindDoc="0" locked="0" layoutInCell="1" allowOverlap="1" wp14:anchorId="044D5735" wp14:editId="7777777">
            <wp:simplePos x="0" y="0"/>
            <wp:positionH relativeFrom="column">
              <wp:posOffset>196215</wp:posOffset>
            </wp:positionH>
            <wp:positionV relativeFrom="paragraph">
              <wp:posOffset>248285</wp:posOffset>
            </wp:positionV>
            <wp:extent cx="7010400" cy="2146935"/>
            <wp:effectExtent l="0" t="0" r="0" b="0"/>
            <wp:wrapTopAndBottom/>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7010400" cy="21469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7EFA3E3" wp14:textId="77777777">
      <w:pPr>
        <w:pStyle w:val="WW-Default"/>
        <w:spacing w:after="144" w:line="360" w:lineRule="auto"/>
        <w:rPr>
          <w:rFonts w:ascii="Calibri" w:hAnsi="Calibri" w:eastAsia="TimesNewRomanPS-BoldItalicMT" w:cs="Calibri"/>
          <w:color w:val="1C1C1C"/>
          <w:sz w:val="26"/>
          <w:szCs w:val="26"/>
        </w:rPr>
      </w:pPr>
    </w:p>
    <w:p xmlns:wp14="http://schemas.microsoft.com/office/word/2010/wordml" w:rsidR="0009179D" w:rsidRDefault="0009179D" w14:paraId="7BB39BB6"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sz w:val="26"/>
          <w:szCs w:val="26"/>
        </w:rPr>
        <w:t xml:space="preserve">When customer copy and paste the link, it redirects to the payment gateway page to process the transaction for the merchant. </w:t>
      </w:r>
    </w:p>
    <w:p xmlns:wp14="http://schemas.microsoft.com/office/word/2010/wordml" w:rsidR="0009179D" w:rsidRDefault="0009179D" w14:paraId="77636723" wp14:textId="77777777">
      <w:pPr>
        <w:pStyle w:val="WW-Default"/>
        <w:spacing w:after="144" w:line="360" w:lineRule="auto"/>
        <w:rPr>
          <w:rFonts w:ascii="Calibri" w:hAnsi="Calibri" w:eastAsia="TimesNewRomanPS-BoldItalicMT" w:cs="Calibri"/>
          <w:b/>
          <w:bCs/>
          <w:sz w:val="26"/>
          <w:szCs w:val="26"/>
        </w:rPr>
      </w:pPr>
      <w:r>
        <w:rPr>
          <w:rFonts w:ascii="Calibri" w:hAnsi="Calibri" w:eastAsia="TimesNewRomanPS-BoldItalicMT" w:cs="Calibri"/>
          <w:b/>
          <w:bCs/>
          <w:sz w:val="26"/>
          <w:szCs w:val="26"/>
        </w:rPr>
        <w:t>Buy Now Button:</w:t>
      </w:r>
    </w:p>
    <w:p xmlns:wp14="http://schemas.microsoft.com/office/word/2010/wordml" w:rsidR="0009179D" w:rsidRDefault="0009179D" w14:paraId="76443B9E" wp14:textId="77777777">
      <w:pPr>
        <w:pStyle w:val="WW-Default"/>
        <w:spacing w:after="144" w:line="360" w:lineRule="auto"/>
      </w:pPr>
      <w:r>
        <w:rPr>
          <w:rFonts w:ascii="Calibri" w:hAnsi="Calibri" w:eastAsia="TimesNewRomanPS-BoldItalicMT" w:cs="Calibri"/>
          <w:b/>
          <w:bCs/>
          <w:sz w:val="26"/>
          <w:szCs w:val="26"/>
        </w:rPr>
        <w:t>Transaction Flow:</w:t>
      </w:r>
    </w:p>
    <w:p xmlns:wp14="http://schemas.microsoft.com/office/word/2010/wordml" w:rsidR="0009179D" w:rsidRDefault="0009179D" w14:paraId="08BAE09D" wp14:textId="77777777">
      <w:pPr>
        <w:pStyle w:val="WW-Default"/>
        <w:spacing w:after="144"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114300" distR="114300" simplePos="0" relativeHeight="251809792" behindDoc="0" locked="0" layoutInCell="1" allowOverlap="1" wp14:anchorId="23356D1F" wp14:editId="7777777">
            <wp:simplePos x="0" y="0"/>
            <wp:positionH relativeFrom="column">
              <wp:posOffset>633095</wp:posOffset>
            </wp:positionH>
            <wp:positionV relativeFrom="paragraph">
              <wp:posOffset>-36195</wp:posOffset>
            </wp:positionV>
            <wp:extent cx="5971540" cy="229044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971540" cy="229044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1C6AC2A"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2DC44586"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4FFCBC07"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1728B4D0"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34959D4B"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0663EB53" wp14:textId="77777777">
      <w:pPr>
        <w:pStyle w:val="WW-Default"/>
        <w:spacing w:after="144" w:line="360" w:lineRule="auto"/>
        <w:rPr>
          <w:rFonts w:ascii="Calibri" w:hAnsi="Calibri" w:eastAsia="TimesNewRomanPS-BoldItalicMT" w:cs="Calibri"/>
          <w:sz w:val="26"/>
          <w:szCs w:val="26"/>
        </w:rPr>
      </w:pPr>
      <w:r>
        <w:rPr>
          <w:rFonts w:ascii="Calibri" w:hAnsi="Calibri" w:eastAsia="TimesNewRomanPS-BoldItalicMT" w:cs="Calibri"/>
          <w:b/>
          <w:bCs/>
          <w:sz w:val="26"/>
          <w:szCs w:val="26"/>
        </w:rPr>
        <w:t>Steps to Create Buy Now button:</w:t>
      </w:r>
    </w:p>
    <w:p xmlns:wp14="http://schemas.microsoft.com/office/word/2010/wordml" w:rsidR="0009179D" w:rsidRDefault="0009179D" w14:paraId="71F6D4DA" wp14:textId="77777777">
      <w:pPr>
        <w:pStyle w:val="WW-Default"/>
        <w:numPr>
          <w:ilvl w:val="0"/>
          <w:numId w:val="119"/>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Login to Merchant Portal</w:t>
      </w:r>
    </w:p>
    <w:p xmlns:wp14="http://schemas.microsoft.com/office/word/2010/wordml" w:rsidR="0009179D" w:rsidRDefault="0009179D" w14:paraId="4668788F" wp14:textId="77777777">
      <w:pPr>
        <w:pStyle w:val="WW-Default"/>
        <w:numPr>
          <w:ilvl w:val="0"/>
          <w:numId w:val="119"/>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Navigate to Accept payments &gt;&gt; Buy Now button &gt;&gt; Create Buy Now button</w:t>
      </w:r>
    </w:p>
    <w:p xmlns:wp14="http://schemas.microsoft.com/office/word/2010/wordml" w:rsidR="0009179D" w:rsidRDefault="0009179D" w14:paraId="31F16432" wp14:textId="77777777">
      <w:pPr>
        <w:pStyle w:val="WW-Default"/>
        <w:numPr>
          <w:ilvl w:val="0"/>
          <w:numId w:val="119"/>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Enter all the valid fields</w:t>
      </w:r>
    </w:p>
    <w:p xmlns:wp14="http://schemas.microsoft.com/office/word/2010/wordml" w:rsidR="0009179D" w:rsidRDefault="0009179D" w14:paraId="475E1AFB" wp14:textId="77777777">
      <w:pPr>
        <w:pStyle w:val="WW-Default"/>
        <w:numPr>
          <w:ilvl w:val="0"/>
          <w:numId w:val="119"/>
        </w:numPr>
        <w:spacing w:after="144" w:line="360" w:lineRule="auto"/>
      </w:pPr>
      <w:r>
        <w:rPr>
          <w:rFonts w:ascii="Calibri" w:hAnsi="Calibri" w:eastAsia="TimesNewRomanPS-BoldItalicMT" w:cs="Calibri"/>
          <w:sz w:val="26"/>
          <w:szCs w:val="26"/>
        </w:rPr>
        <w:t xml:space="preserve">Click confirm. </w:t>
      </w:r>
    </w:p>
    <w:p xmlns:wp14="http://schemas.microsoft.com/office/word/2010/wordml" w:rsidR="0009179D" w:rsidRDefault="0009179D" w14:paraId="770C9571" wp14:textId="77777777">
      <w:pPr>
        <w:pStyle w:val="WW-Default"/>
        <w:spacing w:after="144" w:line="360" w:lineRule="auto"/>
        <w:rPr>
          <w:rFonts w:ascii="Calibri" w:hAnsi="Calibri" w:eastAsia="TimesNewRomanPS-BoldItalicMT" w:cs="Calibri"/>
          <w:b/>
          <w:bCs/>
          <w:color w:val="1C1C1C"/>
          <w:sz w:val="26"/>
          <w:szCs w:val="26"/>
        </w:rPr>
      </w:pPr>
      <w:r>
        <w:rPr>
          <w:noProof/>
        </w:rPr>
        <w:drawing>
          <wp:anchor xmlns:wp14="http://schemas.microsoft.com/office/word/2010/wordprocessingDrawing" distT="0" distB="0" distL="0" distR="0" simplePos="0" relativeHeight="251810816" behindDoc="0" locked="0" layoutInCell="1" allowOverlap="1" wp14:anchorId="220503AF" wp14:editId="7777777">
            <wp:simplePos x="0" y="0"/>
            <wp:positionH relativeFrom="column">
              <wp:posOffset>344805</wp:posOffset>
            </wp:positionH>
            <wp:positionV relativeFrom="paragraph">
              <wp:posOffset>92710</wp:posOffset>
            </wp:positionV>
            <wp:extent cx="5834380" cy="2467610"/>
            <wp:effectExtent l="0" t="0" r="0" b="0"/>
            <wp:wrapTopAndBottom/>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834380" cy="24676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FF7B342" wp14:textId="77777777">
      <w:pPr>
        <w:rPr>
          <w:rFonts w:ascii="Calibri" w:hAnsi="Calibri"/>
          <w:sz w:val="26"/>
          <w:szCs w:val="26"/>
        </w:rPr>
      </w:pPr>
      <w:r>
        <w:rPr>
          <w:rFonts w:ascii="Calibri" w:hAnsi="Calibri"/>
          <w:sz w:val="26"/>
          <w:szCs w:val="26"/>
        </w:rPr>
        <w:t xml:space="preserve">This should create a link like below when you click on copy code. </w:t>
      </w:r>
    </w:p>
    <w:p xmlns:wp14="http://schemas.microsoft.com/office/word/2010/wordml" w:rsidR="0009179D" w:rsidRDefault="0009179D" w14:paraId="7BD58BA2" wp14:textId="77777777">
      <w:pPr>
        <w:rPr>
          <w:rFonts w:ascii="Calibri" w:hAnsi="Calibri"/>
          <w:sz w:val="26"/>
          <w:szCs w:val="26"/>
        </w:rPr>
      </w:pPr>
    </w:p>
    <w:p xmlns:wp14="http://schemas.microsoft.com/office/word/2010/wordml" w:rsidR="0009179D" w:rsidRDefault="0009179D" w14:paraId="6DAD47D6" wp14:textId="77777777">
      <w:pPr>
        <w:widowControl/>
        <w:spacing w:after="144" w:line="360" w:lineRule="auto"/>
      </w:pPr>
      <w:r>
        <w:rPr>
          <w:rFonts w:ascii="Calibri" w:hAnsi="Calibri" w:eastAsia="TimesNewRomanPS-BoldItalicMT" w:cs="Calibri"/>
          <w:b/>
          <w:bCs/>
          <w:color w:val="000000"/>
          <w:sz w:val="26"/>
          <w:szCs w:val="26"/>
        </w:rPr>
        <w:t>&lt;div class='pm-button'&gt;&lt;a href='https://www.BankName.com/paybypayButton/#/BE3F09EA2ADAED2C97B6276E039390D6'&gt;&lt;img src='https://www. BankName.com/media/images/payby_Button/new_buttons/21.png'/&gt;&lt;/a&gt;&lt;/div&gt;</w:t>
      </w:r>
    </w:p>
    <w:p xmlns:wp14="http://schemas.microsoft.com/office/word/2010/wordml" w:rsidR="0009179D" w:rsidRDefault="0009179D" w14:paraId="5AB8105B" wp14:textId="77777777">
      <w:pPr>
        <w:rPr>
          <w:rFonts w:ascii="Calibri" w:hAnsi="Calibri"/>
          <w:sz w:val="26"/>
          <w:szCs w:val="26"/>
        </w:rPr>
      </w:pPr>
      <w:r>
        <w:rPr>
          <w:noProof/>
        </w:rPr>
        <w:drawing>
          <wp:anchor xmlns:wp14="http://schemas.microsoft.com/office/word/2010/wordprocessingDrawing" distT="0" distB="0" distL="0" distR="0" simplePos="0" relativeHeight="251811840" behindDoc="0" locked="0" layoutInCell="1" allowOverlap="1" wp14:anchorId="43997C49" wp14:editId="7777777">
            <wp:simplePos x="0" y="0"/>
            <wp:positionH relativeFrom="column">
              <wp:posOffset>118745</wp:posOffset>
            </wp:positionH>
            <wp:positionV relativeFrom="paragraph">
              <wp:posOffset>-5080</wp:posOffset>
            </wp:positionV>
            <wp:extent cx="6800215" cy="1961515"/>
            <wp:effectExtent l="0" t="0" r="0" b="0"/>
            <wp:wrapTopAndBottom/>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6800215" cy="19615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357A966" wp14:textId="77777777">
      <w:pPr>
        <w:rPr>
          <w:rFonts w:ascii="Calibri" w:hAnsi="Calibri"/>
          <w:sz w:val="26"/>
          <w:szCs w:val="26"/>
        </w:rPr>
      </w:pPr>
    </w:p>
    <w:p xmlns:wp14="http://schemas.microsoft.com/office/word/2010/wordml" w:rsidR="0009179D" w:rsidRDefault="0009179D" w14:paraId="5D3AFFCC" wp14:textId="77777777">
      <w:pPr>
        <w:rPr>
          <w:rFonts w:ascii="Calibri" w:hAnsi="Calibri"/>
          <w:sz w:val="26"/>
          <w:szCs w:val="26"/>
        </w:rPr>
      </w:pPr>
      <w:r>
        <w:rPr>
          <w:rFonts w:ascii="Calibri" w:hAnsi="Calibri"/>
          <w:sz w:val="26"/>
          <w:szCs w:val="26"/>
        </w:rPr>
        <w:t>Merchant can paste it in HTML file and test. The button  in the browser should look like</w:t>
      </w:r>
    </w:p>
    <w:p xmlns:wp14="http://schemas.microsoft.com/office/word/2010/wordml" w:rsidR="0009179D" w:rsidRDefault="0009179D" w14:paraId="44690661" wp14:textId="77777777">
      <w:pPr>
        <w:rPr>
          <w:rFonts w:ascii="Calibri" w:hAnsi="Calibri"/>
          <w:sz w:val="26"/>
          <w:szCs w:val="26"/>
        </w:rPr>
      </w:pPr>
    </w:p>
    <w:p xmlns:wp14="http://schemas.microsoft.com/office/word/2010/wordml" w:rsidR="0009179D" w:rsidRDefault="0009179D" w14:paraId="74539910" wp14:textId="77777777">
      <w:pPr>
        <w:rPr>
          <w:rFonts w:ascii="Calibri" w:hAnsi="Calibri"/>
          <w:sz w:val="26"/>
          <w:szCs w:val="26"/>
        </w:rPr>
      </w:pPr>
      <w:r>
        <w:rPr>
          <w:rFonts w:ascii="Calibri" w:hAnsi="Calibri"/>
          <w:noProof/>
          <w:sz w:val="26"/>
          <w:szCs w:val="26"/>
        </w:rPr>
        <w:drawing>
          <wp:inline xmlns:wp14="http://schemas.microsoft.com/office/word/2010/wordprocessingDrawing" distT="0" distB="0" distL="0" distR="0" wp14:anchorId="1914AC2E" wp14:editId="7777777">
            <wp:extent cx="1190625" cy="552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190625" cy="552450"/>
                    </a:xfrm>
                    <a:prstGeom prst="rect">
                      <a:avLst/>
                    </a:prstGeom>
                    <a:solidFill>
                      <a:srgbClr val="FFFFFF"/>
                    </a:solidFill>
                    <a:ln>
                      <a:noFill/>
                    </a:ln>
                  </pic:spPr>
                </pic:pic>
              </a:graphicData>
            </a:graphic>
          </wp:inline>
        </w:drawing>
      </w:r>
    </w:p>
    <w:p xmlns:wp14="http://schemas.microsoft.com/office/word/2010/wordml" w:rsidR="0009179D" w:rsidRDefault="0009179D" w14:paraId="5A7E0CF2" wp14:textId="77777777">
      <w:pPr>
        <w:rPr>
          <w:rFonts w:ascii="Calibri" w:hAnsi="Calibri"/>
          <w:sz w:val="26"/>
          <w:szCs w:val="26"/>
        </w:rPr>
      </w:pPr>
    </w:p>
    <w:p xmlns:wp14="http://schemas.microsoft.com/office/word/2010/wordml" w:rsidR="0009179D" w:rsidRDefault="0009179D" w14:paraId="00BEE938" wp14:textId="77777777">
      <w:pPr>
        <w:rPr>
          <w:rFonts w:ascii="Calibri" w:hAnsi="Calibri"/>
          <w:b/>
          <w:bCs/>
          <w:sz w:val="26"/>
          <w:szCs w:val="26"/>
        </w:rPr>
      </w:pPr>
      <w:r>
        <w:rPr>
          <w:rFonts w:ascii="Calibri" w:hAnsi="Calibri"/>
          <w:sz w:val="26"/>
          <w:szCs w:val="26"/>
        </w:rPr>
        <w:t>When Buyer clicks on the button, he should be redirected to Payment Page wherein he would be asked to enter his Name, Mail Id and Phone number (Amount in case of open field)</w:t>
      </w:r>
    </w:p>
    <w:p xmlns:wp14="http://schemas.microsoft.com/office/word/2010/wordml" w:rsidR="0009179D" w:rsidRDefault="0009179D" w14:paraId="60FA6563" wp14:textId="77777777">
      <w:pPr>
        <w:rPr>
          <w:rFonts w:ascii="Calibri" w:hAnsi="Calibri"/>
          <w:b/>
          <w:bCs/>
          <w:sz w:val="26"/>
          <w:szCs w:val="26"/>
        </w:rPr>
      </w:pPr>
    </w:p>
    <w:p xmlns:wp14="http://schemas.microsoft.com/office/word/2010/wordml" w:rsidR="0009179D" w:rsidRDefault="0009179D" w14:paraId="778A7A57" wp14:textId="77777777">
      <w:pPr>
        <w:widowControl/>
        <w:spacing w:after="144" w:line="360" w:lineRule="auto"/>
        <w:rPr>
          <w:rFonts w:ascii="Calibri" w:hAnsi="Calibri"/>
          <w:sz w:val="26"/>
          <w:szCs w:val="26"/>
        </w:rPr>
      </w:pPr>
      <w:r>
        <w:rPr>
          <w:rFonts w:ascii="Calibri" w:hAnsi="Calibri" w:eastAsia="TimesNewRomanPS-BoldItalicMT" w:cs="Calibri"/>
          <w:color w:val="000000"/>
          <w:sz w:val="26"/>
          <w:szCs w:val="26"/>
        </w:rPr>
        <w:t>Merchant can place the button on his blog etc</w:t>
      </w:r>
    </w:p>
    <w:p xmlns:wp14="http://schemas.microsoft.com/office/word/2010/wordml" w:rsidR="0009179D" w:rsidRDefault="0009179D" w14:paraId="6D3342BE" wp14:textId="77777777">
      <w:r>
        <w:rPr>
          <w:rFonts w:ascii="Calibri" w:hAnsi="Calibri"/>
          <w:sz w:val="26"/>
          <w:szCs w:val="26"/>
        </w:rPr>
        <w:t>Clicking on the link would open payment page</w:t>
      </w:r>
    </w:p>
    <w:p xmlns:wp14="http://schemas.microsoft.com/office/word/2010/wordml" w:rsidR="0009179D" w:rsidRDefault="0009179D" w14:paraId="24E50945" wp14:textId="77777777">
      <w:pPr>
        <w:rPr>
          <w:b/>
        </w:rPr>
      </w:pPr>
      <w:r>
        <w:rPr>
          <w:noProof/>
        </w:rPr>
        <w:drawing>
          <wp:anchor xmlns:wp14="http://schemas.microsoft.com/office/word/2010/wordprocessingDrawing" distT="0" distB="0" distL="0" distR="0" simplePos="0" relativeHeight="251812864" behindDoc="0" locked="0" layoutInCell="1" allowOverlap="1" wp14:anchorId="7E4D112B" wp14:editId="7777777">
            <wp:simplePos x="0" y="0"/>
            <wp:positionH relativeFrom="column">
              <wp:posOffset>241935</wp:posOffset>
            </wp:positionH>
            <wp:positionV relativeFrom="paragraph">
              <wp:posOffset>95250</wp:posOffset>
            </wp:positionV>
            <wp:extent cx="5712460" cy="1818640"/>
            <wp:effectExtent l="0" t="0" r="0" b="0"/>
            <wp:wrapTopAndBottom/>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712460" cy="18186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1AC5CDBE" wp14:textId="77777777">
      <w:pPr>
        <w:rPr>
          <w:b/>
        </w:rPr>
      </w:pPr>
    </w:p>
    <w:p xmlns:wp14="http://schemas.microsoft.com/office/word/2010/wordml" w:rsidR="0009179D" w:rsidRDefault="0009179D" w14:paraId="5E1F231C" wp14:textId="77777777">
      <w:pPr>
        <w:spacing w:line="480" w:lineRule="auto"/>
        <w:rPr>
          <w:rFonts w:ascii="Calibri" w:hAnsi="Calibri"/>
          <w:sz w:val="26"/>
          <w:szCs w:val="26"/>
        </w:rPr>
      </w:pPr>
      <w:r>
        <w:rPr>
          <w:rFonts w:ascii="Calibri" w:hAnsi="Calibri"/>
          <w:sz w:val="26"/>
          <w:szCs w:val="26"/>
        </w:rPr>
        <w:t xml:space="preserve">Similarly, Open amount feature would work. Only 2 differences being, </w:t>
      </w:r>
    </w:p>
    <w:p xmlns:wp14="http://schemas.microsoft.com/office/word/2010/wordml" w:rsidR="0009179D" w:rsidRDefault="0009179D" w14:paraId="10240165" wp14:textId="77777777">
      <w:pPr>
        <w:pStyle w:val="ListParagraph"/>
        <w:numPr>
          <w:ilvl w:val="0"/>
          <w:numId w:val="120"/>
        </w:numPr>
        <w:spacing w:line="480" w:lineRule="auto"/>
        <w:rPr>
          <w:rFonts w:ascii="Calibri" w:hAnsi="Calibri" w:eastAsia="TimesNewRomanPS-BoldItalicMT" w:cs="Calibri"/>
          <w:color w:val="000000"/>
          <w:sz w:val="26"/>
          <w:szCs w:val="26"/>
        </w:rPr>
      </w:pPr>
      <w:r>
        <w:rPr>
          <w:rFonts w:ascii="Calibri" w:hAnsi="Calibri"/>
          <w:sz w:val="26"/>
          <w:szCs w:val="26"/>
        </w:rPr>
        <w:t>While creating button, we should not be asking Amount from Merchant</w:t>
      </w:r>
    </w:p>
    <w:p xmlns:wp14="http://schemas.microsoft.com/office/word/2010/wordml" w:rsidR="0009179D" w:rsidRDefault="0009179D" w14:paraId="72599E27" wp14:textId="77777777">
      <w:pPr>
        <w:pStyle w:val="ListParagraph"/>
        <w:widowControl/>
        <w:numPr>
          <w:ilvl w:val="0"/>
          <w:numId w:val="120"/>
        </w:numPr>
        <w:spacing w:after="144" w:line="480" w:lineRule="auto"/>
        <w:rPr>
          <w:rFonts w:ascii="Calibri" w:hAnsi="Calibri" w:eastAsia="TimesNewRomanPS-BoldItalicMT" w:cs="Calibri"/>
          <w:b/>
          <w:bCs/>
          <w:color w:val="000000"/>
          <w:sz w:val="26"/>
          <w:szCs w:val="26"/>
        </w:rPr>
      </w:pPr>
      <w:r>
        <w:rPr>
          <w:rFonts w:ascii="Calibri" w:hAnsi="Calibri" w:eastAsia="TimesNewRomanPS-BoldItalicMT" w:cs="Calibri"/>
          <w:color w:val="000000"/>
          <w:sz w:val="26"/>
          <w:szCs w:val="26"/>
        </w:rPr>
        <w:t>Buyer should be able to add Amount at the time of payment.</w:t>
      </w:r>
    </w:p>
    <w:p xmlns:wp14="http://schemas.microsoft.com/office/word/2010/wordml" w:rsidR="0009179D" w:rsidRDefault="0009179D" w14:paraId="209A16B9" wp14:textId="77777777">
      <w:pPr>
        <w:pStyle w:val="ListParagraph"/>
        <w:widowControl/>
        <w:spacing w:after="144" w:line="480" w:lineRule="auto"/>
        <w:ind w:left="0" w:firstLine="0"/>
      </w:pPr>
      <w:r>
        <w:rPr>
          <w:rFonts w:ascii="Calibri" w:hAnsi="Calibri" w:eastAsia="TimesNewRomanPS-BoldItalicMT" w:cs="Calibri"/>
          <w:b/>
          <w:bCs/>
          <w:color w:val="000000"/>
          <w:sz w:val="26"/>
          <w:szCs w:val="26"/>
        </w:rPr>
        <w:t>Web Front ( Single Product Page)</w:t>
      </w:r>
    </w:p>
    <w:p xmlns:wp14="http://schemas.microsoft.com/office/word/2010/wordml" w:rsidR="0009179D" w:rsidRDefault="0009179D" w14:paraId="7006071E" wp14:textId="77777777">
      <w:pPr>
        <w:pStyle w:val="ListParagraph"/>
        <w:widowControl/>
        <w:spacing w:after="144" w:line="480" w:lineRule="auto"/>
        <w:ind w:left="0" w:firstLine="0"/>
        <w:rPr>
          <w:rFonts w:ascii="Calibri" w:hAnsi="Calibri" w:eastAsia="TimesNewRomanPS-BoldItalicMT" w:cs="Calibri"/>
          <w:b/>
          <w:bCs/>
          <w:color w:val="1C1C1C"/>
          <w:sz w:val="26"/>
          <w:szCs w:val="26"/>
        </w:rPr>
      </w:pPr>
      <w:r>
        <w:rPr>
          <w:noProof/>
        </w:rPr>
        <w:drawing>
          <wp:anchor xmlns:wp14="http://schemas.microsoft.com/office/word/2010/wordprocessingDrawing" distT="0" distB="0" distL="114300" distR="114300" simplePos="0" relativeHeight="251813888" behindDoc="0" locked="0" layoutInCell="1" allowOverlap="1" wp14:anchorId="002DA5DB" wp14:editId="7777777">
            <wp:simplePos x="0" y="0"/>
            <wp:positionH relativeFrom="column">
              <wp:posOffset>153670</wp:posOffset>
            </wp:positionH>
            <wp:positionV relativeFrom="paragraph">
              <wp:posOffset>32385</wp:posOffset>
            </wp:positionV>
            <wp:extent cx="6943725" cy="3220720"/>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6943725" cy="322072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color w:val="000000"/>
          <w:sz w:val="26"/>
          <w:szCs w:val="26"/>
        </w:rPr>
        <w:t>Transaction Flow:</w:t>
      </w:r>
    </w:p>
    <w:p xmlns:wp14="http://schemas.microsoft.com/office/word/2010/wordml" w:rsidR="0009179D" w:rsidRDefault="0009179D" w14:paraId="342D4C27"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3572E399"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6CEB15CE"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66518E39"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7E75FCD0"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10FDAA0E"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774AF2BF" wp14:textId="77777777">
      <w:pPr>
        <w:pStyle w:val="WW-Default"/>
        <w:spacing w:after="144" w:line="360" w:lineRule="auto"/>
        <w:rPr>
          <w:rFonts w:ascii="Calibri" w:hAnsi="Calibri" w:eastAsia="TimesNewRomanPS-BoldItalicMT" w:cs="Calibri"/>
          <w:b/>
          <w:bCs/>
          <w:color w:val="1C1C1C"/>
          <w:sz w:val="26"/>
          <w:szCs w:val="26"/>
        </w:rPr>
      </w:pPr>
    </w:p>
    <w:p xmlns:wp14="http://schemas.microsoft.com/office/word/2010/wordml" w:rsidR="0009179D" w:rsidRDefault="0009179D" w14:paraId="7A292896" wp14:textId="77777777">
      <w:pPr>
        <w:pStyle w:val="WW-Default"/>
        <w:spacing w:after="144" w:line="360" w:lineRule="auto"/>
        <w:rPr>
          <w:rFonts w:ascii="Calibri" w:hAnsi="Calibri" w:eastAsia="TimesNewRomanPS-BoldItalicMT" w:cs="Calibri"/>
          <w:color w:val="1C1C1C"/>
          <w:sz w:val="26"/>
          <w:szCs w:val="26"/>
        </w:rPr>
      </w:pPr>
    </w:p>
    <w:p xmlns:wp14="http://schemas.microsoft.com/office/word/2010/wordml" w:rsidR="0009179D" w:rsidRDefault="0009179D" w14:paraId="059C623D" wp14:textId="77777777">
      <w:pPr>
        <w:pStyle w:val="WW-Default"/>
        <w:spacing w:after="144" w:line="360" w:lineRule="auto"/>
        <w:rPr>
          <w:rFonts w:ascii="Calibri" w:hAnsi="Calibri"/>
          <w:sz w:val="26"/>
          <w:szCs w:val="26"/>
          <w:lang w:val="en-US"/>
        </w:rPr>
      </w:pPr>
      <w:r>
        <w:rPr>
          <w:rFonts w:ascii="Calibri" w:hAnsi="Calibri" w:eastAsia="TimesNewRomanPS-BoldItalicMT" w:cs="Calibri"/>
          <w:sz w:val="26"/>
          <w:szCs w:val="26"/>
        </w:rPr>
        <w:t>Me</w:t>
      </w:r>
      <w:r>
        <w:rPr>
          <w:rFonts w:ascii="Calibri" w:hAnsi="Calibri" w:eastAsia="TimesNewRomanPS-BoldItalicMT" w:cs="Calibri"/>
          <w:sz w:val="26"/>
          <w:szCs w:val="26"/>
          <w:lang w:val="en-US"/>
        </w:rPr>
        <w:t>rchant can create a single product page with the web front feature. Merchant should be able to see all his product listings here with following details</w:t>
      </w:r>
    </w:p>
    <w:p xmlns:wp14="http://schemas.microsoft.com/office/word/2010/wordml" w:rsidR="0009179D" w:rsidRDefault="0009179D" w14:paraId="71706918" wp14:textId="77777777">
      <w:pPr>
        <w:pStyle w:val="ListParagraph"/>
        <w:numPr>
          <w:ilvl w:val="0"/>
          <w:numId w:val="121"/>
        </w:numPr>
        <w:rPr>
          <w:rFonts w:ascii="Calibri" w:hAnsi="Calibri"/>
          <w:sz w:val="26"/>
          <w:szCs w:val="26"/>
        </w:rPr>
      </w:pPr>
      <w:r>
        <w:rPr>
          <w:rFonts w:ascii="Calibri" w:hAnsi="Calibri"/>
          <w:sz w:val="26"/>
          <w:szCs w:val="26"/>
        </w:rPr>
        <w:t>Product Name</w:t>
      </w:r>
    </w:p>
    <w:p xmlns:wp14="http://schemas.microsoft.com/office/word/2010/wordml" w:rsidR="0009179D" w:rsidRDefault="0009179D" w14:paraId="586D43B1" wp14:textId="77777777">
      <w:pPr>
        <w:pStyle w:val="ListParagraph"/>
        <w:numPr>
          <w:ilvl w:val="0"/>
          <w:numId w:val="121"/>
        </w:numPr>
        <w:rPr>
          <w:rFonts w:ascii="Calibri" w:hAnsi="Calibri"/>
          <w:sz w:val="26"/>
          <w:szCs w:val="26"/>
        </w:rPr>
      </w:pPr>
      <w:r>
        <w:rPr>
          <w:rFonts w:ascii="Calibri" w:hAnsi="Calibri"/>
          <w:sz w:val="26"/>
          <w:szCs w:val="26"/>
        </w:rPr>
        <w:t>Link</w:t>
      </w:r>
    </w:p>
    <w:p xmlns:wp14="http://schemas.microsoft.com/office/word/2010/wordml" w:rsidR="0009179D" w:rsidRDefault="0009179D" w14:paraId="4DC92CB5" wp14:textId="77777777">
      <w:pPr>
        <w:pStyle w:val="ListParagraph"/>
        <w:numPr>
          <w:ilvl w:val="0"/>
          <w:numId w:val="121"/>
        </w:numPr>
        <w:rPr>
          <w:rFonts w:ascii="Calibri" w:hAnsi="Calibri"/>
          <w:sz w:val="26"/>
          <w:szCs w:val="26"/>
        </w:rPr>
      </w:pPr>
      <w:r>
        <w:rPr>
          <w:rFonts w:ascii="Calibri" w:hAnsi="Calibri"/>
          <w:sz w:val="26"/>
          <w:szCs w:val="26"/>
        </w:rPr>
        <w:t>Views</w:t>
      </w:r>
    </w:p>
    <w:p xmlns:wp14="http://schemas.microsoft.com/office/word/2010/wordml" w:rsidR="0009179D" w:rsidRDefault="0009179D" w14:paraId="64B6D728" wp14:textId="77777777">
      <w:pPr>
        <w:pStyle w:val="ListParagraph"/>
        <w:numPr>
          <w:ilvl w:val="0"/>
          <w:numId w:val="121"/>
        </w:numPr>
        <w:rPr>
          <w:rFonts w:ascii="Calibri" w:hAnsi="Calibri"/>
          <w:sz w:val="26"/>
          <w:szCs w:val="26"/>
        </w:rPr>
      </w:pPr>
      <w:r>
        <w:rPr>
          <w:rFonts w:ascii="Calibri" w:hAnsi="Calibri"/>
          <w:sz w:val="26"/>
          <w:szCs w:val="26"/>
        </w:rPr>
        <w:t>Units Sold</w:t>
      </w:r>
    </w:p>
    <w:p xmlns:wp14="http://schemas.microsoft.com/office/word/2010/wordml" w:rsidR="0009179D" w:rsidRDefault="0009179D" w14:paraId="09AD3430" wp14:textId="77777777">
      <w:pPr>
        <w:pStyle w:val="ListParagraph"/>
        <w:numPr>
          <w:ilvl w:val="0"/>
          <w:numId w:val="121"/>
        </w:numPr>
        <w:rPr>
          <w:rFonts w:ascii="Calibri" w:hAnsi="Calibri"/>
          <w:sz w:val="26"/>
          <w:szCs w:val="26"/>
        </w:rPr>
      </w:pPr>
      <w:r>
        <w:rPr>
          <w:rFonts w:ascii="Calibri" w:hAnsi="Calibri"/>
          <w:sz w:val="26"/>
          <w:szCs w:val="26"/>
        </w:rPr>
        <w:t>Revenue Generated</w:t>
      </w:r>
    </w:p>
    <w:p xmlns:wp14="http://schemas.microsoft.com/office/word/2010/wordml" w:rsidR="0009179D" w:rsidRDefault="0009179D" w14:paraId="0ADED9A9" wp14:textId="77777777">
      <w:pPr>
        <w:pStyle w:val="ListParagraph"/>
        <w:numPr>
          <w:ilvl w:val="0"/>
          <w:numId w:val="121"/>
        </w:numPr>
        <w:rPr>
          <w:rFonts w:ascii="Calibri" w:hAnsi="Calibri"/>
          <w:sz w:val="26"/>
          <w:szCs w:val="26"/>
        </w:rPr>
      </w:pPr>
      <w:r>
        <w:rPr>
          <w:rFonts w:ascii="Calibri" w:hAnsi="Calibri"/>
          <w:sz w:val="26"/>
          <w:szCs w:val="26"/>
        </w:rPr>
        <w:t>Edit</w:t>
      </w:r>
    </w:p>
    <w:p xmlns:wp14="http://schemas.microsoft.com/office/word/2010/wordml" w:rsidR="0009179D" w:rsidRDefault="0009179D" w14:paraId="2F279753" wp14:textId="77777777">
      <w:pPr>
        <w:pStyle w:val="ListParagraph"/>
        <w:numPr>
          <w:ilvl w:val="0"/>
          <w:numId w:val="121"/>
        </w:numPr>
        <w:rPr>
          <w:rFonts w:ascii="Calibri" w:hAnsi="Calibri" w:eastAsia="TimesNewRomanPS-BoldItalicMT" w:cs="Calibri"/>
          <w:color w:val="000000"/>
          <w:sz w:val="26"/>
          <w:szCs w:val="26"/>
        </w:rPr>
      </w:pPr>
      <w:r>
        <w:rPr>
          <w:rFonts w:ascii="Calibri" w:hAnsi="Calibri"/>
          <w:sz w:val="26"/>
          <w:szCs w:val="26"/>
        </w:rPr>
        <w:t>Delete</w:t>
      </w:r>
    </w:p>
    <w:p xmlns:wp14="http://schemas.microsoft.com/office/word/2010/wordml" w:rsidR="0009179D" w:rsidRDefault="0009179D" w14:paraId="293D8E0B" wp14:textId="77777777">
      <w:pPr>
        <w:pStyle w:val="WW-Default"/>
        <w:numPr>
          <w:ilvl w:val="0"/>
          <w:numId w:val="121"/>
        </w:numPr>
        <w:spacing w:after="144" w:line="360" w:lineRule="auto"/>
        <w:rPr>
          <w:rFonts w:ascii="Calibri" w:hAnsi="Calibri" w:eastAsia="TimesNewRomanPS-BoldItalicMT" w:cs="Calibri"/>
          <w:color w:val="1C1C1C"/>
          <w:sz w:val="26"/>
          <w:szCs w:val="26"/>
          <w:lang w:val="en-US"/>
        </w:rPr>
      </w:pPr>
      <w:r>
        <w:rPr>
          <w:rFonts w:ascii="Calibri" w:hAnsi="Calibri" w:eastAsia="TimesNewRomanPS-BoldItalicMT" w:cs="Calibri"/>
          <w:sz w:val="26"/>
          <w:szCs w:val="26"/>
          <w:lang w:val="en-US"/>
        </w:rPr>
        <w:t>Publish/Unpublish</w:t>
      </w:r>
    </w:p>
    <w:p xmlns:wp14="http://schemas.microsoft.com/office/word/2010/wordml" w:rsidR="0009179D" w:rsidRDefault="0009179D" w14:paraId="2191599E"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0D70F1E5" wp14:textId="77777777">
      <w:pPr>
        <w:pStyle w:val="WW-Default"/>
        <w:spacing w:after="144" w:line="360" w:lineRule="auto"/>
        <w:rPr>
          <w:rFonts w:ascii="Calibri" w:hAnsi="Calibri" w:eastAsia="TimesNewRomanPS-BoldItalicMT" w:cs="Calibri"/>
          <w:color w:val="1C1C1C"/>
          <w:sz w:val="26"/>
          <w:szCs w:val="26"/>
          <w:lang w:val="en-US"/>
        </w:rPr>
      </w:pPr>
      <w:r>
        <w:rPr>
          <w:noProof/>
        </w:rPr>
        <w:drawing>
          <wp:anchor xmlns:wp14="http://schemas.microsoft.com/office/word/2010/wordprocessingDrawing" distT="0" distB="0" distL="0" distR="0" simplePos="0" relativeHeight="251814912" behindDoc="0" locked="0" layoutInCell="1" allowOverlap="1" wp14:anchorId="4AF039EF" wp14:editId="7777777">
            <wp:simplePos x="0" y="0"/>
            <wp:positionH relativeFrom="column">
              <wp:posOffset>215900</wp:posOffset>
            </wp:positionH>
            <wp:positionV relativeFrom="paragraph">
              <wp:posOffset>-190500</wp:posOffset>
            </wp:positionV>
            <wp:extent cx="6219190" cy="3479800"/>
            <wp:effectExtent l="0" t="0" r="0" b="0"/>
            <wp:wrapTopAndBottom/>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6219190" cy="34798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2ECC3EF" wp14:textId="77777777">
      <w:pPr>
        <w:pStyle w:val="WW-Default"/>
        <w:numPr>
          <w:ilvl w:val="0"/>
          <w:numId w:val="121"/>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Login to Merchant Portal</w:t>
      </w:r>
    </w:p>
    <w:p xmlns:wp14="http://schemas.microsoft.com/office/word/2010/wordml" w:rsidR="0009179D" w:rsidRDefault="0009179D" w14:paraId="635E44F3" wp14:textId="77777777">
      <w:pPr>
        <w:pStyle w:val="WW-Default"/>
        <w:numPr>
          <w:ilvl w:val="0"/>
          <w:numId w:val="121"/>
        </w:numPr>
        <w:spacing w:after="144" w:line="360" w:lineRule="auto"/>
        <w:rPr>
          <w:rFonts w:ascii="Calibri" w:hAnsi="Calibri" w:eastAsia="TimesNewRomanPS-BoldItalicMT" w:cs="Calibri"/>
          <w:sz w:val="26"/>
          <w:szCs w:val="26"/>
        </w:rPr>
      </w:pPr>
      <w:r>
        <w:rPr>
          <w:rFonts w:ascii="Calibri" w:hAnsi="Calibri" w:eastAsia="TimesNewRomanPS-BoldItalicMT" w:cs="Calibri"/>
          <w:sz w:val="26"/>
          <w:szCs w:val="26"/>
        </w:rPr>
        <w:t>Navigate to Accept payments &gt;&gt; Web Front &gt;&gt; Create Product Page</w:t>
      </w:r>
    </w:p>
    <w:p xmlns:wp14="http://schemas.microsoft.com/office/word/2010/wordml" w:rsidR="0009179D" w:rsidRDefault="0009179D" w14:paraId="02E72259" wp14:textId="77777777">
      <w:pPr>
        <w:pStyle w:val="WW-Default"/>
        <w:numPr>
          <w:ilvl w:val="0"/>
          <w:numId w:val="121"/>
        </w:numPr>
        <w:spacing w:after="144" w:line="360" w:lineRule="auto"/>
        <w:rPr>
          <w:rFonts w:ascii="Calibri" w:hAnsi="Calibri" w:eastAsia="TimesNewRomanPS-BoldItalicMT" w:cs="Calibri"/>
          <w:sz w:val="26"/>
          <w:szCs w:val="26"/>
          <w:lang w:val="en-US"/>
        </w:rPr>
      </w:pPr>
      <w:r>
        <w:rPr>
          <w:rFonts w:ascii="Calibri" w:hAnsi="Calibri" w:eastAsia="TimesNewRomanPS-BoldItalicMT" w:cs="Calibri"/>
          <w:sz w:val="26"/>
          <w:szCs w:val="26"/>
        </w:rPr>
        <w:t>Enter all the valid fields</w:t>
      </w:r>
    </w:p>
    <w:p xmlns:wp14="http://schemas.microsoft.com/office/word/2010/wordml" w:rsidR="0009179D" w:rsidRDefault="0009179D" w14:paraId="0704B4E8" wp14:textId="77777777">
      <w:pPr>
        <w:pStyle w:val="WW-Default"/>
        <w:numPr>
          <w:ilvl w:val="0"/>
          <w:numId w:val="121"/>
        </w:numPr>
        <w:spacing w:after="144" w:line="360" w:lineRule="auto"/>
        <w:rPr>
          <w:rFonts w:ascii="Calibri" w:hAnsi="Calibri" w:eastAsia="TimesNewRomanPS-BoldItalicMT" w:cs="Calibri"/>
          <w:sz w:val="26"/>
          <w:szCs w:val="26"/>
          <w:lang w:val="en-US"/>
        </w:rPr>
      </w:pPr>
      <w:r>
        <w:rPr>
          <w:rFonts w:ascii="Calibri" w:hAnsi="Calibri" w:eastAsia="TimesNewRomanPS-BoldItalicMT" w:cs="Calibri"/>
          <w:sz w:val="26"/>
          <w:szCs w:val="26"/>
          <w:lang w:val="en-US"/>
        </w:rPr>
        <w:t>Click Submit.</w:t>
      </w:r>
    </w:p>
    <w:p xmlns:wp14="http://schemas.microsoft.com/office/word/2010/wordml" w:rsidR="0009179D" w:rsidRDefault="0009179D" w14:paraId="026E55C2" wp14:textId="77777777">
      <w:pPr>
        <w:pStyle w:val="WW-Default"/>
        <w:numPr>
          <w:ilvl w:val="0"/>
          <w:numId w:val="121"/>
        </w:numPr>
        <w:spacing w:after="144" w:line="360" w:lineRule="auto"/>
        <w:rPr>
          <w:rFonts w:ascii="Calibri" w:hAnsi="Calibri" w:eastAsia="TimesNewRomanPS-BoldItalicMT" w:cs="Calibri"/>
          <w:sz w:val="26"/>
          <w:szCs w:val="26"/>
          <w:lang w:val="en-US"/>
        </w:rPr>
      </w:pPr>
      <w:r>
        <w:rPr>
          <w:rFonts w:ascii="Calibri" w:hAnsi="Calibri" w:eastAsia="TimesNewRomanPS-BoldItalicMT" w:cs="Calibri"/>
          <w:sz w:val="26"/>
          <w:szCs w:val="26"/>
          <w:lang w:val="en-US"/>
        </w:rPr>
        <w:t xml:space="preserve">Once submit it will generate a link and QR code for Product page. </w:t>
      </w:r>
    </w:p>
    <w:p xmlns:wp14="http://schemas.microsoft.com/office/word/2010/wordml" w:rsidR="0009179D" w:rsidRDefault="0009179D" w14:paraId="632107CC" wp14:textId="77777777">
      <w:pPr>
        <w:pStyle w:val="WW-Default"/>
        <w:numPr>
          <w:ilvl w:val="0"/>
          <w:numId w:val="121"/>
        </w:numPr>
        <w:spacing w:after="144" w:line="360" w:lineRule="auto"/>
        <w:rPr>
          <w:rFonts w:ascii="Calibri" w:hAnsi="Calibri" w:eastAsia="TimesNewRomanPS-BoldItalicMT" w:cs="Calibri"/>
          <w:sz w:val="26"/>
          <w:szCs w:val="26"/>
          <w:lang w:val="en-US"/>
        </w:rPr>
      </w:pPr>
      <w:r>
        <w:rPr>
          <w:rFonts w:ascii="Calibri" w:hAnsi="Calibri" w:eastAsia="TimesNewRomanPS-BoldItalicMT" w:cs="Calibri"/>
          <w:sz w:val="26"/>
          <w:szCs w:val="26"/>
          <w:lang w:val="en-US"/>
        </w:rPr>
        <w:t xml:space="preserve">Open the link and verify all the details displayed are correct. </w:t>
      </w:r>
    </w:p>
    <w:p xmlns:wp14="http://schemas.microsoft.com/office/word/2010/wordml" w:rsidR="0009179D" w:rsidRDefault="0009179D" w14:paraId="637E82E8" wp14:textId="77777777">
      <w:pPr>
        <w:pStyle w:val="WW-Default"/>
        <w:numPr>
          <w:ilvl w:val="0"/>
          <w:numId w:val="121"/>
        </w:numPr>
        <w:spacing w:after="144" w:line="360" w:lineRule="auto"/>
        <w:rPr>
          <w:rFonts w:ascii="Calibri" w:hAnsi="Calibri" w:eastAsia="TimesNewRomanPS-BoldItalicMT" w:cs="Calibri"/>
          <w:color w:val="1C1C1C"/>
          <w:sz w:val="26"/>
          <w:szCs w:val="26"/>
          <w:lang w:val="en-US"/>
        </w:rPr>
      </w:pPr>
      <w:r>
        <w:rPr>
          <w:rFonts w:ascii="Calibri" w:hAnsi="Calibri" w:eastAsia="TimesNewRomanPS-BoldItalicMT" w:cs="Calibri"/>
          <w:sz w:val="26"/>
          <w:szCs w:val="26"/>
          <w:lang w:val="en-US"/>
        </w:rPr>
        <w:t xml:space="preserve">When shared to the customers, they can purchase the product and processed to process the transaction. </w:t>
      </w:r>
    </w:p>
    <w:p xmlns:wp14="http://schemas.microsoft.com/office/word/2010/wordml" w:rsidR="0009179D" w:rsidRDefault="0009179D" w14:paraId="7673E5AE"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041D98D7"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5AB7C0C5"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2408E77C" wp14:textId="77777777">
      <w:pPr>
        <w:pStyle w:val="WW-Default"/>
        <w:spacing w:after="144" w:line="360" w:lineRule="auto"/>
        <w:rPr>
          <w:rFonts w:ascii="Calibri" w:hAnsi="Calibri" w:eastAsia="TimesNewRomanPS-BoldItalicMT" w:cs="Calibri"/>
          <w:color w:val="1C1C1C"/>
          <w:sz w:val="26"/>
          <w:szCs w:val="26"/>
          <w:lang w:val="en-US"/>
        </w:rPr>
      </w:pPr>
      <w:r>
        <w:rPr>
          <w:noProof/>
        </w:rPr>
        <w:drawing>
          <wp:anchor xmlns:wp14="http://schemas.microsoft.com/office/word/2010/wordprocessingDrawing" distT="0" distB="0" distL="0" distR="0" simplePos="0" relativeHeight="251815936" behindDoc="0" locked="0" layoutInCell="1" allowOverlap="1" wp14:anchorId="32EA5A8D" wp14:editId="7777777">
            <wp:simplePos x="0" y="0"/>
            <wp:positionH relativeFrom="column">
              <wp:posOffset>339725</wp:posOffset>
            </wp:positionH>
            <wp:positionV relativeFrom="paragraph">
              <wp:posOffset>-102870</wp:posOffset>
            </wp:positionV>
            <wp:extent cx="6780530" cy="2626360"/>
            <wp:effectExtent l="0" t="0" r="0" b="0"/>
            <wp:wrapTopAndBottom/>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780530" cy="26263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2EB7D71" wp14:textId="77777777">
      <w:pPr>
        <w:pStyle w:val="WW-Default"/>
        <w:spacing w:after="144" w:line="360" w:lineRule="auto"/>
      </w:pPr>
      <w:r>
        <w:rPr>
          <w:rFonts w:ascii="Calibri" w:hAnsi="Calibri" w:eastAsia="TimesNewRomanPS-BoldItalicMT" w:cs="Calibri"/>
          <w:sz w:val="26"/>
          <w:szCs w:val="26"/>
          <w:lang w:val="en-US"/>
        </w:rPr>
        <w:t xml:space="preserve">In the payment page listed, customer are prompted to enter the buyer details along with card details for processing. </w:t>
      </w:r>
    </w:p>
    <w:p xmlns:wp14="http://schemas.microsoft.com/office/word/2010/wordml" w:rsidR="0009179D" w:rsidRDefault="0009179D" w14:paraId="40CC7385" wp14:textId="77777777">
      <w:pPr>
        <w:pStyle w:val="WW-Default"/>
        <w:spacing w:after="144" w:line="360" w:lineRule="auto"/>
        <w:rPr>
          <w:rFonts w:ascii="Calibri" w:hAnsi="Calibri" w:eastAsia="TimesNewRomanPS-BoldItalicMT" w:cs="Calibri"/>
          <w:color w:val="1C1C1C"/>
          <w:sz w:val="26"/>
          <w:szCs w:val="26"/>
          <w:lang w:val="en-US"/>
        </w:rPr>
      </w:pPr>
      <w:r>
        <w:rPr>
          <w:noProof/>
        </w:rPr>
        <w:drawing>
          <wp:anchor xmlns:wp14="http://schemas.microsoft.com/office/word/2010/wordprocessingDrawing" distT="0" distB="0" distL="0" distR="0" simplePos="0" relativeHeight="251816960" behindDoc="0" locked="0" layoutInCell="1" allowOverlap="1" wp14:anchorId="290628A2" wp14:editId="7777777">
            <wp:simplePos x="0" y="0"/>
            <wp:positionH relativeFrom="column">
              <wp:posOffset>723900</wp:posOffset>
            </wp:positionH>
            <wp:positionV relativeFrom="paragraph">
              <wp:posOffset>50165</wp:posOffset>
            </wp:positionV>
            <wp:extent cx="5581015" cy="3674110"/>
            <wp:effectExtent l="0" t="0" r="0" b="0"/>
            <wp:wrapTopAndBottom/>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581015" cy="36741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111881F" wp14:textId="77777777">
      <w:pPr>
        <w:pStyle w:val="WW-Default"/>
        <w:spacing w:after="144" w:line="360" w:lineRule="auto"/>
      </w:pPr>
      <w:r>
        <w:rPr>
          <w:rFonts w:ascii="Calibri" w:hAnsi="Calibri" w:eastAsia="TimesNewRomanPS-BoldItalicMT" w:cs="Calibri"/>
          <w:sz w:val="26"/>
          <w:szCs w:val="26"/>
          <w:lang w:val="en-US"/>
        </w:rPr>
        <w:t xml:space="preserve">All the transactions made from the web front will be listed in the summary grid including the inventory left. </w:t>
      </w:r>
    </w:p>
    <w:p xmlns:wp14="http://schemas.microsoft.com/office/word/2010/wordml" w:rsidR="0009179D" w:rsidRDefault="0009179D" w14:paraId="0730AB15" wp14:textId="77777777">
      <w:pPr>
        <w:pStyle w:val="WW-Default"/>
        <w:spacing w:after="144" w:line="360" w:lineRule="auto"/>
        <w:rPr>
          <w:rFonts w:ascii="Calibri" w:hAnsi="Calibri" w:eastAsia="TimesNewRomanPS-BoldItalicMT" w:cs="Calibri"/>
          <w:color w:val="1C1C1C"/>
          <w:sz w:val="26"/>
          <w:szCs w:val="26"/>
          <w:lang w:val="en-US"/>
        </w:rPr>
      </w:pPr>
      <w:r>
        <w:rPr>
          <w:noProof/>
        </w:rPr>
        <w:drawing>
          <wp:anchor xmlns:wp14="http://schemas.microsoft.com/office/word/2010/wordprocessingDrawing" distT="0" distB="0" distL="0" distR="0" simplePos="0" relativeHeight="251817984" behindDoc="0" locked="0" layoutInCell="1" allowOverlap="1" wp14:anchorId="56615EAC" wp14:editId="7777777">
            <wp:simplePos x="0" y="0"/>
            <wp:positionH relativeFrom="column">
              <wp:align>center</wp:align>
            </wp:positionH>
            <wp:positionV relativeFrom="paragraph">
              <wp:posOffset>191770</wp:posOffset>
            </wp:positionV>
            <wp:extent cx="7040880" cy="2211070"/>
            <wp:effectExtent l="0" t="0" r="0" b="0"/>
            <wp:wrapTopAndBottom/>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7040880" cy="22110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4965D889" wp14:textId="77777777">
      <w:pPr>
        <w:pStyle w:val="WW-Default"/>
        <w:spacing w:after="144" w:line="360" w:lineRule="auto"/>
        <w:rPr>
          <w:rFonts w:ascii="Calibri" w:hAnsi="Calibri" w:eastAsia="TimesNewRomanPS-BoldItalicMT" w:cs="Calibri"/>
          <w:b/>
          <w:bCs/>
          <w:sz w:val="26"/>
          <w:szCs w:val="26"/>
          <w:lang w:val="en-US"/>
        </w:rPr>
      </w:pPr>
      <w:r>
        <w:rPr>
          <w:rFonts w:ascii="Calibri" w:hAnsi="Calibri" w:eastAsia="TimesNewRomanPS-BoldItalicMT" w:cs="Calibri"/>
          <w:b/>
          <w:bCs/>
          <w:sz w:val="26"/>
          <w:szCs w:val="26"/>
          <w:lang w:val="en-US"/>
        </w:rPr>
        <w:t>Web Store: (Set of Product Packages)</w:t>
      </w:r>
    </w:p>
    <w:p xmlns:wp14="http://schemas.microsoft.com/office/word/2010/wordml" w:rsidR="0009179D" w:rsidRDefault="0009179D" w14:paraId="4E6F0D47" wp14:textId="77777777">
      <w:pPr>
        <w:pStyle w:val="WW-Default"/>
        <w:spacing w:after="144" w:line="360" w:lineRule="auto"/>
      </w:pPr>
      <w:r>
        <w:rPr>
          <w:rFonts w:ascii="Calibri" w:hAnsi="Calibri" w:eastAsia="TimesNewRomanPS-BoldItalicMT" w:cs="Calibri"/>
          <w:b/>
          <w:bCs/>
          <w:sz w:val="26"/>
          <w:szCs w:val="26"/>
          <w:lang w:val="en-US"/>
        </w:rPr>
        <w:t>Transaction Flow:</w:t>
      </w:r>
    </w:p>
    <w:p xmlns:wp14="http://schemas.microsoft.com/office/word/2010/wordml" w:rsidR="0009179D" w:rsidRDefault="0009179D" w14:paraId="741536C5" wp14:textId="77777777">
      <w:pPr>
        <w:pStyle w:val="WW-Default"/>
        <w:spacing w:after="144" w:line="360" w:lineRule="auto"/>
        <w:rPr>
          <w:rFonts w:ascii="Calibri" w:hAnsi="Calibri" w:eastAsia="TimesNewRomanPS-BoldItalicMT" w:cs="Calibri"/>
          <w:b/>
          <w:bCs/>
          <w:color w:val="1C1C1C"/>
          <w:sz w:val="26"/>
          <w:szCs w:val="26"/>
          <w:lang w:val="en-US"/>
        </w:rPr>
      </w:pPr>
      <w:r>
        <w:rPr>
          <w:noProof/>
        </w:rPr>
        <w:drawing>
          <wp:anchor xmlns:wp14="http://schemas.microsoft.com/office/word/2010/wordprocessingDrawing" distT="0" distB="0" distL="114300" distR="114300" simplePos="0" relativeHeight="251819008" behindDoc="0" locked="0" layoutInCell="1" allowOverlap="1" wp14:anchorId="16430832" wp14:editId="7777777">
            <wp:simplePos x="0" y="0"/>
            <wp:positionH relativeFrom="column">
              <wp:posOffset>146050</wp:posOffset>
            </wp:positionH>
            <wp:positionV relativeFrom="paragraph">
              <wp:posOffset>21590</wp:posOffset>
            </wp:positionV>
            <wp:extent cx="6941185" cy="387413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6941185" cy="387413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55B33694"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4455F193"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1C2776EB"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15342E60"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5EB89DE8"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7D62D461"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078B034E"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492506DD"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31CD0C16"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7FD8715F"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0E83AC63" wp14:textId="77777777">
      <w:pPr>
        <w:pStyle w:val="WW-Default"/>
        <w:spacing w:after="144" w:line="360" w:lineRule="auto"/>
      </w:pPr>
      <w:r>
        <w:rPr>
          <w:rFonts w:ascii="Calibri" w:hAnsi="Calibri" w:eastAsia="TimesNewRomanPS-BoldItalicMT" w:cs="Calibri"/>
          <w:sz w:val="26"/>
          <w:szCs w:val="26"/>
          <w:lang w:val="en-US"/>
        </w:rPr>
        <w:t>With the Webstore – Merchant can create a Max of 20 products (may vary in future)with the product packages. Also Merchant is allowed to create a Max of 5 store as of now (it may vary in future).</w:t>
      </w:r>
    </w:p>
    <w:p xmlns:wp14="http://schemas.microsoft.com/office/word/2010/wordml" w:rsidR="0009179D" w:rsidRDefault="0009179D" w14:paraId="578385BE" wp14:textId="77777777">
      <w:pPr>
        <w:pStyle w:val="WW-Default"/>
        <w:numPr>
          <w:ilvl w:val="0"/>
          <w:numId w:val="123"/>
        </w:numPr>
        <w:spacing w:after="144" w:line="360" w:lineRule="auto"/>
      </w:pPr>
      <w:r>
        <w:rPr>
          <w:noProof/>
        </w:rPr>
        <w:drawing>
          <wp:anchor xmlns:wp14="http://schemas.microsoft.com/office/word/2010/wordprocessingDrawing" distT="0" distB="0" distL="0" distR="0" simplePos="0" relativeHeight="251820032" behindDoc="0" locked="0" layoutInCell="1" allowOverlap="1" wp14:anchorId="21DE8B84" wp14:editId="7777777">
            <wp:simplePos x="0" y="0"/>
            <wp:positionH relativeFrom="column">
              <wp:posOffset>332105</wp:posOffset>
            </wp:positionH>
            <wp:positionV relativeFrom="paragraph">
              <wp:posOffset>0</wp:posOffset>
            </wp:positionV>
            <wp:extent cx="6756400" cy="1749425"/>
            <wp:effectExtent l="0" t="0" r="0" b="0"/>
            <wp:wrapTopAndBottom/>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6756400" cy="17494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sz w:val="26"/>
          <w:szCs w:val="26"/>
          <w:lang w:val="en-US"/>
        </w:rPr>
        <w:t xml:space="preserve">Use the </w:t>
      </w:r>
      <w:r>
        <w:rPr>
          <w:rFonts w:ascii="Calibri" w:hAnsi="Calibri" w:eastAsia="TimesNewRomanPS-BoldItalicMT" w:cs="Calibri"/>
          <w:b/>
          <w:bCs/>
          <w:sz w:val="26"/>
          <w:szCs w:val="26"/>
          <w:lang w:val="en-US"/>
        </w:rPr>
        <w:t>link</w:t>
      </w:r>
      <w:r>
        <w:rPr>
          <w:rFonts w:ascii="Calibri" w:hAnsi="Calibri" w:eastAsia="TimesNewRomanPS-BoldItalicMT" w:cs="Calibri"/>
          <w:sz w:val="26"/>
          <w:szCs w:val="26"/>
          <w:lang w:val="en-US"/>
        </w:rPr>
        <w:t xml:space="preserve"> to view the stores created with products.</w:t>
      </w:r>
    </w:p>
    <w:p xmlns:wp14="http://schemas.microsoft.com/office/word/2010/wordml" w:rsidR="0009179D" w:rsidRDefault="0009179D" w14:paraId="23705C1A" wp14:textId="77777777">
      <w:pPr>
        <w:pStyle w:val="WW-Default"/>
        <w:spacing w:after="144" w:line="360" w:lineRule="auto"/>
        <w:rPr>
          <w:rFonts w:ascii="Calibri" w:hAnsi="Calibri" w:eastAsia="TimesNewRomanPS-BoldItalicMT" w:cs="Calibri"/>
          <w:color w:val="1C1C1C"/>
          <w:sz w:val="26"/>
          <w:szCs w:val="26"/>
          <w:lang w:val="en-US"/>
        </w:rPr>
      </w:pPr>
      <w:r>
        <w:rPr>
          <w:noProof/>
        </w:rPr>
        <w:drawing>
          <wp:anchor xmlns:wp14="http://schemas.microsoft.com/office/word/2010/wordprocessingDrawing" distT="0" distB="0" distL="0" distR="0" simplePos="0" relativeHeight="251821056" behindDoc="0" locked="0" layoutInCell="1" allowOverlap="1" wp14:anchorId="1BBE61D8" wp14:editId="7777777">
            <wp:simplePos x="0" y="0"/>
            <wp:positionH relativeFrom="column">
              <wp:posOffset>234315</wp:posOffset>
            </wp:positionH>
            <wp:positionV relativeFrom="paragraph">
              <wp:posOffset>170180</wp:posOffset>
            </wp:positionV>
            <wp:extent cx="6932930" cy="2795270"/>
            <wp:effectExtent l="0" t="0" r="0" b="0"/>
            <wp:wrapTopAndBottom/>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6932930" cy="27952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0A2E9730" wp14:textId="77777777">
      <w:pPr>
        <w:pStyle w:val="WW-Default"/>
        <w:numPr>
          <w:ilvl w:val="0"/>
          <w:numId w:val="122"/>
        </w:numPr>
        <w:spacing w:after="144" w:line="360" w:lineRule="auto"/>
        <w:rPr>
          <w:rFonts w:ascii="Calibri" w:hAnsi="Calibri" w:eastAsia="TimesNewRomanPS-BoldItalicMT" w:cs="Calibri"/>
          <w:sz w:val="26"/>
          <w:szCs w:val="26"/>
          <w:lang w:val="en-US"/>
        </w:rPr>
      </w:pPr>
      <w:r>
        <w:rPr>
          <w:rFonts w:ascii="Calibri" w:hAnsi="Calibri" w:eastAsia="TimesNewRomanPS-BoldItalicMT" w:cs="Calibri"/>
          <w:sz w:val="26"/>
          <w:szCs w:val="26"/>
          <w:lang w:val="en-US"/>
        </w:rPr>
        <w:t>When click on the Store it illustrates the products features as web front</w:t>
      </w:r>
    </w:p>
    <w:p xmlns:wp14="http://schemas.microsoft.com/office/word/2010/wordml" w:rsidR="0009179D" w:rsidRDefault="0009179D" w14:paraId="108B17FB" wp14:textId="77777777">
      <w:pPr>
        <w:pStyle w:val="WW-Default"/>
        <w:numPr>
          <w:ilvl w:val="0"/>
          <w:numId w:val="122"/>
        </w:numPr>
        <w:spacing w:after="144" w:line="360" w:lineRule="auto"/>
        <w:rPr>
          <w:rFonts w:ascii="Calibri" w:hAnsi="Calibri" w:eastAsia="TimesNewRomanPS-BoldItalicMT" w:cs="Calibri"/>
          <w:sz w:val="26"/>
          <w:szCs w:val="26"/>
          <w:lang w:val="en-US"/>
        </w:rPr>
      </w:pPr>
      <w:r>
        <w:rPr>
          <w:rFonts w:ascii="Calibri" w:hAnsi="Calibri" w:eastAsia="TimesNewRomanPS-BoldItalicMT" w:cs="Calibri"/>
          <w:sz w:val="26"/>
          <w:szCs w:val="26"/>
          <w:lang w:val="en-US"/>
        </w:rPr>
        <w:t xml:space="preserve">customer can view and select the number of items and proceed with transaction. </w:t>
      </w:r>
    </w:p>
    <w:p xmlns:wp14="http://schemas.microsoft.com/office/word/2010/wordml" w:rsidR="0009179D" w:rsidRDefault="0009179D" w14:paraId="3DC0DD89" wp14:textId="77777777">
      <w:pPr>
        <w:pStyle w:val="WW-Default"/>
        <w:numPr>
          <w:ilvl w:val="0"/>
          <w:numId w:val="122"/>
        </w:numPr>
        <w:spacing w:after="144" w:line="360" w:lineRule="auto"/>
        <w:rPr>
          <w:rFonts w:ascii="Calibri" w:hAnsi="Calibri" w:eastAsia="TimesNewRomanPS-BoldItalicMT" w:cs="Calibri"/>
          <w:color w:val="1C1C1C"/>
          <w:sz w:val="26"/>
          <w:szCs w:val="26"/>
          <w:lang w:val="en-US"/>
        </w:rPr>
      </w:pPr>
      <w:r>
        <w:rPr>
          <w:rFonts w:ascii="Calibri" w:hAnsi="Calibri" w:eastAsia="TimesNewRomanPS-BoldItalicMT" w:cs="Calibri"/>
          <w:sz w:val="26"/>
          <w:szCs w:val="26"/>
          <w:lang w:val="en-US"/>
        </w:rPr>
        <w:t xml:space="preserve">Merchant can also share the QR code for the product package created. </w:t>
      </w:r>
    </w:p>
    <w:p xmlns:wp14="http://schemas.microsoft.com/office/word/2010/wordml" w:rsidR="0009179D" w:rsidRDefault="0009179D" w14:paraId="6BDFDFC2"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41F9AE5E"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7B608BDB" wp14:textId="77777777">
      <w:pPr>
        <w:pStyle w:val="WW-Default"/>
        <w:spacing w:after="144" w:line="360" w:lineRule="auto"/>
      </w:pPr>
      <w:r>
        <w:rPr>
          <w:rFonts w:ascii="Calibri" w:hAnsi="Calibri" w:eastAsia="TimesNewRomanPS-BoldItalicMT" w:cs="Calibri"/>
          <w:b/>
          <w:bCs/>
          <w:sz w:val="26"/>
          <w:szCs w:val="26"/>
          <w:lang w:val="en-US"/>
        </w:rPr>
        <w:t>Deployment Architecture:</w:t>
      </w:r>
    </w:p>
    <w:p xmlns:wp14="http://schemas.microsoft.com/office/word/2010/wordml" w:rsidR="0009179D" w:rsidRDefault="0009179D" w14:paraId="67230B84" wp14:textId="77777777">
      <w:pPr>
        <w:pStyle w:val="WW-Default"/>
        <w:spacing w:after="144" w:line="360" w:lineRule="auto"/>
        <w:rPr>
          <w:rFonts w:ascii="Calibri" w:hAnsi="Calibri" w:eastAsia="TimesNewRomanPS-BoldItalicMT" w:cs="Calibri"/>
          <w:color w:val="1C1C1C"/>
          <w:sz w:val="26"/>
          <w:szCs w:val="26"/>
          <w:lang w:val="en-US"/>
        </w:rPr>
      </w:pPr>
      <w:r>
        <w:rPr>
          <w:noProof/>
        </w:rPr>
        <w:drawing>
          <wp:anchor xmlns:wp14="http://schemas.microsoft.com/office/word/2010/wordprocessingDrawing" distT="0" distB="0" distL="0" distR="0" simplePos="0" relativeHeight="251822080" behindDoc="0" locked="0" layoutInCell="1" allowOverlap="1" wp14:anchorId="22D656F7" wp14:editId="7777777">
            <wp:simplePos x="0" y="0"/>
            <wp:positionH relativeFrom="column">
              <wp:posOffset>431165</wp:posOffset>
            </wp:positionH>
            <wp:positionV relativeFrom="paragraph">
              <wp:posOffset>122555</wp:posOffset>
            </wp:positionV>
            <wp:extent cx="6076315" cy="3376295"/>
            <wp:effectExtent l="0" t="0" r="0" b="0"/>
            <wp:wrapTopAndBottom/>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076315" cy="33762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326FB9A6" wp14:textId="77777777">
      <w:pPr>
        <w:pStyle w:val="WW-Default"/>
        <w:spacing w:after="144" w:line="360" w:lineRule="auto"/>
        <w:rPr>
          <w:rFonts w:ascii="Calibri" w:hAnsi="Calibri" w:eastAsia="TimesNewRomanPS-BoldItalicMT" w:cs="Calibri"/>
          <w:color w:val="1C1C1C"/>
          <w:sz w:val="26"/>
          <w:szCs w:val="26"/>
          <w:lang w:val="en-US"/>
        </w:rPr>
      </w:pPr>
      <w:r>
        <w:rPr>
          <w:noProof/>
        </w:rPr>
        <w:drawing>
          <wp:anchor xmlns:wp14="http://schemas.microsoft.com/office/word/2010/wordprocessingDrawing" distT="0" distB="0" distL="0" distR="0" simplePos="0" relativeHeight="251823104" behindDoc="0" locked="0" layoutInCell="1" allowOverlap="1" wp14:anchorId="2C0BAFC3" wp14:editId="7777777">
            <wp:simplePos x="0" y="0"/>
            <wp:positionH relativeFrom="column">
              <wp:posOffset>850265</wp:posOffset>
            </wp:positionH>
            <wp:positionV relativeFrom="paragraph">
              <wp:posOffset>242570</wp:posOffset>
            </wp:positionV>
            <wp:extent cx="5603240" cy="3394710"/>
            <wp:effectExtent l="0" t="0" r="0" b="0"/>
            <wp:wrapTopAndBottom/>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603240" cy="33947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libri" w:hAnsi="Calibri" w:eastAsia="TimesNewRomanPS-BoldItalicMT" w:cs="Calibri"/>
          <w:b/>
          <w:bCs/>
          <w:sz w:val="26"/>
          <w:szCs w:val="26"/>
          <w:lang w:val="en-US"/>
        </w:rPr>
        <w:t>Technical Architecture:</w:t>
      </w:r>
    </w:p>
    <w:p xmlns:wp14="http://schemas.microsoft.com/office/word/2010/wordml" w:rsidR="0009179D" w:rsidRDefault="0009179D" w14:paraId="00F03A6D"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0126BAD2" wp14:textId="77777777">
      <w:pPr>
        <w:pStyle w:val="WW-Default"/>
        <w:spacing w:after="144" w:line="360" w:lineRule="auto"/>
        <w:rPr>
          <w:rFonts w:ascii="Calibri" w:hAnsi="Calibri" w:eastAsia="TimesNewRomanPS-BoldItalicMT" w:cs="Calibri"/>
          <w:color w:val="1C1C1C"/>
          <w:sz w:val="26"/>
          <w:szCs w:val="26"/>
          <w:lang w:val="en-US"/>
        </w:rPr>
      </w:pPr>
      <w:r>
        <w:rPr>
          <w:noProof/>
        </w:rPr>
        <w:drawing>
          <wp:anchor xmlns:wp14="http://schemas.microsoft.com/office/word/2010/wordprocessingDrawing" distT="0" distB="0" distL="0" distR="0" simplePos="0" relativeHeight="251827200" behindDoc="0" locked="0" layoutInCell="1" allowOverlap="1" wp14:anchorId="047B7435" wp14:editId="7777777">
            <wp:simplePos x="0" y="0"/>
            <wp:positionH relativeFrom="column">
              <wp:posOffset>248920</wp:posOffset>
            </wp:positionH>
            <wp:positionV relativeFrom="paragraph">
              <wp:posOffset>151765</wp:posOffset>
            </wp:positionV>
            <wp:extent cx="6908165" cy="5534025"/>
            <wp:effectExtent l="0" t="0" r="0" b="0"/>
            <wp:wrapTopAndBottom/>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6908165" cy="55340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9179D" w:rsidRDefault="0009179D" w14:paraId="6930E822"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20E36DAB" wp14:textId="77777777">
      <w:pPr>
        <w:pStyle w:val="WW-Default"/>
        <w:spacing w:after="144" w:line="360" w:lineRule="auto"/>
        <w:rPr>
          <w:rFonts w:ascii="Calibri" w:hAnsi="Calibri" w:eastAsia="TimesNewRomanPS-BoldItalicMT" w:cs="Calibri"/>
          <w:color w:val="1C1C1C"/>
          <w:sz w:val="26"/>
          <w:szCs w:val="26"/>
          <w:lang w:val="en-US"/>
        </w:rPr>
      </w:pPr>
    </w:p>
    <w:p xmlns:wp14="http://schemas.microsoft.com/office/word/2010/wordml" w:rsidR="0009179D" w:rsidRDefault="0009179D" w14:paraId="32D85219" wp14:textId="77777777">
      <w:pPr>
        <w:pStyle w:val="WW-Default"/>
        <w:spacing w:after="144" w:line="360" w:lineRule="auto"/>
      </w:pPr>
    </w:p>
    <w:sectPr w:rsidR="00000000">
      <w:footerReference w:type="default" r:id="rId225"/>
      <w:pgSz w:w="12240" w:h="15840" w:orient="portrait"/>
      <w:pgMar w:top="1134" w:right="336" w:bottom="1693" w:left="375" w:header="720" w:footer="1134"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09179D" w:rsidRDefault="0009179D" w14:paraId="23536548" wp14:textId="77777777">
      <w:r>
        <w:separator/>
      </w:r>
    </w:p>
  </w:endnote>
  <w:endnote w:type="continuationSeparator" w:id="0">
    <w:p xmlns:wp14="http://schemas.microsoft.com/office/word/2010/wordml" w:rsidR="0009179D" w:rsidRDefault="0009179D" w14:paraId="271AE1F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OpenSymbol">
    <w:altName w:val="Arial Unicode MS"/>
    <w:charset w:val="80"/>
    <w:family w:val="auto"/>
    <w:pitch w:val="default"/>
  </w:font>
  <w:font w:name="Arial">
    <w:panose1 w:val="020B0604020202020204"/>
    <w:charset w:val="00"/>
    <w:family w:val="swiss"/>
    <w:pitch w:val="variable"/>
    <w:sig w:usb0="E0002EFF" w:usb1="C000785B" w:usb2="00000009" w:usb3="00000000" w:csb0="000001FF" w:csb1="00000000"/>
  </w:font>
  <w:font w:name="font1408">
    <w:altName w:val="Yu Gothic"/>
    <w:charset w:val="80"/>
    <w:family w:val="roman"/>
    <w:pitch w:val="default"/>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 w:name="JPLBPE+TimesNewRoman">
    <w:altName w:val="Times New Roman"/>
    <w:charset w:val="00"/>
    <w:family w:val="roman"/>
    <w:pitch w:val="default"/>
  </w:font>
  <w:font w:name="TimesNewRomanPS-BoldItalicMT">
    <w:charset w:val="00"/>
    <w:family w:val="script"/>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09179D" w:rsidRDefault="0009179D" w14:paraId="03215473" wp14:textId="77777777">
    <w:pPr>
      <w:pStyle w:val="Footer"/>
      <w:jc w:val="center"/>
    </w:pPr>
    <w:r>
      <w:t xml:space="preserve">Page No </w:t>
    </w:r>
    <w:r>
      <w:fldChar w:fldCharType="begin"/>
    </w:r>
    <w:r>
      <w:instrText xml:space="preserve"> PAGE </w:instrText>
    </w:r>
    <w:r>
      <w:fldChar w:fldCharType="separate"/>
    </w:r>
    <w:r>
      <w:t>154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09179D" w:rsidRDefault="0009179D" w14:paraId="0CE19BC3" wp14:textId="77777777">
      <w:r>
        <w:separator/>
      </w:r>
    </w:p>
  </w:footnote>
  <w:footnote w:type="continuationSeparator" w:id="0">
    <w:p xmlns:wp14="http://schemas.microsoft.com/office/word/2010/wordml" w:rsidR="0009179D" w:rsidRDefault="0009179D" w14:paraId="63966B72"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Wingdings"/>
        <w:color w:val="000000"/>
        <w:sz w:val="22"/>
        <w:szCs w:val="22"/>
      </w:rPr>
    </w:lvl>
    <w:lvl w:ilvl="1">
      <w:start w:val="1"/>
      <w:numFmt w:val="decimal"/>
      <w:lvlText w:val="%2."/>
      <w:lvlJc w:val="left"/>
      <w:pPr>
        <w:tabs>
          <w:tab w:val="num" w:pos="1080"/>
        </w:tabs>
        <w:ind w:left="1080" w:hanging="360"/>
      </w:pPr>
      <w:rPr>
        <w:rFonts w:ascii="Courier New" w:hAnsi="Courier New" w:cs="Courier New"/>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rPr>
        <w:rFonts w:ascii="Symbol" w:hAnsi="Symbol" w:cs="Symbol"/>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rPr>
        <w:rFonts w:ascii="Wingdings" w:hAnsi="Wingdings" w:cs="Wingdings"/>
        <w:color w:val="000000"/>
        <w:sz w:val="26"/>
        <w:szCs w:val="26"/>
        <w:lang w:val="en-US"/>
      </w:rPr>
    </w:lvl>
    <w:lvl w:ilvl="1">
      <w:start w:val="1"/>
      <w:numFmt w:val="decimal"/>
      <w:lvlText w:val="%2."/>
      <w:lvlJc w:val="left"/>
      <w:pPr>
        <w:tabs>
          <w:tab w:val="num" w:pos="1080"/>
        </w:tabs>
        <w:ind w:left="1080" w:hanging="360"/>
      </w:pPr>
      <w:rPr>
        <w:rFonts w:ascii="Courier New" w:hAnsi="Courier New" w:cs="Courier New"/>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rPr>
        <w:rFonts w:ascii="Symbol" w:hAnsi="Symbol" w:cs="Symbol"/>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singleLevel"/>
    <w:tmpl w:val="00000005"/>
    <w:name w:val="WW8Num5"/>
    <w:lvl w:ilvl="0">
      <w:start w:val="1"/>
      <w:numFmt w:val="bullet"/>
      <w:lvlText w:val=""/>
      <w:lvlJc w:val="left"/>
      <w:pPr>
        <w:tabs>
          <w:tab w:val="num" w:pos="360"/>
        </w:tabs>
        <w:ind w:left="360" w:hanging="360"/>
      </w:pPr>
      <w:rPr>
        <w:rFonts w:hint="default" w:ascii="Symbol" w:hAnsi="Symbol" w:cs="Symbol"/>
        <w:color w:val="000000"/>
        <w:sz w:val="22"/>
        <w:szCs w:val="22"/>
      </w:rPr>
    </w:lvl>
  </w:abstractNum>
  <w:abstractNum w:abstractNumId="5" w15:restartNumberingAfterBreak="0">
    <w:nsid w:val="00000006"/>
    <w:multiLevelType w:val="multilevel"/>
    <w:tmpl w:val="00000006"/>
    <w:name w:val="WW8Num6"/>
    <w:lvl w:ilvl="0">
      <w:start w:val="1"/>
      <w:numFmt w:val="decimal"/>
      <w:lvlText w:val="%1."/>
      <w:lvlJc w:val="left"/>
      <w:pPr>
        <w:tabs>
          <w:tab w:val="num" w:pos="0"/>
        </w:tabs>
        <w:ind w:left="360" w:hanging="360"/>
      </w:pPr>
      <w:rPr>
        <w:rFonts w:ascii="Wingdings" w:hAnsi="Wingdings" w:cs="Wingdings"/>
        <w:color w:val="000000"/>
        <w:sz w:val="26"/>
        <w:szCs w:val="26"/>
      </w:rPr>
    </w:lvl>
    <w:lvl w:ilvl="1">
      <w:start w:val="1"/>
      <w:numFmt w:val="lowerLetter"/>
      <w:lvlText w:val="%2."/>
      <w:lvlJc w:val="left"/>
      <w:pPr>
        <w:tabs>
          <w:tab w:val="num" w:pos="0"/>
        </w:tabs>
        <w:ind w:left="1080" w:hanging="360"/>
      </w:pPr>
      <w:rPr>
        <w:rFonts w:ascii="Courier New" w:hAnsi="Courier New" w:cs="Courier New"/>
      </w:rPr>
    </w:lvl>
    <w:lvl w:ilvl="2">
      <w:start w:val="1"/>
      <w:numFmt w:val="lowerRoman"/>
      <w:lvlText w:val="%3."/>
      <w:lvlJc w:val="left"/>
      <w:pPr>
        <w:tabs>
          <w:tab w:val="num" w:pos="0"/>
        </w:tabs>
        <w:ind w:left="1800" w:hanging="180"/>
      </w:pPr>
    </w:lvl>
    <w:lvl w:ilvl="3">
      <w:start w:val="1"/>
      <w:numFmt w:val="decimal"/>
      <w:lvlText w:val="%4."/>
      <w:lvlJc w:val="left"/>
      <w:pPr>
        <w:tabs>
          <w:tab w:val="num" w:pos="0"/>
        </w:tabs>
        <w:ind w:left="2520" w:hanging="360"/>
      </w:pPr>
      <w:rPr>
        <w:rFonts w:ascii="Symbol" w:hAnsi="Symbol" w:cs="Symbol"/>
      </w:rPr>
    </w:lvl>
    <w:lvl w:ilvl="4">
      <w:start w:val="1"/>
      <w:numFmt w:val="lowerLetter"/>
      <w:lvlText w:val="%5."/>
      <w:lvlJc w:val="left"/>
      <w:pPr>
        <w:tabs>
          <w:tab w:val="num" w:pos="0"/>
        </w:tabs>
        <w:ind w:left="3240" w:hanging="360"/>
      </w:pPr>
    </w:lvl>
    <w:lvl w:ilvl="5">
      <w:start w:val="1"/>
      <w:numFmt w:val="lowerRoman"/>
      <w:lvlText w:val="%6."/>
      <w:lvlJc w:val="lef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left"/>
      <w:pPr>
        <w:tabs>
          <w:tab w:val="num" w:pos="0"/>
        </w:tabs>
        <w:ind w:left="6120" w:hanging="180"/>
      </w:pPr>
    </w:lvl>
  </w:abstractNum>
  <w:abstractNum w:abstractNumId="6" w15:restartNumberingAfterBreak="0">
    <w:nsid w:val="00000007"/>
    <w:multiLevelType w:val="multilevel"/>
    <w:tmpl w:val="00000007"/>
    <w:name w:val="WW8Num7"/>
    <w:lvl w:ilvl="0">
      <w:start w:val="1"/>
      <w:numFmt w:val="decimal"/>
      <w:lvlText w:val="%1."/>
      <w:lvlJc w:val="left"/>
      <w:pPr>
        <w:tabs>
          <w:tab w:val="num" w:pos="360"/>
        </w:tabs>
        <w:ind w:left="360" w:hanging="360"/>
      </w:pPr>
      <w:rPr>
        <w:rFonts w:cs="Garamond"/>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name w:val="WW8Num8"/>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name w:val="WW8Num9"/>
    <w:lvl w:ilvl="0">
      <w:start w:val="1"/>
      <w:numFmt w:val="upperRoman"/>
      <w:lvlText w:val="%1."/>
      <w:lvlJc w:val="left"/>
      <w:pPr>
        <w:tabs>
          <w:tab w:val="num" w:pos="0"/>
        </w:tabs>
        <w:ind w:left="1209" w:hanging="360"/>
      </w:pPr>
      <w:rPr>
        <w:rFonts w:ascii="Symbol" w:hAnsi="Symbol" w:cs="Symbol"/>
        <w:color w:val="000000"/>
        <w:sz w:val="26"/>
        <w:szCs w:val="26"/>
        <w:lang w:val="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cs="Calibri"/>
        <w:b/>
        <w:bCs/>
        <w:color w:val="000000"/>
        <w:sz w:val="26"/>
        <w:szCs w:val="26"/>
        <w:lang w:val="en-US" w:eastAsia="ar-SA" w:bidi="ar-SA"/>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0" w15:restartNumberingAfterBreak="0">
    <w:nsid w:val="0000000B"/>
    <w:multiLevelType w:val="multilevel"/>
    <w:tmpl w:val="0000000B"/>
    <w:name w:val="WW8Num11"/>
    <w:lvl w:ilvl="0">
      <w:start w:val="1"/>
      <w:numFmt w:val="decimal"/>
      <w:lvlText w:val="%1."/>
      <w:lvlJc w:val="left"/>
      <w:pPr>
        <w:tabs>
          <w:tab w:val="num" w:pos="720"/>
        </w:tabs>
        <w:ind w:left="720" w:hanging="360"/>
      </w:pPr>
      <w:rPr>
        <w:rFonts w:ascii="Calibri" w:hAnsi="Calibri" w:cs="Calibri"/>
        <w:b/>
        <w:color w:val="000000"/>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Symbol" w:hAnsi="Symbol" w:cs="Calibri"/>
        <w:b w:val="0"/>
        <w:bCs w:val="0"/>
        <w:color w:val="000000"/>
        <w:sz w:val="26"/>
        <w:szCs w:val="26"/>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Calibri"/>
        <w:b w:val="0"/>
        <w:bCs w:val="0"/>
        <w:color w:val="000000"/>
        <w:sz w:val="26"/>
        <w:szCs w:val="26"/>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Calibri"/>
        <w:b w:val="0"/>
        <w:bCs w:val="0"/>
        <w:color w:val="000000"/>
        <w:sz w:val="26"/>
        <w:szCs w:val="26"/>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2" w15:restartNumberingAfterBreak="0">
    <w:nsid w:val="0000000D"/>
    <w:multiLevelType w:val="multilevel"/>
    <w:tmpl w:val="0000000D"/>
    <w:name w:val="WW8Num13"/>
    <w:lvl w:ilvl="0">
      <w:start w:val="2"/>
      <w:numFmt w:val="bullet"/>
      <w:lvlText w:val=""/>
      <w:lvlJc w:val="left"/>
      <w:pPr>
        <w:tabs>
          <w:tab w:val="num" w:pos="720"/>
        </w:tabs>
        <w:ind w:left="720" w:hanging="360"/>
      </w:pPr>
      <w:rPr>
        <w:rFonts w:ascii="Symbol" w:hAnsi="Symbol" w:cs="Wingdings"/>
        <w:b/>
        <w:color w:val="000000"/>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E"/>
    <w:multiLevelType w:val="multilevel"/>
    <w:tmpl w:val="0000000E"/>
    <w:name w:val="WW8Num14"/>
    <w:lvl w:ilvl="0">
      <w:start w:val="3"/>
      <w:numFmt w:val="decimal"/>
      <w:lvlText w:val="%1."/>
      <w:lvlJc w:val="left"/>
      <w:pPr>
        <w:tabs>
          <w:tab w:val="num" w:pos="720"/>
        </w:tabs>
        <w:ind w:left="720" w:hanging="360"/>
      </w:pPr>
      <w:rPr>
        <w:rFonts w:ascii="Calibri" w:hAnsi="Calibri" w:cs="Calibri"/>
        <w:b w:val="0"/>
        <w:i w:val="0"/>
        <w:color w:val="000000"/>
        <w:sz w:val="22"/>
        <w:szCs w:val="24"/>
        <w:lang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0F"/>
    <w:multiLevelType w:val="multilevel"/>
    <w:tmpl w:val="0000000F"/>
    <w:name w:val="WW8Num15"/>
    <w:lvl w:ilvl="0">
      <w:start w:val="1"/>
      <w:numFmt w:val="bullet"/>
      <w:lvlText w:val=""/>
      <w:lvlJc w:val="left"/>
      <w:pPr>
        <w:tabs>
          <w:tab w:val="num" w:pos="720"/>
        </w:tabs>
        <w:ind w:left="720" w:hanging="360"/>
      </w:pPr>
      <w:rPr>
        <w:rFonts w:ascii="Symbol" w:hAnsi="Symbol" w:cs="Calibri"/>
        <w:b w:val="0"/>
        <w:i w:val="0"/>
        <w:color w:val="000000"/>
        <w:sz w:val="22"/>
        <w:szCs w:val="26"/>
        <w:lang w:eastAsia="ar-SA" w:bidi="ar-SA"/>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Calibri"/>
        <w:b w:val="0"/>
        <w:i w:val="0"/>
        <w:color w:val="000000"/>
        <w:sz w:val="22"/>
        <w:szCs w:val="26"/>
        <w:lang w:eastAsia="ar-SA" w:bidi="ar-SA"/>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Calibri"/>
        <w:b w:val="0"/>
        <w:i w:val="0"/>
        <w:color w:val="000000"/>
        <w:sz w:val="22"/>
        <w:szCs w:val="26"/>
        <w:lang w:eastAsia="ar-SA" w:bidi="ar-SA"/>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5" w15:restartNumberingAfterBreak="0">
    <w:nsid w:val="00000010"/>
    <w:multiLevelType w:val="multilevel"/>
    <w:tmpl w:val="00000010"/>
    <w:name w:val="WW8Num16"/>
    <w:lvl w:ilvl="0">
      <w:start w:val="2"/>
      <w:numFmt w:val="decimal"/>
      <w:lvlText w:val="%1."/>
      <w:lvlJc w:val="left"/>
      <w:pPr>
        <w:tabs>
          <w:tab w:val="num" w:pos="720"/>
        </w:tabs>
        <w:ind w:left="720" w:hanging="360"/>
      </w:pPr>
      <w:rPr>
        <w:rFonts w:ascii="Calibri" w:hAnsi="Calibri" w:cs="Calibri"/>
        <w:b w:val="0"/>
        <w:i w:val="0"/>
        <w:color w:val="auto"/>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00000011"/>
    <w:multiLevelType w:val="multilevel"/>
    <w:tmpl w:val="00000011"/>
    <w:name w:val="WW8Num17"/>
    <w:lvl w:ilvl="0">
      <w:start w:val="1"/>
      <w:numFmt w:val="decimal"/>
      <w:lvlText w:val="%1."/>
      <w:lvlJc w:val="left"/>
      <w:pPr>
        <w:tabs>
          <w:tab w:val="num" w:pos="720"/>
        </w:tabs>
        <w:ind w:left="720" w:hanging="360"/>
      </w:pPr>
      <w:rPr>
        <w:rFonts w:ascii="Calibri" w:hAnsi="Calibri" w:cs="Calibri"/>
        <w:b w:val="0"/>
        <w:i w:val="0"/>
        <w:color w:val="000000"/>
        <w:sz w:val="22"/>
        <w:szCs w:val="26"/>
        <w:lang w:eastAsia="ar-SA" w:bidi="ar-SA"/>
      </w:rPr>
    </w:lvl>
    <w:lvl w:ilvl="1">
      <w:start w:val="6"/>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00000012"/>
    <w:multiLevelType w:val="multilevel"/>
    <w:tmpl w:val="00000012"/>
    <w:name w:val="WW8Num18"/>
    <w:lvl w:ilvl="0">
      <w:start w:val="1"/>
      <w:numFmt w:val="bullet"/>
      <w:lvlText w:val=""/>
      <w:lvlJc w:val="left"/>
      <w:pPr>
        <w:tabs>
          <w:tab w:val="num" w:pos="783"/>
        </w:tabs>
        <w:ind w:left="783" w:hanging="360"/>
      </w:pPr>
      <w:rPr>
        <w:rFonts w:ascii="Symbol" w:hAnsi="Symbol" w:cs="Calibri"/>
        <w:b w:val="0"/>
        <w:i w:val="0"/>
        <w:color w:val="000000"/>
        <w:sz w:val="22"/>
        <w:szCs w:val="26"/>
      </w:rPr>
    </w:lvl>
    <w:lvl w:ilvl="1">
      <w:start w:val="1"/>
      <w:numFmt w:val="bullet"/>
      <w:lvlText w:val="◦"/>
      <w:lvlJc w:val="left"/>
      <w:pPr>
        <w:tabs>
          <w:tab w:val="num" w:pos="1143"/>
        </w:tabs>
        <w:ind w:left="1143" w:hanging="360"/>
      </w:pPr>
      <w:rPr>
        <w:rFonts w:ascii="OpenSymbol" w:hAnsi="OpenSymbol"/>
      </w:rPr>
    </w:lvl>
    <w:lvl w:ilvl="2">
      <w:start w:val="1"/>
      <w:numFmt w:val="bullet"/>
      <w:lvlText w:val="▪"/>
      <w:lvlJc w:val="left"/>
      <w:pPr>
        <w:tabs>
          <w:tab w:val="num" w:pos="1503"/>
        </w:tabs>
        <w:ind w:left="1503" w:hanging="360"/>
      </w:pPr>
      <w:rPr>
        <w:rFonts w:ascii="OpenSymbol" w:hAnsi="OpenSymbol"/>
      </w:rPr>
    </w:lvl>
    <w:lvl w:ilvl="3">
      <w:start w:val="1"/>
      <w:numFmt w:val="bullet"/>
      <w:lvlText w:val=""/>
      <w:lvlJc w:val="left"/>
      <w:pPr>
        <w:tabs>
          <w:tab w:val="num" w:pos="1863"/>
        </w:tabs>
        <w:ind w:left="1863" w:hanging="360"/>
      </w:pPr>
      <w:rPr>
        <w:rFonts w:ascii="Symbol" w:hAnsi="Symbol" w:cs="Calibri"/>
        <w:b w:val="0"/>
        <w:i w:val="0"/>
        <w:color w:val="000000"/>
        <w:sz w:val="22"/>
        <w:szCs w:val="26"/>
      </w:rPr>
    </w:lvl>
    <w:lvl w:ilvl="4">
      <w:start w:val="1"/>
      <w:numFmt w:val="bullet"/>
      <w:lvlText w:val="◦"/>
      <w:lvlJc w:val="left"/>
      <w:pPr>
        <w:tabs>
          <w:tab w:val="num" w:pos="2223"/>
        </w:tabs>
        <w:ind w:left="2223" w:hanging="360"/>
      </w:pPr>
      <w:rPr>
        <w:rFonts w:ascii="OpenSymbol" w:hAnsi="OpenSymbol"/>
      </w:rPr>
    </w:lvl>
    <w:lvl w:ilvl="5">
      <w:start w:val="1"/>
      <w:numFmt w:val="bullet"/>
      <w:lvlText w:val="▪"/>
      <w:lvlJc w:val="left"/>
      <w:pPr>
        <w:tabs>
          <w:tab w:val="num" w:pos="2583"/>
        </w:tabs>
        <w:ind w:left="2583" w:hanging="360"/>
      </w:pPr>
      <w:rPr>
        <w:rFonts w:ascii="OpenSymbol" w:hAnsi="OpenSymbol"/>
      </w:rPr>
    </w:lvl>
    <w:lvl w:ilvl="6">
      <w:start w:val="1"/>
      <w:numFmt w:val="bullet"/>
      <w:lvlText w:val=""/>
      <w:lvlJc w:val="left"/>
      <w:pPr>
        <w:tabs>
          <w:tab w:val="num" w:pos="2943"/>
        </w:tabs>
        <w:ind w:left="2943" w:hanging="360"/>
      </w:pPr>
      <w:rPr>
        <w:rFonts w:ascii="Symbol" w:hAnsi="Symbol" w:cs="Calibri"/>
        <w:b w:val="0"/>
        <w:i w:val="0"/>
        <w:color w:val="000000"/>
        <w:sz w:val="22"/>
        <w:szCs w:val="26"/>
      </w:rPr>
    </w:lvl>
    <w:lvl w:ilvl="7">
      <w:start w:val="1"/>
      <w:numFmt w:val="bullet"/>
      <w:lvlText w:val="◦"/>
      <w:lvlJc w:val="left"/>
      <w:pPr>
        <w:tabs>
          <w:tab w:val="num" w:pos="3303"/>
        </w:tabs>
        <w:ind w:left="3303" w:hanging="360"/>
      </w:pPr>
      <w:rPr>
        <w:rFonts w:ascii="OpenSymbol" w:hAnsi="OpenSymbol"/>
      </w:rPr>
    </w:lvl>
    <w:lvl w:ilvl="8">
      <w:start w:val="1"/>
      <w:numFmt w:val="bullet"/>
      <w:lvlText w:val="▪"/>
      <w:lvlJc w:val="left"/>
      <w:pPr>
        <w:tabs>
          <w:tab w:val="num" w:pos="3663"/>
        </w:tabs>
        <w:ind w:left="3663" w:hanging="360"/>
      </w:pPr>
      <w:rPr>
        <w:rFonts w:ascii="OpenSymbol" w:hAnsi="OpenSymbol"/>
      </w:rPr>
    </w:lvl>
  </w:abstractNum>
  <w:abstractNum w:abstractNumId="18" w15:restartNumberingAfterBreak="0">
    <w:nsid w:val="00000013"/>
    <w:multiLevelType w:val="multilevel"/>
    <w:tmpl w:val="00000013"/>
    <w:name w:val="WW8Num19"/>
    <w:lvl w:ilvl="0">
      <w:start w:val="2"/>
      <w:numFmt w:val="decimal"/>
      <w:lvlText w:val="%1."/>
      <w:lvlJc w:val="left"/>
      <w:pPr>
        <w:tabs>
          <w:tab w:val="num" w:pos="720"/>
        </w:tabs>
        <w:ind w:left="720" w:hanging="360"/>
      </w:pPr>
      <w:rPr>
        <w:rFonts w:ascii="Calibri" w:hAnsi="Calibri" w:cs="Calibri"/>
        <w:b w:val="0"/>
        <w:i w:val="0"/>
        <w:color w:val="000000"/>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00000014"/>
    <w:multiLevelType w:val="multilevel"/>
    <w:tmpl w:val="00000014"/>
    <w:name w:val="WW8Num20"/>
    <w:lvl w:ilvl="0">
      <w:start w:val="4"/>
      <w:numFmt w:val="decimal"/>
      <w:lvlText w:val="%1."/>
      <w:lvlJc w:val="left"/>
      <w:pPr>
        <w:tabs>
          <w:tab w:val="num" w:pos="720"/>
        </w:tabs>
        <w:ind w:left="720" w:hanging="360"/>
      </w:pPr>
      <w:rPr>
        <w:rFonts w:ascii="Calibri" w:hAnsi="Calibri" w:cs="Calibri"/>
        <w:b w:val="0"/>
        <w:i w:val="0"/>
        <w:color w:val="auto"/>
        <w:sz w:val="22"/>
        <w:szCs w:val="26"/>
        <w:lang w:val="en-I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00000015"/>
    <w:multiLevelType w:val="multilevel"/>
    <w:tmpl w:val="00000015"/>
    <w:name w:val="WW8Num21"/>
    <w:lvl w:ilvl="0">
      <w:start w:val="1"/>
      <w:numFmt w:val="decimal"/>
      <w:lvlText w:val="%1."/>
      <w:lvlJc w:val="left"/>
      <w:pPr>
        <w:tabs>
          <w:tab w:val="num" w:pos="720"/>
        </w:tabs>
        <w:ind w:left="720" w:hanging="360"/>
      </w:pPr>
      <w:rPr>
        <w:rFonts w:ascii="Calibri" w:hAnsi="Calibri" w:cs="Calibri"/>
        <w:b w:val="0"/>
        <w:i w:val="0"/>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00000016"/>
    <w:multiLevelType w:val="multilevel"/>
    <w:tmpl w:val="00000016"/>
    <w:name w:val="WW8Num22"/>
    <w:lvl w:ilvl="0">
      <w:start w:val="4"/>
      <w:numFmt w:val="decimal"/>
      <w:lvlText w:val="%1."/>
      <w:lvlJc w:val="left"/>
      <w:pPr>
        <w:tabs>
          <w:tab w:val="num" w:pos="720"/>
        </w:tabs>
        <w:ind w:left="720" w:hanging="360"/>
      </w:pPr>
      <w:rPr>
        <w:rFonts w:ascii="Calibri" w:hAnsi="Calibri" w:cs="Calibri"/>
        <w:b w:val="0"/>
        <w:i w:val="0"/>
        <w:color w:val="000000"/>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00000017"/>
    <w:multiLevelType w:val="multilevel"/>
    <w:tmpl w:val="00000017"/>
    <w:name w:val="WW8Num23"/>
    <w:lvl w:ilvl="0">
      <w:start w:val="1"/>
      <w:numFmt w:val="bullet"/>
      <w:lvlText w:val=""/>
      <w:lvlJc w:val="left"/>
      <w:pPr>
        <w:tabs>
          <w:tab w:val="num" w:pos="0"/>
        </w:tabs>
        <w:ind w:left="1338" w:hanging="274"/>
      </w:pPr>
      <w:rPr>
        <w:rFonts w:ascii="Symbol" w:hAnsi="Symbol" w:cs="Calibri"/>
        <w:b w:val="0"/>
        <w:i w:val="0"/>
        <w:color w:val="000000"/>
        <w:sz w:val="22"/>
        <w:szCs w:val="26"/>
      </w:rPr>
    </w:lvl>
    <w:lvl w:ilvl="1">
      <w:start w:val="1"/>
      <w:numFmt w:val="bullet"/>
      <w:lvlText w:val=""/>
      <w:lvlJc w:val="left"/>
      <w:pPr>
        <w:tabs>
          <w:tab w:val="num" w:pos="0"/>
        </w:tabs>
        <w:ind w:left="2378" w:hanging="274"/>
      </w:pPr>
      <w:rPr>
        <w:rFonts w:ascii="Symbol" w:hAnsi="Symbol"/>
      </w:rPr>
    </w:lvl>
    <w:lvl w:ilvl="2">
      <w:start w:val="1"/>
      <w:numFmt w:val="bullet"/>
      <w:lvlText w:val=""/>
      <w:lvlJc w:val="left"/>
      <w:pPr>
        <w:tabs>
          <w:tab w:val="num" w:pos="0"/>
        </w:tabs>
        <w:ind w:left="3416" w:hanging="274"/>
      </w:pPr>
      <w:rPr>
        <w:rFonts w:ascii="Symbol" w:hAnsi="Symbol"/>
      </w:rPr>
    </w:lvl>
    <w:lvl w:ilvl="3">
      <w:start w:val="1"/>
      <w:numFmt w:val="bullet"/>
      <w:lvlText w:val=""/>
      <w:lvlJc w:val="left"/>
      <w:pPr>
        <w:tabs>
          <w:tab w:val="num" w:pos="0"/>
        </w:tabs>
        <w:ind w:left="4454" w:hanging="274"/>
      </w:pPr>
      <w:rPr>
        <w:rFonts w:ascii="Symbol" w:hAnsi="Symbol"/>
      </w:rPr>
    </w:lvl>
    <w:lvl w:ilvl="4">
      <w:start w:val="1"/>
      <w:numFmt w:val="bullet"/>
      <w:lvlText w:val=""/>
      <w:lvlJc w:val="left"/>
      <w:pPr>
        <w:tabs>
          <w:tab w:val="num" w:pos="0"/>
        </w:tabs>
        <w:ind w:left="5492" w:hanging="274"/>
      </w:pPr>
      <w:rPr>
        <w:rFonts w:ascii="Symbol" w:hAnsi="Symbol"/>
      </w:rPr>
    </w:lvl>
    <w:lvl w:ilvl="5">
      <w:start w:val="1"/>
      <w:numFmt w:val="bullet"/>
      <w:lvlText w:val=""/>
      <w:lvlJc w:val="left"/>
      <w:pPr>
        <w:tabs>
          <w:tab w:val="num" w:pos="0"/>
        </w:tabs>
        <w:ind w:left="6530" w:hanging="274"/>
      </w:pPr>
      <w:rPr>
        <w:rFonts w:ascii="Symbol" w:hAnsi="Symbol"/>
      </w:rPr>
    </w:lvl>
    <w:lvl w:ilvl="6">
      <w:start w:val="1"/>
      <w:numFmt w:val="bullet"/>
      <w:lvlText w:val=""/>
      <w:lvlJc w:val="left"/>
      <w:pPr>
        <w:tabs>
          <w:tab w:val="num" w:pos="0"/>
        </w:tabs>
        <w:ind w:left="7568" w:hanging="274"/>
      </w:pPr>
      <w:rPr>
        <w:rFonts w:ascii="Symbol" w:hAnsi="Symbol"/>
      </w:rPr>
    </w:lvl>
    <w:lvl w:ilvl="7">
      <w:start w:val="1"/>
      <w:numFmt w:val="bullet"/>
      <w:lvlText w:val=""/>
      <w:lvlJc w:val="left"/>
      <w:pPr>
        <w:tabs>
          <w:tab w:val="num" w:pos="0"/>
        </w:tabs>
        <w:ind w:left="8606" w:hanging="274"/>
      </w:pPr>
      <w:rPr>
        <w:rFonts w:ascii="Symbol" w:hAnsi="Symbol"/>
      </w:rPr>
    </w:lvl>
    <w:lvl w:ilvl="8">
      <w:start w:val="1"/>
      <w:numFmt w:val="bullet"/>
      <w:lvlText w:val=""/>
      <w:lvlJc w:val="left"/>
      <w:pPr>
        <w:tabs>
          <w:tab w:val="num" w:pos="0"/>
        </w:tabs>
        <w:ind w:left="9644" w:hanging="274"/>
      </w:pPr>
      <w:rPr>
        <w:rFonts w:ascii="Symbol" w:hAnsi="Symbol"/>
      </w:rPr>
    </w:lvl>
  </w:abstractNum>
  <w:abstractNum w:abstractNumId="23" w15:restartNumberingAfterBreak="0">
    <w:nsid w:val="00000018"/>
    <w:multiLevelType w:val="multilevel"/>
    <w:tmpl w:val="00000018"/>
    <w:name w:val="WW8Num24"/>
    <w:lvl w:ilvl="0">
      <w:start w:val="1"/>
      <w:numFmt w:val="decimal"/>
      <w:lvlText w:val="%1."/>
      <w:lvlJc w:val="left"/>
      <w:pPr>
        <w:tabs>
          <w:tab w:val="num" w:pos="0"/>
        </w:tabs>
        <w:ind w:left="1338" w:hanging="274"/>
      </w:pPr>
      <w:rPr>
        <w:rFonts w:ascii="Calibri" w:hAnsi="Calibri" w:cs="Calibri"/>
        <w:color w:val="000000"/>
        <w:sz w:val="26"/>
        <w:szCs w:val="26"/>
      </w:rPr>
    </w:lvl>
    <w:lvl w:ilvl="1">
      <w:start w:val="1"/>
      <w:numFmt w:val="bullet"/>
      <w:lvlText w:val=""/>
      <w:lvlJc w:val="left"/>
      <w:pPr>
        <w:tabs>
          <w:tab w:val="num" w:pos="0"/>
        </w:tabs>
        <w:ind w:left="2378" w:hanging="274"/>
      </w:pPr>
      <w:rPr>
        <w:rFonts w:ascii="Symbol" w:hAnsi="Symbol"/>
      </w:rPr>
    </w:lvl>
    <w:lvl w:ilvl="2">
      <w:start w:val="1"/>
      <w:numFmt w:val="bullet"/>
      <w:lvlText w:val=""/>
      <w:lvlJc w:val="left"/>
      <w:pPr>
        <w:tabs>
          <w:tab w:val="num" w:pos="0"/>
        </w:tabs>
        <w:ind w:left="3416" w:hanging="274"/>
      </w:pPr>
      <w:rPr>
        <w:rFonts w:ascii="Symbol" w:hAnsi="Symbol"/>
      </w:rPr>
    </w:lvl>
    <w:lvl w:ilvl="3">
      <w:start w:val="1"/>
      <w:numFmt w:val="bullet"/>
      <w:lvlText w:val=""/>
      <w:lvlJc w:val="left"/>
      <w:pPr>
        <w:tabs>
          <w:tab w:val="num" w:pos="0"/>
        </w:tabs>
        <w:ind w:left="4454" w:hanging="274"/>
      </w:pPr>
      <w:rPr>
        <w:rFonts w:ascii="Symbol" w:hAnsi="Symbol"/>
      </w:rPr>
    </w:lvl>
    <w:lvl w:ilvl="4">
      <w:start w:val="1"/>
      <w:numFmt w:val="bullet"/>
      <w:lvlText w:val=""/>
      <w:lvlJc w:val="left"/>
      <w:pPr>
        <w:tabs>
          <w:tab w:val="num" w:pos="0"/>
        </w:tabs>
        <w:ind w:left="5492" w:hanging="274"/>
      </w:pPr>
      <w:rPr>
        <w:rFonts w:ascii="Symbol" w:hAnsi="Symbol"/>
      </w:rPr>
    </w:lvl>
    <w:lvl w:ilvl="5">
      <w:start w:val="1"/>
      <w:numFmt w:val="bullet"/>
      <w:lvlText w:val=""/>
      <w:lvlJc w:val="left"/>
      <w:pPr>
        <w:tabs>
          <w:tab w:val="num" w:pos="0"/>
        </w:tabs>
        <w:ind w:left="6530" w:hanging="274"/>
      </w:pPr>
      <w:rPr>
        <w:rFonts w:ascii="Symbol" w:hAnsi="Symbol"/>
      </w:rPr>
    </w:lvl>
    <w:lvl w:ilvl="6">
      <w:start w:val="1"/>
      <w:numFmt w:val="bullet"/>
      <w:lvlText w:val=""/>
      <w:lvlJc w:val="left"/>
      <w:pPr>
        <w:tabs>
          <w:tab w:val="num" w:pos="0"/>
        </w:tabs>
        <w:ind w:left="7568" w:hanging="274"/>
      </w:pPr>
      <w:rPr>
        <w:rFonts w:ascii="Symbol" w:hAnsi="Symbol"/>
      </w:rPr>
    </w:lvl>
    <w:lvl w:ilvl="7">
      <w:start w:val="1"/>
      <w:numFmt w:val="bullet"/>
      <w:lvlText w:val=""/>
      <w:lvlJc w:val="left"/>
      <w:pPr>
        <w:tabs>
          <w:tab w:val="num" w:pos="0"/>
        </w:tabs>
        <w:ind w:left="8606" w:hanging="274"/>
      </w:pPr>
      <w:rPr>
        <w:rFonts w:ascii="Symbol" w:hAnsi="Symbol"/>
      </w:rPr>
    </w:lvl>
    <w:lvl w:ilvl="8">
      <w:start w:val="1"/>
      <w:numFmt w:val="bullet"/>
      <w:lvlText w:val=""/>
      <w:lvlJc w:val="left"/>
      <w:pPr>
        <w:tabs>
          <w:tab w:val="num" w:pos="0"/>
        </w:tabs>
        <w:ind w:left="9644" w:hanging="274"/>
      </w:pPr>
      <w:rPr>
        <w:rFonts w:ascii="Symbol" w:hAnsi="Symbol"/>
      </w:rPr>
    </w:lvl>
  </w:abstractNum>
  <w:abstractNum w:abstractNumId="24" w15:restartNumberingAfterBreak="0">
    <w:nsid w:val="00000019"/>
    <w:multiLevelType w:val="multilevel"/>
    <w:tmpl w:val="00000019"/>
    <w:name w:val="WW8Num25"/>
    <w:lvl w:ilvl="0">
      <w:start w:val="1"/>
      <w:numFmt w:val="bullet"/>
      <w:lvlText w:val=""/>
      <w:lvlJc w:val="left"/>
      <w:pPr>
        <w:tabs>
          <w:tab w:val="num" w:pos="0"/>
        </w:tabs>
        <w:ind w:left="625" w:hanging="274"/>
      </w:pPr>
      <w:rPr>
        <w:rFonts w:ascii="Symbol" w:hAnsi="Symbol" w:cs="Calibri"/>
        <w:color w:val="000000"/>
        <w:sz w:val="26"/>
        <w:szCs w:val="26"/>
      </w:rPr>
    </w:lvl>
    <w:lvl w:ilvl="1">
      <w:start w:val="1"/>
      <w:numFmt w:val="bullet"/>
      <w:lvlText w:val=""/>
      <w:lvlJc w:val="left"/>
      <w:pPr>
        <w:tabs>
          <w:tab w:val="num" w:pos="0"/>
        </w:tabs>
        <w:ind w:left="1049" w:hanging="274"/>
      </w:pPr>
      <w:rPr>
        <w:rFonts w:ascii="Symbol" w:hAnsi="Symbol"/>
      </w:rPr>
    </w:lvl>
    <w:lvl w:ilvl="2">
      <w:start w:val="1"/>
      <w:numFmt w:val="bullet"/>
      <w:lvlText w:val=""/>
      <w:lvlJc w:val="left"/>
      <w:pPr>
        <w:tabs>
          <w:tab w:val="num" w:pos="0"/>
        </w:tabs>
        <w:ind w:left="1478" w:hanging="274"/>
      </w:pPr>
      <w:rPr>
        <w:rFonts w:ascii="Symbol" w:hAnsi="Symbol"/>
      </w:rPr>
    </w:lvl>
    <w:lvl w:ilvl="3">
      <w:start w:val="1"/>
      <w:numFmt w:val="bullet"/>
      <w:lvlText w:val=""/>
      <w:lvlJc w:val="left"/>
      <w:pPr>
        <w:tabs>
          <w:tab w:val="num" w:pos="0"/>
        </w:tabs>
        <w:ind w:left="1907" w:hanging="274"/>
      </w:pPr>
      <w:rPr>
        <w:rFonts w:ascii="Symbol" w:hAnsi="Symbol"/>
      </w:rPr>
    </w:lvl>
    <w:lvl w:ilvl="4">
      <w:start w:val="1"/>
      <w:numFmt w:val="bullet"/>
      <w:lvlText w:val=""/>
      <w:lvlJc w:val="left"/>
      <w:pPr>
        <w:tabs>
          <w:tab w:val="num" w:pos="0"/>
        </w:tabs>
        <w:ind w:left="2337" w:hanging="274"/>
      </w:pPr>
      <w:rPr>
        <w:rFonts w:ascii="Symbol" w:hAnsi="Symbol"/>
      </w:rPr>
    </w:lvl>
    <w:lvl w:ilvl="5">
      <w:start w:val="1"/>
      <w:numFmt w:val="bullet"/>
      <w:lvlText w:val=""/>
      <w:lvlJc w:val="left"/>
      <w:pPr>
        <w:tabs>
          <w:tab w:val="num" w:pos="0"/>
        </w:tabs>
        <w:ind w:left="2766" w:hanging="274"/>
      </w:pPr>
      <w:rPr>
        <w:rFonts w:ascii="Symbol" w:hAnsi="Symbol"/>
      </w:rPr>
    </w:lvl>
    <w:lvl w:ilvl="6">
      <w:start w:val="1"/>
      <w:numFmt w:val="bullet"/>
      <w:lvlText w:val=""/>
      <w:lvlJc w:val="left"/>
      <w:pPr>
        <w:tabs>
          <w:tab w:val="num" w:pos="0"/>
        </w:tabs>
        <w:ind w:left="3195" w:hanging="274"/>
      </w:pPr>
      <w:rPr>
        <w:rFonts w:ascii="Symbol" w:hAnsi="Symbol"/>
      </w:rPr>
    </w:lvl>
    <w:lvl w:ilvl="7">
      <w:start w:val="1"/>
      <w:numFmt w:val="bullet"/>
      <w:lvlText w:val=""/>
      <w:lvlJc w:val="left"/>
      <w:pPr>
        <w:tabs>
          <w:tab w:val="num" w:pos="0"/>
        </w:tabs>
        <w:ind w:left="3625" w:hanging="274"/>
      </w:pPr>
      <w:rPr>
        <w:rFonts w:ascii="Symbol" w:hAnsi="Symbol"/>
      </w:rPr>
    </w:lvl>
    <w:lvl w:ilvl="8">
      <w:start w:val="1"/>
      <w:numFmt w:val="bullet"/>
      <w:lvlText w:val=""/>
      <w:lvlJc w:val="left"/>
      <w:pPr>
        <w:tabs>
          <w:tab w:val="num" w:pos="0"/>
        </w:tabs>
        <w:ind w:left="4054" w:hanging="274"/>
      </w:pPr>
      <w:rPr>
        <w:rFonts w:ascii="Symbol" w:hAnsi="Symbol"/>
      </w:rPr>
    </w:lvl>
  </w:abstractNum>
  <w:abstractNum w:abstractNumId="25" w15:restartNumberingAfterBreak="0">
    <w:nsid w:val="0000001A"/>
    <w:multiLevelType w:val="multilevel"/>
    <w:tmpl w:val="0000001A"/>
    <w:name w:val="WW8Num26"/>
    <w:lvl w:ilvl="0">
      <w:start w:val="1"/>
      <w:numFmt w:val="bullet"/>
      <w:lvlText w:val=""/>
      <w:lvlJc w:val="left"/>
      <w:pPr>
        <w:tabs>
          <w:tab w:val="num" w:pos="1774"/>
        </w:tabs>
        <w:ind w:left="1774" w:hanging="360"/>
      </w:pPr>
      <w:rPr>
        <w:rFonts w:ascii="Symbol" w:hAnsi="Symbol" w:cs="Calibri"/>
        <w:b w:val="0"/>
        <w:i w:val="0"/>
        <w:color w:val="FF0000"/>
        <w:sz w:val="22"/>
        <w:szCs w:val="26"/>
        <w:lang w:val="en-US"/>
      </w:rPr>
    </w:lvl>
    <w:lvl w:ilvl="1">
      <w:start w:val="1"/>
      <w:numFmt w:val="bullet"/>
      <w:lvlText w:val="◦"/>
      <w:lvlJc w:val="left"/>
      <w:pPr>
        <w:tabs>
          <w:tab w:val="num" w:pos="2134"/>
        </w:tabs>
        <w:ind w:left="2134" w:hanging="360"/>
      </w:pPr>
      <w:rPr>
        <w:rFonts w:ascii="OpenSymbol" w:hAnsi="OpenSymbol"/>
      </w:rPr>
    </w:lvl>
    <w:lvl w:ilvl="2">
      <w:start w:val="1"/>
      <w:numFmt w:val="bullet"/>
      <w:lvlText w:val="▪"/>
      <w:lvlJc w:val="left"/>
      <w:pPr>
        <w:tabs>
          <w:tab w:val="num" w:pos="2494"/>
        </w:tabs>
        <w:ind w:left="2494" w:hanging="360"/>
      </w:pPr>
      <w:rPr>
        <w:rFonts w:ascii="OpenSymbol" w:hAnsi="OpenSymbol"/>
      </w:rPr>
    </w:lvl>
    <w:lvl w:ilvl="3">
      <w:start w:val="1"/>
      <w:numFmt w:val="bullet"/>
      <w:lvlText w:val=""/>
      <w:lvlJc w:val="left"/>
      <w:pPr>
        <w:tabs>
          <w:tab w:val="num" w:pos="2854"/>
        </w:tabs>
        <w:ind w:left="2854" w:hanging="360"/>
      </w:pPr>
      <w:rPr>
        <w:rFonts w:ascii="Symbol" w:hAnsi="Symbol" w:cs="Calibri"/>
        <w:b w:val="0"/>
        <w:i w:val="0"/>
        <w:color w:val="FF0000"/>
        <w:sz w:val="22"/>
        <w:szCs w:val="26"/>
        <w:lang w:val="en-US"/>
      </w:rPr>
    </w:lvl>
    <w:lvl w:ilvl="4">
      <w:start w:val="1"/>
      <w:numFmt w:val="bullet"/>
      <w:lvlText w:val="◦"/>
      <w:lvlJc w:val="left"/>
      <w:pPr>
        <w:tabs>
          <w:tab w:val="num" w:pos="3214"/>
        </w:tabs>
        <w:ind w:left="3214" w:hanging="360"/>
      </w:pPr>
      <w:rPr>
        <w:rFonts w:ascii="OpenSymbol" w:hAnsi="OpenSymbol"/>
      </w:rPr>
    </w:lvl>
    <w:lvl w:ilvl="5">
      <w:start w:val="1"/>
      <w:numFmt w:val="bullet"/>
      <w:lvlText w:val="▪"/>
      <w:lvlJc w:val="left"/>
      <w:pPr>
        <w:tabs>
          <w:tab w:val="num" w:pos="3574"/>
        </w:tabs>
        <w:ind w:left="3574" w:hanging="360"/>
      </w:pPr>
      <w:rPr>
        <w:rFonts w:ascii="OpenSymbol" w:hAnsi="OpenSymbol"/>
      </w:rPr>
    </w:lvl>
    <w:lvl w:ilvl="6">
      <w:start w:val="1"/>
      <w:numFmt w:val="bullet"/>
      <w:lvlText w:val=""/>
      <w:lvlJc w:val="left"/>
      <w:pPr>
        <w:tabs>
          <w:tab w:val="num" w:pos="3934"/>
        </w:tabs>
        <w:ind w:left="3934" w:hanging="360"/>
      </w:pPr>
      <w:rPr>
        <w:rFonts w:ascii="Symbol" w:hAnsi="Symbol" w:cs="Calibri"/>
        <w:b w:val="0"/>
        <w:i w:val="0"/>
        <w:color w:val="FF0000"/>
        <w:sz w:val="22"/>
        <w:szCs w:val="26"/>
        <w:lang w:val="en-US"/>
      </w:rPr>
    </w:lvl>
    <w:lvl w:ilvl="7">
      <w:start w:val="1"/>
      <w:numFmt w:val="bullet"/>
      <w:lvlText w:val="◦"/>
      <w:lvlJc w:val="left"/>
      <w:pPr>
        <w:tabs>
          <w:tab w:val="num" w:pos="4294"/>
        </w:tabs>
        <w:ind w:left="4294" w:hanging="360"/>
      </w:pPr>
      <w:rPr>
        <w:rFonts w:ascii="OpenSymbol" w:hAnsi="OpenSymbol"/>
      </w:rPr>
    </w:lvl>
    <w:lvl w:ilvl="8">
      <w:start w:val="1"/>
      <w:numFmt w:val="bullet"/>
      <w:lvlText w:val="▪"/>
      <w:lvlJc w:val="left"/>
      <w:pPr>
        <w:tabs>
          <w:tab w:val="num" w:pos="4654"/>
        </w:tabs>
        <w:ind w:left="4654" w:hanging="360"/>
      </w:pPr>
      <w:rPr>
        <w:rFonts w:ascii="OpenSymbol" w:hAnsi="OpenSymbol"/>
      </w:rPr>
    </w:lvl>
  </w:abstractNum>
  <w:abstractNum w:abstractNumId="26" w15:restartNumberingAfterBreak="0">
    <w:nsid w:val="0000001B"/>
    <w:multiLevelType w:val="multilevel"/>
    <w:tmpl w:val="0000001B"/>
    <w:name w:val="WW8Num27"/>
    <w:lvl w:ilvl="0">
      <w:start w:val="1"/>
      <w:numFmt w:val="decimal"/>
      <w:lvlText w:val="%1."/>
      <w:lvlJc w:val="left"/>
      <w:pPr>
        <w:tabs>
          <w:tab w:val="num" w:pos="720"/>
        </w:tabs>
        <w:ind w:left="720" w:hanging="360"/>
      </w:pPr>
      <w:rPr>
        <w:rFonts w:ascii="Calibri" w:hAnsi="Calibri" w:cs="Calibri"/>
        <w:b w:val="0"/>
        <w:i w:val="0"/>
        <w:color w:val="000000"/>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6"/>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0000001C"/>
    <w:multiLevelType w:val="multilevel"/>
    <w:tmpl w:val="0000001C"/>
    <w:name w:val="WW8Num28"/>
    <w:lvl w:ilvl="0">
      <w:start w:val="1"/>
      <w:numFmt w:val="bullet"/>
      <w:lvlText w:val=""/>
      <w:lvlJc w:val="left"/>
      <w:pPr>
        <w:tabs>
          <w:tab w:val="num" w:pos="720"/>
        </w:tabs>
        <w:ind w:left="720" w:hanging="360"/>
      </w:pPr>
      <w:rPr>
        <w:rFonts w:ascii="Symbol" w:hAnsi="Symbol" w:cs="Calibri"/>
        <w:b w:val="0"/>
        <w:bCs/>
        <w:i w:val="0"/>
        <w:sz w:val="22"/>
        <w:lang w:val="en-IN"/>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Calibri"/>
        <w:b w:val="0"/>
        <w:bCs/>
        <w:i w:val="0"/>
        <w:sz w:val="22"/>
        <w:lang w:val="en-IN"/>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Calibri"/>
        <w:b w:val="0"/>
        <w:bCs/>
        <w:i w:val="0"/>
        <w:sz w:val="22"/>
        <w:lang w:val="en-IN"/>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8" w15:restartNumberingAfterBreak="0">
    <w:nsid w:val="0000001D"/>
    <w:multiLevelType w:val="multilevel"/>
    <w:tmpl w:val="0000001D"/>
    <w:name w:val="WW8Num29"/>
    <w:lvl w:ilvl="0">
      <w:start w:val="1"/>
      <w:numFmt w:val="decimal"/>
      <w:lvlText w:val="%1."/>
      <w:lvlJc w:val="left"/>
      <w:pPr>
        <w:tabs>
          <w:tab w:val="num" w:pos="720"/>
        </w:tabs>
        <w:ind w:left="720" w:hanging="360"/>
      </w:pPr>
      <w:rPr>
        <w:rFonts w:cs="Calibri"/>
      </w:rPr>
    </w:lvl>
    <w:lvl w:ilvl="1">
      <w:start w:val="1"/>
      <w:numFmt w:val="bullet"/>
      <w:lvlText w:val="◦"/>
      <w:lvlJc w:val="left"/>
      <w:pPr>
        <w:tabs>
          <w:tab w:val="num" w:pos="1080"/>
        </w:tabs>
        <w:ind w:left="1080" w:hanging="360"/>
      </w:pPr>
      <w:rPr>
        <w:rFonts w:ascii="OpenSymbol" w:hAnsi="OpenSymbol"/>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0000001E"/>
    <w:multiLevelType w:val="multilevel"/>
    <w:tmpl w:val="0000001E"/>
    <w:name w:val="WW8Num30"/>
    <w:lvl w:ilvl="0">
      <w:start w:val="1"/>
      <w:numFmt w:val="decimal"/>
      <w:lvlText w:val="%1."/>
      <w:lvlJc w:val="left"/>
      <w:pPr>
        <w:tabs>
          <w:tab w:val="num" w:pos="720"/>
        </w:tabs>
        <w:ind w:left="720" w:hanging="360"/>
      </w:pPr>
      <w:rPr>
        <w:rFonts w:ascii="Calibri" w:hAnsi="Calibri" w:cs="Calibri"/>
        <w:color w:val="000000"/>
        <w:sz w:val="26"/>
        <w:szCs w:val="22"/>
      </w:rPr>
    </w:lvl>
    <w:lvl w:ilvl="1">
      <w:start w:val="1"/>
      <w:numFmt w:val="bullet"/>
      <w:lvlText w:val="◦"/>
      <w:lvlJc w:val="left"/>
      <w:pPr>
        <w:tabs>
          <w:tab w:val="num" w:pos="1080"/>
        </w:tabs>
        <w:ind w:left="1080" w:hanging="360"/>
      </w:pPr>
      <w:rPr>
        <w:rFonts w:ascii="OpenSymbol" w:hAnsi="OpenSymbol" w:cs="Arial"/>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0000001F"/>
    <w:multiLevelType w:val="multilevel"/>
    <w:tmpl w:val="0000001F"/>
    <w:name w:val="WW8Num31"/>
    <w:lvl w:ilvl="0">
      <w:start w:val="1"/>
      <w:numFmt w:val="decimal"/>
      <w:lvlText w:val="%1."/>
      <w:lvlJc w:val="left"/>
      <w:pPr>
        <w:tabs>
          <w:tab w:val="num" w:pos="720"/>
        </w:tabs>
        <w:ind w:left="720" w:hanging="360"/>
      </w:pPr>
      <w:rPr>
        <w:rFonts w:ascii="Calibri" w:hAnsi="Calibri" w:cs="Calibri"/>
        <w:b w:val="0"/>
        <w:i w:val="0"/>
        <w:color w:val="FF0000"/>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00000020"/>
    <w:multiLevelType w:val="multilevel"/>
    <w:tmpl w:val="00000020"/>
    <w:name w:val="WW8Num32"/>
    <w:lvl w:ilvl="0">
      <w:start w:val="3"/>
      <w:numFmt w:val="decimal"/>
      <w:lvlText w:val="%1."/>
      <w:lvlJc w:val="left"/>
      <w:pPr>
        <w:tabs>
          <w:tab w:val="num" w:pos="720"/>
        </w:tabs>
        <w:ind w:left="720" w:hanging="360"/>
      </w:pPr>
      <w:rPr>
        <w:rFonts w:ascii="Calibri" w:hAnsi="Calibri" w:cs="Calibri"/>
        <w:b w:val="0"/>
        <w:i w:val="0"/>
        <w:color w:val="FF0000"/>
        <w:sz w:val="22"/>
        <w:szCs w:val="26"/>
        <w:lang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00000021"/>
    <w:multiLevelType w:val="multilevel"/>
    <w:tmpl w:val="00000021"/>
    <w:name w:val="WW8Num33"/>
    <w:lvl w:ilvl="0">
      <w:start w:val="5"/>
      <w:numFmt w:val="decimal"/>
      <w:lvlText w:val="%1."/>
      <w:lvlJc w:val="left"/>
      <w:pPr>
        <w:tabs>
          <w:tab w:val="num" w:pos="720"/>
        </w:tabs>
        <w:ind w:left="720" w:hanging="360"/>
      </w:pPr>
      <w:rPr>
        <w:rFonts w:ascii="Calibri" w:hAnsi="Calibri" w:cs="Calibri"/>
        <w:b w:val="0"/>
        <w:i w:val="0"/>
        <w:color w:val="000000"/>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00000022"/>
    <w:multiLevelType w:val="multilevel"/>
    <w:tmpl w:val="00000022"/>
    <w:name w:val="WW8Num34"/>
    <w:lvl w:ilvl="0">
      <w:start w:val="1"/>
      <w:numFmt w:val="decimal"/>
      <w:lvlText w:val="%1."/>
      <w:lvlJc w:val="left"/>
      <w:pPr>
        <w:tabs>
          <w:tab w:val="num" w:pos="720"/>
        </w:tabs>
        <w:ind w:left="720" w:hanging="360"/>
      </w:pPr>
      <w:rPr>
        <w:rFonts w:ascii="Calibri" w:hAnsi="Calibri" w:cs="Calibri"/>
        <w:b w:val="0"/>
        <w:i w:val="0"/>
        <w:color w:val="000000"/>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00000023"/>
    <w:multiLevelType w:val="multilevel"/>
    <w:tmpl w:val="00000023"/>
    <w:name w:val="WW8Num35"/>
    <w:lvl w:ilvl="0">
      <w:start w:val="1"/>
      <w:numFmt w:val="decimal"/>
      <w:lvlText w:val="%1."/>
      <w:lvlJc w:val="left"/>
      <w:pPr>
        <w:tabs>
          <w:tab w:val="num" w:pos="720"/>
        </w:tabs>
        <w:ind w:left="720" w:hanging="360"/>
      </w:pPr>
      <w:rPr>
        <w:rFonts w:ascii="Calibri" w:hAnsi="Calibri" w:cs="Calibri"/>
        <w:color w:val="000000"/>
        <w:sz w:val="26"/>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00000024"/>
    <w:multiLevelType w:val="multilevel"/>
    <w:tmpl w:val="00000024"/>
    <w:name w:val="WW8Num36"/>
    <w:lvl w:ilvl="0">
      <w:start w:val="1"/>
      <w:numFmt w:val="decimal"/>
      <w:lvlText w:val="%1."/>
      <w:lvlJc w:val="left"/>
      <w:pPr>
        <w:tabs>
          <w:tab w:val="num" w:pos="720"/>
        </w:tabs>
        <w:ind w:left="720" w:hanging="360"/>
      </w:pPr>
      <w:rPr>
        <w:rFonts w:ascii="Calibri" w:hAnsi="Calibri" w:cs="Calibri"/>
        <w:b w:val="0"/>
        <w:i w:val="0"/>
        <w:color w:val="FF0000"/>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00000025"/>
    <w:multiLevelType w:val="multilevel"/>
    <w:tmpl w:val="00000025"/>
    <w:name w:val="WW8Num37"/>
    <w:lvl w:ilvl="0">
      <w:start w:val="1"/>
      <w:numFmt w:val="decimal"/>
      <w:lvlText w:val="%1."/>
      <w:lvlJc w:val="left"/>
      <w:pPr>
        <w:tabs>
          <w:tab w:val="num" w:pos="720"/>
        </w:tabs>
        <w:ind w:left="720" w:hanging="360"/>
      </w:pPr>
      <w:rPr>
        <w:rFonts w:ascii="Calibri" w:hAnsi="Calibri" w:cs="Calibri"/>
        <w:b w:val="0"/>
        <w:i w:val="0"/>
        <w:color w:val="FF0000"/>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00000026"/>
    <w:multiLevelType w:val="multilevel"/>
    <w:tmpl w:val="00000026"/>
    <w:name w:val="WW8Num38"/>
    <w:lvl w:ilvl="0">
      <w:start w:val="1"/>
      <w:numFmt w:val="decimal"/>
      <w:lvlText w:val="%1."/>
      <w:lvlJc w:val="left"/>
      <w:pPr>
        <w:tabs>
          <w:tab w:val="num" w:pos="720"/>
        </w:tabs>
        <w:ind w:left="720" w:hanging="360"/>
      </w:pPr>
      <w:rPr>
        <w:rFonts w:ascii="Calibri" w:hAnsi="Calibri" w:cs="Calibri"/>
        <w:color w:val="FF0000"/>
        <w:sz w:val="26"/>
        <w:szCs w:val="26"/>
      </w:rPr>
    </w:lvl>
    <w:lvl w:ilvl="1">
      <w:start w:val="3"/>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00000027"/>
    <w:multiLevelType w:val="multilevel"/>
    <w:tmpl w:val="00000027"/>
    <w:name w:val="WW8Num39"/>
    <w:lvl w:ilvl="0">
      <w:start w:val="1"/>
      <w:numFmt w:val="decimal"/>
      <w:lvlText w:val="%1."/>
      <w:lvlJc w:val="left"/>
      <w:pPr>
        <w:tabs>
          <w:tab w:val="num" w:pos="720"/>
        </w:tabs>
        <w:ind w:left="720" w:hanging="360"/>
      </w:pPr>
      <w:rPr>
        <w:rFonts w:ascii="Calibri" w:hAnsi="Calibri" w:cs="Calibri"/>
        <w:b/>
        <w:bCs/>
        <w:color w:val="FF0000"/>
        <w:sz w:val="26"/>
        <w:szCs w:val="26"/>
      </w:rPr>
    </w:lvl>
    <w:lvl w:ilvl="1">
      <w:start w:val="4"/>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00000028"/>
    <w:multiLevelType w:val="multilevel"/>
    <w:tmpl w:val="00000028"/>
    <w:name w:val="WW8Num40"/>
    <w:lvl w:ilvl="0">
      <w:start w:val="1"/>
      <w:numFmt w:val="decimal"/>
      <w:lvlText w:val="%1."/>
      <w:lvlJc w:val="left"/>
      <w:pPr>
        <w:tabs>
          <w:tab w:val="num" w:pos="720"/>
        </w:tabs>
        <w:ind w:left="720" w:hanging="360"/>
      </w:pPr>
      <w:rPr>
        <w:rFonts w:ascii="Calibri" w:hAnsi="Calibri" w:cs="Calibri"/>
        <w:b w:val="0"/>
        <w:i w:val="0"/>
        <w:color w:val="000000"/>
        <w:sz w:val="22"/>
        <w:szCs w:val="26"/>
        <w:lang w:val="en-IN"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00000029"/>
    <w:multiLevelType w:val="multilevel"/>
    <w:tmpl w:val="00000029"/>
    <w:name w:val="WW8Num41"/>
    <w:lvl w:ilvl="0">
      <w:start w:val="1"/>
      <w:numFmt w:val="bullet"/>
      <w:lvlText w:val=""/>
      <w:lvlJc w:val="left"/>
      <w:pPr>
        <w:tabs>
          <w:tab w:val="num" w:pos="1440"/>
        </w:tabs>
        <w:ind w:left="1440" w:hanging="360"/>
      </w:pPr>
      <w:rPr>
        <w:rFonts w:ascii="Symbol" w:hAnsi="Symbol" w:cs="Calibri"/>
        <w:b w:val="0"/>
        <w:i w:val="0"/>
        <w:color w:val="000000"/>
        <w:sz w:val="22"/>
        <w:szCs w:val="26"/>
        <w:lang w:val="en-IN" w:eastAsia="ar-SA" w:bidi="ar-SA"/>
      </w:rPr>
    </w:lvl>
    <w:lvl w:ilvl="1">
      <w:start w:val="1"/>
      <w:numFmt w:val="bullet"/>
      <w:lvlText w:val="◦"/>
      <w:lvlJc w:val="left"/>
      <w:pPr>
        <w:tabs>
          <w:tab w:val="num" w:pos="1800"/>
        </w:tabs>
        <w:ind w:left="1800" w:hanging="360"/>
      </w:pPr>
      <w:rPr>
        <w:rFonts w:ascii="OpenSymbol" w:hAnsi="OpenSymbol"/>
      </w:rPr>
    </w:lvl>
    <w:lvl w:ilvl="2">
      <w:start w:val="1"/>
      <w:numFmt w:val="bullet"/>
      <w:lvlText w:val="▪"/>
      <w:lvlJc w:val="left"/>
      <w:pPr>
        <w:tabs>
          <w:tab w:val="num" w:pos="2160"/>
        </w:tabs>
        <w:ind w:left="2160" w:hanging="360"/>
      </w:pPr>
      <w:rPr>
        <w:rFonts w:ascii="OpenSymbol" w:hAnsi="OpenSymbol"/>
      </w:rPr>
    </w:lvl>
    <w:lvl w:ilvl="3">
      <w:start w:val="1"/>
      <w:numFmt w:val="bullet"/>
      <w:lvlText w:val=""/>
      <w:lvlJc w:val="left"/>
      <w:pPr>
        <w:tabs>
          <w:tab w:val="num" w:pos="2520"/>
        </w:tabs>
        <w:ind w:left="2520" w:hanging="360"/>
      </w:pPr>
      <w:rPr>
        <w:rFonts w:ascii="Symbol" w:hAnsi="Symbol" w:cs="Calibri"/>
        <w:b w:val="0"/>
        <w:i w:val="0"/>
        <w:color w:val="000000"/>
        <w:sz w:val="22"/>
        <w:szCs w:val="26"/>
        <w:lang w:val="en-IN" w:eastAsia="ar-SA" w:bidi="ar-SA"/>
      </w:rPr>
    </w:lvl>
    <w:lvl w:ilvl="4">
      <w:start w:val="1"/>
      <w:numFmt w:val="bullet"/>
      <w:lvlText w:val="◦"/>
      <w:lvlJc w:val="left"/>
      <w:pPr>
        <w:tabs>
          <w:tab w:val="num" w:pos="2880"/>
        </w:tabs>
        <w:ind w:left="2880" w:hanging="360"/>
      </w:pPr>
      <w:rPr>
        <w:rFonts w:ascii="OpenSymbol" w:hAnsi="OpenSymbol"/>
      </w:rPr>
    </w:lvl>
    <w:lvl w:ilvl="5">
      <w:start w:val="1"/>
      <w:numFmt w:val="bullet"/>
      <w:lvlText w:val="▪"/>
      <w:lvlJc w:val="left"/>
      <w:pPr>
        <w:tabs>
          <w:tab w:val="num" w:pos="3240"/>
        </w:tabs>
        <w:ind w:left="3240" w:hanging="360"/>
      </w:pPr>
      <w:rPr>
        <w:rFonts w:ascii="OpenSymbol" w:hAnsi="OpenSymbol"/>
      </w:rPr>
    </w:lvl>
    <w:lvl w:ilvl="6">
      <w:start w:val="1"/>
      <w:numFmt w:val="bullet"/>
      <w:lvlText w:val=""/>
      <w:lvlJc w:val="left"/>
      <w:pPr>
        <w:tabs>
          <w:tab w:val="num" w:pos="3600"/>
        </w:tabs>
        <w:ind w:left="3600" w:hanging="360"/>
      </w:pPr>
      <w:rPr>
        <w:rFonts w:ascii="Symbol" w:hAnsi="Symbol" w:cs="Calibri"/>
        <w:b w:val="0"/>
        <w:i w:val="0"/>
        <w:color w:val="000000"/>
        <w:sz w:val="22"/>
        <w:szCs w:val="26"/>
        <w:lang w:val="en-IN" w:eastAsia="ar-SA" w:bidi="ar-SA"/>
      </w:rPr>
    </w:lvl>
    <w:lvl w:ilvl="7">
      <w:start w:val="1"/>
      <w:numFmt w:val="bullet"/>
      <w:lvlText w:val="◦"/>
      <w:lvlJc w:val="left"/>
      <w:pPr>
        <w:tabs>
          <w:tab w:val="num" w:pos="3960"/>
        </w:tabs>
        <w:ind w:left="3960" w:hanging="360"/>
      </w:pPr>
      <w:rPr>
        <w:rFonts w:ascii="OpenSymbol" w:hAnsi="OpenSymbol"/>
      </w:rPr>
    </w:lvl>
    <w:lvl w:ilvl="8">
      <w:start w:val="1"/>
      <w:numFmt w:val="bullet"/>
      <w:lvlText w:val="▪"/>
      <w:lvlJc w:val="left"/>
      <w:pPr>
        <w:tabs>
          <w:tab w:val="num" w:pos="4320"/>
        </w:tabs>
        <w:ind w:left="4320" w:hanging="360"/>
      </w:pPr>
      <w:rPr>
        <w:rFonts w:ascii="OpenSymbol" w:hAnsi="OpenSymbol"/>
      </w:rPr>
    </w:lvl>
  </w:abstractNum>
  <w:abstractNum w:abstractNumId="41" w15:restartNumberingAfterBreak="0">
    <w:nsid w:val="0000002A"/>
    <w:multiLevelType w:val="multilevel"/>
    <w:tmpl w:val="0000002A"/>
    <w:name w:val="WW8Num4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0000002B"/>
    <w:multiLevelType w:val="multilevel"/>
    <w:tmpl w:val="0000002B"/>
    <w:name w:val="WW8Num43"/>
    <w:lvl w:ilvl="0">
      <w:start w:val="1"/>
      <w:numFmt w:val="decimal"/>
      <w:lvlText w:val="%1."/>
      <w:lvlJc w:val="left"/>
      <w:pPr>
        <w:tabs>
          <w:tab w:val="num" w:pos="720"/>
        </w:tabs>
        <w:ind w:left="720" w:hanging="360"/>
      </w:pPr>
      <w:rPr>
        <w:rFonts w:ascii="Calibri" w:hAnsi="Calibri" w:cs="Calibri"/>
        <w:b w:val="0"/>
        <w:bCs w:val="0"/>
        <w:i w:val="0"/>
        <w:color w:val="000000"/>
        <w:sz w:val="22"/>
        <w:szCs w:val="26"/>
        <w:lang w:eastAsia="ar-SA" w:bidi="ar-SA"/>
      </w:rPr>
    </w:lvl>
    <w:lvl w:ilvl="1">
      <w:start w:val="1"/>
      <w:numFmt w:val="bullet"/>
      <w:lvlText w:val=""/>
      <w:lvlJc w:val="left"/>
      <w:pPr>
        <w:tabs>
          <w:tab w:val="num" w:pos="1080"/>
        </w:tabs>
        <w:ind w:left="1080" w:hanging="360"/>
      </w:pPr>
      <w:rPr>
        <w:rFonts w:ascii="Wingdings" w:hAnsi="Wingdings" w:cs="Calibri"/>
        <w:color w:val="000000"/>
        <w:sz w:val="26"/>
        <w:szCs w:val="2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0000002C"/>
    <w:multiLevelType w:val="multilevel"/>
    <w:tmpl w:val="0000002C"/>
    <w:name w:val="WW8Num44"/>
    <w:lvl w:ilvl="0">
      <w:start w:val="1"/>
      <w:numFmt w:val="decimal"/>
      <w:lvlText w:val="%1."/>
      <w:lvlJc w:val="left"/>
      <w:pPr>
        <w:tabs>
          <w:tab w:val="num" w:pos="720"/>
        </w:tabs>
        <w:ind w:left="720" w:hanging="360"/>
      </w:pPr>
      <w:rPr>
        <w:rFonts w:ascii="Calibri" w:hAnsi="Calibri" w:cs="Calibri"/>
        <w:b w:val="0"/>
        <w:i w:val="0"/>
        <w:color w:val="000000"/>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15:restartNumberingAfterBreak="0">
    <w:nsid w:val="0000002D"/>
    <w:multiLevelType w:val="multilevel"/>
    <w:tmpl w:val="0000002D"/>
    <w:name w:val="WW8Num45"/>
    <w:lvl w:ilvl="0">
      <w:start w:val="1"/>
      <w:numFmt w:val="bullet"/>
      <w:lvlText w:val=""/>
      <w:lvlJc w:val="left"/>
      <w:pPr>
        <w:tabs>
          <w:tab w:val="num" w:pos="720"/>
        </w:tabs>
        <w:ind w:left="720" w:hanging="360"/>
      </w:pPr>
      <w:rPr>
        <w:rFonts w:ascii="Symbol" w:hAnsi="Symbol" w:cs="Calibri"/>
        <w:b w:val="0"/>
        <w:i w:val="0"/>
        <w:color w:val="FF0000"/>
        <w:sz w:val="22"/>
        <w:szCs w:val="26"/>
        <w:lang w:eastAsia="ar-SA" w:bidi="ar-SA"/>
      </w:rPr>
    </w:lvl>
    <w:lvl w:ilvl="1">
      <w:start w:val="1"/>
      <w:numFmt w:val="bullet"/>
      <w:lvlText w:val=""/>
      <w:lvlJc w:val="left"/>
      <w:pPr>
        <w:tabs>
          <w:tab w:val="num" w:pos="1080"/>
        </w:tabs>
        <w:ind w:left="1080" w:hanging="360"/>
      </w:pPr>
      <w:rPr>
        <w:rFonts w:ascii="Symbol" w:hAnsi="Symbol" w:cs="Calibri"/>
        <w:b w:val="0"/>
        <w:i w:val="0"/>
        <w:color w:val="FF0000"/>
        <w:sz w:val="22"/>
        <w:szCs w:val="26"/>
        <w:lang w:eastAsia="ar-SA" w:bidi="ar-SA"/>
      </w:rPr>
    </w:lvl>
    <w:lvl w:ilvl="2">
      <w:start w:val="1"/>
      <w:numFmt w:val="bullet"/>
      <w:lvlText w:val=""/>
      <w:lvlJc w:val="left"/>
      <w:pPr>
        <w:tabs>
          <w:tab w:val="num" w:pos="1440"/>
        </w:tabs>
        <w:ind w:left="1440" w:hanging="360"/>
      </w:pPr>
      <w:rPr>
        <w:rFonts w:ascii="Symbol" w:hAnsi="Symbol" w:cs="Calibri"/>
        <w:b w:val="0"/>
        <w:i w:val="0"/>
        <w:color w:val="FF0000"/>
        <w:sz w:val="22"/>
        <w:szCs w:val="26"/>
        <w:lang w:eastAsia="ar-SA" w:bidi="ar-SA"/>
      </w:rPr>
    </w:lvl>
    <w:lvl w:ilvl="3">
      <w:start w:val="1"/>
      <w:numFmt w:val="bullet"/>
      <w:lvlText w:val=""/>
      <w:lvlJc w:val="left"/>
      <w:pPr>
        <w:tabs>
          <w:tab w:val="num" w:pos="1800"/>
        </w:tabs>
        <w:ind w:left="1800" w:hanging="360"/>
      </w:pPr>
      <w:rPr>
        <w:rFonts w:ascii="Symbol" w:hAnsi="Symbol" w:cs="Calibri"/>
        <w:b w:val="0"/>
        <w:i w:val="0"/>
        <w:color w:val="FF0000"/>
        <w:sz w:val="22"/>
        <w:szCs w:val="26"/>
        <w:lang w:eastAsia="ar-SA" w:bidi="ar-SA"/>
      </w:rPr>
    </w:lvl>
    <w:lvl w:ilvl="4">
      <w:start w:val="1"/>
      <w:numFmt w:val="bullet"/>
      <w:lvlText w:val=""/>
      <w:lvlJc w:val="left"/>
      <w:pPr>
        <w:tabs>
          <w:tab w:val="num" w:pos="2160"/>
        </w:tabs>
        <w:ind w:left="2160" w:hanging="360"/>
      </w:pPr>
      <w:rPr>
        <w:rFonts w:ascii="Symbol" w:hAnsi="Symbol" w:cs="Calibri"/>
        <w:b w:val="0"/>
        <w:i w:val="0"/>
        <w:color w:val="FF0000"/>
        <w:sz w:val="22"/>
        <w:szCs w:val="26"/>
        <w:lang w:eastAsia="ar-SA" w:bidi="ar-SA"/>
      </w:rPr>
    </w:lvl>
    <w:lvl w:ilvl="5">
      <w:start w:val="1"/>
      <w:numFmt w:val="bullet"/>
      <w:lvlText w:val=""/>
      <w:lvlJc w:val="left"/>
      <w:pPr>
        <w:tabs>
          <w:tab w:val="num" w:pos="2520"/>
        </w:tabs>
        <w:ind w:left="2520" w:hanging="360"/>
      </w:pPr>
      <w:rPr>
        <w:rFonts w:ascii="Symbol" w:hAnsi="Symbol" w:cs="Calibri"/>
        <w:b w:val="0"/>
        <w:i w:val="0"/>
        <w:color w:val="FF0000"/>
        <w:sz w:val="22"/>
        <w:szCs w:val="26"/>
        <w:lang w:eastAsia="ar-SA" w:bidi="ar-SA"/>
      </w:rPr>
    </w:lvl>
    <w:lvl w:ilvl="6">
      <w:start w:val="1"/>
      <w:numFmt w:val="bullet"/>
      <w:lvlText w:val=""/>
      <w:lvlJc w:val="left"/>
      <w:pPr>
        <w:tabs>
          <w:tab w:val="num" w:pos="2880"/>
        </w:tabs>
        <w:ind w:left="2880" w:hanging="360"/>
      </w:pPr>
      <w:rPr>
        <w:rFonts w:ascii="Symbol" w:hAnsi="Symbol" w:cs="Calibri"/>
        <w:b w:val="0"/>
        <w:i w:val="0"/>
        <w:color w:val="FF0000"/>
        <w:sz w:val="22"/>
        <w:szCs w:val="26"/>
        <w:lang w:eastAsia="ar-SA" w:bidi="ar-SA"/>
      </w:rPr>
    </w:lvl>
    <w:lvl w:ilvl="7">
      <w:start w:val="1"/>
      <w:numFmt w:val="bullet"/>
      <w:lvlText w:val=""/>
      <w:lvlJc w:val="left"/>
      <w:pPr>
        <w:tabs>
          <w:tab w:val="num" w:pos="3240"/>
        </w:tabs>
        <w:ind w:left="3240" w:hanging="360"/>
      </w:pPr>
      <w:rPr>
        <w:rFonts w:ascii="Symbol" w:hAnsi="Symbol" w:cs="Calibri"/>
        <w:b w:val="0"/>
        <w:i w:val="0"/>
        <w:color w:val="FF0000"/>
        <w:sz w:val="22"/>
        <w:szCs w:val="26"/>
        <w:lang w:eastAsia="ar-SA" w:bidi="ar-SA"/>
      </w:rPr>
    </w:lvl>
    <w:lvl w:ilvl="8">
      <w:start w:val="1"/>
      <w:numFmt w:val="bullet"/>
      <w:lvlText w:val=""/>
      <w:lvlJc w:val="left"/>
      <w:pPr>
        <w:tabs>
          <w:tab w:val="num" w:pos="3600"/>
        </w:tabs>
        <w:ind w:left="3600" w:hanging="360"/>
      </w:pPr>
      <w:rPr>
        <w:rFonts w:ascii="Symbol" w:hAnsi="Symbol" w:cs="Calibri"/>
        <w:b w:val="0"/>
        <w:i w:val="0"/>
        <w:color w:val="FF0000"/>
        <w:sz w:val="22"/>
        <w:szCs w:val="26"/>
        <w:lang w:eastAsia="ar-SA" w:bidi="ar-SA"/>
      </w:rPr>
    </w:lvl>
  </w:abstractNum>
  <w:abstractNum w:abstractNumId="45" w15:restartNumberingAfterBreak="0">
    <w:nsid w:val="0000002E"/>
    <w:multiLevelType w:val="multilevel"/>
    <w:tmpl w:val="0000002E"/>
    <w:name w:val="WW8Num46"/>
    <w:lvl w:ilvl="0">
      <w:start w:val="1"/>
      <w:numFmt w:val="decimal"/>
      <w:lvlText w:val="%1."/>
      <w:lvlJc w:val="left"/>
      <w:pPr>
        <w:tabs>
          <w:tab w:val="num" w:pos="720"/>
        </w:tabs>
        <w:ind w:left="720" w:hanging="360"/>
      </w:pPr>
      <w:rPr>
        <w:rFonts w:ascii="Calibri" w:hAnsi="Calibri" w:cs="Calibri"/>
        <w:b w:val="0"/>
        <w:i w:val="0"/>
        <w:color w:val="000000"/>
        <w:sz w:val="22"/>
        <w:szCs w:val="26"/>
        <w:lang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0000002F"/>
    <w:multiLevelType w:val="multilevel"/>
    <w:tmpl w:val="0000002F"/>
    <w:name w:val="WW8Num47"/>
    <w:lvl w:ilvl="0">
      <w:start w:val="1"/>
      <w:numFmt w:val="decimal"/>
      <w:lvlText w:val="%1."/>
      <w:lvlJc w:val="left"/>
      <w:pPr>
        <w:tabs>
          <w:tab w:val="num" w:pos="720"/>
        </w:tabs>
        <w:ind w:left="720" w:hanging="360"/>
      </w:pPr>
      <w:rPr>
        <w:rFonts w:ascii="Calibri" w:hAnsi="Calibri" w:cs="Calibri"/>
        <w:b w:val="0"/>
        <w:i w:val="0"/>
        <w:color w:val="000000"/>
        <w:sz w:val="22"/>
        <w:szCs w:val="26"/>
        <w:lang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00000030"/>
    <w:multiLevelType w:val="multilevel"/>
    <w:tmpl w:val="00000030"/>
    <w:name w:val="WW8Num48"/>
    <w:lvl w:ilvl="0">
      <w:start w:val="1"/>
      <w:numFmt w:val="decimal"/>
      <w:lvlText w:val="%1."/>
      <w:lvlJc w:val="left"/>
      <w:pPr>
        <w:tabs>
          <w:tab w:val="num" w:pos="720"/>
        </w:tabs>
        <w:ind w:left="720" w:hanging="360"/>
      </w:pPr>
      <w:rPr>
        <w:rFonts w:ascii="Calibri" w:hAnsi="Calibri" w:cs="Calibri"/>
        <w:b/>
        <w:color w:val="000000"/>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00000031"/>
    <w:multiLevelType w:val="multilevel"/>
    <w:tmpl w:val="00000031"/>
    <w:name w:val="WW8Num49"/>
    <w:lvl w:ilvl="0">
      <w:start w:val="1"/>
      <w:numFmt w:val="bullet"/>
      <w:lvlText w:val=""/>
      <w:lvlJc w:val="left"/>
      <w:pPr>
        <w:tabs>
          <w:tab w:val="num" w:pos="720"/>
        </w:tabs>
        <w:ind w:left="720" w:hanging="360"/>
      </w:pPr>
      <w:rPr>
        <w:rFonts w:ascii="Symbol" w:hAnsi="Symbol" w:cs="Calibri"/>
        <w:color w:val="000000"/>
        <w:sz w:val="26"/>
        <w:szCs w:val="26"/>
      </w:rPr>
    </w:lvl>
    <w:lvl w:ilvl="1">
      <w:start w:val="1"/>
      <w:numFmt w:val="bullet"/>
      <w:lvlText w:val=""/>
      <w:lvlJc w:val="left"/>
      <w:pPr>
        <w:tabs>
          <w:tab w:val="num" w:pos="1080"/>
        </w:tabs>
        <w:ind w:left="1080" w:hanging="360"/>
      </w:pPr>
      <w:rPr>
        <w:rFonts w:ascii="Symbol" w:hAnsi="Symbol" w:cs="Calibri"/>
        <w:color w:val="000000"/>
        <w:sz w:val="26"/>
        <w:szCs w:val="26"/>
      </w:rPr>
    </w:lvl>
    <w:lvl w:ilvl="2">
      <w:start w:val="1"/>
      <w:numFmt w:val="bullet"/>
      <w:lvlText w:val=""/>
      <w:lvlJc w:val="left"/>
      <w:pPr>
        <w:tabs>
          <w:tab w:val="num" w:pos="1440"/>
        </w:tabs>
        <w:ind w:left="1440" w:hanging="360"/>
      </w:pPr>
      <w:rPr>
        <w:rFonts w:ascii="Symbol" w:hAnsi="Symbol" w:cs="Calibri"/>
        <w:color w:val="000000"/>
        <w:sz w:val="26"/>
        <w:szCs w:val="26"/>
      </w:rPr>
    </w:lvl>
    <w:lvl w:ilvl="3">
      <w:start w:val="1"/>
      <w:numFmt w:val="bullet"/>
      <w:lvlText w:val=""/>
      <w:lvlJc w:val="left"/>
      <w:pPr>
        <w:tabs>
          <w:tab w:val="num" w:pos="1800"/>
        </w:tabs>
        <w:ind w:left="1800" w:hanging="360"/>
      </w:pPr>
      <w:rPr>
        <w:rFonts w:ascii="Symbol" w:hAnsi="Symbol" w:cs="Calibri"/>
        <w:color w:val="000000"/>
        <w:sz w:val="26"/>
        <w:szCs w:val="26"/>
      </w:rPr>
    </w:lvl>
    <w:lvl w:ilvl="4">
      <w:start w:val="1"/>
      <w:numFmt w:val="bullet"/>
      <w:lvlText w:val=""/>
      <w:lvlJc w:val="left"/>
      <w:pPr>
        <w:tabs>
          <w:tab w:val="num" w:pos="2160"/>
        </w:tabs>
        <w:ind w:left="2160" w:hanging="360"/>
      </w:pPr>
      <w:rPr>
        <w:rFonts w:ascii="Symbol" w:hAnsi="Symbol" w:cs="Calibri"/>
        <w:color w:val="000000"/>
        <w:sz w:val="26"/>
        <w:szCs w:val="26"/>
      </w:rPr>
    </w:lvl>
    <w:lvl w:ilvl="5">
      <w:start w:val="1"/>
      <w:numFmt w:val="bullet"/>
      <w:lvlText w:val=""/>
      <w:lvlJc w:val="left"/>
      <w:pPr>
        <w:tabs>
          <w:tab w:val="num" w:pos="2520"/>
        </w:tabs>
        <w:ind w:left="2520" w:hanging="360"/>
      </w:pPr>
      <w:rPr>
        <w:rFonts w:ascii="Symbol" w:hAnsi="Symbol" w:cs="Calibri"/>
        <w:color w:val="000000"/>
        <w:sz w:val="26"/>
        <w:szCs w:val="26"/>
      </w:rPr>
    </w:lvl>
    <w:lvl w:ilvl="6">
      <w:start w:val="1"/>
      <w:numFmt w:val="bullet"/>
      <w:lvlText w:val=""/>
      <w:lvlJc w:val="left"/>
      <w:pPr>
        <w:tabs>
          <w:tab w:val="num" w:pos="2880"/>
        </w:tabs>
        <w:ind w:left="2880" w:hanging="360"/>
      </w:pPr>
      <w:rPr>
        <w:rFonts w:ascii="Symbol" w:hAnsi="Symbol" w:cs="Calibri"/>
        <w:color w:val="000000"/>
        <w:sz w:val="26"/>
        <w:szCs w:val="26"/>
      </w:rPr>
    </w:lvl>
    <w:lvl w:ilvl="7">
      <w:start w:val="1"/>
      <w:numFmt w:val="bullet"/>
      <w:lvlText w:val=""/>
      <w:lvlJc w:val="left"/>
      <w:pPr>
        <w:tabs>
          <w:tab w:val="num" w:pos="3240"/>
        </w:tabs>
        <w:ind w:left="3240" w:hanging="360"/>
      </w:pPr>
      <w:rPr>
        <w:rFonts w:ascii="Symbol" w:hAnsi="Symbol" w:cs="Calibri"/>
        <w:color w:val="000000"/>
        <w:sz w:val="26"/>
        <w:szCs w:val="26"/>
      </w:rPr>
    </w:lvl>
    <w:lvl w:ilvl="8">
      <w:start w:val="1"/>
      <w:numFmt w:val="bullet"/>
      <w:lvlText w:val=""/>
      <w:lvlJc w:val="left"/>
      <w:pPr>
        <w:tabs>
          <w:tab w:val="num" w:pos="3600"/>
        </w:tabs>
        <w:ind w:left="3600" w:hanging="360"/>
      </w:pPr>
      <w:rPr>
        <w:rFonts w:ascii="Symbol" w:hAnsi="Symbol" w:cs="Calibri"/>
        <w:color w:val="000000"/>
        <w:sz w:val="26"/>
        <w:szCs w:val="26"/>
      </w:rPr>
    </w:lvl>
  </w:abstractNum>
  <w:abstractNum w:abstractNumId="49" w15:restartNumberingAfterBreak="0">
    <w:nsid w:val="00000032"/>
    <w:multiLevelType w:val="multilevel"/>
    <w:tmpl w:val="00000032"/>
    <w:name w:val="WW8Num50"/>
    <w:lvl w:ilvl="0">
      <w:start w:val="1"/>
      <w:numFmt w:val="bullet"/>
      <w:lvlText w:val=""/>
      <w:lvlJc w:val="left"/>
      <w:pPr>
        <w:tabs>
          <w:tab w:val="num" w:pos="720"/>
        </w:tabs>
        <w:ind w:left="720" w:hanging="360"/>
      </w:pPr>
      <w:rPr>
        <w:rFonts w:ascii="Symbol" w:hAnsi="Symbol" w:cs="Calibri"/>
        <w:color w:val="000000"/>
        <w:sz w:val="26"/>
        <w:szCs w:val="26"/>
        <w:lang w:eastAsia="ar-SA" w:bidi="ar-SA"/>
      </w:rPr>
    </w:lvl>
    <w:lvl w:ilvl="1">
      <w:start w:val="1"/>
      <w:numFmt w:val="bullet"/>
      <w:lvlText w:val=""/>
      <w:lvlJc w:val="left"/>
      <w:pPr>
        <w:tabs>
          <w:tab w:val="num" w:pos="1080"/>
        </w:tabs>
        <w:ind w:left="1080" w:hanging="360"/>
      </w:pPr>
      <w:rPr>
        <w:rFonts w:ascii="Symbol" w:hAnsi="Symbol" w:cs="Calibri"/>
        <w:color w:val="000000"/>
        <w:sz w:val="26"/>
        <w:szCs w:val="26"/>
        <w:lang w:eastAsia="ar-SA" w:bidi="ar-SA"/>
      </w:rPr>
    </w:lvl>
    <w:lvl w:ilvl="2">
      <w:start w:val="1"/>
      <w:numFmt w:val="bullet"/>
      <w:lvlText w:val=""/>
      <w:lvlJc w:val="left"/>
      <w:pPr>
        <w:tabs>
          <w:tab w:val="num" w:pos="1440"/>
        </w:tabs>
        <w:ind w:left="1440" w:hanging="360"/>
      </w:pPr>
      <w:rPr>
        <w:rFonts w:ascii="Symbol" w:hAnsi="Symbol" w:cs="Calibri"/>
        <w:color w:val="000000"/>
        <w:sz w:val="26"/>
        <w:szCs w:val="26"/>
        <w:lang w:eastAsia="ar-SA" w:bidi="ar-SA"/>
      </w:rPr>
    </w:lvl>
    <w:lvl w:ilvl="3">
      <w:start w:val="1"/>
      <w:numFmt w:val="bullet"/>
      <w:lvlText w:val=""/>
      <w:lvlJc w:val="left"/>
      <w:pPr>
        <w:tabs>
          <w:tab w:val="num" w:pos="1800"/>
        </w:tabs>
        <w:ind w:left="1800" w:hanging="360"/>
      </w:pPr>
      <w:rPr>
        <w:rFonts w:ascii="Symbol" w:hAnsi="Symbol" w:cs="Calibri"/>
        <w:color w:val="000000"/>
        <w:sz w:val="26"/>
        <w:szCs w:val="26"/>
        <w:lang w:eastAsia="ar-SA" w:bidi="ar-SA"/>
      </w:rPr>
    </w:lvl>
    <w:lvl w:ilvl="4">
      <w:start w:val="1"/>
      <w:numFmt w:val="bullet"/>
      <w:lvlText w:val=""/>
      <w:lvlJc w:val="left"/>
      <w:pPr>
        <w:tabs>
          <w:tab w:val="num" w:pos="2160"/>
        </w:tabs>
        <w:ind w:left="2160" w:hanging="360"/>
      </w:pPr>
      <w:rPr>
        <w:rFonts w:ascii="Symbol" w:hAnsi="Symbol" w:cs="Calibri"/>
        <w:color w:val="000000"/>
        <w:sz w:val="26"/>
        <w:szCs w:val="26"/>
        <w:lang w:eastAsia="ar-SA" w:bidi="ar-SA"/>
      </w:rPr>
    </w:lvl>
    <w:lvl w:ilvl="5">
      <w:start w:val="1"/>
      <w:numFmt w:val="bullet"/>
      <w:lvlText w:val=""/>
      <w:lvlJc w:val="left"/>
      <w:pPr>
        <w:tabs>
          <w:tab w:val="num" w:pos="2520"/>
        </w:tabs>
        <w:ind w:left="2520" w:hanging="360"/>
      </w:pPr>
      <w:rPr>
        <w:rFonts w:ascii="Symbol" w:hAnsi="Symbol" w:cs="Calibri"/>
        <w:color w:val="000000"/>
        <w:sz w:val="26"/>
        <w:szCs w:val="26"/>
        <w:lang w:eastAsia="ar-SA" w:bidi="ar-SA"/>
      </w:rPr>
    </w:lvl>
    <w:lvl w:ilvl="6">
      <w:start w:val="1"/>
      <w:numFmt w:val="bullet"/>
      <w:lvlText w:val=""/>
      <w:lvlJc w:val="left"/>
      <w:pPr>
        <w:tabs>
          <w:tab w:val="num" w:pos="2880"/>
        </w:tabs>
        <w:ind w:left="2880" w:hanging="360"/>
      </w:pPr>
      <w:rPr>
        <w:rFonts w:ascii="Symbol" w:hAnsi="Symbol" w:cs="Calibri"/>
        <w:color w:val="000000"/>
        <w:sz w:val="26"/>
        <w:szCs w:val="26"/>
        <w:lang w:eastAsia="ar-SA" w:bidi="ar-SA"/>
      </w:rPr>
    </w:lvl>
    <w:lvl w:ilvl="7">
      <w:start w:val="1"/>
      <w:numFmt w:val="bullet"/>
      <w:lvlText w:val=""/>
      <w:lvlJc w:val="left"/>
      <w:pPr>
        <w:tabs>
          <w:tab w:val="num" w:pos="3240"/>
        </w:tabs>
        <w:ind w:left="3240" w:hanging="360"/>
      </w:pPr>
      <w:rPr>
        <w:rFonts w:ascii="Symbol" w:hAnsi="Symbol" w:cs="Calibri"/>
        <w:color w:val="000000"/>
        <w:sz w:val="26"/>
        <w:szCs w:val="26"/>
        <w:lang w:eastAsia="ar-SA" w:bidi="ar-SA"/>
      </w:rPr>
    </w:lvl>
    <w:lvl w:ilvl="8">
      <w:start w:val="1"/>
      <w:numFmt w:val="bullet"/>
      <w:lvlText w:val=""/>
      <w:lvlJc w:val="left"/>
      <w:pPr>
        <w:tabs>
          <w:tab w:val="num" w:pos="3600"/>
        </w:tabs>
        <w:ind w:left="3600" w:hanging="360"/>
      </w:pPr>
      <w:rPr>
        <w:rFonts w:ascii="Symbol" w:hAnsi="Symbol" w:cs="Calibri"/>
        <w:color w:val="000000"/>
        <w:sz w:val="26"/>
        <w:szCs w:val="26"/>
        <w:lang w:eastAsia="ar-SA" w:bidi="ar-SA"/>
      </w:rPr>
    </w:lvl>
  </w:abstractNum>
  <w:abstractNum w:abstractNumId="50" w15:restartNumberingAfterBreak="0">
    <w:nsid w:val="00000033"/>
    <w:multiLevelType w:val="multilevel"/>
    <w:tmpl w:val="00000033"/>
    <w:name w:val="WW8Num51"/>
    <w:lvl w:ilvl="0">
      <w:start w:val="1"/>
      <w:numFmt w:val="bullet"/>
      <w:lvlText w:val=""/>
      <w:lvlJc w:val="left"/>
      <w:pPr>
        <w:tabs>
          <w:tab w:val="num" w:pos="720"/>
        </w:tabs>
        <w:ind w:left="720" w:hanging="360"/>
      </w:pPr>
      <w:rPr>
        <w:rFonts w:ascii="Wingdings" w:hAnsi="Wingdings" w:cs="Calibri"/>
        <w:b/>
        <w:color w:val="000000"/>
        <w:sz w:val="26"/>
        <w:szCs w:val="26"/>
        <w:lang w:eastAsia="ar-SA" w:bidi="ar-SA"/>
      </w:rPr>
    </w:lvl>
    <w:lvl w:ilvl="1">
      <w:start w:val="1"/>
      <w:numFmt w:val="bullet"/>
      <w:lvlText w:val=""/>
      <w:lvlJc w:val="left"/>
      <w:pPr>
        <w:tabs>
          <w:tab w:val="num" w:pos="1080"/>
        </w:tabs>
        <w:ind w:left="1080" w:hanging="360"/>
      </w:pPr>
      <w:rPr>
        <w:rFonts w:ascii="Wingdings" w:hAnsi="Wingdings" w:cs="Calibri"/>
        <w:b/>
        <w:color w:val="000000"/>
        <w:sz w:val="26"/>
        <w:szCs w:val="26"/>
        <w:lang w:eastAsia="ar-SA" w:bidi="ar-SA"/>
      </w:rPr>
    </w:lvl>
    <w:lvl w:ilvl="2">
      <w:start w:val="1"/>
      <w:numFmt w:val="bullet"/>
      <w:lvlText w:val=""/>
      <w:lvlJc w:val="left"/>
      <w:pPr>
        <w:tabs>
          <w:tab w:val="num" w:pos="1440"/>
        </w:tabs>
        <w:ind w:left="1440" w:hanging="360"/>
      </w:pPr>
      <w:rPr>
        <w:rFonts w:ascii="Wingdings" w:hAnsi="Wingdings" w:cs="Calibri"/>
        <w:b/>
        <w:color w:val="000000"/>
        <w:sz w:val="26"/>
        <w:szCs w:val="26"/>
        <w:lang w:eastAsia="ar-SA" w:bidi="ar-SA"/>
      </w:rPr>
    </w:lvl>
    <w:lvl w:ilvl="3">
      <w:start w:val="1"/>
      <w:numFmt w:val="bullet"/>
      <w:lvlText w:val=""/>
      <w:lvlJc w:val="left"/>
      <w:pPr>
        <w:tabs>
          <w:tab w:val="num" w:pos="1800"/>
        </w:tabs>
        <w:ind w:left="1800" w:hanging="360"/>
      </w:pPr>
      <w:rPr>
        <w:rFonts w:ascii="Wingdings" w:hAnsi="Wingdings" w:cs="Calibri"/>
        <w:b/>
        <w:color w:val="000000"/>
        <w:sz w:val="26"/>
        <w:szCs w:val="26"/>
        <w:lang w:eastAsia="ar-SA" w:bidi="ar-SA"/>
      </w:rPr>
    </w:lvl>
    <w:lvl w:ilvl="4">
      <w:start w:val="1"/>
      <w:numFmt w:val="bullet"/>
      <w:lvlText w:val=""/>
      <w:lvlJc w:val="left"/>
      <w:pPr>
        <w:tabs>
          <w:tab w:val="num" w:pos="2160"/>
        </w:tabs>
        <w:ind w:left="2160" w:hanging="360"/>
      </w:pPr>
      <w:rPr>
        <w:rFonts w:ascii="Wingdings" w:hAnsi="Wingdings" w:cs="Calibri"/>
        <w:b/>
        <w:color w:val="000000"/>
        <w:sz w:val="26"/>
        <w:szCs w:val="26"/>
        <w:lang w:eastAsia="ar-SA" w:bidi="ar-SA"/>
      </w:rPr>
    </w:lvl>
    <w:lvl w:ilvl="5">
      <w:start w:val="1"/>
      <w:numFmt w:val="bullet"/>
      <w:lvlText w:val=""/>
      <w:lvlJc w:val="left"/>
      <w:pPr>
        <w:tabs>
          <w:tab w:val="num" w:pos="2520"/>
        </w:tabs>
        <w:ind w:left="2520" w:hanging="360"/>
      </w:pPr>
      <w:rPr>
        <w:rFonts w:ascii="Wingdings" w:hAnsi="Wingdings" w:cs="Calibri"/>
        <w:b/>
        <w:color w:val="000000"/>
        <w:sz w:val="26"/>
        <w:szCs w:val="26"/>
        <w:lang w:eastAsia="ar-SA" w:bidi="ar-SA"/>
      </w:rPr>
    </w:lvl>
    <w:lvl w:ilvl="6">
      <w:start w:val="1"/>
      <w:numFmt w:val="bullet"/>
      <w:lvlText w:val=""/>
      <w:lvlJc w:val="left"/>
      <w:pPr>
        <w:tabs>
          <w:tab w:val="num" w:pos="2880"/>
        </w:tabs>
        <w:ind w:left="2880" w:hanging="360"/>
      </w:pPr>
      <w:rPr>
        <w:rFonts w:ascii="Wingdings" w:hAnsi="Wingdings" w:cs="Calibri"/>
        <w:b/>
        <w:color w:val="000000"/>
        <w:sz w:val="26"/>
        <w:szCs w:val="26"/>
        <w:lang w:eastAsia="ar-SA" w:bidi="ar-SA"/>
      </w:rPr>
    </w:lvl>
    <w:lvl w:ilvl="7">
      <w:start w:val="1"/>
      <w:numFmt w:val="bullet"/>
      <w:lvlText w:val=""/>
      <w:lvlJc w:val="left"/>
      <w:pPr>
        <w:tabs>
          <w:tab w:val="num" w:pos="3240"/>
        </w:tabs>
        <w:ind w:left="3240" w:hanging="360"/>
      </w:pPr>
      <w:rPr>
        <w:rFonts w:ascii="Wingdings" w:hAnsi="Wingdings" w:cs="Calibri"/>
        <w:b/>
        <w:color w:val="000000"/>
        <w:sz w:val="26"/>
        <w:szCs w:val="26"/>
        <w:lang w:eastAsia="ar-SA" w:bidi="ar-SA"/>
      </w:rPr>
    </w:lvl>
    <w:lvl w:ilvl="8">
      <w:start w:val="1"/>
      <w:numFmt w:val="bullet"/>
      <w:lvlText w:val=""/>
      <w:lvlJc w:val="left"/>
      <w:pPr>
        <w:tabs>
          <w:tab w:val="num" w:pos="3600"/>
        </w:tabs>
        <w:ind w:left="3600" w:hanging="360"/>
      </w:pPr>
      <w:rPr>
        <w:rFonts w:ascii="Wingdings" w:hAnsi="Wingdings" w:cs="Calibri"/>
        <w:b/>
        <w:color w:val="000000"/>
        <w:sz w:val="26"/>
        <w:szCs w:val="26"/>
        <w:lang w:eastAsia="ar-SA" w:bidi="ar-SA"/>
      </w:rPr>
    </w:lvl>
  </w:abstractNum>
  <w:abstractNum w:abstractNumId="51" w15:restartNumberingAfterBreak="0">
    <w:nsid w:val="00000034"/>
    <w:multiLevelType w:val="multilevel"/>
    <w:tmpl w:val="00000034"/>
    <w:name w:val="WW8Num52"/>
    <w:lvl w:ilvl="0">
      <w:start w:val="1"/>
      <w:numFmt w:val="decimal"/>
      <w:lvlText w:val="%1."/>
      <w:lvlJc w:val="left"/>
      <w:pPr>
        <w:tabs>
          <w:tab w:val="num" w:pos="720"/>
        </w:tabs>
        <w:ind w:left="720" w:hanging="360"/>
      </w:pPr>
      <w:rPr>
        <w:rFonts w:ascii="Calibri" w:hAnsi="Calibri" w:cs="Calibri"/>
        <w:b/>
        <w:color w:val="000000"/>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15:restartNumberingAfterBreak="0">
    <w:nsid w:val="00000035"/>
    <w:multiLevelType w:val="multilevel"/>
    <w:tmpl w:val="00000035"/>
    <w:name w:val="WW8Num53"/>
    <w:lvl w:ilvl="0">
      <w:start w:val="1"/>
      <w:numFmt w:val="decimal"/>
      <w:lvlText w:val="%1."/>
      <w:lvlJc w:val="left"/>
      <w:pPr>
        <w:tabs>
          <w:tab w:val="num" w:pos="720"/>
        </w:tabs>
        <w:ind w:left="720" w:hanging="360"/>
      </w:pPr>
      <w:rPr>
        <w:rFonts w:ascii="Calibri" w:hAnsi="Calibri" w:cs="Calibri"/>
        <w:b/>
        <w:color w:val="000000"/>
        <w:sz w:val="26"/>
        <w:szCs w:val="26"/>
        <w:lang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15:restartNumberingAfterBreak="0">
    <w:nsid w:val="00000036"/>
    <w:multiLevelType w:val="multilevel"/>
    <w:tmpl w:val="00000036"/>
    <w:name w:val="WW8Num54"/>
    <w:lvl w:ilvl="0">
      <w:start w:val="1"/>
      <w:numFmt w:val="bullet"/>
      <w:lvlText w:val=""/>
      <w:lvlJc w:val="left"/>
      <w:pPr>
        <w:tabs>
          <w:tab w:val="num" w:pos="720"/>
        </w:tabs>
        <w:ind w:left="720" w:hanging="360"/>
      </w:pPr>
      <w:rPr>
        <w:rFonts w:ascii="Symbol" w:hAnsi="Symbol" w:cs="Calibri"/>
        <w:b/>
        <w:color w:val="000000"/>
        <w:sz w:val="26"/>
        <w:szCs w:val="26"/>
        <w:lang w:eastAsia="ar-SA" w:bidi="ar-SA"/>
      </w:rPr>
    </w:lvl>
    <w:lvl w:ilvl="1">
      <w:start w:val="1"/>
      <w:numFmt w:val="bullet"/>
      <w:lvlText w:val=""/>
      <w:lvlJc w:val="left"/>
      <w:pPr>
        <w:tabs>
          <w:tab w:val="num" w:pos="1080"/>
        </w:tabs>
        <w:ind w:left="1080" w:hanging="360"/>
      </w:pPr>
      <w:rPr>
        <w:rFonts w:ascii="Symbol" w:hAnsi="Symbol" w:cs="Calibri"/>
        <w:b/>
        <w:color w:val="000000"/>
        <w:sz w:val="26"/>
        <w:szCs w:val="26"/>
        <w:lang w:eastAsia="ar-SA" w:bidi="ar-SA"/>
      </w:rPr>
    </w:lvl>
    <w:lvl w:ilvl="2">
      <w:start w:val="1"/>
      <w:numFmt w:val="bullet"/>
      <w:lvlText w:val=""/>
      <w:lvlJc w:val="left"/>
      <w:pPr>
        <w:tabs>
          <w:tab w:val="num" w:pos="1440"/>
        </w:tabs>
        <w:ind w:left="1440" w:hanging="360"/>
      </w:pPr>
      <w:rPr>
        <w:rFonts w:ascii="Symbol" w:hAnsi="Symbol" w:cs="Calibri"/>
        <w:b/>
        <w:color w:val="000000"/>
        <w:sz w:val="26"/>
        <w:szCs w:val="26"/>
        <w:lang w:eastAsia="ar-SA" w:bidi="ar-SA"/>
      </w:rPr>
    </w:lvl>
    <w:lvl w:ilvl="3">
      <w:start w:val="1"/>
      <w:numFmt w:val="bullet"/>
      <w:lvlText w:val=""/>
      <w:lvlJc w:val="left"/>
      <w:pPr>
        <w:tabs>
          <w:tab w:val="num" w:pos="1800"/>
        </w:tabs>
        <w:ind w:left="1800" w:hanging="360"/>
      </w:pPr>
      <w:rPr>
        <w:rFonts w:ascii="Symbol" w:hAnsi="Symbol" w:cs="Calibri"/>
        <w:b/>
        <w:color w:val="000000"/>
        <w:sz w:val="26"/>
        <w:szCs w:val="26"/>
        <w:lang w:eastAsia="ar-SA" w:bidi="ar-SA"/>
      </w:rPr>
    </w:lvl>
    <w:lvl w:ilvl="4">
      <w:start w:val="1"/>
      <w:numFmt w:val="bullet"/>
      <w:lvlText w:val=""/>
      <w:lvlJc w:val="left"/>
      <w:pPr>
        <w:tabs>
          <w:tab w:val="num" w:pos="2160"/>
        </w:tabs>
        <w:ind w:left="2160" w:hanging="360"/>
      </w:pPr>
      <w:rPr>
        <w:rFonts w:ascii="Symbol" w:hAnsi="Symbol" w:cs="Calibri"/>
        <w:b/>
        <w:color w:val="000000"/>
        <w:sz w:val="26"/>
        <w:szCs w:val="26"/>
        <w:lang w:eastAsia="ar-SA" w:bidi="ar-SA"/>
      </w:rPr>
    </w:lvl>
    <w:lvl w:ilvl="5">
      <w:start w:val="1"/>
      <w:numFmt w:val="bullet"/>
      <w:lvlText w:val=""/>
      <w:lvlJc w:val="left"/>
      <w:pPr>
        <w:tabs>
          <w:tab w:val="num" w:pos="2520"/>
        </w:tabs>
        <w:ind w:left="2520" w:hanging="360"/>
      </w:pPr>
      <w:rPr>
        <w:rFonts w:ascii="Symbol" w:hAnsi="Symbol" w:cs="Calibri"/>
        <w:b/>
        <w:color w:val="000000"/>
        <w:sz w:val="26"/>
        <w:szCs w:val="26"/>
        <w:lang w:eastAsia="ar-SA" w:bidi="ar-SA"/>
      </w:rPr>
    </w:lvl>
    <w:lvl w:ilvl="6">
      <w:start w:val="1"/>
      <w:numFmt w:val="bullet"/>
      <w:lvlText w:val=""/>
      <w:lvlJc w:val="left"/>
      <w:pPr>
        <w:tabs>
          <w:tab w:val="num" w:pos="2880"/>
        </w:tabs>
        <w:ind w:left="2880" w:hanging="360"/>
      </w:pPr>
      <w:rPr>
        <w:rFonts w:ascii="Symbol" w:hAnsi="Symbol" w:cs="Calibri"/>
        <w:b/>
        <w:color w:val="000000"/>
        <w:sz w:val="26"/>
        <w:szCs w:val="26"/>
        <w:lang w:eastAsia="ar-SA" w:bidi="ar-SA"/>
      </w:rPr>
    </w:lvl>
    <w:lvl w:ilvl="7">
      <w:start w:val="1"/>
      <w:numFmt w:val="bullet"/>
      <w:lvlText w:val=""/>
      <w:lvlJc w:val="left"/>
      <w:pPr>
        <w:tabs>
          <w:tab w:val="num" w:pos="3240"/>
        </w:tabs>
        <w:ind w:left="3240" w:hanging="360"/>
      </w:pPr>
      <w:rPr>
        <w:rFonts w:ascii="Symbol" w:hAnsi="Symbol" w:cs="Calibri"/>
        <w:b/>
        <w:color w:val="000000"/>
        <w:sz w:val="26"/>
        <w:szCs w:val="26"/>
        <w:lang w:eastAsia="ar-SA" w:bidi="ar-SA"/>
      </w:rPr>
    </w:lvl>
    <w:lvl w:ilvl="8">
      <w:start w:val="1"/>
      <w:numFmt w:val="bullet"/>
      <w:lvlText w:val=""/>
      <w:lvlJc w:val="left"/>
      <w:pPr>
        <w:tabs>
          <w:tab w:val="num" w:pos="3600"/>
        </w:tabs>
        <w:ind w:left="3600" w:hanging="360"/>
      </w:pPr>
      <w:rPr>
        <w:rFonts w:ascii="Symbol" w:hAnsi="Symbol" w:cs="Calibri"/>
        <w:b/>
        <w:color w:val="000000"/>
        <w:sz w:val="26"/>
        <w:szCs w:val="26"/>
        <w:lang w:eastAsia="ar-SA" w:bidi="ar-SA"/>
      </w:rPr>
    </w:lvl>
  </w:abstractNum>
  <w:abstractNum w:abstractNumId="54" w15:restartNumberingAfterBreak="0">
    <w:nsid w:val="00000037"/>
    <w:multiLevelType w:val="multilevel"/>
    <w:tmpl w:val="00000037"/>
    <w:name w:val="WW8Num55"/>
    <w:lvl w:ilvl="0">
      <w:start w:val="1"/>
      <w:numFmt w:val="decimal"/>
      <w:lvlText w:val="%1."/>
      <w:lvlJc w:val="left"/>
      <w:pPr>
        <w:tabs>
          <w:tab w:val="num" w:pos="720"/>
        </w:tabs>
        <w:ind w:left="720" w:hanging="360"/>
      </w:pPr>
      <w:rPr>
        <w:rFonts w:ascii="Calibri" w:hAnsi="Calibri" w:cs="Calibri"/>
        <w:b/>
        <w:color w:val="000000"/>
        <w:sz w:val="26"/>
        <w:szCs w:val="26"/>
      </w:rPr>
    </w:lvl>
    <w:lvl w:ilvl="1">
      <w:start w:val="1"/>
      <w:numFmt w:val="bullet"/>
      <w:lvlText w:val=""/>
      <w:lvlJc w:val="left"/>
      <w:pPr>
        <w:tabs>
          <w:tab w:val="num" w:pos="1080"/>
        </w:tabs>
        <w:ind w:left="1080" w:hanging="360"/>
      </w:pPr>
      <w:rPr>
        <w:rFonts w:ascii="Symbol" w:hAnsi="Symbol"/>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5" w15:restartNumberingAfterBreak="0">
    <w:nsid w:val="00000038"/>
    <w:multiLevelType w:val="multilevel"/>
    <w:tmpl w:val="00000038"/>
    <w:name w:val="WW8Num56"/>
    <w:lvl w:ilvl="0">
      <w:start w:val="1"/>
      <w:numFmt w:val="decimal"/>
      <w:lvlText w:val="%1."/>
      <w:lvlJc w:val="left"/>
      <w:pPr>
        <w:tabs>
          <w:tab w:val="num" w:pos="360"/>
        </w:tabs>
        <w:ind w:left="360" w:hanging="360"/>
      </w:pPr>
      <w:rPr>
        <w:rFonts w:cs="Calibri"/>
        <w:b/>
        <w:lang w:val="en-IN"/>
      </w:rPr>
    </w:lvl>
    <w:lvl w:ilvl="1">
      <w:start w:val="1"/>
      <w:numFmt w:val="bullet"/>
      <w:lvlText w:val=""/>
      <w:lvlJc w:val="left"/>
      <w:pPr>
        <w:tabs>
          <w:tab w:val="num" w:pos="720"/>
        </w:tabs>
        <w:ind w:left="720" w:hanging="360"/>
      </w:pPr>
      <w:rPr>
        <w:rFonts w:ascii="Symbol" w:hAnsi="Symbol"/>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56" w15:restartNumberingAfterBreak="0">
    <w:nsid w:val="00000039"/>
    <w:multiLevelType w:val="multilevel"/>
    <w:tmpl w:val="00000039"/>
    <w:name w:val="WW8Num5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7" w15:restartNumberingAfterBreak="0">
    <w:nsid w:val="0000003A"/>
    <w:multiLevelType w:val="multilevel"/>
    <w:tmpl w:val="0000003A"/>
    <w:name w:val="WW8Num58"/>
    <w:lvl w:ilvl="0">
      <w:start w:val="1"/>
      <w:numFmt w:val="decimal"/>
      <w:lvlText w:val="%1."/>
      <w:lvlJc w:val="left"/>
      <w:pPr>
        <w:tabs>
          <w:tab w:val="num" w:pos="720"/>
        </w:tabs>
        <w:ind w:left="720" w:hanging="360"/>
      </w:pPr>
      <w:rPr>
        <w:rFonts w:ascii="Calibri" w:hAnsi="Calibri" w:cs="Calibri"/>
        <w:color w:val="000000"/>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8" w15:restartNumberingAfterBreak="0">
    <w:nsid w:val="0000003B"/>
    <w:multiLevelType w:val="multilevel"/>
    <w:tmpl w:val="0000003B"/>
    <w:name w:val="WW8Num59"/>
    <w:lvl w:ilvl="0">
      <w:start w:val="1"/>
      <w:numFmt w:val="decimal"/>
      <w:lvlText w:val="%1."/>
      <w:lvlJc w:val="left"/>
      <w:pPr>
        <w:tabs>
          <w:tab w:val="num" w:pos="720"/>
        </w:tabs>
        <w:ind w:left="720" w:hanging="360"/>
      </w:pPr>
      <w:rPr>
        <w:rFonts w:ascii="Calibri" w:hAnsi="Calibri" w:cs="Calibri"/>
        <w:color w:val="000000"/>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9" w15:restartNumberingAfterBreak="0">
    <w:nsid w:val="0000003C"/>
    <w:multiLevelType w:val="multilevel"/>
    <w:tmpl w:val="0000003C"/>
    <w:name w:val="WW8Num60"/>
    <w:lvl w:ilvl="0">
      <w:start w:val="1"/>
      <w:numFmt w:val="decimal"/>
      <w:lvlText w:val="%1."/>
      <w:lvlJc w:val="left"/>
      <w:pPr>
        <w:tabs>
          <w:tab w:val="num" w:pos="720"/>
        </w:tabs>
        <w:ind w:left="720" w:hanging="360"/>
      </w:pPr>
      <w:rPr>
        <w:rFonts w:ascii="Calibri" w:hAnsi="Calibri" w:cs="Calibri"/>
        <w:color w:val="000000"/>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15:restartNumberingAfterBreak="0">
    <w:nsid w:val="0000003D"/>
    <w:multiLevelType w:val="multilevel"/>
    <w:tmpl w:val="0000003D"/>
    <w:name w:val="WW8Num61"/>
    <w:lvl w:ilvl="0">
      <w:start w:val="1"/>
      <w:numFmt w:val="decimal"/>
      <w:lvlText w:val="%1."/>
      <w:lvlJc w:val="left"/>
      <w:pPr>
        <w:tabs>
          <w:tab w:val="num" w:pos="720"/>
        </w:tabs>
        <w:ind w:left="720" w:hanging="360"/>
      </w:pPr>
      <w:rPr>
        <w:rFonts w:ascii="Calibri" w:hAnsi="Calibri" w:cs="Calibri"/>
        <w:b/>
        <w:color w:val="000000"/>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1" w15:restartNumberingAfterBreak="0">
    <w:nsid w:val="0000003E"/>
    <w:multiLevelType w:val="multilevel"/>
    <w:tmpl w:val="0000003E"/>
    <w:name w:val="WW8Num62"/>
    <w:lvl w:ilvl="0">
      <w:start w:val="1"/>
      <w:numFmt w:val="decimal"/>
      <w:lvlText w:val="%1."/>
      <w:lvlJc w:val="left"/>
      <w:pPr>
        <w:tabs>
          <w:tab w:val="num" w:pos="720"/>
        </w:tabs>
        <w:ind w:left="720" w:hanging="360"/>
      </w:pPr>
      <w:rPr>
        <w:rFonts w:ascii="Calibri" w:hAnsi="Calibri" w:cs="Calibri"/>
        <w:color w:val="000000"/>
        <w:sz w:val="26"/>
        <w:szCs w:val="26"/>
        <w:lang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2" w15:restartNumberingAfterBreak="0">
    <w:nsid w:val="0000003F"/>
    <w:multiLevelType w:val="multilevel"/>
    <w:tmpl w:val="0000003F"/>
    <w:name w:val="WW8Num63"/>
    <w:lvl w:ilvl="0">
      <w:start w:val="3"/>
      <w:numFmt w:val="decimal"/>
      <w:lvlText w:val="%1."/>
      <w:lvlJc w:val="left"/>
      <w:pPr>
        <w:tabs>
          <w:tab w:val="num" w:pos="720"/>
        </w:tabs>
        <w:ind w:left="720" w:hanging="360"/>
      </w:pPr>
      <w:rPr>
        <w:rFonts w:ascii="Calibri" w:hAnsi="Calibri" w:cs="Calibri"/>
        <w:b/>
        <w:color w:val="000000"/>
        <w:sz w:val="26"/>
        <w:szCs w:val="26"/>
        <w:lang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3" w15:restartNumberingAfterBreak="0">
    <w:nsid w:val="00000040"/>
    <w:multiLevelType w:val="multilevel"/>
    <w:tmpl w:val="00000040"/>
    <w:name w:val="WW8Num64"/>
    <w:lvl w:ilvl="0">
      <w:start w:val="1"/>
      <w:numFmt w:val="lowerRoman"/>
      <w:lvlText w:val="%1."/>
      <w:lvlJc w:val="left"/>
      <w:pPr>
        <w:tabs>
          <w:tab w:val="num" w:pos="720"/>
        </w:tabs>
        <w:ind w:left="720" w:hanging="360"/>
      </w:pPr>
      <w:rPr>
        <w:rFonts w:cs="Calibri"/>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4" w15:restartNumberingAfterBreak="0">
    <w:nsid w:val="00000041"/>
    <w:multiLevelType w:val="multilevel"/>
    <w:tmpl w:val="00000041"/>
    <w:name w:val="WW8Num65"/>
    <w:lvl w:ilvl="0">
      <w:start w:val="4"/>
      <w:numFmt w:val="decimal"/>
      <w:lvlText w:val="%1."/>
      <w:lvlJc w:val="left"/>
      <w:pPr>
        <w:tabs>
          <w:tab w:val="num" w:pos="720"/>
        </w:tabs>
        <w:ind w:left="720" w:hanging="360"/>
      </w:pPr>
      <w:rPr>
        <w:rFonts w:ascii="Calibri" w:hAnsi="Calibri" w:cs="Calibri"/>
        <w:color w:val="000000"/>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15:restartNumberingAfterBreak="0">
    <w:nsid w:val="00000042"/>
    <w:multiLevelType w:val="multilevel"/>
    <w:tmpl w:val="00000042"/>
    <w:name w:val="WW8Num66"/>
    <w:lvl w:ilvl="0">
      <w:start w:val="1"/>
      <w:numFmt w:val="decimal"/>
      <w:lvlText w:val="%1."/>
      <w:lvlJc w:val="left"/>
      <w:pPr>
        <w:tabs>
          <w:tab w:val="num" w:pos="720"/>
        </w:tabs>
        <w:ind w:left="720" w:hanging="360"/>
      </w:pPr>
      <w:rPr>
        <w:rFonts w:ascii="Calibri" w:hAnsi="Calibri" w:cs="Calibri"/>
        <w:color w:val="000000"/>
        <w:sz w:val="26"/>
        <w:szCs w:val="26"/>
      </w:rPr>
    </w:lvl>
    <w:lvl w:ilvl="1">
      <w:start w:val="7"/>
      <w:numFmt w:val="bullet"/>
      <w:lvlText w:val=""/>
      <w:lvlJc w:val="left"/>
      <w:pPr>
        <w:tabs>
          <w:tab w:val="num" w:pos="1080"/>
        </w:tabs>
        <w:ind w:left="1080" w:hanging="360"/>
      </w:pPr>
      <w:rPr>
        <w:rFonts w:ascii="Symbol" w:hAnsi="Symbol" w:cs="Calibri"/>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 w15:restartNumberingAfterBreak="0">
    <w:nsid w:val="00000043"/>
    <w:multiLevelType w:val="multilevel"/>
    <w:tmpl w:val="00000043"/>
    <w:name w:val="WW8Num67"/>
    <w:lvl w:ilvl="0">
      <w:start w:val="8"/>
      <w:numFmt w:val="decimal"/>
      <w:lvlText w:val="%1."/>
      <w:lvlJc w:val="left"/>
      <w:pPr>
        <w:tabs>
          <w:tab w:val="num" w:pos="720"/>
        </w:tabs>
        <w:ind w:left="720" w:hanging="360"/>
      </w:pPr>
      <w:rPr>
        <w:rFonts w:ascii="Calibri" w:hAnsi="Calibri" w:cs="Calibri"/>
        <w:b w:val="0"/>
        <w:i w:val="0"/>
        <w:sz w:val="22"/>
        <w:lang w:val="en-I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15:restartNumberingAfterBreak="0">
    <w:nsid w:val="00000044"/>
    <w:multiLevelType w:val="multilevel"/>
    <w:tmpl w:val="00000044"/>
    <w:name w:val="WW8Num68"/>
    <w:lvl w:ilvl="0">
      <w:start w:val="1"/>
      <w:numFmt w:val="bullet"/>
      <w:lvlText w:val=""/>
      <w:lvlJc w:val="left"/>
      <w:pPr>
        <w:tabs>
          <w:tab w:val="num" w:pos="720"/>
        </w:tabs>
        <w:ind w:left="720" w:hanging="360"/>
      </w:pPr>
      <w:rPr>
        <w:rFonts w:ascii="Symbol" w:hAnsi="Symbol" w:cs="Calibri"/>
        <w:b w:val="0"/>
        <w:i w:val="0"/>
        <w:color w:val="000000"/>
        <w:sz w:val="22"/>
        <w:szCs w:val="24"/>
        <w:lang w:eastAsia="ar-SA" w:bidi="ar-SA"/>
      </w:rPr>
    </w:lvl>
    <w:lvl w:ilvl="1">
      <w:start w:val="1"/>
      <w:numFmt w:val="bullet"/>
      <w:lvlText w:val=""/>
      <w:lvlJc w:val="left"/>
      <w:pPr>
        <w:tabs>
          <w:tab w:val="num" w:pos="1080"/>
        </w:tabs>
        <w:ind w:left="1080" w:hanging="360"/>
      </w:pPr>
      <w:rPr>
        <w:rFonts w:ascii="Symbol" w:hAnsi="Symbol" w:cs="Calibri"/>
        <w:b w:val="0"/>
        <w:i w:val="0"/>
        <w:color w:val="000000"/>
        <w:sz w:val="22"/>
        <w:szCs w:val="24"/>
        <w:lang w:eastAsia="ar-SA" w:bidi="ar-SA"/>
      </w:rPr>
    </w:lvl>
    <w:lvl w:ilvl="2">
      <w:start w:val="1"/>
      <w:numFmt w:val="bullet"/>
      <w:lvlText w:val=""/>
      <w:lvlJc w:val="left"/>
      <w:pPr>
        <w:tabs>
          <w:tab w:val="num" w:pos="1440"/>
        </w:tabs>
        <w:ind w:left="1440" w:hanging="360"/>
      </w:pPr>
      <w:rPr>
        <w:rFonts w:ascii="Symbol" w:hAnsi="Symbol" w:cs="Calibri"/>
        <w:b w:val="0"/>
        <w:i w:val="0"/>
        <w:color w:val="000000"/>
        <w:sz w:val="22"/>
        <w:szCs w:val="24"/>
        <w:lang w:eastAsia="ar-SA" w:bidi="ar-SA"/>
      </w:rPr>
    </w:lvl>
    <w:lvl w:ilvl="3">
      <w:start w:val="1"/>
      <w:numFmt w:val="bullet"/>
      <w:lvlText w:val=""/>
      <w:lvlJc w:val="left"/>
      <w:pPr>
        <w:tabs>
          <w:tab w:val="num" w:pos="1800"/>
        </w:tabs>
        <w:ind w:left="1800" w:hanging="360"/>
      </w:pPr>
      <w:rPr>
        <w:rFonts w:ascii="Symbol" w:hAnsi="Symbol" w:cs="Calibri"/>
        <w:b w:val="0"/>
        <w:i w:val="0"/>
        <w:color w:val="000000"/>
        <w:sz w:val="22"/>
        <w:szCs w:val="24"/>
        <w:lang w:eastAsia="ar-SA" w:bidi="ar-SA"/>
      </w:rPr>
    </w:lvl>
    <w:lvl w:ilvl="4">
      <w:start w:val="1"/>
      <w:numFmt w:val="bullet"/>
      <w:lvlText w:val=""/>
      <w:lvlJc w:val="left"/>
      <w:pPr>
        <w:tabs>
          <w:tab w:val="num" w:pos="2160"/>
        </w:tabs>
        <w:ind w:left="2160" w:hanging="360"/>
      </w:pPr>
      <w:rPr>
        <w:rFonts w:ascii="Symbol" w:hAnsi="Symbol" w:cs="Calibri"/>
        <w:b w:val="0"/>
        <w:i w:val="0"/>
        <w:color w:val="000000"/>
        <w:sz w:val="22"/>
        <w:szCs w:val="24"/>
        <w:lang w:eastAsia="ar-SA" w:bidi="ar-SA"/>
      </w:rPr>
    </w:lvl>
    <w:lvl w:ilvl="5">
      <w:start w:val="1"/>
      <w:numFmt w:val="bullet"/>
      <w:lvlText w:val=""/>
      <w:lvlJc w:val="left"/>
      <w:pPr>
        <w:tabs>
          <w:tab w:val="num" w:pos="2520"/>
        </w:tabs>
        <w:ind w:left="2520" w:hanging="360"/>
      </w:pPr>
      <w:rPr>
        <w:rFonts w:ascii="Symbol" w:hAnsi="Symbol" w:cs="Calibri"/>
        <w:b w:val="0"/>
        <w:i w:val="0"/>
        <w:color w:val="000000"/>
        <w:sz w:val="22"/>
        <w:szCs w:val="24"/>
        <w:lang w:eastAsia="ar-SA" w:bidi="ar-SA"/>
      </w:rPr>
    </w:lvl>
    <w:lvl w:ilvl="6">
      <w:start w:val="1"/>
      <w:numFmt w:val="bullet"/>
      <w:lvlText w:val=""/>
      <w:lvlJc w:val="left"/>
      <w:pPr>
        <w:tabs>
          <w:tab w:val="num" w:pos="2880"/>
        </w:tabs>
        <w:ind w:left="2880" w:hanging="360"/>
      </w:pPr>
      <w:rPr>
        <w:rFonts w:ascii="Symbol" w:hAnsi="Symbol" w:cs="Calibri"/>
        <w:b w:val="0"/>
        <w:i w:val="0"/>
        <w:color w:val="000000"/>
        <w:sz w:val="22"/>
        <w:szCs w:val="24"/>
        <w:lang w:eastAsia="ar-SA" w:bidi="ar-SA"/>
      </w:rPr>
    </w:lvl>
    <w:lvl w:ilvl="7">
      <w:start w:val="1"/>
      <w:numFmt w:val="bullet"/>
      <w:lvlText w:val=""/>
      <w:lvlJc w:val="left"/>
      <w:pPr>
        <w:tabs>
          <w:tab w:val="num" w:pos="3240"/>
        </w:tabs>
        <w:ind w:left="3240" w:hanging="360"/>
      </w:pPr>
      <w:rPr>
        <w:rFonts w:ascii="Symbol" w:hAnsi="Symbol" w:cs="Calibri"/>
        <w:b w:val="0"/>
        <w:i w:val="0"/>
        <w:color w:val="000000"/>
        <w:sz w:val="22"/>
        <w:szCs w:val="24"/>
        <w:lang w:eastAsia="ar-SA" w:bidi="ar-SA"/>
      </w:rPr>
    </w:lvl>
    <w:lvl w:ilvl="8">
      <w:start w:val="1"/>
      <w:numFmt w:val="bullet"/>
      <w:lvlText w:val=""/>
      <w:lvlJc w:val="left"/>
      <w:pPr>
        <w:tabs>
          <w:tab w:val="num" w:pos="3600"/>
        </w:tabs>
        <w:ind w:left="3600" w:hanging="360"/>
      </w:pPr>
      <w:rPr>
        <w:rFonts w:ascii="Symbol" w:hAnsi="Symbol" w:cs="Calibri"/>
        <w:b w:val="0"/>
        <w:i w:val="0"/>
        <w:color w:val="000000"/>
        <w:sz w:val="22"/>
        <w:szCs w:val="24"/>
        <w:lang w:eastAsia="ar-SA" w:bidi="ar-SA"/>
      </w:rPr>
    </w:lvl>
  </w:abstractNum>
  <w:abstractNum w:abstractNumId="68" w15:restartNumberingAfterBreak="0">
    <w:nsid w:val="00000045"/>
    <w:multiLevelType w:val="multilevel"/>
    <w:tmpl w:val="00000045"/>
    <w:name w:val="WW8Num69"/>
    <w:lvl w:ilvl="0">
      <w:start w:val="1"/>
      <w:numFmt w:val="decimal"/>
      <w:lvlText w:val="%1."/>
      <w:lvlJc w:val="left"/>
      <w:pPr>
        <w:tabs>
          <w:tab w:val="num" w:pos="720"/>
        </w:tabs>
        <w:ind w:left="720" w:hanging="360"/>
      </w:pPr>
      <w:rPr>
        <w:rFonts w:ascii="Calibri" w:hAnsi="Calibri" w:cs="Calibri"/>
        <w:b w:val="0"/>
        <w:i w:val="0"/>
        <w:color w:val="auto"/>
        <w:sz w:val="22"/>
        <w:szCs w:val="26"/>
      </w:rPr>
    </w:lvl>
    <w:lvl w:ilvl="1">
      <w:start w:val="10"/>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9" w15:restartNumberingAfterBreak="0">
    <w:nsid w:val="00000046"/>
    <w:multiLevelType w:val="multilevel"/>
    <w:tmpl w:val="00000046"/>
    <w:name w:val="WW8Num70"/>
    <w:lvl w:ilvl="0">
      <w:start w:val="2"/>
      <w:numFmt w:val="decimal"/>
      <w:lvlText w:val="%1."/>
      <w:lvlJc w:val="left"/>
      <w:pPr>
        <w:tabs>
          <w:tab w:val="num" w:pos="720"/>
        </w:tabs>
        <w:ind w:left="720" w:hanging="360"/>
      </w:pPr>
      <w:rPr>
        <w:rFonts w:ascii="Calibri" w:hAnsi="Calibri" w:cs="Calibri"/>
        <w:b w:val="0"/>
        <w:i w:val="0"/>
        <w:color w:val="000000"/>
        <w:sz w:val="22"/>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0" w15:restartNumberingAfterBreak="0">
    <w:nsid w:val="00000047"/>
    <w:multiLevelType w:val="multilevel"/>
    <w:tmpl w:val="00000047"/>
    <w:name w:val="WW8Num71"/>
    <w:lvl w:ilvl="0">
      <w:start w:val="1"/>
      <w:numFmt w:val="decimal"/>
      <w:lvlText w:val="%1."/>
      <w:lvlJc w:val="left"/>
      <w:pPr>
        <w:tabs>
          <w:tab w:val="num" w:pos="720"/>
        </w:tabs>
        <w:ind w:left="720" w:hanging="360"/>
      </w:pPr>
      <w:rPr>
        <w:rFonts w:ascii="Wingdings" w:hAnsi="Wingdings" w:cs="Wingdings"/>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15:restartNumberingAfterBreak="0">
    <w:nsid w:val="00000048"/>
    <w:multiLevelType w:val="multilevel"/>
    <w:tmpl w:val="00000048"/>
    <w:name w:val="WW8Num72"/>
    <w:lvl w:ilvl="0">
      <w:start w:val="1"/>
      <w:numFmt w:val="decimal"/>
      <w:lvlText w:val="%1."/>
      <w:lvlJc w:val="left"/>
      <w:pPr>
        <w:tabs>
          <w:tab w:val="num" w:pos="720"/>
        </w:tabs>
        <w:ind w:left="720" w:hanging="360"/>
      </w:pPr>
      <w:rPr>
        <w:rFonts w:cs="Calibri"/>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 w15:restartNumberingAfterBreak="0">
    <w:nsid w:val="00000049"/>
    <w:multiLevelType w:val="multilevel"/>
    <w:tmpl w:val="00000049"/>
    <w:name w:val="WW8Num73"/>
    <w:lvl w:ilvl="0">
      <w:start w:val="1"/>
      <w:numFmt w:val="decimal"/>
      <w:lvlText w:val="%1."/>
      <w:lvlJc w:val="left"/>
      <w:pPr>
        <w:tabs>
          <w:tab w:val="num" w:pos="720"/>
        </w:tabs>
        <w:ind w:left="720" w:hanging="360"/>
      </w:pPr>
      <w:rPr>
        <w:rFonts w:cs="Calibri"/>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 w15:restartNumberingAfterBreak="0">
    <w:nsid w:val="0000004A"/>
    <w:multiLevelType w:val="multilevel"/>
    <w:tmpl w:val="0000004A"/>
    <w:name w:val="WW8Num74"/>
    <w:lvl w:ilvl="0">
      <w:start w:val="1"/>
      <w:numFmt w:val="decimal"/>
      <w:lvlText w:val="%1."/>
      <w:lvlJc w:val="left"/>
      <w:pPr>
        <w:tabs>
          <w:tab w:val="num" w:pos="720"/>
        </w:tabs>
        <w:ind w:left="720" w:hanging="360"/>
      </w:pPr>
      <w:rPr>
        <w:rFonts w:cs="Calibri"/>
        <w:lang w:val="en-I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15:restartNumberingAfterBreak="0">
    <w:nsid w:val="0000004B"/>
    <w:multiLevelType w:val="multilevel"/>
    <w:tmpl w:val="0000004B"/>
    <w:name w:val="WW8Num75"/>
    <w:lvl w:ilvl="0">
      <w:start w:val="1"/>
      <w:numFmt w:val="bullet"/>
      <w:lvlText w:val=""/>
      <w:lvlJc w:val="left"/>
      <w:pPr>
        <w:tabs>
          <w:tab w:val="num" w:pos="720"/>
        </w:tabs>
        <w:ind w:left="720" w:hanging="360"/>
      </w:pPr>
      <w:rPr>
        <w:rFonts w:ascii="Symbol" w:hAnsi="Symbol" w:cs="Calibri"/>
        <w:lang w:val="en-IN"/>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Calibri"/>
        <w:lang w:val="en-IN"/>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Calibri"/>
        <w:lang w:val="en-IN"/>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75" w15:restartNumberingAfterBreak="0">
    <w:nsid w:val="0000004C"/>
    <w:multiLevelType w:val="multilevel"/>
    <w:tmpl w:val="0000004C"/>
    <w:name w:val="WW8Num76"/>
    <w:lvl w:ilvl="0">
      <w:start w:val="1"/>
      <w:numFmt w:val="decimal"/>
      <w:lvlText w:val="%1."/>
      <w:lvlJc w:val="left"/>
      <w:pPr>
        <w:tabs>
          <w:tab w:val="num" w:pos="720"/>
        </w:tabs>
        <w:ind w:left="720" w:hanging="360"/>
      </w:pPr>
      <w:rPr>
        <w:rFonts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15:restartNumberingAfterBreak="0">
    <w:nsid w:val="0000004D"/>
    <w:multiLevelType w:val="multilevel"/>
    <w:tmpl w:val="0000004D"/>
    <w:name w:val="WW8Num7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7" w15:restartNumberingAfterBreak="0">
    <w:nsid w:val="0000004E"/>
    <w:multiLevelType w:val="multilevel"/>
    <w:tmpl w:val="0000004E"/>
    <w:name w:val="WW8Num78"/>
    <w:lvl w:ilvl="0">
      <w:start w:val="1"/>
      <w:numFmt w:val="bullet"/>
      <w:lvlText w:val=""/>
      <w:lvlJc w:val="left"/>
      <w:pPr>
        <w:tabs>
          <w:tab w:val="num" w:pos="777"/>
        </w:tabs>
        <w:ind w:left="777" w:hanging="360"/>
      </w:pPr>
      <w:rPr>
        <w:rFonts w:ascii="Symbol" w:hAnsi="Symbol" w:cs="OpenSymbol"/>
      </w:rPr>
    </w:lvl>
    <w:lvl w:ilvl="1">
      <w:start w:val="1"/>
      <w:numFmt w:val="bullet"/>
      <w:lvlText w:val="◦"/>
      <w:lvlJc w:val="left"/>
      <w:pPr>
        <w:tabs>
          <w:tab w:val="num" w:pos="1137"/>
        </w:tabs>
        <w:ind w:left="1137" w:hanging="360"/>
      </w:pPr>
      <w:rPr>
        <w:rFonts w:ascii="OpenSymbol" w:hAnsi="OpenSymbol" w:cs="OpenSymbol"/>
      </w:rPr>
    </w:lvl>
    <w:lvl w:ilvl="2">
      <w:start w:val="1"/>
      <w:numFmt w:val="bullet"/>
      <w:lvlText w:val="▪"/>
      <w:lvlJc w:val="left"/>
      <w:pPr>
        <w:tabs>
          <w:tab w:val="num" w:pos="1497"/>
        </w:tabs>
        <w:ind w:left="1497" w:hanging="360"/>
      </w:pPr>
      <w:rPr>
        <w:rFonts w:ascii="OpenSymbol" w:hAnsi="OpenSymbol" w:cs="OpenSymbol"/>
      </w:rPr>
    </w:lvl>
    <w:lvl w:ilvl="3">
      <w:start w:val="1"/>
      <w:numFmt w:val="bullet"/>
      <w:lvlText w:val=""/>
      <w:lvlJc w:val="left"/>
      <w:pPr>
        <w:tabs>
          <w:tab w:val="num" w:pos="1857"/>
        </w:tabs>
        <w:ind w:left="1857" w:hanging="360"/>
      </w:pPr>
      <w:rPr>
        <w:rFonts w:ascii="Symbol" w:hAnsi="Symbol" w:cs="OpenSymbol"/>
      </w:rPr>
    </w:lvl>
    <w:lvl w:ilvl="4">
      <w:start w:val="1"/>
      <w:numFmt w:val="bullet"/>
      <w:lvlText w:val="◦"/>
      <w:lvlJc w:val="left"/>
      <w:pPr>
        <w:tabs>
          <w:tab w:val="num" w:pos="2217"/>
        </w:tabs>
        <w:ind w:left="2217" w:hanging="360"/>
      </w:pPr>
      <w:rPr>
        <w:rFonts w:ascii="OpenSymbol" w:hAnsi="OpenSymbol" w:cs="OpenSymbol"/>
      </w:rPr>
    </w:lvl>
    <w:lvl w:ilvl="5">
      <w:start w:val="1"/>
      <w:numFmt w:val="bullet"/>
      <w:lvlText w:val="▪"/>
      <w:lvlJc w:val="left"/>
      <w:pPr>
        <w:tabs>
          <w:tab w:val="num" w:pos="2577"/>
        </w:tabs>
        <w:ind w:left="2577" w:hanging="360"/>
      </w:pPr>
      <w:rPr>
        <w:rFonts w:ascii="OpenSymbol" w:hAnsi="OpenSymbol" w:cs="OpenSymbol"/>
      </w:rPr>
    </w:lvl>
    <w:lvl w:ilvl="6">
      <w:start w:val="1"/>
      <w:numFmt w:val="bullet"/>
      <w:lvlText w:val=""/>
      <w:lvlJc w:val="left"/>
      <w:pPr>
        <w:tabs>
          <w:tab w:val="num" w:pos="2937"/>
        </w:tabs>
        <w:ind w:left="2937" w:hanging="360"/>
      </w:pPr>
      <w:rPr>
        <w:rFonts w:ascii="Symbol" w:hAnsi="Symbol" w:cs="OpenSymbol"/>
      </w:rPr>
    </w:lvl>
    <w:lvl w:ilvl="7">
      <w:start w:val="1"/>
      <w:numFmt w:val="bullet"/>
      <w:lvlText w:val="◦"/>
      <w:lvlJc w:val="left"/>
      <w:pPr>
        <w:tabs>
          <w:tab w:val="num" w:pos="3297"/>
        </w:tabs>
        <w:ind w:left="3297" w:hanging="360"/>
      </w:pPr>
      <w:rPr>
        <w:rFonts w:ascii="OpenSymbol" w:hAnsi="OpenSymbol" w:cs="OpenSymbol"/>
      </w:rPr>
    </w:lvl>
    <w:lvl w:ilvl="8">
      <w:start w:val="1"/>
      <w:numFmt w:val="bullet"/>
      <w:lvlText w:val="▪"/>
      <w:lvlJc w:val="left"/>
      <w:pPr>
        <w:tabs>
          <w:tab w:val="num" w:pos="3657"/>
        </w:tabs>
        <w:ind w:left="3657" w:hanging="360"/>
      </w:pPr>
      <w:rPr>
        <w:rFonts w:ascii="OpenSymbol" w:hAnsi="OpenSymbol" w:cs="OpenSymbol"/>
      </w:rPr>
    </w:lvl>
  </w:abstractNum>
  <w:abstractNum w:abstractNumId="78" w15:restartNumberingAfterBreak="0">
    <w:nsid w:val="0000004F"/>
    <w:multiLevelType w:val="multilevel"/>
    <w:tmpl w:val="0000004F"/>
    <w:name w:val="WW8Num79"/>
    <w:lvl w:ilvl="0">
      <w:start w:val="1"/>
      <w:numFmt w:val="decimal"/>
      <w:lvlText w:val="%1)"/>
      <w:lvlJc w:val="left"/>
      <w:pPr>
        <w:tabs>
          <w:tab w:val="num" w:pos="720"/>
        </w:tabs>
        <w:ind w:left="720" w:hanging="360"/>
      </w:pPr>
      <w:rPr>
        <w:rFonts w:cs="Calibri"/>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9" w15:restartNumberingAfterBreak="0">
    <w:nsid w:val="00000050"/>
    <w:multiLevelType w:val="multilevel"/>
    <w:tmpl w:val="00000050"/>
    <w:name w:val="WW8Num8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0" w15:restartNumberingAfterBreak="0">
    <w:nsid w:val="00000051"/>
    <w:multiLevelType w:val="multilevel"/>
    <w:tmpl w:val="00000051"/>
    <w:name w:val="WW8Num8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1" w15:restartNumberingAfterBreak="0">
    <w:nsid w:val="00000052"/>
    <w:multiLevelType w:val="multilevel"/>
    <w:tmpl w:val="00000052"/>
    <w:name w:val="WW8Num8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2" w15:restartNumberingAfterBreak="0">
    <w:nsid w:val="00000053"/>
    <w:multiLevelType w:val="multilevel"/>
    <w:tmpl w:val="00000053"/>
    <w:name w:val="WW8Num8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3" w15:restartNumberingAfterBreak="0">
    <w:nsid w:val="00000054"/>
    <w:multiLevelType w:val="multilevel"/>
    <w:tmpl w:val="00000054"/>
    <w:name w:val="WW8Num8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4" w15:restartNumberingAfterBreak="0">
    <w:nsid w:val="00000055"/>
    <w:multiLevelType w:val="multilevel"/>
    <w:tmpl w:val="00000055"/>
    <w:name w:val="WW8Num8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5" w15:restartNumberingAfterBreak="0">
    <w:nsid w:val="00000056"/>
    <w:multiLevelType w:val="multilevel"/>
    <w:tmpl w:val="00000056"/>
    <w:name w:val="WW8Num8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6" w15:restartNumberingAfterBreak="0">
    <w:nsid w:val="00000057"/>
    <w:multiLevelType w:val="multilevel"/>
    <w:tmpl w:val="00000057"/>
    <w:name w:val="WW8Num8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7" w15:restartNumberingAfterBreak="0">
    <w:nsid w:val="00000058"/>
    <w:multiLevelType w:val="multilevel"/>
    <w:tmpl w:val="00000058"/>
    <w:name w:val="WW8Num8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8" w15:restartNumberingAfterBreak="0">
    <w:nsid w:val="00000059"/>
    <w:multiLevelType w:val="multilevel"/>
    <w:tmpl w:val="00000059"/>
    <w:name w:val="WW8Num8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9" w15:restartNumberingAfterBreak="0">
    <w:nsid w:val="0000005A"/>
    <w:multiLevelType w:val="multilevel"/>
    <w:tmpl w:val="0000005A"/>
    <w:name w:val="WW8Num90"/>
    <w:lvl w:ilvl="0">
      <w:start w:val="1"/>
      <w:numFmt w:val="bullet"/>
      <w:lvlText w:val=""/>
      <w:lvlJc w:val="left"/>
      <w:pPr>
        <w:tabs>
          <w:tab w:val="num" w:pos="777"/>
        </w:tabs>
        <w:ind w:left="777" w:hanging="360"/>
      </w:pPr>
      <w:rPr>
        <w:rFonts w:ascii="Symbol" w:hAnsi="Symbol" w:cs="OpenSymbol"/>
      </w:rPr>
    </w:lvl>
    <w:lvl w:ilvl="1">
      <w:start w:val="1"/>
      <w:numFmt w:val="bullet"/>
      <w:lvlText w:val="◦"/>
      <w:lvlJc w:val="left"/>
      <w:pPr>
        <w:tabs>
          <w:tab w:val="num" w:pos="1137"/>
        </w:tabs>
        <w:ind w:left="1137" w:hanging="360"/>
      </w:pPr>
      <w:rPr>
        <w:rFonts w:ascii="OpenSymbol" w:hAnsi="OpenSymbol" w:cs="OpenSymbol"/>
      </w:rPr>
    </w:lvl>
    <w:lvl w:ilvl="2">
      <w:start w:val="1"/>
      <w:numFmt w:val="bullet"/>
      <w:lvlText w:val="▪"/>
      <w:lvlJc w:val="left"/>
      <w:pPr>
        <w:tabs>
          <w:tab w:val="num" w:pos="1497"/>
        </w:tabs>
        <w:ind w:left="1497" w:hanging="360"/>
      </w:pPr>
      <w:rPr>
        <w:rFonts w:ascii="OpenSymbol" w:hAnsi="OpenSymbol" w:cs="OpenSymbol"/>
      </w:rPr>
    </w:lvl>
    <w:lvl w:ilvl="3">
      <w:start w:val="1"/>
      <w:numFmt w:val="bullet"/>
      <w:lvlText w:val=""/>
      <w:lvlJc w:val="left"/>
      <w:pPr>
        <w:tabs>
          <w:tab w:val="num" w:pos="1857"/>
        </w:tabs>
        <w:ind w:left="1857" w:hanging="360"/>
      </w:pPr>
      <w:rPr>
        <w:rFonts w:ascii="Symbol" w:hAnsi="Symbol" w:cs="OpenSymbol"/>
      </w:rPr>
    </w:lvl>
    <w:lvl w:ilvl="4">
      <w:start w:val="1"/>
      <w:numFmt w:val="bullet"/>
      <w:lvlText w:val="◦"/>
      <w:lvlJc w:val="left"/>
      <w:pPr>
        <w:tabs>
          <w:tab w:val="num" w:pos="2217"/>
        </w:tabs>
        <w:ind w:left="2217" w:hanging="360"/>
      </w:pPr>
      <w:rPr>
        <w:rFonts w:ascii="OpenSymbol" w:hAnsi="OpenSymbol" w:cs="OpenSymbol"/>
      </w:rPr>
    </w:lvl>
    <w:lvl w:ilvl="5">
      <w:start w:val="1"/>
      <w:numFmt w:val="bullet"/>
      <w:lvlText w:val="▪"/>
      <w:lvlJc w:val="left"/>
      <w:pPr>
        <w:tabs>
          <w:tab w:val="num" w:pos="2577"/>
        </w:tabs>
        <w:ind w:left="2577" w:hanging="360"/>
      </w:pPr>
      <w:rPr>
        <w:rFonts w:ascii="OpenSymbol" w:hAnsi="OpenSymbol" w:cs="OpenSymbol"/>
      </w:rPr>
    </w:lvl>
    <w:lvl w:ilvl="6">
      <w:start w:val="1"/>
      <w:numFmt w:val="bullet"/>
      <w:lvlText w:val=""/>
      <w:lvlJc w:val="left"/>
      <w:pPr>
        <w:tabs>
          <w:tab w:val="num" w:pos="2937"/>
        </w:tabs>
        <w:ind w:left="2937" w:hanging="360"/>
      </w:pPr>
      <w:rPr>
        <w:rFonts w:ascii="Symbol" w:hAnsi="Symbol" w:cs="OpenSymbol"/>
      </w:rPr>
    </w:lvl>
    <w:lvl w:ilvl="7">
      <w:start w:val="1"/>
      <w:numFmt w:val="bullet"/>
      <w:lvlText w:val="◦"/>
      <w:lvlJc w:val="left"/>
      <w:pPr>
        <w:tabs>
          <w:tab w:val="num" w:pos="3297"/>
        </w:tabs>
        <w:ind w:left="3297" w:hanging="360"/>
      </w:pPr>
      <w:rPr>
        <w:rFonts w:ascii="OpenSymbol" w:hAnsi="OpenSymbol" w:cs="OpenSymbol"/>
      </w:rPr>
    </w:lvl>
    <w:lvl w:ilvl="8">
      <w:start w:val="1"/>
      <w:numFmt w:val="bullet"/>
      <w:lvlText w:val="▪"/>
      <w:lvlJc w:val="left"/>
      <w:pPr>
        <w:tabs>
          <w:tab w:val="num" w:pos="3657"/>
        </w:tabs>
        <w:ind w:left="3657" w:hanging="360"/>
      </w:pPr>
      <w:rPr>
        <w:rFonts w:ascii="OpenSymbol" w:hAnsi="OpenSymbol" w:cs="OpenSymbol"/>
      </w:rPr>
    </w:lvl>
  </w:abstractNum>
  <w:abstractNum w:abstractNumId="90" w15:restartNumberingAfterBreak="0">
    <w:nsid w:val="0000005B"/>
    <w:multiLevelType w:val="multilevel"/>
    <w:tmpl w:val="0000005B"/>
    <w:name w:val="WW8Num9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1" w15:restartNumberingAfterBreak="0">
    <w:nsid w:val="0000005C"/>
    <w:multiLevelType w:val="multilevel"/>
    <w:tmpl w:val="0000005C"/>
    <w:name w:val="WW8Num9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2" w15:restartNumberingAfterBreak="0">
    <w:nsid w:val="0000005D"/>
    <w:multiLevelType w:val="multilevel"/>
    <w:tmpl w:val="0000005D"/>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3" w15:restartNumberingAfterBreak="0">
    <w:nsid w:val="0000005E"/>
    <w:multiLevelType w:val="multilevel"/>
    <w:tmpl w:val="0000005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 w15:restartNumberingAfterBreak="0">
    <w:nsid w:val="0000005F"/>
    <w:multiLevelType w:val="multilevel"/>
    <w:tmpl w:val="0000005F"/>
    <w:lvl w:ilvl="0">
      <w:start w:val="1"/>
      <w:numFmt w:val="bullet"/>
      <w:lvlText w:val=""/>
      <w:lvlJc w:val="left"/>
      <w:pPr>
        <w:tabs>
          <w:tab w:val="num" w:pos="4265"/>
        </w:tabs>
        <w:ind w:left="4265" w:hanging="360"/>
      </w:pPr>
      <w:rPr>
        <w:rFonts w:ascii="Symbol" w:hAnsi="Symbol" w:cs="OpenSymbol"/>
      </w:rPr>
    </w:lvl>
    <w:lvl w:ilvl="1">
      <w:start w:val="1"/>
      <w:numFmt w:val="bullet"/>
      <w:lvlText w:val="◦"/>
      <w:lvlJc w:val="left"/>
      <w:pPr>
        <w:tabs>
          <w:tab w:val="num" w:pos="4625"/>
        </w:tabs>
        <w:ind w:left="4625" w:hanging="360"/>
      </w:pPr>
      <w:rPr>
        <w:rFonts w:ascii="OpenSymbol" w:hAnsi="OpenSymbol" w:cs="OpenSymbol"/>
      </w:rPr>
    </w:lvl>
    <w:lvl w:ilvl="2">
      <w:start w:val="1"/>
      <w:numFmt w:val="bullet"/>
      <w:lvlText w:val="▪"/>
      <w:lvlJc w:val="left"/>
      <w:pPr>
        <w:tabs>
          <w:tab w:val="num" w:pos="4985"/>
        </w:tabs>
        <w:ind w:left="4985" w:hanging="360"/>
      </w:pPr>
      <w:rPr>
        <w:rFonts w:ascii="OpenSymbol" w:hAnsi="OpenSymbol" w:cs="OpenSymbol"/>
      </w:rPr>
    </w:lvl>
    <w:lvl w:ilvl="3">
      <w:start w:val="1"/>
      <w:numFmt w:val="bullet"/>
      <w:lvlText w:val=""/>
      <w:lvlJc w:val="left"/>
      <w:pPr>
        <w:tabs>
          <w:tab w:val="num" w:pos="5345"/>
        </w:tabs>
        <w:ind w:left="5345" w:hanging="360"/>
      </w:pPr>
      <w:rPr>
        <w:rFonts w:ascii="Symbol" w:hAnsi="Symbol" w:cs="OpenSymbol"/>
      </w:rPr>
    </w:lvl>
    <w:lvl w:ilvl="4">
      <w:start w:val="1"/>
      <w:numFmt w:val="bullet"/>
      <w:lvlText w:val="◦"/>
      <w:lvlJc w:val="left"/>
      <w:pPr>
        <w:tabs>
          <w:tab w:val="num" w:pos="5705"/>
        </w:tabs>
        <w:ind w:left="5705" w:hanging="360"/>
      </w:pPr>
      <w:rPr>
        <w:rFonts w:ascii="OpenSymbol" w:hAnsi="OpenSymbol" w:cs="OpenSymbol"/>
      </w:rPr>
    </w:lvl>
    <w:lvl w:ilvl="5">
      <w:start w:val="1"/>
      <w:numFmt w:val="bullet"/>
      <w:lvlText w:val="▪"/>
      <w:lvlJc w:val="left"/>
      <w:pPr>
        <w:tabs>
          <w:tab w:val="num" w:pos="6065"/>
        </w:tabs>
        <w:ind w:left="6065" w:hanging="360"/>
      </w:pPr>
      <w:rPr>
        <w:rFonts w:ascii="OpenSymbol" w:hAnsi="OpenSymbol" w:cs="OpenSymbol"/>
      </w:rPr>
    </w:lvl>
    <w:lvl w:ilvl="6">
      <w:start w:val="1"/>
      <w:numFmt w:val="bullet"/>
      <w:lvlText w:val=""/>
      <w:lvlJc w:val="left"/>
      <w:pPr>
        <w:tabs>
          <w:tab w:val="num" w:pos="6425"/>
        </w:tabs>
        <w:ind w:left="6425" w:hanging="360"/>
      </w:pPr>
      <w:rPr>
        <w:rFonts w:ascii="Symbol" w:hAnsi="Symbol" w:cs="OpenSymbol"/>
      </w:rPr>
    </w:lvl>
    <w:lvl w:ilvl="7">
      <w:start w:val="1"/>
      <w:numFmt w:val="bullet"/>
      <w:lvlText w:val="◦"/>
      <w:lvlJc w:val="left"/>
      <w:pPr>
        <w:tabs>
          <w:tab w:val="num" w:pos="6785"/>
        </w:tabs>
        <w:ind w:left="6785" w:hanging="360"/>
      </w:pPr>
      <w:rPr>
        <w:rFonts w:ascii="OpenSymbol" w:hAnsi="OpenSymbol" w:cs="OpenSymbol"/>
      </w:rPr>
    </w:lvl>
    <w:lvl w:ilvl="8">
      <w:start w:val="1"/>
      <w:numFmt w:val="bullet"/>
      <w:lvlText w:val="▪"/>
      <w:lvlJc w:val="left"/>
      <w:pPr>
        <w:tabs>
          <w:tab w:val="num" w:pos="7145"/>
        </w:tabs>
        <w:ind w:left="7145" w:hanging="360"/>
      </w:pPr>
      <w:rPr>
        <w:rFonts w:ascii="OpenSymbol" w:hAnsi="OpenSymbol" w:cs="OpenSymbol"/>
      </w:rPr>
    </w:lvl>
  </w:abstractNum>
  <w:abstractNum w:abstractNumId="95" w15:restartNumberingAfterBreak="0">
    <w:nsid w:val="00000060"/>
    <w:multiLevelType w:val="multilevel"/>
    <w:tmpl w:val="0000006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6" w15:restartNumberingAfterBreak="0">
    <w:nsid w:val="00000061"/>
    <w:multiLevelType w:val="multilevel"/>
    <w:tmpl w:val="0000006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7" w15:restartNumberingAfterBreak="0">
    <w:nsid w:val="00000062"/>
    <w:multiLevelType w:val="multilevel"/>
    <w:tmpl w:val="00000062"/>
    <w:lvl w:ilvl="0">
      <w:start w:val="1"/>
      <w:numFmt w:val="bullet"/>
      <w:lvlText w:val=""/>
      <w:lvlJc w:val="left"/>
      <w:pPr>
        <w:tabs>
          <w:tab w:val="num" w:pos="783"/>
        </w:tabs>
        <w:ind w:left="783" w:hanging="360"/>
      </w:pPr>
      <w:rPr>
        <w:rFonts w:ascii="Symbol" w:hAnsi="Symbol" w:cs="OpenSymbol"/>
      </w:rPr>
    </w:lvl>
    <w:lvl w:ilvl="1">
      <w:start w:val="1"/>
      <w:numFmt w:val="bullet"/>
      <w:lvlText w:val="◦"/>
      <w:lvlJc w:val="left"/>
      <w:pPr>
        <w:tabs>
          <w:tab w:val="num" w:pos="1143"/>
        </w:tabs>
        <w:ind w:left="1143" w:hanging="360"/>
      </w:pPr>
      <w:rPr>
        <w:rFonts w:ascii="OpenSymbol" w:hAnsi="OpenSymbol" w:cs="OpenSymbol"/>
      </w:rPr>
    </w:lvl>
    <w:lvl w:ilvl="2">
      <w:start w:val="1"/>
      <w:numFmt w:val="bullet"/>
      <w:lvlText w:val="▪"/>
      <w:lvlJc w:val="left"/>
      <w:pPr>
        <w:tabs>
          <w:tab w:val="num" w:pos="1503"/>
        </w:tabs>
        <w:ind w:left="1503" w:hanging="360"/>
      </w:pPr>
      <w:rPr>
        <w:rFonts w:ascii="OpenSymbol" w:hAnsi="OpenSymbol" w:cs="OpenSymbol"/>
      </w:rPr>
    </w:lvl>
    <w:lvl w:ilvl="3">
      <w:start w:val="1"/>
      <w:numFmt w:val="bullet"/>
      <w:lvlText w:val=""/>
      <w:lvlJc w:val="left"/>
      <w:pPr>
        <w:tabs>
          <w:tab w:val="num" w:pos="1863"/>
        </w:tabs>
        <w:ind w:left="1863" w:hanging="360"/>
      </w:pPr>
      <w:rPr>
        <w:rFonts w:ascii="Symbol" w:hAnsi="Symbol" w:cs="OpenSymbol"/>
      </w:rPr>
    </w:lvl>
    <w:lvl w:ilvl="4">
      <w:start w:val="1"/>
      <w:numFmt w:val="bullet"/>
      <w:lvlText w:val="◦"/>
      <w:lvlJc w:val="left"/>
      <w:pPr>
        <w:tabs>
          <w:tab w:val="num" w:pos="2223"/>
        </w:tabs>
        <w:ind w:left="2223" w:hanging="360"/>
      </w:pPr>
      <w:rPr>
        <w:rFonts w:ascii="OpenSymbol" w:hAnsi="OpenSymbol" w:cs="OpenSymbol"/>
      </w:rPr>
    </w:lvl>
    <w:lvl w:ilvl="5">
      <w:start w:val="1"/>
      <w:numFmt w:val="bullet"/>
      <w:lvlText w:val="▪"/>
      <w:lvlJc w:val="left"/>
      <w:pPr>
        <w:tabs>
          <w:tab w:val="num" w:pos="2583"/>
        </w:tabs>
        <w:ind w:left="2583" w:hanging="360"/>
      </w:pPr>
      <w:rPr>
        <w:rFonts w:ascii="OpenSymbol" w:hAnsi="OpenSymbol" w:cs="OpenSymbol"/>
      </w:rPr>
    </w:lvl>
    <w:lvl w:ilvl="6">
      <w:start w:val="1"/>
      <w:numFmt w:val="bullet"/>
      <w:lvlText w:val=""/>
      <w:lvlJc w:val="left"/>
      <w:pPr>
        <w:tabs>
          <w:tab w:val="num" w:pos="2943"/>
        </w:tabs>
        <w:ind w:left="2943" w:hanging="360"/>
      </w:pPr>
      <w:rPr>
        <w:rFonts w:ascii="Symbol" w:hAnsi="Symbol" w:cs="OpenSymbol"/>
      </w:rPr>
    </w:lvl>
    <w:lvl w:ilvl="7">
      <w:start w:val="1"/>
      <w:numFmt w:val="bullet"/>
      <w:lvlText w:val="◦"/>
      <w:lvlJc w:val="left"/>
      <w:pPr>
        <w:tabs>
          <w:tab w:val="num" w:pos="3303"/>
        </w:tabs>
        <w:ind w:left="3303" w:hanging="360"/>
      </w:pPr>
      <w:rPr>
        <w:rFonts w:ascii="OpenSymbol" w:hAnsi="OpenSymbol" w:cs="OpenSymbol"/>
      </w:rPr>
    </w:lvl>
    <w:lvl w:ilvl="8">
      <w:start w:val="1"/>
      <w:numFmt w:val="bullet"/>
      <w:lvlText w:val="▪"/>
      <w:lvlJc w:val="left"/>
      <w:pPr>
        <w:tabs>
          <w:tab w:val="num" w:pos="3663"/>
        </w:tabs>
        <w:ind w:left="3663" w:hanging="360"/>
      </w:pPr>
      <w:rPr>
        <w:rFonts w:ascii="OpenSymbol" w:hAnsi="OpenSymbol" w:cs="OpenSymbol"/>
      </w:rPr>
    </w:lvl>
  </w:abstractNum>
  <w:abstractNum w:abstractNumId="98" w15:restartNumberingAfterBreak="0">
    <w:nsid w:val="00000063"/>
    <w:multiLevelType w:val="multilevel"/>
    <w:tmpl w:val="0000006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9" w15:restartNumberingAfterBreak="0">
    <w:nsid w:val="00000064"/>
    <w:multiLevelType w:val="multilevel"/>
    <w:tmpl w:val="0000006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0" w15:restartNumberingAfterBreak="0">
    <w:nsid w:val="00000065"/>
    <w:multiLevelType w:val="multilevel"/>
    <w:tmpl w:val="00000065"/>
    <w:lvl w:ilvl="0">
      <w:start w:val="1"/>
      <w:numFmt w:val="bullet"/>
      <w:lvlText w:val=""/>
      <w:lvlJc w:val="left"/>
      <w:pPr>
        <w:tabs>
          <w:tab w:val="num" w:pos="783"/>
        </w:tabs>
        <w:ind w:left="783" w:hanging="360"/>
      </w:pPr>
      <w:rPr>
        <w:rFonts w:ascii="Symbol" w:hAnsi="Symbol" w:cs="OpenSymbol"/>
      </w:rPr>
    </w:lvl>
    <w:lvl w:ilvl="1">
      <w:start w:val="1"/>
      <w:numFmt w:val="bullet"/>
      <w:lvlText w:val="◦"/>
      <w:lvlJc w:val="left"/>
      <w:pPr>
        <w:tabs>
          <w:tab w:val="num" w:pos="1143"/>
        </w:tabs>
        <w:ind w:left="1143" w:hanging="360"/>
      </w:pPr>
      <w:rPr>
        <w:rFonts w:ascii="OpenSymbol" w:hAnsi="OpenSymbol" w:cs="OpenSymbol"/>
      </w:rPr>
    </w:lvl>
    <w:lvl w:ilvl="2">
      <w:start w:val="1"/>
      <w:numFmt w:val="bullet"/>
      <w:lvlText w:val="▪"/>
      <w:lvlJc w:val="left"/>
      <w:pPr>
        <w:tabs>
          <w:tab w:val="num" w:pos="1503"/>
        </w:tabs>
        <w:ind w:left="1503" w:hanging="360"/>
      </w:pPr>
      <w:rPr>
        <w:rFonts w:ascii="OpenSymbol" w:hAnsi="OpenSymbol" w:cs="OpenSymbol"/>
      </w:rPr>
    </w:lvl>
    <w:lvl w:ilvl="3">
      <w:start w:val="1"/>
      <w:numFmt w:val="bullet"/>
      <w:lvlText w:val=""/>
      <w:lvlJc w:val="left"/>
      <w:pPr>
        <w:tabs>
          <w:tab w:val="num" w:pos="1863"/>
        </w:tabs>
        <w:ind w:left="1863" w:hanging="360"/>
      </w:pPr>
      <w:rPr>
        <w:rFonts w:ascii="Symbol" w:hAnsi="Symbol" w:cs="OpenSymbol"/>
      </w:rPr>
    </w:lvl>
    <w:lvl w:ilvl="4">
      <w:start w:val="1"/>
      <w:numFmt w:val="bullet"/>
      <w:lvlText w:val="◦"/>
      <w:lvlJc w:val="left"/>
      <w:pPr>
        <w:tabs>
          <w:tab w:val="num" w:pos="2223"/>
        </w:tabs>
        <w:ind w:left="2223" w:hanging="360"/>
      </w:pPr>
      <w:rPr>
        <w:rFonts w:ascii="OpenSymbol" w:hAnsi="OpenSymbol" w:cs="OpenSymbol"/>
      </w:rPr>
    </w:lvl>
    <w:lvl w:ilvl="5">
      <w:start w:val="1"/>
      <w:numFmt w:val="bullet"/>
      <w:lvlText w:val="▪"/>
      <w:lvlJc w:val="left"/>
      <w:pPr>
        <w:tabs>
          <w:tab w:val="num" w:pos="2583"/>
        </w:tabs>
        <w:ind w:left="2583" w:hanging="360"/>
      </w:pPr>
      <w:rPr>
        <w:rFonts w:ascii="OpenSymbol" w:hAnsi="OpenSymbol" w:cs="OpenSymbol"/>
      </w:rPr>
    </w:lvl>
    <w:lvl w:ilvl="6">
      <w:start w:val="1"/>
      <w:numFmt w:val="bullet"/>
      <w:lvlText w:val=""/>
      <w:lvlJc w:val="left"/>
      <w:pPr>
        <w:tabs>
          <w:tab w:val="num" w:pos="2943"/>
        </w:tabs>
        <w:ind w:left="2943" w:hanging="360"/>
      </w:pPr>
      <w:rPr>
        <w:rFonts w:ascii="Symbol" w:hAnsi="Symbol" w:cs="OpenSymbol"/>
      </w:rPr>
    </w:lvl>
    <w:lvl w:ilvl="7">
      <w:start w:val="1"/>
      <w:numFmt w:val="bullet"/>
      <w:lvlText w:val="◦"/>
      <w:lvlJc w:val="left"/>
      <w:pPr>
        <w:tabs>
          <w:tab w:val="num" w:pos="3303"/>
        </w:tabs>
        <w:ind w:left="3303" w:hanging="360"/>
      </w:pPr>
      <w:rPr>
        <w:rFonts w:ascii="OpenSymbol" w:hAnsi="OpenSymbol" w:cs="OpenSymbol"/>
      </w:rPr>
    </w:lvl>
    <w:lvl w:ilvl="8">
      <w:start w:val="1"/>
      <w:numFmt w:val="bullet"/>
      <w:lvlText w:val="▪"/>
      <w:lvlJc w:val="left"/>
      <w:pPr>
        <w:tabs>
          <w:tab w:val="num" w:pos="3663"/>
        </w:tabs>
        <w:ind w:left="3663" w:hanging="360"/>
      </w:pPr>
      <w:rPr>
        <w:rFonts w:ascii="OpenSymbol" w:hAnsi="OpenSymbol" w:cs="OpenSymbol"/>
      </w:rPr>
    </w:lvl>
  </w:abstractNum>
  <w:abstractNum w:abstractNumId="101" w15:restartNumberingAfterBreak="0">
    <w:nsid w:val="00000066"/>
    <w:multiLevelType w:val="multilevel"/>
    <w:tmpl w:val="0000006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2" w15:restartNumberingAfterBreak="0">
    <w:nsid w:val="00000067"/>
    <w:multiLevelType w:val="multilevel"/>
    <w:tmpl w:val="0000006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3" w15:restartNumberingAfterBreak="0">
    <w:nsid w:val="00000068"/>
    <w:multiLevelType w:val="multilevel"/>
    <w:tmpl w:val="0000006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4" w15:restartNumberingAfterBreak="0">
    <w:nsid w:val="00000069"/>
    <w:multiLevelType w:val="multilevel"/>
    <w:tmpl w:val="0000006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5" w15:restartNumberingAfterBreak="0">
    <w:nsid w:val="0000006A"/>
    <w:multiLevelType w:val="multilevel"/>
    <w:tmpl w:val="0000006A"/>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6" w15:restartNumberingAfterBreak="0">
    <w:nsid w:val="0000006B"/>
    <w:multiLevelType w:val="multilevel"/>
    <w:tmpl w:val="0000006B"/>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7" w15:restartNumberingAfterBreak="0">
    <w:nsid w:val="0000006C"/>
    <w:multiLevelType w:val="multilevel"/>
    <w:tmpl w:val="0000006C"/>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8" w15:restartNumberingAfterBreak="0">
    <w:nsid w:val="0000006D"/>
    <w:multiLevelType w:val="multilevel"/>
    <w:tmpl w:val="0000006D"/>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9" w15:restartNumberingAfterBreak="0">
    <w:nsid w:val="0000006E"/>
    <w:multiLevelType w:val="multilevel"/>
    <w:tmpl w:val="0000006E"/>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0" w15:restartNumberingAfterBreak="0">
    <w:nsid w:val="0000006F"/>
    <w:multiLevelType w:val="multilevel"/>
    <w:tmpl w:val="0000006F"/>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1" w15:restartNumberingAfterBreak="0">
    <w:nsid w:val="00000070"/>
    <w:multiLevelType w:val="multilevel"/>
    <w:tmpl w:val="0000007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2" w15:restartNumberingAfterBreak="0">
    <w:nsid w:val="00000071"/>
    <w:multiLevelType w:val="multilevel"/>
    <w:tmpl w:val="0000007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3" w15:restartNumberingAfterBreak="0">
    <w:nsid w:val="00000072"/>
    <w:multiLevelType w:val="multilevel"/>
    <w:tmpl w:val="0000007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4" w15:restartNumberingAfterBreak="0">
    <w:nsid w:val="00000073"/>
    <w:multiLevelType w:val="multilevel"/>
    <w:tmpl w:val="0000007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5" w15:restartNumberingAfterBreak="0">
    <w:nsid w:val="00000074"/>
    <w:multiLevelType w:val="multilevel"/>
    <w:tmpl w:val="0000007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6" w15:restartNumberingAfterBreak="0">
    <w:nsid w:val="00000075"/>
    <w:multiLevelType w:val="multilevel"/>
    <w:tmpl w:val="0000007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7" w15:restartNumberingAfterBreak="0">
    <w:nsid w:val="00000076"/>
    <w:multiLevelType w:val="multilevel"/>
    <w:tmpl w:val="0000007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8" w15:restartNumberingAfterBreak="0">
    <w:nsid w:val="00000077"/>
    <w:multiLevelType w:val="multilevel"/>
    <w:tmpl w:val="0000007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9" w15:restartNumberingAfterBreak="0">
    <w:nsid w:val="00000078"/>
    <w:multiLevelType w:val="multilevel"/>
    <w:tmpl w:val="00000078"/>
    <w:name w:val="WWNum30"/>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20" w15:restartNumberingAfterBreak="0">
    <w:nsid w:val="00000079"/>
    <w:multiLevelType w:val="multilevel"/>
    <w:tmpl w:val="00000079"/>
    <w:name w:val="WW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Symbol"/>
        <w:w w:val="100"/>
        <w:sz w:val="15"/>
        <w:szCs w:val="15"/>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Symbol"/>
        <w:w w:val="100"/>
        <w:sz w:val="15"/>
        <w:szCs w:val="15"/>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Symbol"/>
        <w:w w:val="100"/>
        <w:sz w:val="15"/>
        <w:szCs w:val="15"/>
      </w:rPr>
    </w:lvl>
    <w:lvl w:ilvl="8">
      <w:start w:val="1"/>
      <w:numFmt w:val="bullet"/>
      <w:lvlText w:val=""/>
      <w:lvlJc w:val="left"/>
      <w:pPr>
        <w:tabs>
          <w:tab w:val="num" w:pos="0"/>
        </w:tabs>
        <w:ind w:left="6480" w:hanging="360"/>
      </w:pPr>
      <w:rPr>
        <w:rFonts w:ascii="Wingdings" w:hAnsi="Wingdings"/>
      </w:rPr>
    </w:lvl>
  </w:abstractNum>
  <w:abstractNum w:abstractNumId="121" w15:restartNumberingAfterBreak="0">
    <w:nsid w:val="0000007A"/>
    <w:multiLevelType w:val="multilevel"/>
    <w:tmpl w:val="0000007A"/>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2" w15:restartNumberingAfterBreak="0">
    <w:nsid w:val="0000007B"/>
    <w:multiLevelType w:val="multilevel"/>
    <w:tmpl w:val="0000007B"/>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3" w15:restartNumberingAfterBreak="0">
    <w:nsid w:val="0000007C"/>
    <w:multiLevelType w:val="multilevel"/>
    <w:tmpl w:val="0000007C"/>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4" w15:restartNumberingAfterBreak="0">
    <w:nsid w:val="0000007D"/>
    <w:multiLevelType w:val="multilevel"/>
    <w:tmpl w:val="0000007D"/>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5" w15:restartNumberingAfterBreak="0">
    <w:nsid w:val="0000007E"/>
    <w:multiLevelType w:val="multilevel"/>
    <w:tmpl w:val="0000007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6" w15:restartNumberingAfterBreak="0">
    <w:nsid w:val="0000007F"/>
    <w:multiLevelType w:val="multilevel"/>
    <w:tmpl w:val="0000007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96837170">
    <w:abstractNumId w:val="0"/>
  </w:num>
  <w:num w:numId="2" w16cid:durableId="566964598">
    <w:abstractNumId w:val="1"/>
  </w:num>
  <w:num w:numId="3" w16cid:durableId="1217202796">
    <w:abstractNumId w:val="2"/>
  </w:num>
  <w:num w:numId="4" w16cid:durableId="7105610">
    <w:abstractNumId w:val="3"/>
  </w:num>
  <w:num w:numId="5" w16cid:durableId="631398166">
    <w:abstractNumId w:val="4"/>
  </w:num>
  <w:num w:numId="6" w16cid:durableId="125586119">
    <w:abstractNumId w:val="5"/>
  </w:num>
  <w:num w:numId="7" w16cid:durableId="2106998102">
    <w:abstractNumId w:val="6"/>
  </w:num>
  <w:num w:numId="8" w16cid:durableId="1515220552">
    <w:abstractNumId w:val="7"/>
  </w:num>
  <w:num w:numId="9" w16cid:durableId="194079397">
    <w:abstractNumId w:val="8"/>
  </w:num>
  <w:num w:numId="10" w16cid:durableId="2138336317">
    <w:abstractNumId w:val="9"/>
  </w:num>
  <w:num w:numId="11" w16cid:durableId="1018114929">
    <w:abstractNumId w:val="10"/>
  </w:num>
  <w:num w:numId="12" w16cid:durableId="1161501783">
    <w:abstractNumId w:val="11"/>
  </w:num>
  <w:num w:numId="13" w16cid:durableId="2133162480">
    <w:abstractNumId w:val="12"/>
  </w:num>
  <w:num w:numId="14" w16cid:durableId="918097011">
    <w:abstractNumId w:val="13"/>
  </w:num>
  <w:num w:numId="15" w16cid:durableId="1326133069">
    <w:abstractNumId w:val="14"/>
  </w:num>
  <w:num w:numId="16" w16cid:durableId="1395355115">
    <w:abstractNumId w:val="15"/>
  </w:num>
  <w:num w:numId="17" w16cid:durableId="572349049">
    <w:abstractNumId w:val="16"/>
  </w:num>
  <w:num w:numId="18" w16cid:durableId="679045675">
    <w:abstractNumId w:val="17"/>
  </w:num>
  <w:num w:numId="19" w16cid:durableId="1178471406">
    <w:abstractNumId w:val="18"/>
  </w:num>
  <w:num w:numId="20" w16cid:durableId="1434476746">
    <w:abstractNumId w:val="19"/>
  </w:num>
  <w:num w:numId="21" w16cid:durableId="1688477923">
    <w:abstractNumId w:val="20"/>
  </w:num>
  <w:num w:numId="22" w16cid:durableId="1629242715">
    <w:abstractNumId w:val="21"/>
  </w:num>
  <w:num w:numId="23" w16cid:durableId="1982076741">
    <w:abstractNumId w:val="22"/>
  </w:num>
  <w:num w:numId="24" w16cid:durableId="1468737700">
    <w:abstractNumId w:val="23"/>
  </w:num>
  <w:num w:numId="25" w16cid:durableId="1288048639">
    <w:abstractNumId w:val="24"/>
  </w:num>
  <w:num w:numId="26" w16cid:durableId="1583566611">
    <w:abstractNumId w:val="25"/>
  </w:num>
  <w:num w:numId="27" w16cid:durableId="1469199733">
    <w:abstractNumId w:val="26"/>
  </w:num>
  <w:num w:numId="28" w16cid:durableId="27950324">
    <w:abstractNumId w:val="27"/>
  </w:num>
  <w:num w:numId="29" w16cid:durableId="1574197579">
    <w:abstractNumId w:val="28"/>
  </w:num>
  <w:num w:numId="30" w16cid:durableId="1626231215">
    <w:abstractNumId w:val="29"/>
  </w:num>
  <w:num w:numId="31" w16cid:durableId="1773084721">
    <w:abstractNumId w:val="30"/>
  </w:num>
  <w:num w:numId="32" w16cid:durableId="1069620632">
    <w:abstractNumId w:val="31"/>
  </w:num>
  <w:num w:numId="33" w16cid:durableId="365103090">
    <w:abstractNumId w:val="32"/>
  </w:num>
  <w:num w:numId="34" w16cid:durableId="1940873096">
    <w:abstractNumId w:val="33"/>
  </w:num>
  <w:num w:numId="35" w16cid:durableId="574096245">
    <w:abstractNumId w:val="34"/>
  </w:num>
  <w:num w:numId="36" w16cid:durableId="1199901073">
    <w:abstractNumId w:val="35"/>
  </w:num>
  <w:num w:numId="37" w16cid:durableId="860821376">
    <w:abstractNumId w:val="36"/>
  </w:num>
  <w:num w:numId="38" w16cid:durableId="800415512">
    <w:abstractNumId w:val="37"/>
  </w:num>
  <w:num w:numId="39" w16cid:durableId="1493134808">
    <w:abstractNumId w:val="38"/>
  </w:num>
  <w:num w:numId="40" w16cid:durableId="996150536">
    <w:abstractNumId w:val="39"/>
  </w:num>
  <w:num w:numId="41" w16cid:durableId="749734048">
    <w:abstractNumId w:val="40"/>
  </w:num>
  <w:num w:numId="42" w16cid:durableId="310141390">
    <w:abstractNumId w:val="41"/>
  </w:num>
  <w:num w:numId="43" w16cid:durableId="1819763783">
    <w:abstractNumId w:val="42"/>
  </w:num>
  <w:num w:numId="44" w16cid:durableId="938291025">
    <w:abstractNumId w:val="43"/>
  </w:num>
  <w:num w:numId="45" w16cid:durableId="2034187167">
    <w:abstractNumId w:val="44"/>
  </w:num>
  <w:num w:numId="46" w16cid:durableId="1969165324">
    <w:abstractNumId w:val="45"/>
  </w:num>
  <w:num w:numId="47" w16cid:durableId="1345352842">
    <w:abstractNumId w:val="46"/>
  </w:num>
  <w:num w:numId="48" w16cid:durableId="511147833">
    <w:abstractNumId w:val="47"/>
  </w:num>
  <w:num w:numId="49" w16cid:durableId="2098552199">
    <w:abstractNumId w:val="48"/>
  </w:num>
  <w:num w:numId="50" w16cid:durableId="1453399828">
    <w:abstractNumId w:val="49"/>
  </w:num>
  <w:num w:numId="51" w16cid:durableId="28530187">
    <w:abstractNumId w:val="50"/>
  </w:num>
  <w:num w:numId="52" w16cid:durableId="916522095">
    <w:abstractNumId w:val="51"/>
  </w:num>
  <w:num w:numId="53" w16cid:durableId="1205169202">
    <w:abstractNumId w:val="52"/>
  </w:num>
  <w:num w:numId="54" w16cid:durableId="271012901">
    <w:abstractNumId w:val="53"/>
  </w:num>
  <w:num w:numId="55" w16cid:durableId="1137338081">
    <w:abstractNumId w:val="54"/>
  </w:num>
  <w:num w:numId="56" w16cid:durableId="156960484">
    <w:abstractNumId w:val="55"/>
  </w:num>
  <w:num w:numId="57" w16cid:durableId="347753695">
    <w:abstractNumId w:val="56"/>
  </w:num>
  <w:num w:numId="58" w16cid:durableId="1023283956">
    <w:abstractNumId w:val="57"/>
  </w:num>
  <w:num w:numId="59" w16cid:durableId="1372532510">
    <w:abstractNumId w:val="58"/>
  </w:num>
  <w:num w:numId="60" w16cid:durableId="1075779617">
    <w:abstractNumId w:val="59"/>
  </w:num>
  <w:num w:numId="61" w16cid:durableId="1307123240">
    <w:abstractNumId w:val="60"/>
  </w:num>
  <w:num w:numId="62" w16cid:durableId="692465700">
    <w:abstractNumId w:val="61"/>
  </w:num>
  <w:num w:numId="63" w16cid:durableId="480582387">
    <w:abstractNumId w:val="62"/>
  </w:num>
  <w:num w:numId="64" w16cid:durableId="580022300">
    <w:abstractNumId w:val="63"/>
  </w:num>
  <w:num w:numId="65" w16cid:durableId="950208993">
    <w:abstractNumId w:val="64"/>
  </w:num>
  <w:num w:numId="66" w16cid:durableId="1028070776">
    <w:abstractNumId w:val="65"/>
  </w:num>
  <w:num w:numId="67" w16cid:durableId="1141071719">
    <w:abstractNumId w:val="66"/>
  </w:num>
  <w:num w:numId="68" w16cid:durableId="969170139">
    <w:abstractNumId w:val="67"/>
  </w:num>
  <w:num w:numId="69" w16cid:durableId="239605054">
    <w:abstractNumId w:val="68"/>
  </w:num>
  <w:num w:numId="70" w16cid:durableId="522741272">
    <w:abstractNumId w:val="69"/>
  </w:num>
  <w:num w:numId="71" w16cid:durableId="2146772385">
    <w:abstractNumId w:val="70"/>
  </w:num>
  <w:num w:numId="72" w16cid:durableId="1041323616">
    <w:abstractNumId w:val="71"/>
  </w:num>
  <w:num w:numId="73" w16cid:durableId="1469082455">
    <w:abstractNumId w:val="72"/>
  </w:num>
  <w:num w:numId="74" w16cid:durableId="680592157">
    <w:abstractNumId w:val="73"/>
  </w:num>
  <w:num w:numId="75" w16cid:durableId="821968184">
    <w:abstractNumId w:val="74"/>
  </w:num>
  <w:num w:numId="76" w16cid:durableId="1467239654">
    <w:abstractNumId w:val="75"/>
  </w:num>
  <w:num w:numId="77" w16cid:durableId="1216888817">
    <w:abstractNumId w:val="76"/>
  </w:num>
  <w:num w:numId="78" w16cid:durableId="1232277130">
    <w:abstractNumId w:val="77"/>
  </w:num>
  <w:num w:numId="79" w16cid:durableId="1805544644">
    <w:abstractNumId w:val="78"/>
  </w:num>
  <w:num w:numId="80" w16cid:durableId="1811828408">
    <w:abstractNumId w:val="79"/>
  </w:num>
  <w:num w:numId="81" w16cid:durableId="1042510977">
    <w:abstractNumId w:val="80"/>
  </w:num>
  <w:num w:numId="82" w16cid:durableId="1357072847">
    <w:abstractNumId w:val="81"/>
  </w:num>
  <w:num w:numId="83" w16cid:durableId="1023476271">
    <w:abstractNumId w:val="82"/>
  </w:num>
  <w:num w:numId="84" w16cid:durableId="1703359660">
    <w:abstractNumId w:val="83"/>
  </w:num>
  <w:num w:numId="85" w16cid:durableId="1575698321">
    <w:abstractNumId w:val="84"/>
  </w:num>
  <w:num w:numId="86" w16cid:durableId="1481851827">
    <w:abstractNumId w:val="85"/>
  </w:num>
  <w:num w:numId="87" w16cid:durableId="2050178865">
    <w:abstractNumId w:val="86"/>
  </w:num>
  <w:num w:numId="88" w16cid:durableId="1923178223">
    <w:abstractNumId w:val="87"/>
  </w:num>
  <w:num w:numId="89" w16cid:durableId="1022628992">
    <w:abstractNumId w:val="88"/>
  </w:num>
  <w:num w:numId="90" w16cid:durableId="896822594">
    <w:abstractNumId w:val="89"/>
  </w:num>
  <w:num w:numId="91" w16cid:durableId="1177310850">
    <w:abstractNumId w:val="90"/>
  </w:num>
  <w:num w:numId="92" w16cid:durableId="247620463">
    <w:abstractNumId w:val="91"/>
  </w:num>
  <w:num w:numId="93" w16cid:durableId="1474904242">
    <w:abstractNumId w:val="92"/>
  </w:num>
  <w:num w:numId="94" w16cid:durableId="881553413">
    <w:abstractNumId w:val="93"/>
  </w:num>
  <w:num w:numId="95" w16cid:durableId="783765392">
    <w:abstractNumId w:val="94"/>
  </w:num>
  <w:num w:numId="96" w16cid:durableId="286351460">
    <w:abstractNumId w:val="95"/>
  </w:num>
  <w:num w:numId="97" w16cid:durableId="943265909">
    <w:abstractNumId w:val="96"/>
  </w:num>
  <w:num w:numId="98" w16cid:durableId="1706101523">
    <w:abstractNumId w:val="97"/>
  </w:num>
  <w:num w:numId="99" w16cid:durableId="2075273281">
    <w:abstractNumId w:val="98"/>
  </w:num>
  <w:num w:numId="100" w16cid:durableId="1931548063">
    <w:abstractNumId w:val="99"/>
  </w:num>
  <w:num w:numId="101" w16cid:durableId="511409380">
    <w:abstractNumId w:val="100"/>
  </w:num>
  <w:num w:numId="102" w16cid:durableId="454372880">
    <w:abstractNumId w:val="101"/>
  </w:num>
  <w:num w:numId="103" w16cid:durableId="1463503726">
    <w:abstractNumId w:val="102"/>
  </w:num>
  <w:num w:numId="104" w16cid:durableId="5794960">
    <w:abstractNumId w:val="103"/>
  </w:num>
  <w:num w:numId="105" w16cid:durableId="372921884">
    <w:abstractNumId w:val="104"/>
  </w:num>
  <w:num w:numId="106" w16cid:durableId="933515602">
    <w:abstractNumId w:val="105"/>
  </w:num>
  <w:num w:numId="107" w16cid:durableId="1797328396">
    <w:abstractNumId w:val="106"/>
  </w:num>
  <w:num w:numId="108" w16cid:durableId="512647144">
    <w:abstractNumId w:val="107"/>
  </w:num>
  <w:num w:numId="109" w16cid:durableId="143008234">
    <w:abstractNumId w:val="108"/>
  </w:num>
  <w:num w:numId="110" w16cid:durableId="913053429">
    <w:abstractNumId w:val="109"/>
  </w:num>
  <w:num w:numId="111" w16cid:durableId="1911308330">
    <w:abstractNumId w:val="110"/>
  </w:num>
  <w:num w:numId="112" w16cid:durableId="1515849957">
    <w:abstractNumId w:val="111"/>
  </w:num>
  <w:num w:numId="113" w16cid:durableId="1951358181">
    <w:abstractNumId w:val="112"/>
  </w:num>
  <w:num w:numId="114" w16cid:durableId="2102332254">
    <w:abstractNumId w:val="113"/>
  </w:num>
  <w:num w:numId="115" w16cid:durableId="1102066527">
    <w:abstractNumId w:val="114"/>
  </w:num>
  <w:num w:numId="116" w16cid:durableId="1972440916">
    <w:abstractNumId w:val="115"/>
  </w:num>
  <w:num w:numId="117" w16cid:durableId="1211844848">
    <w:abstractNumId w:val="116"/>
  </w:num>
  <w:num w:numId="118" w16cid:durableId="1739983789">
    <w:abstractNumId w:val="117"/>
  </w:num>
  <w:num w:numId="119" w16cid:durableId="240677162">
    <w:abstractNumId w:val="118"/>
  </w:num>
  <w:num w:numId="120" w16cid:durableId="842017547">
    <w:abstractNumId w:val="119"/>
  </w:num>
  <w:num w:numId="121" w16cid:durableId="205264084">
    <w:abstractNumId w:val="120"/>
  </w:num>
  <w:num w:numId="122" w16cid:durableId="1306474731">
    <w:abstractNumId w:val="121"/>
  </w:num>
  <w:num w:numId="123" w16cid:durableId="1054699105">
    <w:abstractNumId w:val="122"/>
  </w:num>
  <w:num w:numId="124" w16cid:durableId="1237594547">
    <w:abstractNumId w:val="123"/>
  </w:num>
  <w:num w:numId="125" w16cid:durableId="1777365200">
    <w:abstractNumId w:val="124"/>
  </w:num>
  <w:num w:numId="126" w16cid:durableId="555356394">
    <w:abstractNumId w:val="125"/>
  </w:num>
  <w:num w:numId="127" w16cid:durableId="553664380">
    <w:abstractNumId w:val="12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normal"/>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79D"/>
    <w:rsid w:val="0009179D"/>
    <w:rsid w:val="0450D728"/>
    <w:rsid w:val="073D3330"/>
    <w:rsid w:val="189A08B5"/>
    <w:rsid w:val="1B7AAC5F"/>
    <w:rsid w:val="26F9597B"/>
    <w:rsid w:val="308B1E36"/>
    <w:rsid w:val="384AC1D7"/>
    <w:rsid w:val="3CD109DE"/>
    <w:rsid w:val="3D14B91B"/>
    <w:rsid w:val="5692D5AB"/>
    <w:rsid w:val="5768EA9B"/>
    <w:rsid w:val="59A880CB"/>
    <w:rsid w:val="5E48FB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trokecolor="none [1]" fillcolor="none [4]" shadowcolor="none [2]"/>
    </o:shapedefaults>
    <o:shapelayout v:ext="edit">
      <o:idmap v:ext="edit" data="1"/>
    </o:shapelayout>
  </w:shapeDefaults>
  <w:doNotEmbedSmartTags/>
  <w:decimalSymbol w:val="."/>
  <w:listSeparator w:val=","/>
  <w14:docId w14:val="3A1DD82E"/>
  <w15:chartTrackingRefBased/>
  <w15:docId w15:val="{58C876A0-BC03-4470-98F7-3C5B977C3B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autoSpaceDE w:val="0"/>
    </w:pPr>
    <w:rPr>
      <w:rFonts w:eastAsia="font1408" w:cs="Mangal"/>
      <w:kern w:val="1"/>
      <w:sz w:val="24"/>
      <w:szCs w:val="24"/>
      <w:lang w:eastAsia="hi-IN" w:bidi="hi-IN"/>
    </w:rPr>
  </w:style>
  <w:style w:type="paragraph" w:styleId="Heading1">
    <w:name w:val="heading 1"/>
    <w:basedOn w:val="Normal"/>
    <w:next w:val="Normal"/>
    <w:qFormat/>
    <w:pPr>
      <w:keepNext/>
      <w:numPr>
        <w:numId w:val="1"/>
      </w:numPr>
      <w:spacing w:before="240" w:after="60"/>
      <w:outlineLvl w:val="0"/>
    </w:pPr>
    <w:rPr>
      <w:rFonts w:ascii="Arial" w:hAnsi="Arial" w:cs="Arial"/>
      <w:b/>
      <w:bCs/>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BodyText2"/>
    <w:qFormat/>
    <w:pPr>
      <w:keepNext/>
      <w:numPr>
        <w:ilvl w:val="2"/>
        <w:numId w:val="1"/>
      </w:numPr>
      <w:spacing w:before="120" w:line="360" w:lineRule="auto"/>
      <w:ind w:left="505" w:hanging="505"/>
      <w:outlineLvl w:val="2"/>
    </w:pPr>
    <w:rPr>
      <w:rFonts w:cs="Arial"/>
      <w:b/>
      <w:bCs/>
      <w:sz w:val="26"/>
      <w:szCs w:val="26"/>
    </w:rPr>
  </w:style>
  <w:style w:type="paragraph" w:styleId="Heading4">
    <w:name w:val="heading 4"/>
    <w:basedOn w:val="Heading"/>
    <w:next w:val="BodyText"/>
    <w:qFormat/>
    <w:pPr>
      <w:numPr>
        <w:ilvl w:val="3"/>
        <w:numId w:val="1"/>
      </w:numPr>
      <w:outlineLvl w:val="3"/>
    </w:pPr>
    <w:rPr>
      <w:rFonts w:ascii="Times New Roman" w:hAnsi="Times New Roman" w:eastAsia="SimSun" w:cs="Lucida Sans"/>
      <w:b/>
      <w:bCs/>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rPr>
      <w:rFonts w:ascii="Wingdings" w:hAnsi="Wingdings" w:cs="Wingdings"/>
      <w:color w:val="000000"/>
      <w:sz w:val="22"/>
      <w:szCs w:val="22"/>
    </w:rPr>
  </w:style>
  <w:style w:type="character" w:styleId="WW8Num2z1" w:customStyle="1">
    <w:name w:val="WW8Num2z1"/>
    <w:rPr>
      <w:rFonts w:ascii="Courier New" w:hAnsi="Courier New" w:cs="Courier New"/>
    </w:rPr>
  </w:style>
  <w:style w:type="character" w:styleId="WW8Num2z2" w:customStyle="1">
    <w:name w:val="WW8Num2z2"/>
  </w:style>
  <w:style w:type="character" w:styleId="WW8Num2z3" w:customStyle="1">
    <w:name w:val="WW8Num2z3"/>
    <w:rPr>
      <w:rFonts w:ascii="Symbol" w:hAnsi="Symbol" w:cs="Symbol"/>
    </w:rPr>
  </w:style>
  <w:style w:type="character" w:styleId="WW8Num2z4" w:customStyle="1">
    <w:name w:val="WW8Num2z4"/>
  </w:style>
  <w:style w:type="character" w:styleId="WW8Num2z5" w:customStyle="1">
    <w:name w:val="WW8Num2z5"/>
  </w:style>
  <w:style w:type="character" w:styleId="WW8Num2z6" w:customStyle="1">
    <w:name w:val="WW8Num2z6"/>
  </w:style>
  <w:style w:type="character" w:styleId="WW8Num2z7" w:customStyle="1">
    <w:name w:val="WW8Num2z7"/>
  </w:style>
  <w:style w:type="character" w:styleId="WW8Num2z8" w:customStyle="1">
    <w:name w:val="WW8Num2z8"/>
  </w:style>
  <w:style w:type="character" w:styleId="WW8Num3z0" w:customStyle="1">
    <w:name w:val="WW8Num3z0"/>
    <w:rPr>
      <w:rFonts w:ascii="Wingdings" w:hAnsi="Wingdings" w:cs="Wingdings"/>
      <w:color w:val="000000"/>
      <w:sz w:val="26"/>
      <w:szCs w:val="26"/>
      <w:lang w:val="en-US"/>
    </w:rPr>
  </w:style>
  <w:style w:type="character" w:styleId="WW8Num3z1" w:customStyle="1">
    <w:name w:val="WW8Num3z1"/>
    <w:rPr>
      <w:rFonts w:ascii="Courier New" w:hAnsi="Courier New" w:cs="Courier New"/>
    </w:rPr>
  </w:style>
  <w:style w:type="character" w:styleId="WW8Num3z2" w:customStyle="1">
    <w:name w:val="WW8Num3z2"/>
  </w:style>
  <w:style w:type="character" w:styleId="WW8Num3z3" w:customStyle="1">
    <w:name w:val="WW8Num3z3"/>
    <w:rPr>
      <w:rFonts w:ascii="Symbol" w:hAnsi="Symbol" w:cs="Symbol"/>
    </w:rPr>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0" w:customStyle="1">
    <w:name w:val="WW8Num4z0"/>
  </w:style>
  <w:style w:type="character" w:styleId="WW8Num4z1" w:customStyle="1">
    <w:name w:val="WW8Num4z1"/>
  </w:style>
  <w:style w:type="character" w:styleId="WW8Num4z2" w:customStyle="1">
    <w:name w:val="WW8Num4z2"/>
  </w:style>
  <w:style w:type="character" w:styleId="WW8Num4z3" w:customStyle="1">
    <w:name w:val="WW8Num4z3"/>
  </w:style>
  <w:style w:type="character" w:styleId="WW8Num4z4" w:customStyle="1">
    <w:name w:val="WW8Num4z4"/>
  </w:style>
  <w:style w:type="character" w:styleId="WW8Num4z5" w:customStyle="1">
    <w:name w:val="WW8Num4z5"/>
  </w:style>
  <w:style w:type="character" w:styleId="WW8Num4z6" w:customStyle="1">
    <w:name w:val="WW8Num4z6"/>
  </w:style>
  <w:style w:type="character" w:styleId="WW8Num4z7" w:customStyle="1">
    <w:name w:val="WW8Num4z7"/>
  </w:style>
  <w:style w:type="character" w:styleId="WW8Num4z8" w:customStyle="1">
    <w:name w:val="WW8Num4z8"/>
  </w:style>
  <w:style w:type="character" w:styleId="WW8Num5z0" w:customStyle="1">
    <w:name w:val="WW8Num5z0"/>
    <w:rPr>
      <w:rFonts w:hint="default" w:ascii="Symbol" w:hAnsi="Symbol" w:eastAsia="Garamond" w:cs="Symbol"/>
      <w:color w:val="000000"/>
      <w:sz w:val="22"/>
      <w:szCs w:val="22"/>
    </w:rPr>
  </w:style>
  <w:style w:type="character" w:styleId="WW8Num6z0" w:customStyle="1">
    <w:name w:val="WW8Num6z0"/>
    <w:rPr>
      <w:rFonts w:ascii="Wingdings" w:hAnsi="Wingdings" w:cs="Wingdings"/>
      <w:color w:val="000000"/>
      <w:sz w:val="26"/>
      <w:szCs w:val="26"/>
    </w:rPr>
  </w:style>
  <w:style w:type="character" w:styleId="WW8Num6z1" w:customStyle="1">
    <w:name w:val="WW8Num6z1"/>
    <w:rPr>
      <w:rFonts w:ascii="Courier New" w:hAnsi="Courier New" w:cs="Courier New"/>
    </w:rPr>
  </w:style>
  <w:style w:type="character" w:styleId="WW8Num6z2" w:customStyle="1">
    <w:name w:val="WW8Num6z2"/>
  </w:style>
  <w:style w:type="character" w:styleId="WW8Num6z3" w:customStyle="1">
    <w:name w:val="WW8Num6z3"/>
    <w:rPr>
      <w:rFonts w:ascii="Symbol" w:hAnsi="Symbol" w:cs="Symbol"/>
    </w:rPr>
  </w:style>
  <w:style w:type="character" w:styleId="WW8Num6z4" w:customStyle="1">
    <w:name w:val="WW8Num6z4"/>
  </w:style>
  <w:style w:type="character" w:styleId="WW8Num6z5" w:customStyle="1">
    <w:name w:val="WW8Num6z5"/>
  </w:style>
  <w:style w:type="character" w:styleId="WW8Num6z6" w:customStyle="1">
    <w:name w:val="WW8Num6z6"/>
  </w:style>
  <w:style w:type="character" w:styleId="WW8Num6z7" w:customStyle="1">
    <w:name w:val="WW8Num6z7"/>
  </w:style>
  <w:style w:type="character" w:styleId="WW8Num6z8" w:customStyle="1">
    <w:name w:val="WW8Num6z8"/>
  </w:style>
  <w:style w:type="character" w:styleId="WW8Num7z0" w:customStyle="1">
    <w:name w:val="WW8Num7z0"/>
    <w:rPr>
      <w:rFonts w:cs="Garamond"/>
    </w:rPr>
  </w:style>
  <w:style w:type="character" w:styleId="WW8Num7z1" w:customStyle="1">
    <w:name w:val="WW8Num7z1"/>
  </w:style>
  <w:style w:type="character" w:styleId="WW8Num7z2" w:customStyle="1">
    <w:name w:val="WW8Num7z2"/>
  </w:style>
  <w:style w:type="character" w:styleId="WW8Num7z3" w:customStyle="1">
    <w:name w:val="WW8Num7z3"/>
  </w:style>
  <w:style w:type="character" w:styleId="WW8Num7z4" w:customStyle="1">
    <w:name w:val="WW8Num7z4"/>
  </w:style>
  <w:style w:type="character" w:styleId="WW8Num7z5" w:customStyle="1">
    <w:name w:val="WW8Num7z5"/>
  </w:style>
  <w:style w:type="character" w:styleId="WW8Num7z6" w:customStyle="1">
    <w:name w:val="WW8Num7z6"/>
  </w:style>
  <w:style w:type="character" w:styleId="WW8Num7z7" w:customStyle="1">
    <w:name w:val="WW8Num7z7"/>
  </w:style>
  <w:style w:type="character" w:styleId="WW8Num7z8" w:customStyle="1">
    <w:name w:val="WW8Num7z8"/>
  </w:style>
  <w:style w:type="character" w:styleId="WW8Num8z0" w:customStyle="1">
    <w:name w:val="WW8Num8z0"/>
  </w:style>
  <w:style w:type="character" w:styleId="WW8Num8z1" w:customStyle="1">
    <w:name w:val="WW8Num8z1"/>
  </w:style>
  <w:style w:type="character" w:styleId="WW8Num8z2" w:customStyle="1">
    <w:name w:val="WW8Num8z2"/>
  </w:style>
  <w:style w:type="character" w:styleId="WW8Num8z3" w:customStyle="1">
    <w:name w:val="WW8Num8z3"/>
  </w:style>
  <w:style w:type="character" w:styleId="WW8Num8z4" w:customStyle="1">
    <w:name w:val="WW8Num8z4"/>
  </w:style>
  <w:style w:type="character" w:styleId="WW8Num8z5" w:customStyle="1">
    <w:name w:val="WW8Num8z5"/>
  </w:style>
  <w:style w:type="character" w:styleId="WW8Num8z6" w:customStyle="1">
    <w:name w:val="WW8Num8z6"/>
  </w:style>
  <w:style w:type="character" w:styleId="WW8Num8z7" w:customStyle="1">
    <w:name w:val="WW8Num8z7"/>
  </w:style>
  <w:style w:type="character" w:styleId="WW8Num8z8" w:customStyle="1">
    <w:name w:val="WW8Num8z8"/>
  </w:style>
  <w:style w:type="character" w:styleId="WW8Num9z0" w:customStyle="1">
    <w:name w:val="WW8Num9z0"/>
    <w:rPr>
      <w:rFonts w:ascii="Symbol" w:hAnsi="Symbol" w:cs="Symbol"/>
      <w:color w:val="000000"/>
      <w:sz w:val="26"/>
      <w:szCs w:val="26"/>
      <w:lang w:val="en-US"/>
    </w:rPr>
  </w:style>
  <w:style w:type="character" w:styleId="WW8Num9z1" w:customStyle="1">
    <w:name w:val="WW8Num9z1"/>
  </w:style>
  <w:style w:type="character" w:styleId="WW8Num9z2" w:customStyle="1">
    <w:name w:val="WW8Num9z2"/>
  </w:style>
  <w:style w:type="character" w:styleId="WW8Num9z3" w:customStyle="1">
    <w:name w:val="WW8Num9z3"/>
  </w:style>
  <w:style w:type="character" w:styleId="WW8Num9z4" w:customStyle="1">
    <w:name w:val="WW8Num9z4"/>
  </w:style>
  <w:style w:type="character" w:styleId="WW8Num9z5" w:customStyle="1">
    <w:name w:val="WW8Num9z5"/>
  </w:style>
  <w:style w:type="character" w:styleId="WW8Num9z6" w:customStyle="1">
    <w:name w:val="WW8Num9z6"/>
  </w:style>
  <w:style w:type="character" w:styleId="WW8Num9z7" w:customStyle="1">
    <w:name w:val="WW8Num9z7"/>
  </w:style>
  <w:style w:type="character" w:styleId="WW8Num9z8" w:customStyle="1">
    <w:name w:val="WW8Num9z8"/>
  </w:style>
  <w:style w:type="character" w:styleId="WW8Num10z0" w:customStyle="1">
    <w:name w:val="WW8Num10z0"/>
    <w:rPr>
      <w:rFonts w:ascii="Calibri" w:hAnsi="Calibri" w:cs="Calibri"/>
      <w:b/>
      <w:bCs/>
      <w:color w:val="000000"/>
      <w:sz w:val="26"/>
      <w:szCs w:val="26"/>
      <w:lang w:val="en-US" w:eastAsia="ar-SA" w:bidi="ar-SA"/>
    </w:rPr>
  </w:style>
  <w:style w:type="character" w:styleId="WW8Num10z1" w:customStyle="1">
    <w:name w:val="WW8Num10z1"/>
  </w:style>
  <w:style w:type="character" w:styleId="WW8Num10z3" w:customStyle="1">
    <w:name w:val="WW8Num10z3"/>
  </w:style>
  <w:style w:type="character" w:styleId="WW8Num11z0" w:customStyle="1">
    <w:name w:val="WW8Num11z0"/>
    <w:rPr>
      <w:rFonts w:ascii="Calibri" w:hAnsi="Calibri" w:cs="Calibri"/>
      <w:b/>
      <w:color w:val="000000"/>
      <w:sz w:val="26"/>
      <w:szCs w:val="26"/>
    </w:rPr>
  </w:style>
  <w:style w:type="character" w:styleId="WW8Num11z1" w:customStyle="1">
    <w:name w:val="WW8Num11z1"/>
  </w:style>
  <w:style w:type="character" w:styleId="WW8Num11z2" w:customStyle="1">
    <w:name w:val="WW8Num11z2"/>
  </w:style>
  <w:style w:type="character" w:styleId="WW8Num11z3" w:customStyle="1">
    <w:name w:val="WW8Num11z3"/>
  </w:style>
  <w:style w:type="character" w:styleId="WW8Num11z4" w:customStyle="1">
    <w:name w:val="WW8Num11z4"/>
  </w:style>
  <w:style w:type="character" w:styleId="WW8Num11z5" w:customStyle="1">
    <w:name w:val="WW8Num11z5"/>
  </w:style>
  <w:style w:type="character" w:styleId="WW8Num11z6" w:customStyle="1">
    <w:name w:val="WW8Num11z6"/>
  </w:style>
  <w:style w:type="character" w:styleId="WW8Num11z7" w:customStyle="1">
    <w:name w:val="WW8Num11z7"/>
  </w:style>
  <w:style w:type="character" w:styleId="WW8Num11z8" w:customStyle="1">
    <w:name w:val="WW8Num11z8"/>
  </w:style>
  <w:style w:type="character" w:styleId="WW8Num12z0" w:customStyle="1">
    <w:name w:val="WW8Num12z0"/>
    <w:rPr>
      <w:rFonts w:ascii="Calibri" w:hAnsi="Calibri" w:cs="Calibri"/>
      <w:b w:val="0"/>
      <w:bCs w:val="0"/>
      <w:color w:val="000000"/>
      <w:sz w:val="26"/>
      <w:szCs w:val="26"/>
    </w:rPr>
  </w:style>
  <w:style w:type="character" w:styleId="WW8Num12z1" w:customStyle="1">
    <w:name w:val="WW8Num12z1"/>
  </w:style>
  <w:style w:type="character" w:styleId="WW8Num13z0" w:customStyle="1">
    <w:name w:val="WW8Num13z0"/>
    <w:rPr>
      <w:rFonts w:ascii="Wingdings" w:hAnsi="Wingdings" w:cs="Wingdings"/>
      <w:b/>
      <w:color w:val="000000"/>
      <w:sz w:val="26"/>
      <w:szCs w:val="26"/>
    </w:rPr>
  </w:style>
  <w:style w:type="character" w:styleId="WW8Num13z1" w:customStyle="1">
    <w:name w:val="WW8Num13z1"/>
  </w:style>
  <w:style w:type="character" w:styleId="WW8Num13z2" w:customStyle="1">
    <w:name w:val="WW8Num13z2"/>
  </w:style>
  <w:style w:type="character" w:styleId="WW8Num13z3" w:customStyle="1">
    <w:name w:val="WW8Num13z3"/>
  </w:style>
  <w:style w:type="character" w:styleId="WW8Num13z4" w:customStyle="1">
    <w:name w:val="WW8Num13z4"/>
  </w:style>
  <w:style w:type="character" w:styleId="WW8Num13z5" w:customStyle="1">
    <w:name w:val="WW8Num13z5"/>
  </w:style>
  <w:style w:type="character" w:styleId="WW8Num13z6" w:customStyle="1">
    <w:name w:val="WW8Num13z6"/>
  </w:style>
  <w:style w:type="character" w:styleId="WW8Num13z7" w:customStyle="1">
    <w:name w:val="WW8Num13z7"/>
  </w:style>
  <w:style w:type="character" w:styleId="WW8Num13z8" w:customStyle="1">
    <w:name w:val="WW8Num13z8"/>
  </w:style>
  <w:style w:type="character" w:styleId="WW8Num14z0" w:customStyle="1">
    <w:name w:val="WW8Num14z0"/>
    <w:rPr>
      <w:rFonts w:ascii="Calibri" w:hAnsi="Calibri" w:cs="Calibri"/>
      <w:b w:val="0"/>
      <w:i w:val="0"/>
      <w:color w:val="000000"/>
      <w:sz w:val="22"/>
      <w:szCs w:val="24"/>
      <w:lang w:eastAsia="ar-SA" w:bidi="ar-SA"/>
    </w:rPr>
  </w:style>
  <w:style w:type="character" w:styleId="WW8Num14z1" w:customStyle="1">
    <w:name w:val="WW8Num14z1"/>
  </w:style>
  <w:style w:type="character" w:styleId="WW8Num14z2" w:customStyle="1">
    <w:name w:val="WW8Num14z2"/>
  </w:style>
  <w:style w:type="character" w:styleId="WW8Num14z3" w:customStyle="1">
    <w:name w:val="WW8Num14z3"/>
  </w:style>
  <w:style w:type="character" w:styleId="WW8Num14z4" w:customStyle="1">
    <w:name w:val="WW8Num14z4"/>
  </w:style>
  <w:style w:type="character" w:styleId="WW8Num14z5" w:customStyle="1">
    <w:name w:val="WW8Num14z5"/>
  </w:style>
  <w:style w:type="character" w:styleId="WW8Num14z6" w:customStyle="1">
    <w:name w:val="WW8Num14z6"/>
  </w:style>
  <w:style w:type="character" w:styleId="WW8Num14z7" w:customStyle="1">
    <w:name w:val="WW8Num14z7"/>
  </w:style>
  <w:style w:type="character" w:styleId="WW8Num14z8" w:customStyle="1">
    <w:name w:val="WW8Num14z8"/>
  </w:style>
  <w:style w:type="character" w:styleId="WW8Num15z0" w:customStyle="1">
    <w:name w:val="WW8Num15z0"/>
    <w:rPr>
      <w:rFonts w:ascii="Calibri" w:hAnsi="Calibri" w:cs="Calibri"/>
      <w:b w:val="0"/>
      <w:i w:val="0"/>
      <w:color w:val="000000"/>
      <w:sz w:val="22"/>
      <w:szCs w:val="26"/>
      <w:lang w:eastAsia="ar-SA" w:bidi="ar-SA"/>
    </w:rPr>
  </w:style>
  <w:style w:type="character" w:styleId="WW8Num15z1" w:customStyle="1">
    <w:name w:val="WW8Num15z1"/>
  </w:style>
  <w:style w:type="character" w:styleId="WW8Num16z0" w:customStyle="1">
    <w:name w:val="WW8Num16z0"/>
    <w:rPr>
      <w:rFonts w:ascii="Calibri" w:hAnsi="Calibri" w:cs="Calibri"/>
      <w:b w:val="0"/>
      <w:i w:val="0"/>
      <w:color w:val="auto"/>
      <w:sz w:val="22"/>
      <w:szCs w:val="26"/>
    </w:rPr>
  </w:style>
  <w:style w:type="character" w:styleId="WW8Num16z1" w:customStyle="1">
    <w:name w:val="WW8Num16z1"/>
  </w:style>
  <w:style w:type="character" w:styleId="WW8Num16z2" w:customStyle="1">
    <w:name w:val="WW8Num16z2"/>
  </w:style>
  <w:style w:type="character" w:styleId="WW8Num16z3" w:customStyle="1">
    <w:name w:val="WW8Num16z3"/>
  </w:style>
  <w:style w:type="character" w:styleId="WW8Num16z4" w:customStyle="1">
    <w:name w:val="WW8Num16z4"/>
  </w:style>
  <w:style w:type="character" w:styleId="WW8Num16z5" w:customStyle="1">
    <w:name w:val="WW8Num16z5"/>
  </w:style>
  <w:style w:type="character" w:styleId="WW8Num16z6" w:customStyle="1">
    <w:name w:val="WW8Num16z6"/>
  </w:style>
  <w:style w:type="character" w:styleId="WW8Num16z7" w:customStyle="1">
    <w:name w:val="WW8Num16z7"/>
  </w:style>
  <w:style w:type="character" w:styleId="WW8Num16z8" w:customStyle="1">
    <w:name w:val="WW8Num16z8"/>
  </w:style>
  <w:style w:type="character" w:styleId="WW8Num17z0" w:customStyle="1">
    <w:name w:val="WW8Num17z0"/>
    <w:rPr>
      <w:rFonts w:ascii="Calibri" w:hAnsi="Calibri" w:cs="Calibri"/>
      <w:b w:val="0"/>
      <w:i w:val="0"/>
      <w:color w:val="000000"/>
      <w:sz w:val="22"/>
      <w:szCs w:val="26"/>
      <w:lang w:eastAsia="ar-SA" w:bidi="ar-SA"/>
    </w:rPr>
  </w:style>
  <w:style w:type="character" w:styleId="WW8Num17z1" w:customStyle="1">
    <w:name w:val="WW8Num17z1"/>
  </w:style>
  <w:style w:type="character" w:styleId="WW8Num17z2" w:customStyle="1">
    <w:name w:val="WW8Num17z2"/>
  </w:style>
  <w:style w:type="character" w:styleId="WW8Num17z3" w:customStyle="1">
    <w:name w:val="WW8Num17z3"/>
  </w:style>
  <w:style w:type="character" w:styleId="WW8Num17z4" w:customStyle="1">
    <w:name w:val="WW8Num17z4"/>
  </w:style>
  <w:style w:type="character" w:styleId="WW8Num17z5" w:customStyle="1">
    <w:name w:val="WW8Num17z5"/>
  </w:style>
  <w:style w:type="character" w:styleId="WW8Num17z6" w:customStyle="1">
    <w:name w:val="WW8Num17z6"/>
  </w:style>
  <w:style w:type="character" w:styleId="WW8Num17z7" w:customStyle="1">
    <w:name w:val="WW8Num17z7"/>
  </w:style>
  <w:style w:type="character" w:styleId="WW8Num17z8" w:customStyle="1">
    <w:name w:val="WW8Num17z8"/>
  </w:style>
  <w:style w:type="character" w:styleId="WW8Num18z0" w:customStyle="1">
    <w:name w:val="WW8Num18z0"/>
    <w:rPr>
      <w:rFonts w:ascii="Calibri" w:hAnsi="Calibri" w:cs="Calibri"/>
      <w:b w:val="0"/>
      <w:i w:val="0"/>
      <w:color w:val="000000"/>
      <w:sz w:val="22"/>
      <w:szCs w:val="26"/>
    </w:rPr>
  </w:style>
  <w:style w:type="character" w:styleId="WW8Num18z1" w:customStyle="1">
    <w:name w:val="WW8Num18z1"/>
  </w:style>
  <w:style w:type="character" w:styleId="WW8Num19z0" w:customStyle="1">
    <w:name w:val="WW8Num19z0"/>
    <w:rPr>
      <w:rFonts w:ascii="Calibri" w:hAnsi="Calibri" w:cs="Calibri"/>
      <w:b w:val="0"/>
      <w:i w:val="0"/>
      <w:color w:val="000000"/>
      <w:sz w:val="22"/>
      <w:szCs w:val="26"/>
    </w:rPr>
  </w:style>
  <w:style w:type="character" w:styleId="WW8Num19z1" w:customStyle="1">
    <w:name w:val="WW8Num19z1"/>
  </w:style>
  <w:style w:type="character" w:styleId="WW8Num19z2" w:customStyle="1">
    <w:name w:val="WW8Num19z2"/>
  </w:style>
  <w:style w:type="character" w:styleId="WW8Num19z3" w:customStyle="1">
    <w:name w:val="WW8Num19z3"/>
  </w:style>
  <w:style w:type="character" w:styleId="WW8Num19z4" w:customStyle="1">
    <w:name w:val="WW8Num19z4"/>
  </w:style>
  <w:style w:type="character" w:styleId="WW8Num19z5" w:customStyle="1">
    <w:name w:val="WW8Num19z5"/>
  </w:style>
  <w:style w:type="character" w:styleId="WW8Num19z6" w:customStyle="1">
    <w:name w:val="WW8Num19z6"/>
  </w:style>
  <w:style w:type="character" w:styleId="WW8Num19z7" w:customStyle="1">
    <w:name w:val="WW8Num19z7"/>
  </w:style>
  <w:style w:type="character" w:styleId="WW8Num19z8" w:customStyle="1">
    <w:name w:val="WW8Num19z8"/>
  </w:style>
  <w:style w:type="character" w:styleId="WW8Num20z0" w:customStyle="1">
    <w:name w:val="WW8Num20z0"/>
    <w:rPr>
      <w:rFonts w:ascii="Calibri" w:hAnsi="Calibri" w:cs="Calibri"/>
      <w:b w:val="0"/>
      <w:i w:val="0"/>
      <w:color w:val="auto"/>
      <w:sz w:val="22"/>
      <w:szCs w:val="26"/>
      <w:lang w:val="en-IN"/>
    </w:rPr>
  </w:style>
  <w:style w:type="character" w:styleId="WW8Num20z1" w:customStyle="1">
    <w:name w:val="WW8Num20z1"/>
  </w:style>
  <w:style w:type="character" w:styleId="WW8Num20z2" w:customStyle="1">
    <w:name w:val="WW8Num20z2"/>
  </w:style>
  <w:style w:type="character" w:styleId="WW8Num20z3" w:customStyle="1">
    <w:name w:val="WW8Num20z3"/>
  </w:style>
  <w:style w:type="character" w:styleId="WW8Num20z4" w:customStyle="1">
    <w:name w:val="WW8Num20z4"/>
  </w:style>
  <w:style w:type="character" w:styleId="WW8Num20z5" w:customStyle="1">
    <w:name w:val="WW8Num20z5"/>
  </w:style>
  <w:style w:type="character" w:styleId="WW8Num20z6" w:customStyle="1">
    <w:name w:val="WW8Num20z6"/>
  </w:style>
  <w:style w:type="character" w:styleId="WW8Num20z7" w:customStyle="1">
    <w:name w:val="WW8Num20z7"/>
  </w:style>
  <w:style w:type="character" w:styleId="WW8Num20z8" w:customStyle="1">
    <w:name w:val="WW8Num20z8"/>
  </w:style>
  <w:style w:type="character" w:styleId="WW8Num21z0" w:customStyle="1">
    <w:name w:val="WW8Num21z0"/>
    <w:rPr>
      <w:rFonts w:ascii="Calibri" w:hAnsi="Calibri" w:cs="Calibri"/>
      <w:b w:val="0"/>
      <w:i w:val="0"/>
      <w:sz w:val="22"/>
    </w:rPr>
  </w:style>
  <w:style w:type="character" w:styleId="WW8Num21z1" w:customStyle="1">
    <w:name w:val="WW8Num21z1"/>
  </w:style>
  <w:style w:type="character" w:styleId="WW8Num21z2" w:customStyle="1">
    <w:name w:val="WW8Num21z2"/>
  </w:style>
  <w:style w:type="character" w:styleId="WW8Num21z3" w:customStyle="1">
    <w:name w:val="WW8Num21z3"/>
  </w:style>
  <w:style w:type="character" w:styleId="WW8Num21z4" w:customStyle="1">
    <w:name w:val="WW8Num21z4"/>
  </w:style>
  <w:style w:type="character" w:styleId="WW8Num21z5" w:customStyle="1">
    <w:name w:val="WW8Num21z5"/>
  </w:style>
  <w:style w:type="character" w:styleId="WW8Num21z6" w:customStyle="1">
    <w:name w:val="WW8Num21z6"/>
  </w:style>
  <w:style w:type="character" w:styleId="WW8Num21z7" w:customStyle="1">
    <w:name w:val="WW8Num21z7"/>
  </w:style>
  <w:style w:type="character" w:styleId="WW8Num21z8" w:customStyle="1">
    <w:name w:val="WW8Num21z8"/>
  </w:style>
  <w:style w:type="character" w:styleId="WW8Num22z0" w:customStyle="1">
    <w:name w:val="WW8Num22z0"/>
    <w:rPr>
      <w:rFonts w:ascii="Calibri" w:hAnsi="Calibri" w:cs="Calibri"/>
      <w:b w:val="0"/>
      <w:i w:val="0"/>
      <w:color w:val="000000"/>
      <w:sz w:val="22"/>
      <w:szCs w:val="26"/>
    </w:rPr>
  </w:style>
  <w:style w:type="character" w:styleId="WW8Num22z1" w:customStyle="1">
    <w:name w:val="WW8Num22z1"/>
  </w:style>
  <w:style w:type="character" w:styleId="WW8Num22z2" w:customStyle="1">
    <w:name w:val="WW8Num22z2"/>
  </w:style>
  <w:style w:type="character" w:styleId="WW8Num22z3" w:customStyle="1">
    <w:name w:val="WW8Num22z3"/>
  </w:style>
  <w:style w:type="character" w:styleId="WW8Num22z4" w:customStyle="1">
    <w:name w:val="WW8Num22z4"/>
  </w:style>
  <w:style w:type="character" w:styleId="WW8Num22z5" w:customStyle="1">
    <w:name w:val="WW8Num22z5"/>
  </w:style>
  <w:style w:type="character" w:styleId="WW8Num22z6" w:customStyle="1">
    <w:name w:val="WW8Num22z6"/>
  </w:style>
  <w:style w:type="character" w:styleId="WW8Num22z7" w:customStyle="1">
    <w:name w:val="WW8Num22z7"/>
  </w:style>
  <w:style w:type="character" w:styleId="WW8Num22z8" w:customStyle="1">
    <w:name w:val="WW8Num22z8"/>
  </w:style>
  <w:style w:type="character" w:styleId="WW8Num23z0" w:customStyle="1">
    <w:name w:val="WW8Num23z0"/>
    <w:rPr>
      <w:rFonts w:ascii="Calibri" w:hAnsi="Calibri" w:cs="Calibri"/>
      <w:b w:val="0"/>
      <w:i w:val="0"/>
      <w:color w:val="000000"/>
      <w:sz w:val="22"/>
      <w:szCs w:val="26"/>
    </w:rPr>
  </w:style>
  <w:style w:type="character" w:styleId="WW8Num23z1" w:customStyle="1">
    <w:name w:val="WW8Num23z1"/>
  </w:style>
  <w:style w:type="character" w:styleId="WW8Num24z0" w:customStyle="1">
    <w:name w:val="WW8Num24z0"/>
    <w:rPr>
      <w:rFonts w:ascii="Calibri" w:hAnsi="Calibri" w:cs="Calibri"/>
      <w:color w:val="000000"/>
      <w:sz w:val="26"/>
      <w:szCs w:val="26"/>
    </w:rPr>
  </w:style>
  <w:style w:type="character" w:styleId="WW8Num24z1" w:customStyle="1">
    <w:name w:val="WW8Num24z1"/>
  </w:style>
  <w:style w:type="character" w:styleId="WW8Num25z0" w:customStyle="1">
    <w:name w:val="WW8Num25z0"/>
    <w:rPr>
      <w:rFonts w:ascii="Calibri" w:hAnsi="Calibri" w:cs="Calibri"/>
      <w:color w:val="000000"/>
      <w:sz w:val="26"/>
      <w:szCs w:val="26"/>
    </w:rPr>
  </w:style>
  <w:style w:type="character" w:styleId="WW8Num25z1" w:customStyle="1">
    <w:name w:val="WW8Num25z1"/>
  </w:style>
  <w:style w:type="character" w:styleId="WW8Num26z0" w:customStyle="1">
    <w:name w:val="WW8Num26z0"/>
    <w:rPr>
      <w:rFonts w:ascii="Calibri" w:hAnsi="Calibri" w:cs="Calibri"/>
      <w:b w:val="0"/>
      <w:i w:val="0"/>
      <w:color w:val="FF0000"/>
      <w:sz w:val="22"/>
      <w:szCs w:val="26"/>
      <w:lang w:val="en-US"/>
    </w:rPr>
  </w:style>
  <w:style w:type="character" w:styleId="WW8Num26z1" w:customStyle="1">
    <w:name w:val="WW8Num26z1"/>
  </w:style>
  <w:style w:type="character" w:styleId="WW8Num27z0" w:customStyle="1">
    <w:name w:val="WW8Num27z0"/>
    <w:rPr>
      <w:rFonts w:ascii="Calibri" w:hAnsi="Calibri" w:cs="Calibri"/>
      <w:b w:val="0"/>
      <w:i w:val="0"/>
      <w:color w:val="000000"/>
      <w:sz w:val="22"/>
      <w:szCs w:val="26"/>
    </w:rPr>
  </w:style>
  <w:style w:type="character" w:styleId="WW8Num27z1" w:customStyle="1">
    <w:name w:val="WW8Num27z1"/>
  </w:style>
  <w:style w:type="character" w:styleId="WW8Num27z2" w:customStyle="1">
    <w:name w:val="WW8Num27z2"/>
  </w:style>
  <w:style w:type="character" w:styleId="WW8Num27z3" w:customStyle="1">
    <w:name w:val="WW8Num27z3"/>
  </w:style>
  <w:style w:type="character" w:styleId="WW8Num27z4" w:customStyle="1">
    <w:name w:val="WW8Num27z4"/>
  </w:style>
  <w:style w:type="character" w:styleId="WW8Num27z5" w:customStyle="1">
    <w:name w:val="WW8Num27z5"/>
  </w:style>
  <w:style w:type="character" w:styleId="WW8Num27z6" w:customStyle="1">
    <w:name w:val="WW8Num27z6"/>
  </w:style>
  <w:style w:type="character" w:styleId="WW8Num27z7" w:customStyle="1">
    <w:name w:val="WW8Num27z7"/>
  </w:style>
  <w:style w:type="character" w:styleId="WW8Num27z8" w:customStyle="1">
    <w:name w:val="WW8Num27z8"/>
  </w:style>
  <w:style w:type="character" w:styleId="WW8Num28z0" w:customStyle="1">
    <w:name w:val="WW8Num28z0"/>
    <w:rPr>
      <w:rFonts w:ascii="Calibri" w:hAnsi="Calibri" w:cs="Calibri"/>
      <w:b w:val="0"/>
      <w:bCs/>
      <w:i w:val="0"/>
      <w:sz w:val="22"/>
      <w:lang w:val="en-IN"/>
    </w:rPr>
  </w:style>
  <w:style w:type="character" w:styleId="WW8Num28z1" w:customStyle="1">
    <w:name w:val="WW8Num28z1"/>
  </w:style>
  <w:style w:type="character" w:styleId="WW8Num29z0" w:customStyle="1">
    <w:name w:val="WW8Num29z0"/>
    <w:rPr>
      <w:rFonts w:cs="Calibri"/>
    </w:rPr>
  </w:style>
  <w:style w:type="character" w:styleId="WW8Num29z1" w:customStyle="1">
    <w:name w:val="WW8Num29z1"/>
  </w:style>
  <w:style w:type="character" w:styleId="WW8Num29z2" w:customStyle="1">
    <w:name w:val="WW8Num29z2"/>
  </w:style>
  <w:style w:type="character" w:styleId="WW8Num29z3" w:customStyle="1">
    <w:name w:val="WW8Num29z3"/>
  </w:style>
  <w:style w:type="character" w:styleId="WW8Num29z4" w:customStyle="1">
    <w:name w:val="WW8Num29z4"/>
  </w:style>
  <w:style w:type="character" w:styleId="WW8Num29z5" w:customStyle="1">
    <w:name w:val="WW8Num29z5"/>
  </w:style>
  <w:style w:type="character" w:styleId="WW8Num29z6" w:customStyle="1">
    <w:name w:val="WW8Num29z6"/>
  </w:style>
  <w:style w:type="character" w:styleId="WW8Num29z7" w:customStyle="1">
    <w:name w:val="WW8Num29z7"/>
  </w:style>
  <w:style w:type="character" w:styleId="WW8Num29z8" w:customStyle="1">
    <w:name w:val="WW8Num29z8"/>
  </w:style>
  <w:style w:type="character" w:styleId="WW8Num30z0" w:customStyle="1">
    <w:name w:val="WW8Num30z0"/>
    <w:rPr>
      <w:rFonts w:ascii="Calibri" w:hAnsi="Calibri" w:cs="Calibri"/>
      <w:color w:val="000000"/>
      <w:sz w:val="26"/>
      <w:szCs w:val="22"/>
    </w:rPr>
  </w:style>
  <w:style w:type="character" w:styleId="WW8Num30z1" w:customStyle="1">
    <w:name w:val="WW8Num30z1"/>
    <w:rPr>
      <w:rFonts w:cs="Arial"/>
    </w:rPr>
  </w:style>
  <w:style w:type="character" w:styleId="WW8Num30z2" w:customStyle="1">
    <w:name w:val="WW8Num30z2"/>
  </w:style>
  <w:style w:type="character" w:styleId="WW8Num30z3" w:customStyle="1">
    <w:name w:val="WW8Num30z3"/>
  </w:style>
  <w:style w:type="character" w:styleId="WW8Num30z4" w:customStyle="1">
    <w:name w:val="WW8Num30z4"/>
  </w:style>
  <w:style w:type="character" w:styleId="WW8Num30z5" w:customStyle="1">
    <w:name w:val="WW8Num30z5"/>
  </w:style>
  <w:style w:type="character" w:styleId="WW8Num30z6" w:customStyle="1">
    <w:name w:val="WW8Num30z6"/>
  </w:style>
  <w:style w:type="character" w:styleId="WW8Num30z7" w:customStyle="1">
    <w:name w:val="WW8Num30z7"/>
  </w:style>
  <w:style w:type="character" w:styleId="WW8Num30z8" w:customStyle="1">
    <w:name w:val="WW8Num30z8"/>
  </w:style>
  <w:style w:type="character" w:styleId="WW8Num31z0" w:customStyle="1">
    <w:name w:val="WW8Num31z0"/>
    <w:rPr>
      <w:rFonts w:ascii="Calibri" w:hAnsi="Calibri" w:cs="Calibri"/>
      <w:b w:val="0"/>
      <w:i w:val="0"/>
      <w:color w:val="FF0000"/>
      <w:sz w:val="22"/>
      <w:szCs w:val="26"/>
    </w:rPr>
  </w:style>
  <w:style w:type="character" w:styleId="WW8Num31z1" w:customStyle="1">
    <w:name w:val="WW8Num31z1"/>
  </w:style>
  <w:style w:type="character" w:styleId="WW8Num31z2" w:customStyle="1">
    <w:name w:val="WW8Num31z2"/>
  </w:style>
  <w:style w:type="character" w:styleId="WW8Num31z3" w:customStyle="1">
    <w:name w:val="WW8Num31z3"/>
  </w:style>
  <w:style w:type="character" w:styleId="WW8Num31z4" w:customStyle="1">
    <w:name w:val="WW8Num31z4"/>
  </w:style>
  <w:style w:type="character" w:styleId="WW8Num31z5" w:customStyle="1">
    <w:name w:val="WW8Num31z5"/>
  </w:style>
  <w:style w:type="character" w:styleId="WW8Num31z6" w:customStyle="1">
    <w:name w:val="WW8Num31z6"/>
  </w:style>
  <w:style w:type="character" w:styleId="WW8Num31z7" w:customStyle="1">
    <w:name w:val="WW8Num31z7"/>
  </w:style>
  <w:style w:type="character" w:styleId="WW8Num31z8" w:customStyle="1">
    <w:name w:val="WW8Num31z8"/>
  </w:style>
  <w:style w:type="character" w:styleId="WW8Num32z0" w:customStyle="1">
    <w:name w:val="WW8Num32z0"/>
    <w:rPr>
      <w:rFonts w:ascii="Calibri" w:hAnsi="Calibri" w:cs="Calibri"/>
      <w:b w:val="0"/>
      <w:i w:val="0"/>
      <w:color w:val="FF0000"/>
      <w:sz w:val="22"/>
      <w:szCs w:val="26"/>
      <w:lang w:eastAsia="ar-SA" w:bidi="ar-SA"/>
    </w:rPr>
  </w:style>
  <w:style w:type="character" w:styleId="WW8Num32z1" w:customStyle="1">
    <w:name w:val="WW8Num32z1"/>
  </w:style>
  <w:style w:type="character" w:styleId="WW8Num32z2" w:customStyle="1">
    <w:name w:val="WW8Num32z2"/>
  </w:style>
  <w:style w:type="character" w:styleId="WW8Num32z3" w:customStyle="1">
    <w:name w:val="WW8Num32z3"/>
  </w:style>
  <w:style w:type="character" w:styleId="WW8Num32z4" w:customStyle="1">
    <w:name w:val="WW8Num32z4"/>
  </w:style>
  <w:style w:type="character" w:styleId="WW8Num32z5" w:customStyle="1">
    <w:name w:val="WW8Num32z5"/>
  </w:style>
  <w:style w:type="character" w:styleId="WW8Num32z6" w:customStyle="1">
    <w:name w:val="WW8Num32z6"/>
  </w:style>
  <w:style w:type="character" w:styleId="WW8Num32z7" w:customStyle="1">
    <w:name w:val="WW8Num32z7"/>
  </w:style>
  <w:style w:type="character" w:styleId="WW8Num32z8" w:customStyle="1">
    <w:name w:val="WW8Num32z8"/>
  </w:style>
  <w:style w:type="character" w:styleId="WW8Num33z0" w:customStyle="1">
    <w:name w:val="WW8Num33z0"/>
    <w:rPr>
      <w:rFonts w:ascii="Calibri" w:hAnsi="Calibri" w:cs="Calibri"/>
      <w:b w:val="0"/>
      <w:i w:val="0"/>
      <w:color w:val="000000"/>
      <w:sz w:val="22"/>
      <w:szCs w:val="26"/>
    </w:rPr>
  </w:style>
  <w:style w:type="character" w:styleId="WW8Num33z1" w:customStyle="1">
    <w:name w:val="WW8Num33z1"/>
  </w:style>
  <w:style w:type="character" w:styleId="WW8Num33z2" w:customStyle="1">
    <w:name w:val="WW8Num33z2"/>
  </w:style>
  <w:style w:type="character" w:styleId="WW8Num33z3" w:customStyle="1">
    <w:name w:val="WW8Num33z3"/>
  </w:style>
  <w:style w:type="character" w:styleId="WW8Num33z4" w:customStyle="1">
    <w:name w:val="WW8Num33z4"/>
  </w:style>
  <w:style w:type="character" w:styleId="WW8Num33z5" w:customStyle="1">
    <w:name w:val="WW8Num33z5"/>
  </w:style>
  <w:style w:type="character" w:styleId="WW8Num33z6" w:customStyle="1">
    <w:name w:val="WW8Num33z6"/>
  </w:style>
  <w:style w:type="character" w:styleId="WW8Num33z7" w:customStyle="1">
    <w:name w:val="WW8Num33z7"/>
  </w:style>
  <w:style w:type="character" w:styleId="WW8Num33z8" w:customStyle="1">
    <w:name w:val="WW8Num33z8"/>
  </w:style>
  <w:style w:type="character" w:styleId="WW8Num34z0" w:customStyle="1">
    <w:name w:val="WW8Num34z0"/>
    <w:rPr>
      <w:rFonts w:ascii="Calibri" w:hAnsi="Calibri" w:cs="Calibri"/>
      <w:b w:val="0"/>
      <w:i w:val="0"/>
      <w:color w:val="000000"/>
      <w:sz w:val="22"/>
      <w:szCs w:val="26"/>
    </w:rPr>
  </w:style>
  <w:style w:type="character" w:styleId="WW8Num34z1" w:customStyle="1">
    <w:name w:val="WW8Num34z1"/>
  </w:style>
  <w:style w:type="character" w:styleId="WW8Num34z2" w:customStyle="1">
    <w:name w:val="WW8Num34z2"/>
  </w:style>
  <w:style w:type="character" w:styleId="WW8Num34z3" w:customStyle="1">
    <w:name w:val="WW8Num34z3"/>
  </w:style>
  <w:style w:type="character" w:styleId="WW8Num34z4" w:customStyle="1">
    <w:name w:val="WW8Num34z4"/>
  </w:style>
  <w:style w:type="character" w:styleId="WW8Num34z5" w:customStyle="1">
    <w:name w:val="WW8Num34z5"/>
  </w:style>
  <w:style w:type="character" w:styleId="WW8Num34z6" w:customStyle="1">
    <w:name w:val="WW8Num34z6"/>
  </w:style>
  <w:style w:type="character" w:styleId="WW8Num34z7" w:customStyle="1">
    <w:name w:val="WW8Num34z7"/>
  </w:style>
  <w:style w:type="character" w:styleId="WW8Num34z8" w:customStyle="1">
    <w:name w:val="WW8Num34z8"/>
  </w:style>
  <w:style w:type="character" w:styleId="WW8Num35z0" w:customStyle="1">
    <w:name w:val="WW8Num35z0"/>
    <w:rPr>
      <w:rFonts w:ascii="Calibri" w:hAnsi="Calibri" w:cs="Calibri"/>
      <w:color w:val="000000"/>
      <w:sz w:val="26"/>
      <w:szCs w:val="22"/>
    </w:rPr>
  </w:style>
  <w:style w:type="character" w:styleId="WW8Num35z1" w:customStyle="1">
    <w:name w:val="WW8Num35z1"/>
  </w:style>
  <w:style w:type="character" w:styleId="WW8Num35z2" w:customStyle="1">
    <w:name w:val="WW8Num35z2"/>
  </w:style>
  <w:style w:type="character" w:styleId="WW8Num35z3" w:customStyle="1">
    <w:name w:val="WW8Num35z3"/>
  </w:style>
  <w:style w:type="character" w:styleId="WW8Num35z4" w:customStyle="1">
    <w:name w:val="WW8Num35z4"/>
  </w:style>
  <w:style w:type="character" w:styleId="WW8Num35z5" w:customStyle="1">
    <w:name w:val="WW8Num35z5"/>
  </w:style>
  <w:style w:type="character" w:styleId="WW8Num35z6" w:customStyle="1">
    <w:name w:val="WW8Num35z6"/>
  </w:style>
  <w:style w:type="character" w:styleId="WW8Num35z7" w:customStyle="1">
    <w:name w:val="WW8Num35z7"/>
  </w:style>
  <w:style w:type="character" w:styleId="WW8Num35z8" w:customStyle="1">
    <w:name w:val="WW8Num35z8"/>
  </w:style>
  <w:style w:type="character" w:styleId="WW8Num36z0" w:customStyle="1">
    <w:name w:val="WW8Num36z0"/>
    <w:rPr>
      <w:rFonts w:ascii="Calibri" w:hAnsi="Calibri" w:cs="Calibri"/>
      <w:b w:val="0"/>
      <w:i w:val="0"/>
      <w:color w:val="FF0000"/>
      <w:sz w:val="22"/>
      <w:szCs w:val="26"/>
    </w:rPr>
  </w:style>
  <w:style w:type="character" w:styleId="WW8Num36z1" w:customStyle="1">
    <w:name w:val="WW8Num36z1"/>
  </w:style>
  <w:style w:type="character" w:styleId="WW8Num36z2" w:customStyle="1">
    <w:name w:val="WW8Num36z2"/>
  </w:style>
  <w:style w:type="character" w:styleId="WW8Num36z3" w:customStyle="1">
    <w:name w:val="WW8Num36z3"/>
  </w:style>
  <w:style w:type="character" w:styleId="WW8Num36z4" w:customStyle="1">
    <w:name w:val="WW8Num36z4"/>
  </w:style>
  <w:style w:type="character" w:styleId="WW8Num36z5" w:customStyle="1">
    <w:name w:val="WW8Num36z5"/>
  </w:style>
  <w:style w:type="character" w:styleId="WW8Num36z6" w:customStyle="1">
    <w:name w:val="WW8Num36z6"/>
  </w:style>
  <w:style w:type="character" w:styleId="WW8Num36z7" w:customStyle="1">
    <w:name w:val="WW8Num36z7"/>
  </w:style>
  <w:style w:type="character" w:styleId="WW8Num36z8" w:customStyle="1">
    <w:name w:val="WW8Num36z8"/>
  </w:style>
  <w:style w:type="character" w:styleId="WW8Num37z0" w:customStyle="1">
    <w:name w:val="WW8Num37z0"/>
    <w:rPr>
      <w:rFonts w:ascii="Calibri" w:hAnsi="Calibri" w:cs="Calibri"/>
      <w:b w:val="0"/>
      <w:i w:val="0"/>
      <w:color w:val="FF0000"/>
      <w:sz w:val="22"/>
      <w:szCs w:val="26"/>
    </w:rPr>
  </w:style>
  <w:style w:type="character" w:styleId="WW8Num37z1" w:customStyle="1">
    <w:name w:val="WW8Num37z1"/>
  </w:style>
  <w:style w:type="character" w:styleId="WW8Num37z2" w:customStyle="1">
    <w:name w:val="WW8Num37z2"/>
  </w:style>
  <w:style w:type="character" w:styleId="WW8Num37z3" w:customStyle="1">
    <w:name w:val="WW8Num37z3"/>
  </w:style>
  <w:style w:type="character" w:styleId="WW8Num37z4" w:customStyle="1">
    <w:name w:val="WW8Num37z4"/>
  </w:style>
  <w:style w:type="character" w:styleId="WW8Num37z5" w:customStyle="1">
    <w:name w:val="WW8Num37z5"/>
  </w:style>
  <w:style w:type="character" w:styleId="WW8Num37z6" w:customStyle="1">
    <w:name w:val="WW8Num37z6"/>
  </w:style>
  <w:style w:type="character" w:styleId="WW8Num37z7" w:customStyle="1">
    <w:name w:val="WW8Num37z7"/>
  </w:style>
  <w:style w:type="character" w:styleId="WW8Num37z8" w:customStyle="1">
    <w:name w:val="WW8Num37z8"/>
  </w:style>
  <w:style w:type="character" w:styleId="WW8Num38z0" w:customStyle="1">
    <w:name w:val="WW8Num38z0"/>
    <w:rPr>
      <w:rFonts w:ascii="Calibri" w:hAnsi="Calibri" w:cs="Calibri"/>
      <w:color w:val="FF0000"/>
      <w:sz w:val="26"/>
      <w:szCs w:val="26"/>
    </w:rPr>
  </w:style>
  <w:style w:type="character" w:styleId="WW8Num38z1" w:customStyle="1">
    <w:name w:val="WW8Num38z1"/>
  </w:style>
  <w:style w:type="character" w:styleId="WW8Num38z2" w:customStyle="1">
    <w:name w:val="WW8Num38z2"/>
  </w:style>
  <w:style w:type="character" w:styleId="WW8Num38z3" w:customStyle="1">
    <w:name w:val="WW8Num38z3"/>
  </w:style>
  <w:style w:type="character" w:styleId="WW8Num38z4" w:customStyle="1">
    <w:name w:val="WW8Num38z4"/>
  </w:style>
  <w:style w:type="character" w:styleId="WW8Num38z5" w:customStyle="1">
    <w:name w:val="WW8Num38z5"/>
  </w:style>
  <w:style w:type="character" w:styleId="WW8Num38z6" w:customStyle="1">
    <w:name w:val="WW8Num38z6"/>
  </w:style>
  <w:style w:type="character" w:styleId="WW8Num38z7" w:customStyle="1">
    <w:name w:val="WW8Num38z7"/>
  </w:style>
  <w:style w:type="character" w:styleId="WW8Num38z8" w:customStyle="1">
    <w:name w:val="WW8Num38z8"/>
  </w:style>
  <w:style w:type="character" w:styleId="WW8Num39z0" w:customStyle="1">
    <w:name w:val="WW8Num39z0"/>
    <w:rPr>
      <w:rFonts w:ascii="Calibri" w:hAnsi="Calibri" w:cs="Calibri"/>
      <w:b/>
      <w:bCs/>
      <w:color w:val="FF0000"/>
      <w:sz w:val="26"/>
      <w:szCs w:val="26"/>
    </w:rPr>
  </w:style>
  <w:style w:type="character" w:styleId="WW8Num39z1" w:customStyle="1">
    <w:name w:val="WW8Num39z1"/>
  </w:style>
  <w:style w:type="character" w:styleId="WW8Num39z2" w:customStyle="1">
    <w:name w:val="WW8Num39z2"/>
  </w:style>
  <w:style w:type="character" w:styleId="WW8Num39z3" w:customStyle="1">
    <w:name w:val="WW8Num39z3"/>
  </w:style>
  <w:style w:type="character" w:styleId="WW8Num39z4" w:customStyle="1">
    <w:name w:val="WW8Num39z4"/>
  </w:style>
  <w:style w:type="character" w:styleId="WW8Num39z5" w:customStyle="1">
    <w:name w:val="WW8Num39z5"/>
  </w:style>
  <w:style w:type="character" w:styleId="WW8Num39z6" w:customStyle="1">
    <w:name w:val="WW8Num39z6"/>
  </w:style>
  <w:style w:type="character" w:styleId="WW8Num39z7" w:customStyle="1">
    <w:name w:val="WW8Num39z7"/>
  </w:style>
  <w:style w:type="character" w:styleId="WW8Num39z8" w:customStyle="1">
    <w:name w:val="WW8Num39z8"/>
  </w:style>
  <w:style w:type="character" w:styleId="WW8Num40z0" w:customStyle="1">
    <w:name w:val="WW8Num40z0"/>
    <w:rPr>
      <w:rFonts w:ascii="Calibri" w:hAnsi="Calibri" w:cs="Calibri"/>
      <w:b w:val="0"/>
      <w:i w:val="0"/>
      <w:color w:val="000000"/>
      <w:sz w:val="22"/>
      <w:szCs w:val="26"/>
      <w:lang w:val="en-IN" w:eastAsia="ar-SA" w:bidi="ar-SA"/>
    </w:rPr>
  </w:style>
  <w:style w:type="character" w:styleId="WW8Num40z1" w:customStyle="1">
    <w:name w:val="WW8Num40z1"/>
  </w:style>
  <w:style w:type="character" w:styleId="WW8Num40z2" w:customStyle="1">
    <w:name w:val="WW8Num40z2"/>
  </w:style>
  <w:style w:type="character" w:styleId="WW8Num40z3" w:customStyle="1">
    <w:name w:val="WW8Num40z3"/>
  </w:style>
  <w:style w:type="character" w:styleId="WW8Num40z4" w:customStyle="1">
    <w:name w:val="WW8Num40z4"/>
  </w:style>
  <w:style w:type="character" w:styleId="WW8Num40z5" w:customStyle="1">
    <w:name w:val="WW8Num40z5"/>
  </w:style>
  <w:style w:type="character" w:styleId="WW8Num40z6" w:customStyle="1">
    <w:name w:val="WW8Num40z6"/>
  </w:style>
  <w:style w:type="character" w:styleId="WW8Num40z7" w:customStyle="1">
    <w:name w:val="WW8Num40z7"/>
  </w:style>
  <w:style w:type="character" w:styleId="WW8Num40z8" w:customStyle="1">
    <w:name w:val="WW8Num40z8"/>
  </w:style>
  <w:style w:type="character" w:styleId="WW8Num41z0" w:customStyle="1">
    <w:name w:val="WW8Num41z0"/>
    <w:rPr>
      <w:rFonts w:ascii="Calibri" w:hAnsi="Calibri" w:cs="Calibri"/>
      <w:b w:val="0"/>
      <w:i w:val="0"/>
      <w:color w:val="000000"/>
      <w:sz w:val="22"/>
      <w:szCs w:val="26"/>
      <w:lang w:val="en-IN" w:eastAsia="ar-SA" w:bidi="ar-SA"/>
    </w:rPr>
  </w:style>
  <w:style w:type="character" w:styleId="WW8Num41z1" w:customStyle="1">
    <w:name w:val="WW8Num41z1"/>
  </w:style>
  <w:style w:type="character" w:styleId="WW8Num42z0" w:customStyle="1">
    <w:name w:val="WW8Num42z0"/>
    <w:rPr>
      <w:rFonts w:ascii="Calibri" w:hAnsi="Calibri" w:cs="Calibri"/>
      <w:b w:val="0"/>
      <w:i w:val="0"/>
      <w:sz w:val="22"/>
    </w:rPr>
  </w:style>
  <w:style w:type="character" w:styleId="WW8Num42z1" w:customStyle="1">
    <w:name w:val="WW8Num42z1"/>
  </w:style>
  <w:style w:type="character" w:styleId="WW8Num42z2" w:customStyle="1">
    <w:name w:val="WW8Num42z2"/>
  </w:style>
  <w:style w:type="character" w:styleId="WW8Num42z3" w:customStyle="1">
    <w:name w:val="WW8Num42z3"/>
  </w:style>
  <w:style w:type="character" w:styleId="WW8Num42z4" w:customStyle="1">
    <w:name w:val="WW8Num42z4"/>
  </w:style>
  <w:style w:type="character" w:styleId="WW8Num42z5" w:customStyle="1">
    <w:name w:val="WW8Num42z5"/>
  </w:style>
  <w:style w:type="character" w:styleId="WW8Num42z6" w:customStyle="1">
    <w:name w:val="WW8Num42z6"/>
  </w:style>
  <w:style w:type="character" w:styleId="WW8Num42z7" w:customStyle="1">
    <w:name w:val="WW8Num42z7"/>
  </w:style>
  <w:style w:type="character" w:styleId="WW8Num42z8" w:customStyle="1">
    <w:name w:val="WW8Num42z8"/>
  </w:style>
  <w:style w:type="character" w:styleId="WW8Num43z0" w:customStyle="1">
    <w:name w:val="WW8Num43z0"/>
    <w:rPr>
      <w:rFonts w:ascii="Calibri" w:hAnsi="Calibri" w:cs="Calibri"/>
      <w:b w:val="0"/>
      <w:bCs w:val="0"/>
      <w:i w:val="0"/>
      <w:color w:val="000000"/>
      <w:sz w:val="22"/>
      <w:szCs w:val="26"/>
      <w:lang w:eastAsia="ar-SA" w:bidi="ar-SA"/>
    </w:rPr>
  </w:style>
  <w:style w:type="character" w:styleId="WW8Num43z1" w:customStyle="1">
    <w:name w:val="WW8Num43z1"/>
    <w:rPr>
      <w:rFonts w:ascii="Calibri" w:hAnsi="Calibri" w:cs="Calibri"/>
      <w:color w:val="000000"/>
      <w:sz w:val="26"/>
      <w:szCs w:val="26"/>
    </w:rPr>
  </w:style>
  <w:style w:type="character" w:styleId="WW8Num43z2" w:customStyle="1">
    <w:name w:val="WW8Num43z2"/>
  </w:style>
  <w:style w:type="character" w:styleId="WW8Num43z3" w:customStyle="1">
    <w:name w:val="WW8Num43z3"/>
  </w:style>
  <w:style w:type="character" w:styleId="WW8Num43z4" w:customStyle="1">
    <w:name w:val="WW8Num43z4"/>
  </w:style>
  <w:style w:type="character" w:styleId="WW8Num43z5" w:customStyle="1">
    <w:name w:val="WW8Num43z5"/>
  </w:style>
  <w:style w:type="character" w:styleId="WW8Num43z6" w:customStyle="1">
    <w:name w:val="WW8Num43z6"/>
  </w:style>
  <w:style w:type="character" w:styleId="WW8Num43z7" w:customStyle="1">
    <w:name w:val="WW8Num43z7"/>
  </w:style>
  <w:style w:type="character" w:styleId="WW8Num43z8" w:customStyle="1">
    <w:name w:val="WW8Num43z8"/>
  </w:style>
  <w:style w:type="character" w:styleId="WW8Num44z0" w:customStyle="1">
    <w:name w:val="WW8Num44z0"/>
    <w:rPr>
      <w:rFonts w:ascii="Calibri" w:hAnsi="Calibri" w:cs="Calibri"/>
      <w:b w:val="0"/>
      <w:i w:val="0"/>
      <w:color w:val="000000"/>
      <w:sz w:val="22"/>
      <w:szCs w:val="26"/>
    </w:rPr>
  </w:style>
  <w:style w:type="character" w:styleId="WW8Num44z1" w:customStyle="1">
    <w:name w:val="WW8Num44z1"/>
  </w:style>
  <w:style w:type="character" w:styleId="WW8Num44z2" w:customStyle="1">
    <w:name w:val="WW8Num44z2"/>
  </w:style>
  <w:style w:type="character" w:styleId="WW8Num44z3" w:customStyle="1">
    <w:name w:val="WW8Num44z3"/>
  </w:style>
  <w:style w:type="character" w:styleId="WW8Num44z4" w:customStyle="1">
    <w:name w:val="WW8Num44z4"/>
  </w:style>
  <w:style w:type="character" w:styleId="WW8Num44z5" w:customStyle="1">
    <w:name w:val="WW8Num44z5"/>
  </w:style>
  <w:style w:type="character" w:styleId="WW8Num44z6" w:customStyle="1">
    <w:name w:val="WW8Num44z6"/>
  </w:style>
  <w:style w:type="character" w:styleId="WW8Num44z7" w:customStyle="1">
    <w:name w:val="WW8Num44z7"/>
  </w:style>
  <w:style w:type="character" w:styleId="WW8Num44z8" w:customStyle="1">
    <w:name w:val="WW8Num44z8"/>
  </w:style>
  <w:style w:type="character" w:styleId="WW8Num45z0" w:customStyle="1">
    <w:name w:val="WW8Num45z0"/>
    <w:rPr>
      <w:rFonts w:ascii="Calibri" w:hAnsi="Calibri" w:cs="Calibri"/>
      <w:b w:val="0"/>
      <w:i w:val="0"/>
      <w:color w:val="FF0000"/>
      <w:sz w:val="22"/>
      <w:szCs w:val="26"/>
      <w:lang w:eastAsia="ar-SA" w:bidi="ar-SA"/>
    </w:rPr>
  </w:style>
  <w:style w:type="character" w:styleId="WW8Num46z0" w:customStyle="1">
    <w:name w:val="WW8Num46z0"/>
    <w:rPr>
      <w:rFonts w:ascii="Calibri" w:hAnsi="Calibri" w:cs="Calibri"/>
      <w:b w:val="0"/>
      <w:i w:val="0"/>
      <w:color w:val="000000"/>
      <w:sz w:val="22"/>
      <w:szCs w:val="26"/>
      <w:lang w:eastAsia="ar-SA" w:bidi="ar-SA"/>
    </w:rPr>
  </w:style>
  <w:style w:type="character" w:styleId="WW8Num46z1" w:customStyle="1">
    <w:name w:val="WW8Num46z1"/>
  </w:style>
  <w:style w:type="character" w:styleId="WW8Num46z2" w:customStyle="1">
    <w:name w:val="WW8Num46z2"/>
  </w:style>
  <w:style w:type="character" w:styleId="WW8Num46z3" w:customStyle="1">
    <w:name w:val="WW8Num46z3"/>
  </w:style>
  <w:style w:type="character" w:styleId="WW8Num46z4" w:customStyle="1">
    <w:name w:val="WW8Num46z4"/>
  </w:style>
  <w:style w:type="character" w:styleId="WW8Num46z5" w:customStyle="1">
    <w:name w:val="WW8Num46z5"/>
  </w:style>
  <w:style w:type="character" w:styleId="WW8Num46z6" w:customStyle="1">
    <w:name w:val="WW8Num46z6"/>
  </w:style>
  <w:style w:type="character" w:styleId="WW8Num46z7" w:customStyle="1">
    <w:name w:val="WW8Num46z7"/>
  </w:style>
  <w:style w:type="character" w:styleId="WW8Num46z8" w:customStyle="1">
    <w:name w:val="WW8Num46z8"/>
  </w:style>
  <w:style w:type="character" w:styleId="WW8Num47z0" w:customStyle="1">
    <w:name w:val="WW8Num47z0"/>
    <w:rPr>
      <w:rFonts w:ascii="Calibri" w:hAnsi="Calibri" w:cs="Calibri"/>
      <w:b w:val="0"/>
      <w:i w:val="0"/>
      <w:color w:val="000000"/>
      <w:sz w:val="22"/>
      <w:szCs w:val="26"/>
      <w:lang w:eastAsia="ar-SA" w:bidi="ar-SA"/>
    </w:rPr>
  </w:style>
  <w:style w:type="character" w:styleId="WW8Num47z1" w:customStyle="1">
    <w:name w:val="WW8Num47z1"/>
  </w:style>
  <w:style w:type="character" w:styleId="WW8Num47z2" w:customStyle="1">
    <w:name w:val="WW8Num47z2"/>
  </w:style>
  <w:style w:type="character" w:styleId="WW8Num47z3" w:customStyle="1">
    <w:name w:val="WW8Num47z3"/>
  </w:style>
  <w:style w:type="character" w:styleId="WW8Num47z4" w:customStyle="1">
    <w:name w:val="WW8Num47z4"/>
  </w:style>
  <w:style w:type="character" w:styleId="WW8Num47z5" w:customStyle="1">
    <w:name w:val="WW8Num47z5"/>
  </w:style>
  <w:style w:type="character" w:styleId="WW8Num47z6" w:customStyle="1">
    <w:name w:val="WW8Num47z6"/>
  </w:style>
  <w:style w:type="character" w:styleId="WW8Num47z7" w:customStyle="1">
    <w:name w:val="WW8Num47z7"/>
  </w:style>
  <w:style w:type="character" w:styleId="WW8Num47z8" w:customStyle="1">
    <w:name w:val="WW8Num47z8"/>
  </w:style>
  <w:style w:type="character" w:styleId="WW8Num48z0" w:customStyle="1">
    <w:name w:val="WW8Num48z0"/>
    <w:rPr>
      <w:rFonts w:ascii="Calibri" w:hAnsi="Calibri" w:cs="Calibri"/>
      <w:b/>
      <w:color w:val="000000"/>
      <w:sz w:val="26"/>
      <w:szCs w:val="26"/>
    </w:rPr>
  </w:style>
  <w:style w:type="character" w:styleId="WW8Num48z1" w:customStyle="1">
    <w:name w:val="WW8Num48z1"/>
  </w:style>
  <w:style w:type="character" w:styleId="WW8Num48z2" w:customStyle="1">
    <w:name w:val="WW8Num48z2"/>
  </w:style>
  <w:style w:type="character" w:styleId="WW8Num48z3" w:customStyle="1">
    <w:name w:val="WW8Num48z3"/>
  </w:style>
  <w:style w:type="character" w:styleId="WW8Num48z4" w:customStyle="1">
    <w:name w:val="WW8Num48z4"/>
  </w:style>
  <w:style w:type="character" w:styleId="WW8Num48z5" w:customStyle="1">
    <w:name w:val="WW8Num48z5"/>
  </w:style>
  <w:style w:type="character" w:styleId="WW8Num48z6" w:customStyle="1">
    <w:name w:val="WW8Num48z6"/>
  </w:style>
  <w:style w:type="character" w:styleId="WW8Num48z7" w:customStyle="1">
    <w:name w:val="WW8Num48z7"/>
  </w:style>
  <w:style w:type="character" w:styleId="WW8Num48z8" w:customStyle="1">
    <w:name w:val="WW8Num48z8"/>
  </w:style>
  <w:style w:type="character" w:styleId="WW8Num49z0" w:customStyle="1">
    <w:name w:val="WW8Num49z0"/>
    <w:rPr>
      <w:rFonts w:ascii="Calibri" w:hAnsi="Calibri" w:cs="Calibri"/>
      <w:color w:val="000000"/>
      <w:sz w:val="26"/>
      <w:szCs w:val="26"/>
    </w:rPr>
  </w:style>
  <w:style w:type="character" w:styleId="WW8Num50z0" w:customStyle="1">
    <w:name w:val="WW8Num50z0"/>
    <w:rPr>
      <w:rFonts w:ascii="Calibri" w:hAnsi="Calibri" w:cs="Calibri"/>
      <w:color w:val="000000"/>
      <w:sz w:val="26"/>
      <w:szCs w:val="26"/>
      <w:lang w:eastAsia="ar-SA" w:bidi="ar-SA"/>
    </w:rPr>
  </w:style>
  <w:style w:type="character" w:styleId="WW8Num51z0" w:customStyle="1">
    <w:name w:val="WW8Num51z0"/>
    <w:rPr>
      <w:rFonts w:ascii="Calibri" w:hAnsi="Calibri" w:cs="Calibri"/>
      <w:b/>
      <w:color w:val="000000"/>
      <w:sz w:val="26"/>
      <w:szCs w:val="26"/>
      <w:lang w:eastAsia="ar-SA" w:bidi="ar-SA"/>
    </w:rPr>
  </w:style>
  <w:style w:type="character" w:styleId="WW8Num52z0" w:customStyle="1">
    <w:name w:val="WW8Num52z0"/>
    <w:rPr>
      <w:rFonts w:ascii="Calibri" w:hAnsi="Calibri" w:cs="Calibri"/>
      <w:b/>
      <w:color w:val="000000"/>
      <w:sz w:val="26"/>
      <w:szCs w:val="26"/>
    </w:rPr>
  </w:style>
  <w:style w:type="character" w:styleId="WW8Num52z1" w:customStyle="1">
    <w:name w:val="WW8Num52z1"/>
  </w:style>
  <w:style w:type="character" w:styleId="WW8Num52z2" w:customStyle="1">
    <w:name w:val="WW8Num52z2"/>
  </w:style>
  <w:style w:type="character" w:styleId="WW8Num52z3" w:customStyle="1">
    <w:name w:val="WW8Num52z3"/>
  </w:style>
  <w:style w:type="character" w:styleId="WW8Num52z4" w:customStyle="1">
    <w:name w:val="WW8Num52z4"/>
  </w:style>
  <w:style w:type="character" w:styleId="WW8Num52z5" w:customStyle="1">
    <w:name w:val="WW8Num52z5"/>
  </w:style>
  <w:style w:type="character" w:styleId="WW8Num52z6" w:customStyle="1">
    <w:name w:val="WW8Num52z6"/>
  </w:style>
  <w:style w:type="character" w:styleId="WW8Num52z7" w:customStyle="1">
    <w:name w:val="WW8Num52z7"/>
  </w:style>
  <w:style w:type="character" w:styleId="WW8Num52z8" w:customStyle="1">
    <w:name w:val="WW8Num52z8"/>
  </w:style>
  <w:style w:type="character" w:styleId="WW8Num53z0" w:customStyle="1">
    <w:name w:val="WW8Num53z0"/>
    <w:rPr>
      <w:rFonts w:ascii="Calibri" w:hAnsi="Calibri" w:cs="Calibri"/>
      <w:b/>
      <w:color w:val="000000"/>
      <w:sz w:val="26"/>
      <w:szCs w:val="26"/>
      <w:lang w:eastAsia="ar-SA" w:bidi="ar-SA"/>
    </w:rPr>
  </w:style>
  <w:style w:type="character" w:styleId="WW8Num53z1" w:customStyle="1">
    <w:name w:val="WW8Num53z1"/>
  </w:style>
  <w:style w:type="character" w:styleId="WW8Num53z2" w:customStyle="1">
    <w:name w:val="WW8Num53z2"/>
  </w:style>
  <w:style w:type="character" w:styleId="WW8Num53z3" w:customStyle="1">
    <w:name w:val="WW8Num53z3"/>
  </w:style>
  <w:style w:type="character" w:styleId="WW8Num53z4" w:customStyle="1">
    <w:name w:val="WW8Num53z4"/>
  </w:style>
  <w:style w:type="character" w:styleId="WW8Num53z5" w:customStyle="1">
    <w:name w:val="WW8Num53z5"/>
  </w:style>
  <w:style w:type="character" w:styleId="WW8Num53z6" w:customStyle="1">
    <w:name w:val="WW8Num53z6"/>
  </w:style>
  <w:style w:type="character" w:styleId="WW8Num53z7" w:customStyle="1">
    <w:name w:val="WW8Num53z7"/>
  </w:style>
  <w:style w:type="character" w:styleId="WW8Num53z8" w:customStyle="1">
    <w:name w:val="WW8Num53z8"/>
  </w:style>
  <w:style w:type="character" w:styleId="WW8Num54z0" w:customStyle="1">
    <w:name w:val="WW8Num54z0"/>
    <w:rPr>
      <w:rFonts w:ascii="Calibri" w:hAnsi="Calibri" w:cs="Calibri"/>
      <w:b/>
      <w:color w:val="000000"/>
      <w:sz w:val="26"/>
      <w:szCs w:val="26"/>
      <w:lang w:eastAsia="ar-SA" w:bidi="ar-SA"/>
    </w:rPr>
  </w:style>
  <w:style w:type="character" w:styleId="WW8Num55z0" w:customStyle="1">
    <w:name w:val="WW8Num55z0"/>
    <w:rPr>
      <w:rFonts w:ascii="Calibri" w:hAnsi="Calibri" w:cs="Calibri"/>
      <w:b/>
      <w:color w:val="000000"/>
      <w:sz w:val="26"/>
      <w:szCs w:val="26"/>
    </w:rPr>
  </w:style>
  <w:style w:type="character" w:styleId="WW8Num55z1" w:customStyle="1">
    <w:name w:val="WW8Num55z1"/>
  </w:style>
  <w:style w:type="character" w:styleId="WW8Num55z2" w:customStyle="1">
    <w:name w:val="WW8Num55z2"/>
  </w:style>
  <w:style w:type="character" w:styleId="WW8Num55z3" w:customStyle="1">
    <w:name w:val="WW8Num55z3"/>
  </w:style>
  <w:style w:type="character" w:styleId="WW8Num55z4" w:customStyle="1">
    <w:name w:val="WW8Num55z4"/>
  </w:style>
  <w:style w:type="character" w:styleId="WW8Num55z5" w:customStyle="1">
    <w:name w:val="WW8Num55z5"/>
  </w:style>
  <w:style w:type="character" w:styleId="WW8Num55z6" w:customStyle="1">
    <w:name w:val="WW8Num55z6"/>
  </w:style>
  <w:style w:type="character" w:styleId="WW8Num55z7" w:customStyle="1">
    <w:name w:val="WW8Num55z7"/>
  </w:style>
  <w:style w:type="character" w:styleId="WW8Num55z8" w:customStyle="1">
    <w:name w:val="WW8Num55z8"/>
  </w:style>
  <w:style w:type="character" w:styleId="WW8Num56z0" w:customStyle="1">
    <w:name w:val="WW8Num56z0"/>
    <w:rPr>
      <w:rFonts w:cs="Calibri"/>
      <w:b/>
      <w:lang w:val="en-IN"/>
    </w:rPr>
  </w:style>
  <w:style w:type="character" w:styleId="WW8Num56z1" w:customStyle="1">
    <w:name w:val="WW8Num56z1"/>
  </w:style>
  <w:style w:type="character" w:styleId="WW8Num56z2" w:customStyle="1">
    <w:name w:val="WW8Num56z2"/>
  </w:style>
  <w:style w:type="character" w:styleId="WW8Num56z3" w:customStyle="1">
    <w:name w:val="WW8Num56z3"/>
  </w:style>
  <w:style w:type="character" w:styleId="WW8Num56z4" w:customStyle="1">
    <w:name w:val="WW8Num56z4"/>
  </w:style>
  <w:style w:type="character" w:styleId="WW8Num56z5" w:customStyle="1">
    <w:name w:val="WW8Num56z5"/>
  </w:style>
  <w:style w:type="character" w:styleId="WW8Num56z6" w:customStyle="1">
    <w:name w:val="WW8Num56z6"/>
  </w:style>
  <w:style w:type="character" w:styleId="WW8Num56z7" w:customStyle="1">
    <w:name w:val="WW8Num56z7"/>
  </w:style>
  <w:style w:type="character" w:styleId="WW8Num56z8" w:customStyle="1">
    <w:name w:val="WW8Num56z8"/>
  </w:style>
  <w:style w:type="character" w:styleId="WW8Num57z0" w:customStyle="1">
    <w:name w:val="WW8Num57z0"/>
  </w:style>
  <w:style w:type="character" w:styleId="WW8Num58z0" w:customStyle="1">
    <w:name w:val="WW8Num58z0"/>
    <w:rPr>
      <w:rFonts w:ascii="Calibri" w:hAnsi="Calibri" w:cs="Calibri"/>
      <w:color w:val="000000"/>
      <w:sz w:val="26"/>
      <w:szCs w:val="26"/>
    </w:rPr>
  </w:style>
  <w:style w:type="character" w:styleId="WW8Num58z1" w:customStyle="1">
    <w:name w:val="WW8Num58z1"/>
  </w:style>
  <w:style w:type="character" w:styleId="WW8Num58z2" w:customStyle="1">
    <w:name w:val="WW8Num58z2"/>
  </w:style>
  <w:style w:type="character" w:styleId="WW8Num58z3" w:customStyle="1">
    <w:name w:val="WW8Num58z3"/>
  </w:style>
  <w:style w:type="character" w:styleId="WW8Num58z4" w:customStyle="1">
    <w:name w:val="WW8Num58z4"/>
  </w:style>
  <w:style w:type="character" w:styleId="WW8Num58z5" w:customStyle="1">
    <w:name w:val="WW8Num58z5"/>
  </w:style>
  <w:style w:type="character" w:styleId="WW8Num58z6" w:customStyle="1">
    <w:name w:val="WW8Num58z6"/>
  </w:style>
  <w:style w:type="character" w:styleId="WW8Num58z7" w:customStyle="1">
    <w:name w:val="WW8Num58z7"/>
  </w:style>
  <w:style w:type="character" w:styleId="WW8Num58z8" w:customStyle="1">
    <w:name w:val="WW8Num58z8"/>
  </w:style>
  <w:style w:type="character" w:styleId="WW8Num59z0" w:customStyle="1">
    <w:name w:val="WW8Num59z0"/>
    <w:rPr>
      <w:rFonts w:ascii="Calibri" w:hAnsi="Calibri" w:cs="Calibri"/>
      <w:color w:val="000000"/>
      <w:sz w:val="26"/>
      <w:szCs w:val="26"/>
    </w:rPr>
  </w:style>
  <w:style w:type="character" w:styleId="WW8Num59z1" w:customStyle="1">
    <w:name w:val="WW8Num59z1"/>
  </w:style>
  <w:style w:type="character" w:styleId="WW8Num59z2" w:customStyle="1">
    <w:name w:val="WW8Num59z2"/>
  </w:style>
  <w:style w:type="character" w:styleId="WW8Num59z3" w:customStyle="1">
    <w:name w:val="WW8Num59z3"/>
  </w:style>
  <w:style w:type="character" w:styleId="WW8Num59z4" w:customStyle="1">
    <w:name w:val="WW8Num59z4"/>
  </w:style>
  <w:style w:type="character" w:styleId="WW8Num59z5" w:customStyle="1">
    <w:name w:val="WW8Num59z5"/>
  </w:style>
  <w:style w:type="character" w:styleId="WW8Num59z6" w:customStyle="1">
    <w:name w:val="WW8Num59z6"/>
  </w:style>
  <w:style w:type="character" w:styleId="WW8Num59z7" w:customStyle="1">
    <w:name w:val="WW8Num59z7"/>
  </w:style>
  <w:style w:type="character" w:styleId="WW8Num59z8" w:customStyle="1">
    <w:name w:val="WW8Num59z8"/>
  </w:style>
  <w:style w:type="character" w:styleId="WW8Num60z0" w:customStyle="1">
    <w:name w:val="WW8Num60z0"/>
    <w:rPr>
      <w:rFonts w:ascii="Calibri" w:hAnsi="Calibri" w:cs="Calibri"/>
      <w:color w:val="000000"/>
      <w:sz w:val="26"/>
      <w:szCs w:val="26"/>
    </w:rPr>
  </w:style>
  <w:style w:type="character" w:styleId="WW8Num60z1" w:customStyle="1">
    <w:name w:val="WW8Num60z1"/>
  </w:style>
  <w:style w:type="character" w:styleId="WW8Num60z2" w:customStyle="1">
    <w:name w:val="WW8Num60z2"/>
  </w:style>
  <w:style w:type="character" w:styleId="WW8Num60z3" w:customStyle="1">
    <w:name w:val="WW8Num60z3"/>
  </w:style>
  <w:style w:type="character" w:styleId="WW8Num60z4" w:customStyle="1">
    <w:name w:val="WW8Num60z4"/>
  </w:style>
  <w:style w:type="character" w:styleId="WW8Num60z5" w:customStyle="1">
    <w:name w:val="WW8Num60z5"/>
  </w:style>
  <w:style w:type="character" w:styleId="WW8Num60z6" w:customStyle="1">
    <w:name w:val="WW8Num60z6"/>
  </w:style>
  <w:style w:type="character" w:styleId="WW8Num60z7" w:customStyle="1">
    <w:name w:val="WW8Num60z7"/>
  </w:style>
  <w:style w:type="character" w:styleId="WW8Num60z8" w:customStyle="1">
    <w:name w:val="WW8Num60z8"/>
  </w:style>
  <w:style w:type="character" w:styleId="WW8Num61z0" w:customStyle="1">
    <w:name w:val="WW8Num61z0"/>
    <w:rPr>
      <w:rFonts w:ascii="Calibri" w:hAnsi="Calibri" w:cs="Calibri"/>
      <w:b/>
      <w:color w:val="000000"/>
      <w:sz w:val="26"/>
      <w:szCs w:val="26"/>
    </w:rPr>
  </w:style>
  <w:style w:type="character" w:styleId="WW8Num61z1" w:customStyle="1">
    <w:name w:val="WW8Num61z1"/>
  </w:style>
  <w:style w:type="character" w:styleId="WW8Num61z2" w:customStyle="1">
    <w:name w:val="WW8Num61z2"/>
  </w:style>
  <w:style w:type="character" w:styleId="WW8Num61z3" w:customStyle="1">
    <w:name w:val="WW8Num61z3"/>
  </w:style>
  <w:style w:type="character" w:styleId="WW8Num61z4" w:customStyle="1">
    <w:name w:val="WW8Num61z4"/>
  </w:style>
  <w:style w:type="character" w:styleId="WW8Num61z5" w:customStyle="1">
    <w:name w:val="WW8Num61z5"/>
  </w:style>
  <w:style w:type="character" w:styleId="WW8Num61z6" w:customStyle="1">
    <w:name w:val="WW8Num61z6"/>
  </w:style>
  <w:style w:type="character" w:styleId="WW8Num61z7" w:customStyle="1">
    <w:name w:val="WW8Num61z7"/>
  </w:style>
  <w:style w:type="character" w:styleId="WW8Num61z8" w:customStyle="1">
    <w:name w:val="WW8Num61z8"/>
  </w:style>
  <w:style w:type="character" w:styleId="WW8Num62z0" w:customStyle="1">
    <w:name w:val="WW8Num62z0"/>
    <w:rPr>
      <w:rFonts w:ascii="Calibri" w:hAnsi="Calibri" w:cs="Calibri"/>
      <w:color w:val="000000"/>
      <w:sz w:val="26"/>
      <w:szCs w:val="26"/>
      <w:lang w:eastAsia="ar-SA" w:bidi="ar-SA"/>
    </w:rPr>
  </w:style>
  <w:style w:type="character" w:styleId="WW8Num62z1" w:customStyle="1">
    <w:name w:val="WW8Num62z1"/>
  </w:style>
  <w:style w:type="character" w:styleId="WW8Num62z2" w:customStyle="1">
    <w:name w:val="WW8Num62z2"/>
  </w:style>
  <w:style w:type="character" w:styleId="WW8Num62z3" w:customStyle="1">
    <w:name w:val="WW8Num62z3"/>
  </w:style>
  <w:style w:type="character" w:styleId="WW8Num62z4" w:customStyle="1">
    <w:name w:val="WW8Num62z4"/>
  </w:style>
  <w:style w:type="character" w:styleId="WW8Num62z5" w:customStyle="1">
    <w:name w:val="WW8Num62z5"/>
  </w:style>
  <w:style w:type="character" w:styleId="WW8Num62z6" w:customStyle="1">
    <w:name w:val="WW8Num62z6"/>
  </w:style>
  <w:style w:type="character" w:styleId="WW8Num62z7" w:customStyle="1">
    <w:name w:val="WW8Num62z7"/>
  </w:style>
  <w:style w:type="character" w:styleId="WW8Num62z8" w:customStyle="1">
    <w:name w:val="WW8Num62z8"/>
  </w:style>
  <w:style w:type="character" w:styleId="WW8Num63z0" w:customStyle="1">
    <w:name w:val="WW8Num63z0"/>
    <w:rPr>
      <w:rFonts w:ascii="Calibri" w:hAnsi="Calibri" w:cs="Calibri"/>
      <w:b/>
      <w:color w:val="000000"/>
      <w:sz w:val="26"/>
      <w:szCs w:val="26"/>
      <w:lang w:eastAsia="ar-SA" w:bidi="ar-SA"/>
    </w:rPr>
  </w:style>
  <w:style w:type="character" w:styleId="WW8Num63z1" w:customStyle="1">
    <w:name w:val="WW8Num63z1"/>
  </w:style>
  <w:style w:type="character" w:styleId="WW8Num63z2" w:customStyle="1">
    <w:name w:val="WW8Num63z2"/>
  </w:style>
  <w:style w:type="character" w:styleId="WW8Num63z3" w:customStyle="1">
    <w:name w:val="WW8Num63z3"/>
  </w:style>
  <w:style w:type="character" w:styleId="WW8Num63z4" w:customStyle="1">
    <w:name w:val="WW8Num63z4"/>
  </w:style>
  <w:style w:type="character" w:styleId="WW8Num63z5" w:customStyle="1">
    <w:name w:val="WW8Num63z5"/>
  </w:style>
  <w:style w:type="character" w:styleId="WW8Num63z6" w:customStyle="1">
    <w:name w:val="WW8Num63z6"/>
  </w:style>
  <w:style w:type="character" w:styleId="WW8Num63z7" w:customStyle="1">
    <w:name w:val="WW8Num63z7"/>
  </w:style>
  <w:style w:type="character" w:styleId="WW8Num63z8" w:customStyle="1">
    <w:name w:val="WW8Num63z8"/>
  </w:style>
  <w:style w:type="character" w:styleId="WW8Num64z0" w:customStyle="1">
    <w:name w:val="WW8Num64z0"/>
    <w:rPr>
      <w:rFonts w:cs="Calibri"/>
    </w:rPr>
  </w:style>
  <w:style w:type="character" w:styleId="WW8Num64z1" w:customStyle="1">
    <w:name w:val="WW8Num64z1"/>
  </w:style>
  <w:style w:type="character" w:styleId="WW8Num64z2" w:customStyle="1">
    <w:name w:val="WW8Num64z2"/>
  </w:style>
  <w:style w:type="character" w:styleId="WW8Num64z3" w:customStyle="1">
    <w:name w:val="WW8Num64z3"/>
  </w:style>
  <w:style w:type="character" w:styleId="WW8Num64z4" w:customStyle="1">
    <w:name w:val="WW8Num64z4"/>
  </w:style>
  <w:style w:type="character" w:styleId="WW8Num64z5" w:customStyle="1">
    <w:name w:val="WW8Num64z5"/>
  </w:style>
  <w:style w:type="character" w:styleId="WW8Num64z6" w:customStyle="1">
    <w:name w:val="WW8Num64z6"/>
  </w:style>
  <w:style w:type="character" w:styleId="WW8Num64z7" w:customStyle="1">
    <w:name w:val="WW8Num64z7"/>
  </w:style>
  <w:style w:type="character" w:styleId="WW8Num64z8" w:customStyle="1">
    <w:name w:val="WW8Num64z8"/>
  </w:style>
  <w:style w:type="character" w:styleId="WW8Num65z0" w:customStyle="1">
    <w:name w:val="WW8Num65z0"/>
    <w:rPr>
      <w:rFonts w:ascii="Calibri" w:hAnsi="Calibri" w:cs="Calibri"/>
      <w:color w:val="000000"/>
      <w:sz w:val="26"/>
      <w:szCs w:val="26"/>
    </w:rPr>
  </w:style>
  <w:style w:type="character" w:styleId="WW8Num65z1" w:customStyle="1">
    <w:name w:val="WW8Num65z1"/>
  </w:style>
  <w:style w:type="character" w:styleId="WW8Num65z2" w:customStyle="1">
    <w:name w:val="WW8Num65z2"/>
  </w:style>
  <w:style w:type="character" w:styleId="WW8Num65z3" w:customStyle="1">
    <w:name w:val="WW8Num65z3"/>
  </w:style>
  <w:style w:type="character" w:styleId="WW8Num65z4" w:customStyle="1">
    <w:name w:val="WW8Num65z4"/>
  </w:style>
  <w:style w:type="character" w:styleId="WW8Num65z5" w:customStyle="1">
    <w:name w:val="WW8Num65z5"/>
  </w:style>
  <w:style w:type="character" w:styleId="WW8Num65z6" w:customStyle="1">
    <w:name w:val="WW8Num65z6"/>
  </w:style>
  <w:style w:type="character" w:styleId="WW8Num65z7" w:customStyle="1">
    <w:name w:val="WW8Num65z7"/>
  </w:style>
  <w:style w:type="character" w:styleId="WW8Num65z8" w:customStyle="1">
    <w:name w:val="WW8Num65z8"/>
  </w:style>
  <w:style w:type="character" w:styleId="WW8Num66z0" w:customStyle="1">
    <w:name w:val="WW8Num66z0"/>
    <w:rPr>
      <w:rFonts w:ascii="Calibri" w:hAnsi="Calibri" w:cs="Calibri"/>
      <w:color w:val="000000"/>
      <w:sz w:val="26"/>
      <w:szCs w:val="26"/>
    </w:rPr>
  </w:style>
  <w:style w:type="character" w:styleId="WW8Num66z1" w:customStyle="1">
    <w:name w:val="WW8Num66z1"/>
    <w:rPr>
      <w:rFonts w:cs="Calibri"/>
    </w:rPr>
  </w:style>
  <w:style w:type="character" w:styleId="WW8Num66z2" w:customStyle="1">
    <w:name w:val="WW8Num66z2"/>
  </w:style>
  <w:style w:type="character" w:styleId="WW8Num66z3" w:customStyle="1">
    <w:name w:val="WW8Num66z3"/>
  </w:style>
  <w:style w:type="character" w:styleId="WW8Num66z4" w:customStyle="1">
    <w:name w:val="WW8Num66z4"/>
  </w:style>
  <w:style w:type="character" w:styleId="WW8Num66z5" w:customStyle="1">
    <w:name w:val="WW8Num66z5"/>
  </w:style>
  <w:style w:type="character" w:styleId="WW8Num66z6" w:customStyle="1">
    <w:name w:val="WW8Num66z6"/>
  </w:style>
  <w:style w:type="character" w:styleId="WW8Num66z7" w:customStyle="1">
    <w:name w:val="WW8Num66z7"/>
  </w:style>
  <w:style w:type="character" w:styleId="WW8Num66z8" w:customStyle="1">
    <w:name w:val="WW8Num66z8"/>
  </w:style>
  <w:style w:type="character" w:styleId="WW8Num67z0" w:customStyle="1">
    <w:name w:val="WW8Num67z0"/>
    <w:rPr>
      <w:rFonts w:ascii="Calibri" w:hAnsi="Calibri" w:cs="Calibri"/>
      <w:b w:val="0"/>
      <w:i w:val="0"/>
      <w:sz w:val="22"/>
      <w:lang w:val="en-IN"/>
    </w:rPr>
  </w:style>
  <w:style w:type="character" w:styleId="WW8Num67z1" w:customStyle="1">
    <w:name w:val="WW8Num67z1"/>
  </w:style>
  <w:style w:type="character" w:styleId="WW8Num67z2" w:customStyle="1">
    <w:name w:val="WW8Num67z2"/>
  </w:style>
  <w:style w:type="character" w:styleId="WW8Num67z3" w:customStyle="1">
    <w:name w:val="WW8Num67z3"/>
  </w:style>
  <w:style w:type="character" w:styleId="WW8Num67z4" w:customStyle="1">
    <w:name w:val="WW8Num67z4"/>
  </w:style>
  <w:style w:type="character" w:styleId="WW8Num67z5" w:customStyle="1">
    <w:name w:val="WW8Num67z5"/>
  </w:style>
  <w:style w:type="character" w:styleId="WW8Num67z6" w:customStyle="1">
    <w:name w:val="WW8Num67z6"/>
  </w:style>
  <w:style w:type="character" w:styleId="WW8Num67z7" w:customStyle="1">
    <w:name w:val="WW8Num67z7"/>
  </w:style>
  <w:style w:type="character" w:styleId="WW8Num67z8" w:customStyle="1">
    <w:name w:val="WW8Num67z8"/>
  </w:style>
  <w:style w:type="character" w:styleId="WW8Num68z0" w:customStyle="1">
    <w:name w:val="WW8Num68z0"/>
    <w:rPr>
      <w:rFonts w:ascii="Calibri" w:hAnsi="Calibri" w:cs="Calibri"/>
      <w:b w:val="0"/>
      <w:i w:val="0"/>
      <w:color w:val="000000"/>
      <w:sz w:val="22"/>
      <w:szCs w:val="24"/>
      <w:lang w:eastAsia="ar-SA" w:bidi="ar-SA"/>
    </w:rPr>
  </w:style>
  <w:style w:type="character" w:styleId="WW8Num69z0" w:customStyle="1">
    <w:name w:val="WW8Num69z0"/>
    <w:rPr>
      <w:rFonts w:ascii="Calibri" w:hAnsi="Calibri" w:cs="Calibri"/>
      <w:b w:val="0"/>
      <w:i w:val="0"/>
      <w:color w:val="auto"/>
      <w:sz w:val="22"/>
      <w:szCs w:val="26"/>
    </w:rPr>
  </w:style>
  <w:style w:type="character" w:styleId="WW8Num69z1" w:customStyle="1">
    <w:name w:val="WW8Num69z1"/>
  </w:style>
  <w:style w:type="character" w:styleId="WW8Num69z2" w:customStyle="1">
    <w:name w:val="WW8Num69z2"/>
  </w:style>
  <w:style w:type="character" w:styleId="WW8Num69z3" w:customStyle="1">
    <w:name w:val="WW8Num69z3"/>
  </w:style>
  <w:style w:type="character" w:styleId="WW8Num69z4" w:customStyle="1">
    <w:name w:val="WW8Num69z4"/>
  </w:style>
  <w:style w:type="character" w:styleId="WW8Num69z5" w:customStyle="1">
    <w:name w:val="WW8Num69z5"/>
  </w:style>
  <w:style w:type="character" w:styleId="WW8Num69z6" w:customStyle="1">
    <w:name w:val="WW8Num69z6"/>
  </w:style>
  <w:style w:type="character" w:styleId="WW8Num69z7" w:customStyle="1">
    <w:name w:val="WW8Num69z7"/>
  </w:style>
  <w:style w:type="character" w:styleId="WW8Num69z8" w:customStyle="1">
    <w:name w:val="WW8Num69z8"/>
  </w:style>
  <w:style w:type="character" w:styleId="WW8Num70z0" w:customStyle="1">
    <w:name w:val="WW8Num70z0"/>
    <w:rPr>
      <w:rFonts w:ascii="Calibri" w:hAnsi="Calibri" w:cs="Calibri"/>
      <w:b w:val="0"/>
      <w:i w:val="0"/>
      <w:color w:val="000000"/>
      <w:sz w:val="22"/>
      <w:szCs w:val="26"/>
    </w:rPr>
  </w:style>
  <w:style w:type="character" w:styleId="WW8Num70z1" w:customStyle="1">
    <w:name w:val="WW8Num70z1"/>
  </w:style>
  <w:style w:type="character" w:styleId="WW8Num70z2" w:customStyle="1">
    <w:name w:val="WW8Num70z2"/>
  </w:style>
  <w:style w:type="character" w:styleId="WW8Num70z3" w:customStyle="1">
    <w:name w:val="WW8Num70z3"/>
  </w:style>
  <w:style w:type="character" w:styleId="WW8Num70z4" w:customStyle="1">
    <w:name w:val="WW8Num70z4"/>
  </w:style>
  <w:style w:type="character" w:styleId="WW8Num70z5" w:customStyle="1">
    <w:name w:val="WW8Num70z5"/>
  </w:style>
  <w:style w:type="character" w:styleId="WW8Num70z6" w:customStyle="1">
    <w:name w:val="WW8Num70z6"/>
  </w:style>
  <w:style w:type="character" w:styleId="WW8Num70z7" w:customStyle="1">
    <w:name w:val="WW8Num70z7"/>
  </w:style>
  <w:style w:type="character" w:styleId="WW8Num70z8" w:customStyle="1">
    <w:name w:val="WW8Num70z8"/>
  </w:style>
  <w:style w:type="character" w:styleId="WW8Num71z0" w:customStyle="1">
    <w:name w:val="WW8Num71z0"/>
    <w:rPr>
      <w:rFonts w:ascii="Wingdings" w:hAnsi="Wingdings" w:cs="Wingdings"/>
      <w:b/>
      <w:color w:val="000000"/>
      <w:sz w:val="24"/>
      <w:szCs w:val="24"/>
    </w:rPr>
  </w:style>
  <w:style w:type="character" w:styleId="WW8Num71z1" w:customStyle="1">
    <w:name w:val="WW8Num71z1"/>
  </w:style>
  <w:style w:type="character" w:styleId="WW8Num71z2" w:customStyle="1">
    <w:name w:val="WW8Num71z2"/>
  </w:style>
  <w:style w:type="character" w:styleId="WW8Num71z3" w:customStyle="1">
    <w:name w:val="WW8Num71z3"/>
  </w:style>
  <w:style w:type="character" w:styleId="WW8Num71z4" w:customStyle="1">
    <w:name w:val="WW8Num71z4"/>
  </w:style>
  <w:style w:type="character" w:styleId="WW8Num71z5" w:customStyle="1">
    <w:name w:val="WW8Num71z5"/>
  </w:style>
  <w:style w:type="character" w:styleId="WW8Num71z6" w:customStyle="1">
    <w:name w:val="WW8Num71z6"/>
  </w:style>
  <w:style w:type="character" w:styleId="WW8Num71z7" w:customStyle="1">
    <w:name w:val="WW8Num71z7"/>
  </w:style>
  <w:style w:type="character" w:styleId="WW8Num71z8" w:customStyle="1">
    <w:name w:val="WW8Num71z8"/>
  </w:style>
  <w:style w:type="character" w:styleId="WW8Num72z0" w:customStyle="1">
    <w:name w:val="WW8Num72z0"/>
    <w:rPr>
      <w:rFonts w:cs="Calibri"/>
    </w:rPr>
  </w:style>
  <w:style w:type="character" w:styleId="WW8Num72z1" w:customStyle="1">
    <w:name w:val="WW8Num72z1"/>
  </w:style>
  <w:style w:type="character" w:styleId="WW8Num72z2" w:customStyle="1">
    <w:name w:val="WW8Num72z2"/>
  </w:style>
  <w:style w:type="character" w:styleId="WW8Num72z3" w:customStyle="1">
    <w:name w:val="WW8Num72z3"/>
  </w:style>
  <w:style w:type="character" w:styleId="WW8Num72z4" w:customStyle="1">
    <w:name w:val="WW8Num72z4"/>
  </w:style>
  <w:style w:type="character" w:styleId="WW8Num72z5" w:customStyle="1">
    <w:name w:val="WW8Num72z5"/>
  </w:style>
  <w:style w:type="character" w:styleId="WW8Num72z6" w:customStyle="1">
    <w:name w:val="WW8Num72z6"/>
  </w:style>
  <w:style w:type="character" w:styleId="WW8Num72z7" w:customStyle="1">
    <w:name w:val="WW8Num72z7"/>
  </w:style>
  <w:style w:type="character" w:styleId="WW8Num72z8" w:customStyle="1">
    <w:name w:val="WW8Num72z8"/>
  </w:style>
  <w:style w:type="character" w:styleId="WW8Num73z0" w:customStyle="1">
    <w:name w:val="WW8Num73z0"/>
    <w:rPr>
      <w:rFonts w:cs="Calibri"/>
    </w:rPr>
  </w:style>
  <w:style w:type="character" w:styleId="WW8Num73z1" w:customStyle="1">
    <w:name w:val="WW8Num73z1"/>
  </w:style>
  <w:style w:type="character" w:styleId="WW8Num73z2" w:customStyle="1">
    <w:name w:val="WW8Num73z2"/>
  </w:style>
  <w:style w:type="character" w:styleId="WW8Num73z3" w:customStyle="1">
    <w:name w:val="WW8Num73z3"/>
  </w:style>
  <w:style w:type="character" w:styleId="WW8Num73z4" w:customStyle="1">
    <w:name w:val="WW8Num73z4"/>
  </w:style>
  <w:style w:type="character" w:styleId="WW8Num73z5" w:customStyle="1">
    <w:name w:val="WW8Num73z5"/>
  </w:style>
  <w:style w:type="character" w:styleId="WW8Num73z6" w:customStyle="1">
    <w:name w:val="WW8Num73z6"/>
  </w:style>
  <w:style w:type="character" w:styleId="WW8Num73z7" w:customStyle="1">
    <w:name w:val="WW8Num73z7"/>
  </w:style>
  <w:style w:type="character" w:styleId="WW8Num73z8" w:customStyle="1">
    <w:name w:val="WW8Num73z8"/>
  </w:style>
  <w:style w:type="character" w:styleId="WW8Num74z0" w:customStyle="1">
    <w:name w:val="WW8Num74z0"/>
    <w:rPr>
      <w:rFonts w:cs="Calibri"/>
      <w:lang w:val="en-IN"/>
    </w:rPr>
  </w:style>
  <w:style w:type="character" w:styleId="WW8Num74z1" w:customStyle="1">
    <w:name w:val="WW8Num74z1"/>
  </w:style>
  <w:style w:type="character" w:styleId="WW8Num74z2" w:customStyle="1">
    <w:name w:val="WW8Num74z2"/>
  </w:style>
  <w:style w:type="character" w:styleId="WW8Num74z3" w:customStyle="1">
    <w:name w:val="WW8Num74z3"/>
  </w:style>
  <w:style w:type="character" w:styleId="WW8Num74z4" w:customStyle="1">
    <w:name w:val="WW8Num74z4"/>
  </w:style>
  <w:style w:type="character" w:styleId="WW8Num74z5" w:customStyle="1">
    <w:name w:val="WW8Num74z5"/>
  </w:style>
  <w:style w:type="character" w:styleId="WW8Num74z6" w:customStyle="1">
    <w:name w:val="WW8Num74z6"/>
  </w:style>
  <w:style w:type="character" w:styleId="WW8Num74z7" w:customStyle="1">
    <w:name w:val="WW8Num74z7"/>
  </w:style>
  <w:style w:type="character" w:styleId="WW8Num74z8" w:customStyle="1">
    <w:name w:val="WW8Num74z8"/>
  </w:style>
  <w:style w:type="character" w:styleId="WW8Num75z0" w:customStyle="1">
    <w:name w:val="WW8Num75z0"/>
    <w:rPr>
      <w:rFonts w:cs="Calibri"/>
      <w:lang w:val="en-IN"/>
    </w:rPr>
  </w:style>
  <w:style w:type="character" w:styleId="WW8Num75z1" w:customStyle="1">
    <w:name w:val="WW8Num75z1"/>
  </w:style>
  <w:style w:type="character" w:styleId="WW8Num76z0" w:customStyle="1">
    <w:name w:val="WW8Num76z0"/>
    <w:rPr>
      <w:rFonts w:cs="Arial"/>
    </w:rPr>
  </w:style>
  <w:style w:type="character" w:styleId="WW8Num76z1" w:customStyle="1">
    <w:name w:val="WW8Num76z1"/>
  </w:style>
  <w:style w:type="character" w:styleId="WW8Num76z2" w:customStyle="1">
    <w:name w:val="WW8Num76z2"/>
  </w:style>
  <w:style w:type="character" w:styleId="WW8Num76z3" w:customStyle="1">
    <w:name w:val="WW8Num76z3"/>
  </w:style>
  <w:style w:type="character" w:styleId="WW8Num76z4" w:customStyle="1">
    <w:name w:val="WW8Num76z4"/>
  </w:style>
  <w:style w:type="character" w:styleId="WW8Num76z5" w:customStyle="1">
    <w:name w:val="WW8Num76z5"/>
  </w:style>
  <w:style w:type="character" w:styleId="WW8Num76z6" w:customStyle="1">
    <w:name w:val="WW8Num76z6"/>
  </w:style>
  <w:style w:type="character" w:styleId="WW8Num76z7" w:customStyle="1">
    <w:name w:val="WW8Num76z7"/>
  </w:style>
  <w:style w:type="character" w:styleId="WW8Num76z8" w:customStyle="1">
    <w:name w:val="WW8Num76z8"/>
  </w:style>
  <w:style w:type="character" w:styleId="WW8Num77z0" w:customStyle="1">
    <w:name w:val="WW8Num77z0"/>
    <w:rPr>
      <w:rFonts w:ascii="Symbol" w:hAnsi="Symbol" w:cs="OpenSymbol"/>
    </w:rPr>
  </w:style>
  <w:style w:type="character" w:styleId="WW8Num77z1" w:customStyle="1">
    <w:name w:val="WW8Num77z1"/>
    <w:rPr>
      <w:rFonts w:ascii="OpenSymbol" w:hAnsi="OpenSymbol" w:cs="OpenSymbol"/>
    </w:rPr>
  </w:style>
  <w:style w:type="character" w:styleId="WW8Num78z0" w:customStyle="1">
    <w:name w:val="WW8Num78z0"/>
    <w:rPr>
      <w:rFonts w:ascii="Symbol" w:hAnsi="Symbol" w:cs="OpenSymbol"/>
    </w:rPr>
  </w:style>
  <w:style w:type="character" w:styleId="WW8Num78z1" w:customStyle="1">
    <w:name w:val="WW8Num78z1"/>
    <w:rPr>
      <w:rFonts w:ascii="OpenSymbol" w:hAnsi="OpenSymbol" w:cs="OpenSymbol"/>
    </w:rPr>
  </w:style>
  <w:style w:type="character" w:styleId="WW8Num79z0" w:customStyle="1">
    <w:name w:val="WW8Num79z0"/>
    <w:rPr>
      <w:rFonts w:cs="Calibri"/>
    </w:rPr>
  </w:style>
  <w:style w:type="character" w:styleId="WW8Num79z1" w:customStyle="1">
    <w:name w:val="WW8Num79z1"/>
  </w:style>
  <w:style w:type="character" w:styleId="WW8Num79z2" w:customStyle="1">
    <w:name w:val="WW8Num79z2"/>
  </w:style>
  <w:style w:type="character" w:styleId="WW8Num79z3" w:customStyle="1">
    <w:name w:val="WW8Num79z3"/>
  </w:style>
  <w:style w:type="character" w:styleId="WW8Num79z4" w:customStyle="1">
    <w:name w:val="WW8Num79z4"/>
  </w:style>
  <w:style w:type="character" w:styleId="WW8Num79z5" w:customStyle="1">
    <w:name w:val="WW8Num79z5"/>
  </w:style>
  <w:style w:type="character" w:styleId="WW8Num79z6" w:customStyle="1">
    <w:name w:val="WW8Num79z6"/>
  </w:style>
  <w:style w:type="character" w:styleId="WW8Num79z7" w:customStyle="1">
    <w:name w:val="WW8Num79z7"/>
  </w:style>
  <w:style w:type="character" w:styleId="WW8Num79z8" w:customStyle="1">
    <w:name w:val="WW8Num79z8"/>
  </w:style>
  <w:style w:type="character" w:styleId="WW8Num80z0" w:customStyle="1">
    <w:name w:val="WW8Num80z0"/>
    <w:rPr>
      <w:rFonts w:ascii="Symbol" w:hAnsi="Symbol" w:cs="OpenSymbol"/>
    </w:rPr>
  </w:style>
  <w:style w:type="character" w:styleId="WW8Num80z1" w:customStyle="1">
    <w:name w:val="WW8Num80z1"/>
    <w:rPr>
      <w:rFonts w:ascii="OpenSymbol" w:hAnsi="OpenSymbol" w:cs="OpenSymbol"/>
    </w:rPr>
  </w:style>
  <w:style w:type="character" w:styleId="WW8Num81z0" w:customStyle="1">
    <w:name w:val="WW8Num81z0"/>
    <w:rPr>
      <w:rFonts w:ascii="Symbol" w:hAnsi="Symbol" w:cs="OpenSymbol"/>
    </w:rPr>
  </w:style>
  <w:style w:type="character" w:styleId="WW8Num81z1" w:customStyle="1">
    <w:name w:val="WW8Num81z1"/>
    <w:rPr>
      <w:rFonts w:ascii="OpenSymbol" w:hAnsi="OpenSymbol" w:cs="OpenSymbol"/>
    </w:rPr>
  </w:style>
  <w:style w:type="character" w:styleId="WW8Num82z0" w:customStyle="1">
    <w:name w:val="WW8Num82z0"/>
    <w:rPr>
      <w:rFonts w:ascii="Symbol" w:hAnsi="Symbol" w:cs="OpenSymbol"/>
    </w:rPr>
  </w:style>
  <w:style w:type="character" w:styleId="WW8Num82z1" w:customStyle="1">
    <w:name w:val="WW8Num82z1"/>
    <w:rPr>
      <w:rFonts w:ascii="OpenSymbol" w:hAnsi="OpenSymbol" w:cs="OpenSymbol"/>
    </w:rPr>
  </w:style>
  <w:style w:type="character" w:styleId="WW8Num83z0" w:customStyle="1">
    <w:name w:val="WW8Num83z0"/>
    <w:rPr>
      <w:rFonts w:ascii="Symbol" w:hAnsi="Symbol" w:cs="OpenSymbol"/>
    </w:rPr>
  </w:style>
  <w:style w:type="character" w:styleId="WW8Num83z1" w:customStyle="1">
    <w:name w:val="WW8Num83z1"/>
    <w:rPr>
      <w:rFonts w:ascii="OpenSymbol" w:hAnsi="OpenSymbol" w:cs="OpenSymbol"/>
    </w:rPr>
  </w:style>
  <w:style w:type="character" w:styleId="WW8Num84z0" w:customStyle="1">
    <w:name w:val="WW8Num84z0"/>
    <w:rPr>
      <w:rFonts w:ascii="Symbol" w:hAnsi="Symbol" w:cs="OpenSymbol"/>
    </w:rPr>
  </w:style>
  <w:style w:type="character" w:styleId="WW8Num84z1" w:customStyle="1">
    <w:name w:val="WW8Num84z1"/>
    <w:rPr>
      <w:rFonts w:ascii="OpenSymbol" w:hAnsi="OpenSymbol" w:cs="OpenSymbol"/>
    </w:rPr>
  </w:style>
  <w:style w:type="character" w:styleId="WW8Num85z0" w:customStyle="1">
    <w:name w:val="WW8Num85z0"/>
    <w:rPr>
      <w:rFonts w:ascii="Symbol" w:hAnsi="Symbol" w:cs="OpenSymbol"/>
    </w:rPr>
  </w:style>
  <w:style w:type="character" w:styleId="WW8Num85z1" w:customStyle="1">
    <w:name w:val="WW8Num85z1"/>
    <w:rPr>
      <w:rFonts w:ascii="OpenSymbol" w:hAnsi="OpenSymbol" w:cs="OpenSymbol"/>
    </w:rPr>
  </w:style>
  <w:style w:type="character" w:styleId="WW8Num86z0" w:customStyle="1">
    <w:name w:val="WW8Num86z0"/>
    <w:rPr>
      <w:rFonts w:ascii="Symbol" w:hAnsi="Symbol" w:cs="OpenSymbol"/>
    </w:rPr>
  </w:style>
  <w:style w:type="character" w:styleId="WW8Num86z1" w:customStyle="1">
    <w:name w:val="WW8Num86z1"/>
    <w:rPr>
      <w:rFonts w:ascii="OpenSymbol" w:hAnsi="OpenSymbol" w:cs="OpenSymbol"/>
    </w:rPr>
  </w:style>
  <w:style w:type="character" w:styleId="WW8Num87z0" w:customStyle="1">
    <w:name w:val="WW8Num87z0"/>
    <w:rPr>
      <w:rFonts w:ascii="Symbol" w:hAnsi="Symbol" w:cs="OpenSymbol"/>
    </w:rPr>
  </w:style>
  <w:style w:type="character" w:styleId="WW8Num87z1" w:customStyle="1">
    <w:name w:val="WW8Num87z1"/>
    <w:rPr>
      <w:rFonts w:ascii="OpenSymbol" w:hAnsi="OpenSymbol" w:cs="OpenSymbol"/>
    </w:rPr>
  </w:style>
  <w:style w:type="character" w:styleId="WW8Num88z0" w:customStyle="1">
    <w:name w:val="WW8Num88z0"/>
    <w:rPr>
      <w:rFonts w:ascii="Symbol" w:hAnsi="Symbol" w:cs="OpenSymbol"/>
    </w:rPr>
  </w:style>
  <w:style w:type="character" w:styleId="WW8Num88z1" w:customStyle="1">
    <w:name w:val="WW8Num88z1"/>
    <w:rPr>
      <w:rFonts w:ascii="OpenSymbol" w:hAnsi="OpenSymbol" w:cs="OpenSymbol"/>
    </w:rPr>
  </w:style>
  <w:style w:type="character" w:styleId="WW8Num89z0" w:customStyle="1">
    <w:name w:val="WW8Num89z0"/>
    <w:rPr>
      <w:rFonts w:ascii="Symbol" w:hAnsi="Symbol" w:cs="OpenSymbol"/>
    </w:rPr>
  </w:style>
  <w:style w:type="character" w:styleId="WW8Num89z1" w:customStyle="1">
    <w:name w:val="WW8Num89z1"/>
    <w:rPr>
      <w:rFonts w:ascii="OpenSymbol" w:hAnsi="OpenSymbol" w:cs="OpenSymbol"/>
    </w:rPr>
  </w:style>
  <w:style w:type="character" w:styleId="WW8Num90z0" w:customStyle="1">
    <w:name w:val="WW8Num90z0"/>
    <w:rPr>
      <w:rFonts w:ascii="Symbol" w:hAnsi="Symbol" w:cs="OpenSymbol"/>
    </w:rPr>
  </w:style>
  <w:style w:type="character" w:styleId="WW8Num90z1" w:customStyle="1">
    <w:name w:val="WW8Num90z1"/>
    <w:rPr>
      <w:rFonts w:ascii="OpenSymbol" w:hAnsi="OpenSymbol" w:cs="OpenSymbol"/>
    </w:rPr>
  </w:style>
  <w:style w:type="character" w:styleId="WW8Num91z0" w:customStyle="1">
    <w:name w:val="WW8Num91z0"/>
    <w:rPr>
      <w:rFonts w:ascii="Symbol" w:hAnsi="Symbol" w:cs="OpenSymbol"/>
    </w:rPr>
  </w:style>
  <w:style w:type="character" w:styleId="WW8Num91z1" w:customStyle="1">
    <w:name w:val="WW8Num91z1"/>
    <w:rPr>
      <w:rFonts w:ascii="OpenSymbol" w:hAnsi="OpenSymbol" w:cs="OpenSymbol"/>
    </w:rPr>
  </w:style>
  <w:style w:type="character" w:styleId="WW8Num92z0" w:customStyle="1">
    <w:name w:val="WW8Num92z0"/>
    <w:rPr>
      <w:rFonts w:ascii="Symbol" w:hAnsi="Symbol" w:cs="OpenSymbol"/>
    </w:rPr>
  </w:style>
  <w:style w:type="character" w:styleId="WW8Num92z1" w:customStyle="1">
    <w:name w:val="WW8Num92z1"/>
    <w:rPr>
      <w:rFonts w:ascii="OpenSymbol" w:hAnsi="OpenSymbol" w:cs="OpenSymbol"/>
    </w:rPr>
  </w:style>
  <w:style w:type="character" w:styleId="WW8Num75z2" w:customStyle="1">
    <w:name w:val="WW8Num75z2"/>
  </w:style>
  <w:style w:type="character" w:styleId="WW8Num75z3" w:customStyle="1">
    <w:name w:val="WW8Num75z3"/>
  </w:style>
  <w:style w:type="character" w:styleId="WW8Num75z4" w:customStyle="1">
    <w:name w:val="WW8Num75z4"/>
  </w:style>
  <w:style w:type="character" w:styleId="WW8Num75z5" w:customStyle="1">
    <w:name w:val="WW8Num75z5"/>
  </w:style>
  <w:style w:type="character" w:styleId="WW8Num75z6" w:customStyle="1">
    <w:name w:val="WW8Num75z6"/>
  </w:style>
  <w:style w:type="character" w:styleId="WW8Num75z7" w:customStyle="1">
    <w:name w:val="WW8Num75z7"/>
  </w:style>
  <w:style w:type="character" w:styleId="WW8Num75z8" w:customStyle="1">
    <w:name w:val="WW8Num75z8"/>
  </w:style>
  <w:style w:type="character" w:styleId="WW8Num41z2" w:customStyle="1">
    <w:name w:val="WW8Num41z2"/>
  </w:style>
  <w:style w:type="character" w:styleId="WW8Num41z3" w:customStyle="1">
    <w:name w:val="WW8Num41z3"/>
  </w:style>
  <w:style w:type="character" w:styleId="WW8Num41z4" w:customStyle="1">
    <w:name w:val="WW8Num41z4"/>
  </w:style>
  <w:style w:type="character" w:styleId="WW8Num41z5" w:customStyle="1">
    <w:name w:val="WW8Num41z5"/>
  </w:style>
  <w:style w:type="character" w:styleId="WW8Num41z6" w:customStyle="1">
    <w:name w:val="WW8Num41z6"/>
  </w:style>
  <w:style w:type="character" w:styleId="WW8Num41z7" w:customStyle="1">
    <w:name w:val="WW8Num41z7"/>
  </w:style>
  <w:style w:type="character" w:styleId="WW8Num41z8" w:customStyle="1">
    <w:name w:val="WW8Num41z8"/>
  </w:style>
  <w:style w:type="character" w:styleId="WW8Num15z2" w:customStyle="1">
    <w:name w:val="WW8Num15z2"/>
  </w:style>
  <w:style w:type="character" w:styleId="WW8Num15z3" w:customStyle="1">
    <w:name w:val="WW8Num15z3"/>
  </w:style>
  <w:style w:type="character" w:styleId="WW8Num15z4" w:customStyle="1">
    <w:name w:val="WW8Num15z4"/>
  </w:style>
  <w:style w:type="character" w:styleId="WW8Num15z5" w:customStyle="1">
    <w:name w:val="WW8Num15z5"/>
  </w:style>
  <w:style w:type="character" w:styleId="WW8Num15z6" w:customStyle="1">
    <w:name w:val="WW8Num15z6"/>
  </w:style>
  <w:style w:type="character" w:styleId="WW8Num15z7" w:customStyle="1">
    <w:name w:val="WW8Num15z7"/>
  </w:style>
  <w:style w:type="character" w:styleId="WW8Num15z8" w:customStyle="1">
    <w:name w:val="WW8Num15z8"/>
  </w:style>
  <w:style w:type="character" w:styleId="WW8Num18z2" w:customStyle="1">
    <w:name w:val="WW8Num18z2"/>
  </w:style>
  <w:style w:type="character" w:styleId="WW8Num18z3" w:customStyle="1">
    <w:name w:val="WW8Num18z3"/>
  </w:style>
  <w:style w:type="character" w:styleId="WW8Num18z4" w:customStyle="1">
    <w:name w:val="WW8Num18z4"/>
  </w:style>
  <w:style w:type="character" w:styleId="WW8Num18z5" w:customStyle="1">
    <w:name w:val="WW8Num18z5"/>
  </w:style>
  <w:style w:type="character" w:styleId="WW8Num18z6" w:customStyle="1">
    <w:name w:val="WW8Num18z6"/>
  </w:style>
  <w:style w:type="character" w:styleId="WW8Num18z7" w:customStyle="1">
    <w:name w:val="WW8Num18z7"/>
  </w:style>
  <w:style w:type="character" w:styleId="WW8Num18z8" w:customStyle="1">
    <w:name w:val="WW8Num18z8"/>
  </w:style>
  <w:style w:type="character" w:styleId="WW8Num23z2" w:customStyle="1">
    <w:name w:val="WW8Num23z2"/>
  </w:style>
  <w:style w:type="character" w:styleId="WW8Num23z3" w:customStyle="1">
    <w:name w:val="WW8Num23z3"/>
  </w:style>
  <w:style w:type="character" w:styleId="WW8Num23z4" w:customStyle="1">
    <w:name w:val="WW8Num23z4"/>
  </w:style>
  <w:style w:type="character" w:styleId="WW8Num23z5" w:customStyle="1">
    <w:name w:val="WW8Num23z5"/>
  </w:style>
  <w:style w:type="character" w:styleId="WW8Num23z6" w:customStyle="1">
    <w:name w:val="WW8Num23z6"/>
  </w:style>
  <w:style w:type="character" w:styleId="WW8Num23z7" w:customStyle="1">
    <w:name w:val="WW8Num23z7"/>
  </w:style>
  <w:style w:type="character" w:styleId="WW8Num23z8" w:customStyle="1">
    <w:name w:val="WW8Num23z8"/>
  </w:style>
  <w:style w:type="character" w:styleId="WW8Num28z2" w:customStyle="1">
    <w:name w:val="WW8Num28z2"/>
  </w:style>
  <w:style w:type="character" w:styleId="WW8Num28z3" w:customStyle="1">
    <w:name w:val="WW8Num28z3"/>
  </w:style>
  <w:style w:type="character" w:styleId="WW8Num28z4" w:customStyle="1">
    <w:name w:val="WW8Num28z4"/>
  </w:style>
  <w:style w:type="character" w:styleId="WW8Num28z5" w:customStyle="1">
    <w:name w:val="WW8Num28z5"/>
  </w:style>
  <w:style w:type="character" w:styleId="WW8Num28z6" w:customStyle="1">
    <w:name w:val="WW8Num28z6"/>
  </w:style>
  <w:style w:type="character" w:styleId="WW8Num28z7" w:customStyle="1">
    <w:name w:val="WW8Num28z7"/>
  </w:style>
  <w:style w:type="character" w:styleId="WW8Num28z8" w:customStyle="1">
    <w:name w:val="WW8Num28z8"/>
  </w:style>
  <w:style w:type="character" w:styleId="WW8Num24z2" w:customStyle="1">
    <w:name w:val="WW8Num24z2"/>
  </w:style>
  <w:style w:type="character" w:styleId="WW8Num24z3" w:customStyle="1">
    <w:name w:val="WW8Num24z3"/>
  </w:style>
  <w:style w:type="character" w:styleId="WW8Num24z4" w:customStyle="1">
    <w:name w:val="WW8Num24z4"/>
  </w:style>
  <w:style w:type="character" w:styleId="WW8Num24z5" w:customStyle="1">
    <w:name w:val="WW8Num24z5"/>
  </w:style>
  <w:style w:type="character" w:styleId="WW8Num24z6" w:customStyle="1">
    <w:name w:val="WW8Num24z6"/>
  </w:style>
  <w:style w:type="character" w:styleId="WW8Num24z7" w:customStyle="1">
    <w:name w:val="WW8Num24z7"/>
  </w:style>
  <w:style w:type="character" w:styleId="WW8Num24z8" w:customStyle="1">
    <w:name w:val="WW8Num24z8"/>
  </w:style>
  <w:style w:type="character" w:styleId="WW8Num5z1" w:customStyle="1">
    <w:name w:val="WW8Num5z1"/>
    <w:rPr>
      <w:rFonts w:hint="default" w:ascii="Courier New" w:hAnsi="Courier New" w:cs="Courier New"/>
    </w:rPr>
  </w:style>
  <w:style w:type="character" w:styleId="WW8Num5z2" w:customStyle="1">
    <w:name w:val="WW8Num5z2"/>
    <w:rPr>
      <w:rFonts w:hint="default" w:ascii="Wingdings" w:hAnsi="Wingdings" w:cs="Wingdings"/>
    </w:rPr>
  </w:style>
  <w:style w:type="character" w:styleId="WW8Num5z3" w:customStyle="1">
    <w:name w:val="WW8Num5z3"/>
    <w:rPr>
      <w:rFonts w:ascii="Symbol" w:hAnsi="Symbol" w:cs="Symbol"/>
    </w:rPr>
  </w:style>
  <w:style w:type="character" w:styleId="WW8Num5z4" w:customStyle="1">
    <w:name w:val="WW8Num5z4"/>
  </w:style>
  <w:style w:type="character" w:styleId="WW8Num5z5" w:customStyle="1">
    <w:name w:val="WW8Num5z5"/>
  </w:style>
  <w:style w:type="character" w:styleId="WW8Num5z6" w:customStyle="1">
    <w:name w:val="WW8Num5z6"/>
  </w:style>
  <w:style w:type="character" w:styleId="WW8Num5z7" w:customStyle="1">
    <w:name w:val="WW8Num5z7"/>
  </w:style>
  <w:style w:type="character" w:styleId="WW8Num5z8" w:customStyle="1">
    <w:name w:val="WW8Num5z8"/>
  </w:style>
  <w:style w:type="character" w:styleId="WW8Num10z2" w:customStyle="1">
    <w:name w:val="WW8Num10z2"/>
  </w:style>
  <w:style w:type="character" w:styleId="WW8Num10z4" w:customStyle="1">
    <w:name w:val="WW8Num10z4"/>
  </w:style>
  <w:style w:type="character" w:styleId="WW8Num10z5" w:customStyle="1">
    <w:name w:val="WW8Num10z5"/>
  </w:style>
  <w:style w:type="character" w:styleId="WW8Num10z6" w:customStyle="1">
    <w:name w:val="WW8Num10z6"/>
  </w:style>
  <w:style w:type="character" w:styleId="WW8Num10z7" w:customStyle="1">
    <w:name w:val="WW8Num10z7"/>
  </w:style>
  <w:style w:type="character" w:styleId="WW8Num10z8" w:customStyle="1">
    <w:name w:val="WW8Num10z8"/>
  </w:style>
  <w:style w:type="character" w:styleId="WW8Num12z2" w:customStyle="1">
    <w:name w:val="WW8Num12z2"/>
  </w:style>
  <w:style w:type="character" w:styleId="WW8Num12z3" w:customStyle="1">
    <w:name w:val="WW8Num12z3"/>
  </w:style>
  <w:style w:type="character" w:styleId="WW8Num12z4" w:customStyle="1">
    <w:name w:val="WW8Num12z4"/>
  </w:style>
  <w:style w:type="character" w:styleId="WW8Num12z5" w:customStyle="1">
    <w:name w:val="WW8Num12z5"/>
  </w:style>
  <w:style w:type="character" w:styleId="WW8Num12z6" w:customStyle="1">
    <w:name w:val="WW8Num12z6"/>
  </w:style>
  <w:style w:type="character" w:styleId="WW8Num12z7" w:customStyle="1">
    <w:name w:val="WW8Num12z7"/>
  </w:style>
  <w:style w:type="character" w:styleId="WW8Num12z8" w:customStyle="1">
    <w:name w:val="WW8Num12z8"/>
  </w:style>
  <w:style w:type="character" w:styleId="WW8Num25z2" w:customStyle="1">
    <w:name w:val="WW8Num25z2"/>
  </w:style>
  <w:style w:type="character" w:styleId="WW8Num25z3" w:customStyle="1">
    <w:name w:val="WW8Num25z3"/>
  </w:style>
  <w:style w:type="character" w:styleId="WW8Num25z4" w:customStyle="1">
    <w:name w:val="WW8Num25z4"/>
  </w:style>
  <w:style w:type="character" w:styleId="WW8Num25z5" w:customStyle="1">
    <w:name w:val="WW8Num25z5"/>
  </w:style>
  <w:style w:type="character" w:styleId="WW8Num25z6" w:customStyle="1">
    <w:name w:val="WW8Num25z6"/>
  </w:style>
  <w:style w:type="character" w:styleId="WW8Num25z7" w:customStyle="1">
    <w:name w:val="WW8Num25z7"/>
  </w:style>
  <w:style w:type="character" w:styleId="WW8Num25z8" w:customStyle="1">
    <w:name w:val="WW8Num25z8"/>
  </w:style>
  <w:style w:type="character" w:styleId="WW8Num26z2" w:customStyle="1">
    <w:name w:val="WW8Num26z2"/>
  </w:style>
  <w:style w:type="character" w:styleId="WW8Num26z3" w:customStyle="1">
    <w:name w:val="WW8Num26z3"/>
  </w:style>
  <w:style w:type="character" w:styleId="WW8Num26z4" w:customStyle="1">
    <w:name w:val="WW8Num26z4"/>
  </w:style>
  <w:style w:type="character" w:styleId="WW8Num26z5" w:customStyle="1">
    <w:name w:val="WW8Num26z5"/>
  </w:style>
  <w:style w:type="character" w:styleId="WW8Num26z6" w:customStyle="1">
    <w:name w:val="WW8Num26z6"/>
  </w:style>
  <w:style w:type="character" w:styleId="WW8Num26z7" w:customStyle="1">
    <w:name w:val="WW8Num26z7"/>
  </w:style>
  <w:style w:type="character" w:styleId="WW8Num26z8" w:customStyle="1">
    <w:name w:val="WW8Num26z8"/>
  </w:style>
  <w:style w:type="character" w:styleId="WW8Num45z1" w:customStyle="1">
    <w:name w:val="WW8Num45z1"/>
  </w:style>
  <w:style w:type="character" w:styleId="WW8Num45z2" w:customStyle="1">
    <w:name w:val="WW8Num45z2"/>
  </w:style>
  <w:style w:type="character" w:styleId="WW8Num45z3" w:customStyle="1">
    <w:name w:val="WW8Num45z3"/>
  </w:style>
  <w:style w:type="character" w:styleId="WW8Num45z4" w:customStyle="1">
    <w:name w:val="WW8Num45z4"/>
  </w:style>
  <w:style w:type="character" w:styleId="WW8Num45z5" w:customStyle="1">
    <w:name w:val="WW8Num45z5"/>
  </w:style>
  <w:style w:type="character" w:styleId="WW8Num45z6" w:customStyle="1">
    <w:name w:val="WW8Num45z6"/>
  </w:style>
  <w:style w:type="character" w:styleId="WW8Num45z7" w:customStyle="1">
    <w:name w:val="WW8Num45z7"/>
  </w:style>
  <w:style w:type="character" w:styleId="WW8Num45z8" w:customStyle="1">
    <w:name w:val="WW8Num45z8"/>
  </w:style>
  <w:style w:type="character" w:styleId="WW8Num49z1" w:customStyle="1">
    <w:name w:val="WW8Num49z1"/>
  </w:style>
  <w:style w:type="character" w:styleId="WW8Num49z2" w:customStyle="1">
    <w:name w:val="WW8Num49z2"/>
  </w:style>
  <w:style w:type="character" w:styleId="WW8Num49z3" w:customStyle="1">
    <w:name w:val="WW8Num49z3"/>
  </w:style>
  <w:style w:type="character" w:styleId="WW8Num49z4" w:customStyle="1">
    <w:name w:val="WW8Num49z4"/>
  </w:style>
  <w:style w:type="character" w:styleId="WW8Num49z5" w:customStyle="1">
    <w:name w:val="WW8Num49z5"/>
  </w:style>
  <w:style w:type="character" w:styleId="WW8Num49z6" w:customStyle="1">
    <w:name w:val="WW8Num49z6"/>
  </w:style>
  <w:style w:type="character" w:styleId="WW8Num49z7" w:customStyle="1">
    <w:name w:val="WW8Num49z7"/>
  </w:style>
  <w:style w:type="character" w:styleId="WW8Num49z8" w:customStyle="1">
    <w:name w:val="WW8Num49z8"/>
  </w:style>
  <w:style w:type="character" w:styleId="WW8Num50z1" w:customStyle="1">
    <w:name w:val="WW8Num50z1"/>
  </w:style>
  <w:style w:type="character" w:styleId="WW8Num50z2" w:customStyle="1">
    <w:name w:val="WW8Num50z2"/>
  </w:style>
  <w:style w:type="character" w:styleId="WW8Num50z3" w:customStyle="1">
    <w:name w:val="WW8Num50z3"/>
  </w:style>
  <w:style w:type="character" w:styleId="WW8Num50z4" w:customStyle="1">
    <w:name w:val="WW8Num50z4"/>
  </w:style>
  <w:style w:type="character" w:styleId="WW8Num50z5" w:customStyle="1">
    <w:name w:val="WW8Num50z5"/>
  </w:style>
  <w:style w:type="character" w:styleId="WW8Num50z6" w:customStyle="1">
    <w:name w:val="WW8Num50z6"/>
  </w:style>
  <w:style w:type="character" w:styleId="WW8Num50z7" w:customStyle="1">
    <w:name w:val="WW8Num50z7"/>
  </w:style>
  <w:style w:type="character" w:styleId="WW8Num50z8" w:customStyle="1">
    <w:name w:val="WW8Num50z8"/>
  </w:style>
  <w:style w:type="character" w:styleId="WW8Num51z1" w:customStyle="1">
    <w:name w:val="WW8Num51z1"/>
  </w:style>
  <w:style w:type="character" w:styleId="WW8Num51z2" w:customStyle="1">
    <w:name w:val="WW8Num51z2"/>
  </w:style>
  <w:style w:type="character" w:styleId="WW8Num51z3" w:customStyle="1">
    <w:name w:val="WW8Num51z3"/>
  </w:style>
  <w:style w:type="character" w:styleId="WW8Num51z4" w:customStyle="1">
    <w:name w:val="WW8Num51z4"/>
  </w:style>
  <w:style w:type="character" w:styleId="WW8Num51z5" w:customStyle="1">
    <w:name w:val="WW8Num51z5"/>
  </w:style>
  <w:style w:type="character" w:styleId="WW8Num51z6" w:customStyle="1">
    <w:name w:val="WW8Num51z6"/>
  </w:style>
  <w:style w:type="character" w:styleId="WW8Num51z7" w:customStyle="1">
    <w:name w:val="WW8Num51z7"/>
  </w:style>
  <w:style w:type="character" w:styleId="WW8Num51z8" w:customStyle="1">
    <w:name w:val="WW8Num51z8"/>
  </w:style>
  <w:style w:type="character" w:styleId="WW8Num54z1" w:customStyle="1">
    <w:name w:val="WW8Num54z1"/>
  </w:style>
  <w:style w:type="character" w:styleId="WW8Num54z2" w:customStyle="1">
    <w:name w:val="WW8Num54z2"/>
  </w:style>
  <w:style w:type="character" w:styleId="WW8Num54z3" w:customStyle="1">
    <w:name w:val="WW8Num54z3"/>
  </w:style>
  <w:style w:type="character" w:styleId="WW8Num54z4" w:customStyle="1">
    <w:name w:val="WW8Num54z4"/>
  </w:style>
  <w:style w:type="character" w:styleId="WW8Num54z5" w:customStyle="1">
    <w:name w:val="WW8Num54z5"/>
  </w:style>
  <w:style w:type="character" w:styleId="WW8Num54z6" w:customStyle="1">
    <w:name w:val="WW8Num54z6"/>
  </w:style>
  <w:style w:type="character" w:styleId="WW8Num54z7" w:customStyle="1">
    <w:name w:val="WW8Num54z7"/>
  </w:style>
  <w:style w:type="character" w:styleId="WW8Num54z8" w:customStyle="1">
    <w:name w:val="WW8Num54z8"/>
  </w:style>
  <w:style w:type="character" w:styleId="WW8Num57z1" w:customStyle="1">
    <w:name w:val="WW8Num57z1"/>
  </w:style>
  <w:style w:type="character" w:styleId="WW8Num57z2" w:customStyle="1">
    <w:name w:val="WW8Num57z2"/>
  </w:style>
  <w:style w:type="character" w:styleId="WW8Num57z3" w:customStyle="1">
    <w:name w:val="WW8Num57z3"/>
  </w:style>
  <w:style w:type="character" w:styleId="WW8Num57z4" w:customStyle="1">
    <w:name w:val="WW8Num57z4"/>
  </w:style>
  <w:style w:type="character" w:styleId="WW8Num57z5" w:customStyle="1">
    <w:name w:val="WW8Num57z5"/>
  </w:style>
  <w:style w:type="character" w:styleId="WW8Num57z6" w:customStyle="1">
    <w:name w:val="WW8Num57z6"/>
  </w:style>
  <w:style w:type="character" w:styleId="WW8Num57z7" w:customStyle="1">
    <w:name w:val="WW8Num57z7"/>
  </w:style>
  <w:style w:type="character" w:styleId="WW8Num57z8" w:customStyle="1">
    <w:name w:val="WW8Num57z8"/>
  </w:style>
  <w:style w:type="character" w:styleId="WW8Num68z1" w:customStyle="1">
    <w:name w:val="WW8Num68z1"/>
  </w:style>
  <w:style w:type="character" w:styleId="WW8Num68z2" w:customStyle="1">
    <w:name w:val="WW8Num68z2"/>
  </w:style>
  <w:style w:type="character" w:styleId="WW8Num68z3" w:customStyle="1">
    <w:name w:val="WW8Num68z3"/>
  </w:style>
  <w:style w:type="character" w:styleId="WW8Num68z4" w:customStyle="1">
    <w:name w:val="WW8Num68z4"/>
  </w:style>
  <w:style w:type="character" w:styleId="WW8Num68z5" w:customStyle="1">
    <w:name w:val="WW8Num68z5"/>
  </w:style>
  <w:style w:type="character" w:styleId="WW8Num68z6" w:customStyle="1">
    <w:name w:val="WW8Num68z6"/>
  </w:style>
  <w:style w:type="character" w:styleId="WW8Num68z7" w:customStyle="1">
    <w:name w:val="WW8Num68z7"/>
  </w:style>
  <w:style w:type="character" w:styleId="WW8Num68z8" w:customStyle="1">
    <w:name w:val="WW8Num68z8"/>
  </w:style>
  <w:style w:type="character" w:styleId="RTFNum21" w:customStyle="1">
    <w:name w:val="RTF_Num 2 1"/>
  </w:style>
  <w:style w:type="character" w:styleId="RTFNum22" w:customStyle="1">
    <w:name w:val="RTF_Num 2 2"/>
  </w:style>
  <w:style w:type="character" w:styleId="RTFNum23" w:customStyle="1">
    <w:name w:val="RTF_Num 2 3"/>
  </w:style>
  <w:style w:type="character" w:styleId="RTFNum24" w:customStyle="1">
    <w:name w:val="RTF_Num 2 4"/>
  </w:style>
  <w:style w:type="character" w:styleId="RTFNum25" w:customStyle="1">
    <w:name w:val="RTF_Num 2 5"/>
  </w:style>
  <w:style w:type="character" w:styleId="RTFNum26" w:customStyle="1">
    <w:name w:val="RTF_Num 2 6"/>
  </w:style>
  <w:style w:type="character" w:styleId="RTFNum27" w:customStyle="1">
    <w:name w:val="RTF_Num 2 7"/>
  </w:style>
  <w:style w:type="character" w:styleId="RTFNum28" w:customStyle="1">
    <w:name w:val="RTF_Num 2 8"/>
  </w:style>
  <w:style w:type="character" w:styleId="RTFNum29" w:customStyle="1">
    <w:name w:val="RTF_Num 2 9"/>
  </w:style>
  <w:style w:type="character" w:styleId="RTFNum31" w:customStyle="1">
    <w:name w:val="RTF_Num 3 1"/>
  </w:style>
  <w:style w:type="character" w:styleId="RTFNum32" w:customStyle="1">
    <w:name w:val="RTF_Num 3 2"/>
  </w:style>
  <w:style w:type="character" w:styleId="RTFNum33" w:customStyle="1">
    <w:name w:val="RTF_Num 3 3"/>
  </w:style>
  <w:style w:type="character" w:styleId="RTFNum34" w:customStyle="1">
    <w:name w:val="RTF_Num 3 4"/>
  </w:style>
  <w:style w:type="character" w:styleId="RTFNum35" w:customStyle="1">
    <w:name w:val="RTF_Num 3 5"/>
  </w:style>
  <w:style w:type="character" w:styleId="RTFNum36" w:customStyle="1">
    <w:name w:val="RTF_Num 3 6"/>
  </w:style>
  <w:style w:type="character" w:styleId="RTFNum37" w:customStyle="1">
    <w:name w:val="RTF_Num 3 7"/>
  </w:style>
  <w:style w:type="character" w:styleId="RTFNum38" w:customStyle="1">
    <w:name w:val="RTF_Num 3 8"/>
  </w:style>
  <w:style w:type="character" w:styleId="RTFNum39" w:customStyle="1">
    <w:name w:val="RTF_Num 3 9"/>
  </w:style>
  <w:style w:type="character" w:styleId="NumberingSymbols" w:customStyle="1">
    <w:name w:val="Numbering Symbols"/>
  </w:style>
  <w:style w:type="character" w:styleId="Bullets" w:customStyle="1">
    <w:name w:val="Bullets"/>
    <w:rPr>
      <w:rFonts w:ascii="OpenSymbol" w:hAnsi="OpenSymbol" w:eastAsia="OpenSymbol" w:cs="OpenSymbol"/>
    </w:rPr>
  </w:style>
  <w:style w:type="character" w:styleId="Hyperlink">
    <w:name w:val="Hyperlink"/>
    <w:rPr>
      <w:color w:val="000080"/>
      <w:u w:val="single"/>
      <w:lang/>
    </w:rPr>
  </w:style>
  <w:style w:type="character" w:styleId="ListLabel3" w:customStyle="1">
    <w:name w:val="ListLabel 3"/>
    <w:rPr>
      <w:rFonts w:eastAsia="Symbol" w:cs="Symbol"/>
      <w:w w:val="100"/>
      <w:sz w:val="15"/>
      <w:szCs w:val="15"/>
    </w:rPr>
  </w:style>
  <w:style w:type="character" w:styleId="ListLabel1" w:customStyle="1">
    <w:name w:val="ListLabel 1"/>
    <w:rPr>
      <w:rFonts w:eastAsia="Verdana" w:cs="Verdana"/>
      <w:w w:val="100"/>
      <w:sz w:val="15"/>
      <w:szCs w:val="15"/>
    </w:rPr>
  </w:style>
  <w:style w:type="character" w:styleId="ListLabel2" w:customStyle="1">
    <w:name w:val="ListLabel 2"/>
    <w:rPr>
      <w:rFonts w:eastAsia="Courier New" w:cs="Courier New"/>
      <w:w w:val="100"/>
      <w:sz w:val="15"/>
      <w:szCs w:val="15"/>
    </w:rPr>
  </w:style>
  <w:style w:type="character" w:styleId="Strong">
    <w:name w:val="Strong"/>
    <w:qFormat/>
    <w:rPr>
      <w:b/>
      <w:bCs/>
    </w:rPr>
  </w:style>
  <w:style w:type="character" w:styleId="ListLabel4" w:customStyle="1">
    <w:name w:val="ListLabel 4"/>
    <w:rPr>
      <w:rFonts w:cs="Courier New"/>
    </w:rPr>
  </w:style>
  <w:style w:type="paragraph" w:styleId="Heading" w:customStyle="1">
    <w:name w:val="Heading"/>
    <w:basedOn w:val="Normal"/>
    <w:next w:val="BodyText"/>
    <w:pPr>
      <w:keepNext/>
      <w:spacing w:before="240" w:after="120"/>
    </w:pPr>
    <w:rPr>
      <w:rFonts w:ascii="Arial" w:hAnsi="Arial" w:eastAsia="Microsoft YaHei" w:cs="Arial"/>
      <w:sz w:val="28"/>
    </w:rPr>
  </w:style>
  <w:style w:type="paragraph" w:styleId="BodyText">
    <w:name w:val="Body Text"/>
    <w:basedOn w:val="Normal"/>
    <w:pPr>
      <w:spacing w:after="120"/>
    </w:pPr>
    <w:rPr>
      <w:rFonts w:eastAsia="Times New Roman" w:cs="Times New Roman"/>
    </w:rPr>
  </w:style>
  <w:style w:type="paragraph" w:styleId="List">
    <w:name w:val="List"/>
    <w:basedOn w:val="BodyText"/>
    <w:rPr>
      <w:rFonts w:cs="Mangal"/>
    </w:rPr>
  </w:style>
  <w:style w:type="paragraph" w:styleId="Caption">
    <w:name w:val="caption"/>
    <w:basedOn w:val="Normal"/>
    <w:qFormat/>
    <w:pPr>
      <w:spacing w:before="120" w:after="120"/>
    </w:pPr>
    <w:rPr>
      <w:rFonts w:eastAsia="Times New Roman"/>
      <w:i/>
      <w:iCs/>
    </w:rPr>
  </w:style>
  <w:style w:type="paragraph" w:styleId="Index" w:customStyle="1">
    <w:name w:val="Index"/>
    <w:basedOn w:val="Normal"/>
    <w:rPr>
      <w:rFonts w:eastAsia="Times New Roman"/>
    </w:rPr>
  </w:style>
  <w:style w:type="paragraph" w:styleId="BodyText2">
    <w:name w:val="Body Text 2"/>
    <w:basedOn w:val="Normal"/>
    <w:pPr>
      <w:spacing w:after="120" w:line="360" w:lineRule="auto"/>
    </w:pPr>
    <w:rPr>
      <w:color w:val="000000"/>
      <w:sz w:val="22"/>
    </w:rPr>
  </w:style>
  <w:style w:type="paragraph" w:styleId="ListBullet">
    <w:name w:val="List Bullet"/>
    <w:basedOn w:val="BodyText2"/>
    <w:pPr>
      <w:numPr>
        <w:numId w:val="5"/>
      </w:numPr>
    </w:pPr>
  </w:style>
  <w:style w:type="paragraph" w:styleId="ListforBody" w:customStyle="1">
    <w:name w:val="List for Body"/>
    <w:basedOn w:val="Normal"/>
    <w:pPr>
      <w:numPr>
        <w:numId w:val="6"/>
      </w:numPr>
      <w:tabs>
        <w:tab w:val="left" w:pos="90"/>
      </w:tabs>
      <w:spacing w:before="120" w:line="360" w:lineRule="auto"/>
    </w:pPr>
    <w:rPr>
      <w:rFonts w:eastAsia="Calibri" w:cs="Arial"/>
      <w:bCs/>
      <w:color w:val="000000"/>
      <w:sz w:val="22"/>
      <w:szCs w:val="22"/>
      <w:lang w:val="en-US" w:eastAsia="en-US" w:bidi="en-US"/>
    </w:rPr>
  </w:style>
  <w:style w:type="paragraph" w:styleId="ListNumber">
    <w:name w:val="List Number"/>
    <w:basedOn w:val="BodyText2"/>
    <w:pPr>
      <w:numPr>
        <w:numId w:val="7"/>
      </w:numPr>
    </w:pPr>
  </w:style>
  <w:style w:type="paragraph" w:styleId="ImagesStyle" w:customStyle="1">
    <w:name w:val="Images Style"/>
    <w:basedOn w:val="ListNumber"/>
    <w:next w:val="ImageFigureStyle"/>
    <w:pPr>
      <w:keepNext/>
      <w:numPr>
        <w:numId w:val="0"/>
      </w:numPr>
      <w:spacing w:before="240" w:after="0" w:line="240" w:lineRule="auto"/>
    </w:pPr>
  </w:style>
  <w:style w:type="paragraph" w:styleId="ImageFigureStyle" w:customStyle="1">
    <w:name w:val="Image Figure Style"/>
    <w:basedOn w:val="Caption"/>
    <w:next w:val="ListforBody"/>
    <w:pPr>
      <w:spacing w:before="0" w:after="240"/>
    </w:pPr>
    <w:rPr>
      <w:color w:val="000000"/>
      <w:sz w:val="22"/>
    </w:rPr>
  </w:style>
  <w:style w:type="paragraph" w:styleId="ListNumber2">
    <w:name w:val="List Number 2"/>
    <w:basedOn w:val="BodyText2"/>
    <w:pPr>
      <w:numPr>
        <w:numId w:val="8"/>
      </w:numPr>
    </w:pPr>
  </w:style>
  <w:style w:type="paragraph" w:styleId="ListNumber4">
    <w:name w:val="List Number 4"/>
    <w:basedOn w:val="Normal"/>
    <w:pPr>
      <w:numPr>
        <w:numId w:val="9"/>
      </w:numPr>
      <w:spacing w:line="360" w:lineRule="auto"/>
    </w:pPr>
    <w:rPr>
      <w:sz w:val="22"/>
    </w:rPr>
  </w:style>
  <w:style w:type="paragraph" w:styleId="ListNumber5">
    <w:name w:val="List Number 5"/>
    <w:basedOn w:val="Normal"/>
    <w:pPr>
      <w:numPr>
        <w:numId w:val="2"/>
      </w:numPr>
      <w:spacing w:line="360" w:lineRule="auto"/>
    </w:pPr>
    <w:rPr>
      <w:sz w:val="22"/>
    </w:rPr>
  </w:style>
  <w:style w:type="paragraph" w:styleId="TableContents" w:customStyle="1">
    <w:name w:val="Table Contents"/>
    <w:basedOn w:val="Normal"/>
    <w:pPr>
      <w:suppressLineNumbers/>
    </w:pPr>
  </w:style>
  <w:style w:type="paragraph" w:styleId="ListNumber3">
    <w:name w:val="List Number 3"/>
    <w:basedOn w:val="Normal"/>
    <w:pPr>
      <w:numPr>
        <w:numId w:val="3"/>
      </w:numPr>
      <w:spacing w:line="360" w:lineRule="auto"/>
    </w:pPr>
    <w:rPr>
      <w:sz w:val="22"/>
    </w:rPr>
  </w:style>
  <w:style w:type="paragraph" w:styleId="ColumnHeadings" w:customStyle="1">
    <w:name w:val="Column Headings"/>
    <w:basedOn w:val="BodyText2"/>
    <w:pPr>
      <w:jc w:val="center"/>
    </w:pPr>
    <w:rPr>
      <w:b/>
      <w:bCs/>
      <w:szCs w:val="20"/>
    </w:rPr>
  </w:style>
  <w:style w:type="paragraph" w:styleId="TableHeading" w:customStyle="1">
    <w:name w:val="Table Heading"/>
    <w:basedOn w:val="TableContents"/>
    <w:pPr>
      <w:jc w:val="center"/>
    </w:pPr>
    <w:rPr>
      <w:b/>
      <w:bCs/>
    </w:rPr>
  </w:style>
  <w:style w:type="paragraph" w:styleId="Framecontents" w:customStyle="1">
    <w:name w:val="Frame contents"/>
    <w:basedOn w:val="BodyText"/>
  </w:style>
  <w:style w:type="paragraph" w:styleId="Footer">
    <w:name w:val="footer"/>
    <w:basedOn w:val="Normal"/>
    <w:pPr>
      <w:suppressLineNumbers/>
      <w:tabs>
        <w:tab w:val="center" w:pos="5764"/>
        <w:tab w:val="right" w:pos="11529"/>
      </w:tabs>
    </w:pPr>
  </w:style>
  <w:style w:type="paragraph" w:styleId="ListParagraph">
    <w:name w:val="List Paragraph"/>
    <w:basedOn w:val="Normal"/>
    <w:qFormat/>
    <w:pPr>
      <w:ind w:left="1338" w:hanging="273"/>
    </w:pPr>
    <w:rPr>
      <w:rFonts w:ascii="Verdana" w:hAnsi="Verdana" w:eastAsia="Verdana" w:cs="Verdana"/>
    </w:rPr>
  </w:style>
  <w:style w:type="paragraph" w:styleId="TableParagraph" w:customStyle="1">
    <w:name w:val="Table Paragraph"/>
    <w:basedOn w:val="Normal"/>
    <w:pPr>
      <w:spacing w:before="47"/>
      <w:ind w:left="79"/>
    </w:pPr>
    <w:rPr>
      <w:rFonts w:ascii="Verdana" w:hAnsi="Verdana" w:eastAsia="Verdana" w:cs="Verdana"/>
    </w:rPr>
  </w:style>
  <w:style w:type="paragraph" w:styleId="Header">
    <w:name w:val="header"/>
    <w:basedOn w:val="Normal"/>
    <w:pPr>
      <w:suppressLineNumbers/>
      <w:tabs>
        <w:tab w:val="center" w:pos="4986"/>
        <w:tab w:val="right" w:pos="9972"/>
      </w:tabs>
    </w:pPr>
  </w:style>
  <w:style w:type="paragraph" w:styleId="Calibiri" w:customStyle="1">
    <w:name w:val="Calibiri"/>
    <w:basedOn w:val="ListBullet"/>
    <w:pPr>
      <w:numPr>
        <w:numId w:val="0"/>
      </w:numPr>
    </w:pPr>
    <w:rPr>
      <w:b/>
      <w:bCs/>
    </w:rPr>
  </w:style>
  <w:style w:type="paragraph" w:styleId="Objectwitharrow" w:customStyle="1">
    <w:name w:val="Object with arrow"/>
    <w:basedOn w:val="Normal"/>
  </w:style>
  <w:style w:type="paragraph" w:styleId="Objectwithshadow" w:customStyle="1">
    <w:name w:val="Object with shadow"/>
    <w:basedOn w:val="Normal"/>
  </w:style>
  <w:style w:type="paragraph" w:styleId="Objectwithoutfill" w:customStyle="1">
    <w:name w:val="Object without fill"/>
    <w:basedOn w:val="Normal"/>
  </w:style>
  <w:style w:type="paragraph" w:styleId="Objectwithnofillandnoline" w:customStyle="1">
    <w:name w:val="Object with no fill and no line"/>
    <w:basedOn w:val="Normal"/>
  </w:style>
  <w:style w:type="paragraph" w:styleId="Text" w:customStyle="1">
    <w:name w:val="Text"/>
    <w:basedOn w:val="Caption"/>
  </w:style>
  <w:style w:type="paragraph" w:styleId="Textbodyjustified" w:customStyle="1">
    <w:name w:val="Text body justified"/>
    <w:basedOn w:val="Normal"/>
  </w:style>
  <w:style w:type="paragraph" w:styleId="BodyTextFirstIndent">
    <w:name w:val="Body Text First Indent"/>
    <w:basedOn w:val="BodyText"/>
    <w:pPr>
      <w:ind w:firstLine="283"/>
    </w:pPr>
  </w:style>
  <w:style w:type="paragraph" w:styleId="Title">
    <w:name w:val="Title"/>
    <w:basedOn w:val="Heading"/>
    <w:next w:val="Subtitle"/>
    <w:qFormat/>
    <w:pPr>
      <w:jc w:val="center"/>
    </w:pPr>
    <w:rPr>
      <w:b/>
      <w:bCs/>
      <w:sz w:val="36"/>
      <w:szCs w:val="36"/>
    </w:rPr>
  </w:style>
  <w:style w:type="paragraph" w:styleId="Subtitle">
    <w:name w:val="Subtitle"/>
    <w:basedOn w:val="Heading"/>
    <w:next w:val="BodyText"/>
    <w:qFormat/>
    <w:pPr>
      <w:jc w:val="center"/>
    </w:pPr>
    <w:rPr>
      <w:i/>
      <w:iCs/>
      <w:szCs w:val="28"/>
    </w:rPr>
  </w:style>
  <w:style w:type="paragraph" w:styleId="Title1" w:customStyle="1">
    <w:name w:val="Title1"/>
    <w:basedOn w:val="Normal"/>
    <w:pPr>
      <w:jc w:val="center"/>
    </w:pPr>
  </w:style>
  <w:style w:type="paragraph" w:styleId="Title2" w:customStyle="1">
    <w:name w:val="Title2"/>
    <w:basedOn w:val="Normal"/>
    <w:pPr>
      <w:spacing w:before="57" w:after="57"/>
      <w:ind w:right="113"/>
      <w:jc w:val="center"/>
    </w:pPr>
  </w:style>
  <w:style w:type="paragraph" w:styleId="Heading10" w:customStyle="1">
    <w:name w:val="Heading1"/>
    <w:basedOn w:val="Normal"/>
    <w:pPr>
      <w:spacing w:before="238" w:after="119"/>
    </w:pPr>
  </w:style>
  <w:style w:type="paragraph" w:styleId="Heading20" w:customStyle="1">
    <w:name w:val="Heading2"/>
    <w:basedOn w:val="Normal"/>
    <w:pPr>
      <w:spacing w:before="238" w:after="119"/>
    </w:pPr>
  </w:style>
  <w:style w:type="paragraph" w:styleId="DimensionLine" w:customStyle="1">
    <w:name w:val="Dimension Line"/>
    <w:basedOn w:val="Normal"/>
  </w:style>
  <w:style w:type="paragraph" w:styleId="DefaultLTGliederung1" w:customStyle="1">
    <w:name w:val="Default~LT~Gliederung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after="282" w:line="220" w:lineRule="auto"/>
      <w:ind w:left="540" w:hanging="540"/>
    </w:pPr>
    <w:rPr>
      <w:rFonts w:ascii="Microsoft YaHei" w:hAnsi="Microsoft YaHei" w:eastAsia="Microsoft YaHei" w:cs="Microsoft YaHei"/>
      <w:color w:val="000000"/>
      <w:sz w:val="64"/>
      <w:szCs w:val="64"/>
      <w:lang w:eastAsia="hi-IN" w:bidi="hi-IN"/>
    </w:rPr>
  </w:style>
  <w:style w:type="paragraph" w:styleId="DefaultLTGliederung2" w:customStyle="1">
    <w:name w:val="Default~LT~Gliederung 2"/>
    <w:basedOn w:val="DefaultLTGliederung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after="227"/>
      <w:ind w:left="1170" w:hanging="450"/>
    </w:pPr>
    <w:rPr>
      <w:sz w:val="56"/>
      <w:szCs w:val="56"/>
    </w:rPr>
  </w:style>
  <w:style w:type="paragraph" w:styleId="DefaultLTGliederung3" w:customStyle="1">
    <w:name w:val="Default~LT~Gliederung 3"/>
    <w:basedOn w:val="DefaultLTGliederung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70"/>
      <w:ind w:left="1800" w:hanging="360"/>
    </w:pPr>
    <w:rPr>
      <w:sz w:val="48"/>
      <w:szCs w:val="48"/>
    </w:rPr>
  </w:style>
  <w:style w:type="paragraph" w:styleId="DefaultLTGliederung4" w:customStyle="1">
    <w:name w:val="Default~LT~Gliederung 4"/>
    <w:basedOn w:val="DefaultLTGliederung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after="115"/>
      <w:ind w:left="2520"/>
    </w:pPr>
    <w:rPr>
      <w:sz w:val="40"/>
      <w:szCs w:val="40"/>
    </w:rPr>
  </w:style>
  <w:style w:type="paragraph" w:styleId="DefaultLTGliederung5" w:customStyle="1">
    <w:name w:val="Default~LT~Gliederung 5"/>
    <w:basedOn w:val="DefaultLTGliederung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ind w:left="3240"/>
    </w:pPr>
  </w:style>
  <w:style w:type="paragraph" w:styleId="DefaultLTGliederung6" w:customStyle="1">
    <w:name w:val="Default~LT~Gliederung 6"/>
    <w:basedOn w:val="DefaultLTGliederung5"/>
  </w:style>
  <w:style w:type="paragraph" w:styleId="DefaultLTGliederung7" w:customStyle="1">
    <w:name w:val="Default~LT~Gliederung 7"/>
    <w:basedOn w:val="DefaultLTGliederung6"/>
  </w:style>
  <w:style w:type="paragraph" w:styleId="DefaultLTGliederung8" w:customStyle="1">
    <w:name w:val="Default~LT~Gliederung 8"/>
    <w:basedOn w:val="DefaultLTGliederung7"/>
  </w:style>
  <w:style w:type="paragraph" w:styleId="DefaultLTGliederung9" w:customStyle="1">
    <w:name w:val="Default~LT~Gliederung 9"/>
    <w:basedOn w:val="DefaultLTGliederung8"/>
  </w:style>
  <w:style w:type="paragraph" w:styleId="DefaultLTTitel" w:customStyle="1">
    <w:name w:val="Default~LT~Tite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20" w:lineRule="auto"/>
      <w:jc w:val="center"/>
    </w:pPr>
    <w:rPr>
      <w:rFonts w:ascii="Microsoft YaHei" w:hAnsi="Microsoft YaHei" w:eastAsia="Microsoft YaHei" w:cs="Microsoft YaHei"/>
      <w:color w:val="000000"/>
      <w:sz w:val="88"/>
      <w:szCs w:val="88"/>
      <w:lang w:eastAsia="hi-IN" w:bidi="hi-IN"/>
    </w:rPr>
  </w:style>
  <w:style w:type="paragraph" w:styleId="DefaultLTUntertitel" w:customStyle="1">
    <w:name w:val="Default~LT~Untertitel"/>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line="220" w:lineRule="auto"/>
      <w:ind w:left="540" w:hanging="540"/>
      <w:jc w:val="center"/>
    </w:pPr>
    <w:rPr>
      <w:rFonts w:ascii="Microsoft YaHei" w:hAnsi="Microsoft YaHei" w:eastAsia="Microsoft YaHei" w:cs="Microsoft YaHei"/>
      <w:color w:val="000000"/>
      <w:sz w:val="64"/>
      <w:szCs w:val="64"/>
      <w:lang w:eastAsia="hi-IN" w:bidi="hi-IN"/>
    </w:rPr>
  </w:style>
  <w:style w:type="paragraph" w:styleId="DefaultLTNotizen" w:customStyle="1">
    <w:name w:val="Default~LT~Notizen"/>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sz w:val="24"/>
      <w:szCs w:val="24"/>
      <w:lang w:eastAsia="hi-IN" w:bidi="hi-IN"/>
    </w:rPr>
  </w:style>
  <w:style w:type="paragraph" w:styleId="DefaultLTHintergrundobjekte" w:customStyle="1">
    <w:name w:val="Default~LT~Hintergrundobjekt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20" w:lineRule="auto"/>
    </w:pPr>
    <w:rPr>
      <w:rFonts w:ascii="Microsoft YaHei" w:hAnsi="Microsoft YaHei" w:eastAsia="Microsoft YaHei" w:cs="Microsoft YaHei"/>
      <w:color w:val="000000"/>
      <w:sz w:val="36"/>
      <w:szCs w:val="36"/>
      <w:lang w:eastAsia="hi-IN" w:bidi="hi-IN"/>
    </w:rPr>
  </w:style>
  <w:style w:type="paragraph" w:styleId="DefaultLTHintergrund" w:customStyle="1">
    <w:name w:val="Default~LT~Hintergrund"/>
    <w:pPr>
      <w:widowControl w:val="0"/>
      <w:suppressAutoHyphens/>
      <w:autoSpaceDE w:val="0"/>
      <w:jc w:val="center"/>
    </w:pPr>
    <w:rPr>
      <w:rFonts w:eastAsia="SimSun" w:cs="Lucida Sans"/>
      <w:sz w:val="24"/>
      <w:szCs w:val="24"/>
      <w:lang w:eastAsia="hi-IN" w:bidi="hi-IN"/>
    </w:rPr>
  </w:style>
  <w:style w:type="paragraph" w:styleId="default" w:customStyle="1">
    <w:name w:val="default"/>
    <w:pPr>
      <w:widowControl w:val="0"/>
      <w:suppressAutoHyphens/>
      <w:autoSpaceDE w:val="0"/>
      <w:spacing w:line="200" w:lineRule="atLeast"/>
    </w:pPr>
    <w:rPr>
      <w:rFonts w:ascii="Lucida Sans" w:hAnsi="Lucida Sans" w:eastAsia="Lucida Sans" w:cs="Lucida Sans"/>
      <w:sz w:val="36"/>
      <w:szCs w:val="36"/>
      <w:lang w:eastAsia="hi-IN" w:bidi="hi-IN"/>
    </w:rPr>
  </w:style>
  <w:style w:type="paragraph" w:styleId="blue1" w:customStyle="1">
    <w:name w:val="blue1"/>
    <w:basedOn w:val="default"/>
  </w:style>
  <w:style w:type="paragraph" w:styleId="blue2" w:customStyle="1">
    <w:name w:val="blue2"/>
    <w:basedOn w:val="default"/>
  </w:style>
  <w:style w:type="paragraph" w:styleId="blue3" w:customStyle="1">
    <w:name w:val="blue3"/>
    <w:basedOn w:val="default"/>
  </w:style>
  <w:style w:type="paragraph" w:styleId="bw1" w:customStyle="1">
    <w:name w:val="bw1"/>
    <w:basedOn w:val="default"/>
  </w:style>
  <w:style w:type="paragraph" w:styleId="bw2" w:customStyle="1">
    <w:name w:val="bw2"/>
    <w:basedOn w:val="default"/>
  </w:style>
  <w:style w:type="paragraph" w:styleId="bw3" w:customStyle="1">
    <w:name w:val="bw3"/>
    <w:basedOn w:val="default"/>
  </w:style>
  <w:style w:type="paragraph" w:styleId="orange1" w:customStyle="1">
    <w:name w:val="orange1"/>
    <w:basedOn w:val="default"/>
  </w:style>
  <w:style w:type="paragraph" w:styleId="orange2" w:customStyle="1">
    <w:name w:val="orange2"/>
    <w:basedOn w:val="default"/>
  </w:style>
  <w:style w:type="paragraph" w:styleId="orange3" w:customStyle="1">
    <w:name w:val="orange3"/>
    <w:basedOn w:val="default"/>
  </w:style>
  <w:style w:type="paragraph" w:styleId="turquise1" w:customStyle="1">
    <w:name w:val="turquise1"/>
    <w:basedOn w:val="default"/>
  </w:style>
  <w:style w:type="paragraph" w:styleId="turquise2" w:customStyle="1">
    <w:name w:val="turquise2"/>
    <w:basedOn w:val="default"/>
  </w:style>
  <w:style w:type="paragraph" w:styleId="turquise3" w:customStyle="1">
    <w:name w:val="turquise3"/>
    <w:basedOn w:val="default"/>
  </w:style>
  <w:style w:type="paragraph" w:styleId="gray1" w:customStyle="1">
    <w:name w:val="gray1"/>
    <w:basedOn w:val="default"/>
  </w:style>
  <w:style w:type="paragraph" w:styleId="gray2" w:customStyle="1">
    <w:name w:val="gray2"/>
    <w:basedOn w:val="default"/>
  </w:style>
  <w:style w:type="paragraph" w:styleId="gray3" w:customStyle="1">
    <w:name w:val="gray3"/>
    <w:basedOn w:val="default"/>
  </w:style>
  <w:style w:type="paragraph" w:styleId="sun1" w:customStyle="1">
    <w:name w:val="sun1"/>
    <w:basedOn w:val="default"/>
  </w:style>
  <w:style w:type="paragraph" w:styleId="sun2" w:customStyle="1">
    <w:name w:val="sun2"/>
    <w:basedOn w:val="default"/>
  </w:style>
  <w:style w:type="paragraph" w:styleId="sun3" w:customStyle="1">
    <w:name w:val="sun3"/>
    <w:basedOn w:val="default"/>
  </w:style>
  <w:style w:type="paragraph" w:styleId="earth1" w:customStyle="1">
    <w:name w:val="earth1"/>
    <w:basedOn w:val="default"/>
  </w:style>
  <w:style w:type="paragraph" w:styleId="earth2" w:customStyle="1">
    <w:name w:val="earth2"/>
    <w:basedOn w:val="default"/>
  </w:style>
  <w:style w:type="paragraph" w:styleId="earth3" w:customStyle="1">
    <w:name w:val="earth3"/>
    <w:basedOn w:val="default"/>
  </w:style>
  <w:style w:type="paragraph" w:styleId="green1" w:customStyle="1">
    <w:name w:val="green1"/>
    <w:basedOn w:val="default"/>
  </w:style>
  <w:style w:type="paragraph" w:styleId="green2" w:customStyle="1">
    <w:name w:val="green2"/>
    <w:basedOn w:val="default"/>
  </w:style>
  <w:style w:type="paragraph" w:styleId="green3" w:customStyle="1">
    <w:name w:val="green3"/>
    <w:basedOn w:val="default"/>
  </w:style>
  <w:style w:type="paragraph" w:styleId="seetang1" w:customStyle="1">
    <w:name w:val="seetang1"/>
    <w:basedOn w:val="default"/>
  </w:style>
  <w:style w:type="paragraph" w:styleId="seetang2" w:customStyle="1">
    <w:name w:val="seetang2"/>
    <w:basedOn w:val="default"/>
  </w:style>
  <w:style w:type="paragraph" w:styleId="seetang3" w:customStyle="1">
    <w:name w:val="seetang3"/>
    <w:basedOn w:val="default"/>
  </w:style>
  <w:style w:type="paragraph" w:styleId="lightblue1" w:customStyle="1">
    <w:name w:val="lightblue1"/>
    <w:basedOn w:val="default"/>
  </w:style>
  <w:style w:type="paragraph" w:styleId="lightblue2" w:customStyle="1">
    <w:name w:val="lightblue2"/>
    <w:basedOn w:val="default"/>
  </w:style>
  <w:style w:type="paragraph" w:styleId="lightblue3" w:customStyle="1">
    <w:name w:val="lightblue3"/>
    <w:basedOn w:val="default"/>
  </w:style>
  <w:style w:type="paragraph" w:styleId="yellow1" w:customStyle="1">
    <w:name w:val="yellow1"/>
    <w:basedOn w:val="default"/>
  </w:style>
  <w:style w:type="paragraph" w:styleId="yellow2" w:customStyle="1">
    <w:name w:val="yellow2"/>
    <w:basedOn w:val="default"/>
  </w:style>
  <w:style w:type="paragraph" w:styleId="yellow3" w:customStyle="1">
    <w:name w:val="yellow3"/>
    <w:basedOn w:val="default"/>
  </w:style>
  <w:style w:type="paragraph" w:styleId="WW-Title" w:customStyle="1">
    <w:name w:val="WW-Titl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18" w:lineRule="auto"/>
    </w:pPr>
    <w:rPr>
      <w:rFonts w:ascii="Microsoft YaHei" w:hAnsi="Microsoft YaHei" w:eastAsia="Microsoft YaHei" w:cs="Microsoft YaHei"/>
      <w:color w:val="000000"/>
      <w:kern w:val="1"/>
      <w:sz w:val="34"/>
      <w:szCs w:val="34"/>
      <w:lang w:eastAsia="hi-IN" w:bidi="hi-IN"/>
    </w:rPr>
  </w:style>
  <w:style w:type="paragraph" w:styleId="Backgroundobjects" w:customStyle="1">
    <w:name w:val="Background objects"/>
    <w:pPr>
      <w:widowControl w:val="0"/>
      <w:suppressAutoHyphens/>
      <w:autoSpaceDE w:val="0"/>
    </w:pPr>
    <w:rPr>
      <w:rFonts w:eastAsia="SimSun" w:cs="Lucida Sans"/>
      <w:kern w:val="1"/>
      <w:sz w:val="24"/>
      <w:szCs w:val="24"/>
      <w:lang w:eastAsia="hi-IN" w:bidi="hi-IN"/>
    </w:rPr>
  </w:style>
  <w:style w:type="paragraph" w:styleId="Background" w:customStyle="1">
    <w:name w:val="Background"/>
    <w:pPr>
      <w:widowControl w:val="0"/>
      <w:suppressAutoHyphens/>
      <w:autoSpaceDE w:val="0"/>
      <w:jc w:val="center"/>
    </w:pPr>
    <w:rPr>
      <w:rFonts w:eastAsia="SimSun" w:cs="Lucida Sans"/>
      <w:sz w:val="24"/>
      <w:szCs w:val="24"/>
      <w:lang w:eastAsia="hi-IN" w:bidi="hi-IN"/>
    </w:rPr>
  </w:style>
  <w:style w:type="paragraph" w:styleId="Notes" w:customStyle="1">
    <w:name w:val="Notes"/>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eastAsia="hi-IN" w:bidi="hi-IN"/>
    </w:rPr>
  </w:style>
  <w:style w:type="paragraph" w:styleId="Outline1" w:customStyle="1">
    <w:name w:val="Outline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after="202" w:line="218" w:lineRule="auto"/>
      <w:ind w:left="540" w:hanging="540"/>
    </w:pPr>
    <w:rPr>
      <w:rFonts w:ascii="Microsoft YaHei" w:hAnsi="Microsoft YaHei" w:eastAsia="Microsoft YaHei" w:cs="Microsoft YaHei"/>
      <w:i/>
      <w:iCs/>
      <w:color w:val="000000"/>
      <w:kern w:val="1"/>
      <w:sz w:val="48"/>
      <w:szCs w:val="48"/>
      <w:lang w:eastAsia="hi-IN" w:bidi="hi-IN"/>
    </w:rPr>
  </w:style>
  <w:style w:type="paragraph" w:styleId="Outline2" w:customStyle="1">
    <w:name w:val="Outline 2"/>
    <w:basedOn w:val="Outline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after="207"/>
      <w:ind w:left="1170" w:hanging="450"/>
    </w:pPr>
    <w:rPr>
      <w:i w:val="0"/>
      <w:iCs w:val="0"/>
      <w:sz w:val="44"/>
      <w:szCs w:val="44"/>
    </w:rPr>
  </w:style>
  <w:style w:type="paragraph" w:styleId="Outline3" w:customStyle="1">
    <w:name w:val="Outline 3"/>
    <w:basedOn w:val="Outline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57"/>
      <w:ind w:left="1800" w:hanging="360"/>
    </w:pPr>
    <w:rPr>
      <w:sz w:val="40"/>
      <w:szCs w:val="40"/>
    </w:rPr>
  </w:style>
  <w:style w:type="paragraph" w:styleId="Outline4" w:customStyle="1">
    <w:name w:val="Outline 4"/>
    <w:basedOn w:val="Outline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after="105"/>
      <w:ind w:left="2520"/>
    </w:pPr>
  </w:style>
  <w:style w:type="paragraph" w:styleId="Outline5" w:customStyle="1">
    <w:name w:val="Outline 5"/>
    <w:basedOn w:val="Outline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2"/>
      <w:ind w:left="3240"/>
    </w:pPr>
    <w:rPr>
      <w:sz w:val="36"/>
      <w:szCs w:val="36"/>
    </w:rPr>
  </w:style>
  <w:style w:type="paragraph" w:styleId="Outline6" w:customStyle="1">
    <w:name w:val="Outline 6"/>
    <w:basedOn w:val="Outline5"/>
  </w:style>
  <w:style w:type="paragraph" w:styleId="Outline7" w:customStyle="1">
    <w:name w:val="Outline 7"/>
    <w:basedOn w:val="Outline6"/>
  </w:style>
  <w:style w:type="paragraph" w:styleId="Outline8" w:customStyle="1">
    <w:name w:val="Outline 8"/>
    <w:basedOn w:val="Outline7"/>
  </w:style>
  <w:style w:type="paragraph" w:styleId="Outline9" w:customStyle="1">
    <w:name w:val="Outline 9"/>
    <w:basedOn w:val="Outline8"/>
  </w:style>
  <w:style w:type="paragraph" w:styleId="Title1LTGliederung1" w:customStyle="1">
    <w:name w:val="Title1~LT~Gliederung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before="177"/>
      <w:ind w:left="540" w:hanging="540"/>
    </w:pPr>
    <w:rPr>
      <w:rFonts w:ascii="Microsoft YaHei" w:hAnsi="Microsoft YaHei" w:eastAsia="Microsoft YaHei" w:cs="Microsoft YaHei"/>
      <w:color w:val="000000"/>
      <w:kern w:val="1"/>
      <w:sz w:val="70"/>
      <w:szCs w:val="70"/>
      <w:lang w:eastAsia="hi-IN" w:bidi="hi-IN"/>
    </w:rPr>
  </w:style>
  <w:style w:type="paragraph" w:styleId="Title1LTGliederung2" w:customStyle="1">
    <w:name w:val="Title1~LT~Gliederung 2"/>
    <w:basedOn w:val="Title1LTGliederung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before="155"/>
      <w:ind w:left="1170" w:hanging="450"/>
    </w:pPr>
    <w:rPr>
      <w:sz w:val="62"/>
      <w:szCs w:val="62"/>
    </w:rPr>
  </w:style>
  <w:style w:type="paragraph" w:styleId="Title1LTGliederung3" w:customStyle="1">
    <w:name w:val="Title1~LT~Gliederung 3"/>
    <w:basedOn w:val="Title1LTGliederung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132"/>
      <w:ind w:left="1800" w:hanging="360"/>
    </w:pPr>
    <w:rPr>
      <w:sz w:val="54"/>
      <w:szCs w:val="54"/>
    </w:rPr>
  </w:style>
  <w:style w:type="paragraph" w:styleId="Title1LTGliederung4" w:customStyle="1">
    <w:name w:val="Title1~LT~Gliederung 4"/>
    <w:basedOn w:val="Title1LTGliederung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before="110"/>
      <w:ind w:left="2520"/>
    </w:pPr>
    <w:rPr>
      <w:sz w:val="44"/>
      <w:szCs w:val="44"/>
    </w:rPr>
  </w:style>
  <w:style w:type="paragraph" w:styleId="Title1LTGliederung5" w:customStyle="1">
    <w:name w:val="Title1~LT~Gliederung 5"/>
    <w:basedOn w:val="Title1LTGliederung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240"/>
    </w:pPr>
  </w:style>
  <w:style w:type="paragraph" w:styleId="Title1LTGliederung6" w:customStyle="1">
    <w:name w:val="Title1~LT~Gliederung 6"/>
    <w:basedOn w:val="Title1LTGliederung5"/>
  </w:style>
  <w:style w:type="paragraph" w:styleId="Title1LTGliederung7" w:customStyle="1">
    <w:name w:val="Title1~LT~Gliederung 7"/>
    <w:basedOn w:val="Title1LTGliederung6"/>
  </w:style>
  <w:style w:type="paragraph" w:styleId="Title1LTGliederung8" w:customStyle="1">
    <w:name w:val="Title1~LT~Gliederung 8"/>
    <w:basedOn w:val="Title1LTGliederung7"/>
  </w:style>
  <w:style w:type="paragraph" w:styleId="Title1LTGliederung9" w:customStyle="1">
    <w:name w:val="Title1~LT~Gliederung 9"/>
    <w:basedOn w:val="Title1LTGliederung8"/>
  </w:style>
  <w:style w:type="paragraph" w:styleId="Title1LTTitel" w:customStyle="1">
    <w:name w:val="Title1~LT~Tite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Microsoft YaHei" w:hAnsi="Microsoft YaHei" w:eastAsia="Microsoft YaHei" w:cs="Microsoft YaHei"/>
      <w:color w:val="000000"/>
      <w:kern w:val="1"/>
      <w:sz w:val="84"/>
      <w:szCs w:val="84"/>
      <w:lang w:eastAsia="hi-IN" w:bidi="hi-IN"/>
    </w:rPr>
  </w:style>
  <w:style w:type="paragraph" w:styleId="Title1LTUntertitel" w:customStyle="1">
    <w:name w:val="Title1~LT~Untertitel"/>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before="160"/>
      <w:ind w:left="540" w:hanging="540"/>
      <w:jc w:val="center"/>
    </w:pPr>
    <w:rPr>
      <w:rFonts w:ascii="Microsoft YaHei" w:hAnsi="Microsoft YaHei" w:eastAsia="Microsoft YaHei" w:cs="Microsoft YaHei"/>
      <w:color w:val="000000"/>
      <w:kern w:val="1"/>
      <w:sz w:val="64"/>
      <w:szCs w:val="64"/>
      <w:lang w:eastAsia="hi-IN" w:bidi="hi-IN"/>
    </w:rPr>
  </w:style>
  <w:style w:type="paragraph" w:styleId="Title1LTNotizen" w:customStyle="1">
    <w:name w:val="Title1~LT~Notizen"/>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eastAsia="hi-IN" w:bidi="hi-IN"/>
    </w:rPr>
  </w:style>
  <w:style w:type="paragraph" w:styleId="Title1LTHintergrundobjekte" w:customStyle="1">
    <w:name w:val="Title1~LT~Hintergrundobjekte"/>
    <w:pPr>
      <w:widowControl w:val="0"/>
      <w:suppressAutoHyphens/>
      <w:autoSpaceDE w:val="0"/>
    </w:pPr>
    <w:rPr>
      <w:rFonts w:eastAsia="SimSun" w:cs="Lucida Sans"/>
      <w:kern w:val="1"/>
      <w:sz w:val="24"/>
      <w:szCs w:val="24"/>
      <w:lang w:eastAsia="hi-IN" w:bidi="hi-IN"/>
    </w:rPr>
  </w:style>
  <w:style w:type="paragraph" w:styleId="Title1LTHintergrund" w:customStyle="1">
    <w:name w:val="Title1~LT~Hintergrund"/>
    <w:pPr>
      <w:widowControl w:val="0"/>
      <w:suppressAutoHyphens/>
      <w:autoSpaceDE w:val="0"/>
      <w:jc w:val="center"/>
    </w:pPr>
    <w:rPr>
      <w:rFonts w:eastAsia="SimSun" w:cs="Lucida Sans"/>
      <w:sz w:val="24"/>
      <w:szCs w:val="24"/>
      <w:lang w:eastAsia="hi-IN" w:bidi="hi-IN"/>
    </w:rPr>
  </w:style>
  <w:style w:type="paragraph" w:styleId="Title2LTGliederung1" w:customStyle="1">
    <w:name w:val="Title2~LT~Gliederung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after="202" w:line="218" w:lineRule="auto"/>
      <w:ind w:left="540" w:hanging="540"/>
    </w:pPr>
    <w:rPr>
      <w:rFonts w:ascii="Microsoft YaHei" w:hAnsi="Microsoft YaHei" w:eastAsia="Microsoft YaHei" w:cs="Microsoft YaHei"/>
      <w:i/>
      <w:iCs/>
      <w:color w:val="000000"/>
      <w:kern w:val="1"/>
      <w:sz w:val="48"/>
      <w:szCs w:val="48"/>
      <w:lang w:eastAsia="hi-IN" w:bidi="hi-IN"/>
    </w:rPr>
  </w:style>
  <w:style w:type="paragraph" w:styleId="Title2LTGliederung2" w:customStyle="1">
    <w:name w:val="Title2~LT~Gliederung 2"/>
    <w:basedOn w:val="Title2LTGliederung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after="207"/>
      <w:ind w:left="1170" w:hanging="450"/>
    </w:pPr>
    <w:rPr>
      <w:i w:val="0"/>
      <w:iCs w:val="0"/>
      <w:sz w:val="44"/>
      <w:szCs w:val="44"/>
    </w:rPr>
  </w:style>
  <w:style w:type="paragraph" w:styleId="Title2LTGliederung3" w:customStyle="1">
    <w:name w:val="Title2~LT~Gliederung 3"/>
    <w:basedOn w:val="Title2LTGliederung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57"/>
      <w:ind w:left="1800" w:hanging="360"/>
    </w:pPr>
    <w:rPr>
      <w:sz w:val="40"/>
      <w:szCs w:val="40"/>
    </w:rPr>
  </w:style>
  <w:style w:type="paragraph" w:styleId="Title2LTGliederung4" w:customStyle="1">
    <w:name w:val="Title2~LT~Gliederung 4"/>
    <w:basedOn w:val="Title2LTGliederung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after="105"/>
      <w:ind w:left="2520"/>
    </w:pPr>
  </w:style>
  <w:style w:type="paragraph" w:styleId="Title2LTGliederung5" w:customStyle="1">
    <w:name w:val="Title2~LT~Gliederung 5"/>
    <w:basedOn w:val="Title2LTGliederung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2"/>
      <w:ind w:left="3240"/>
    </w:pPr>
    <w:rPr>
      <w:sz w:val="36"/>
      <w:szCs w:val="36"/>
    </w:rPr>
  </w:style>
  <w:style w:type="paragraph" w:styleId="Title2LTGliederung6" w:customStyle="1">
    <w:name w:val="Title2~LT~Gliederung 6"/>
    <w:basedOn w:val="Title2LTGliederung5"/>
  </w:style>
  <w:style w:type="paragraph" w:styleId="Title2LTGliederung7" w:customStyle="1">
    <w:name w:val="Title2~LT~Gliederung 7"/>
    <w:basedOn w:val="Title2LTGliederung6"/>
  </w:style>
  <w:style w:type="paragraph" w:styleId="Title2LTGliederung8" w:customStyle="1">
    <w:name w:val="Title2~LT~Gliederung 8"/>
    <w:basedOn w:val="Title2LTGliederung7"/>
  </w:style>
  <w:style w:type="paragraph" w:styleId="Title2LTGliederung9" w:customStyle="1">
    <w:name w:val="Title2~LT~Gliederung 9"/>
    <w:basedOn w:val="Title2LTGliederung8"/>
  </w:style>
  <w:style w:type="paragraph" w:styleId="Title2LTTitel" w:customStyle="1">
    <w:name w:val="Title2~LT~Tite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18" w:lineRule="auto"/>
    </w:pPr>
    <w:rPr>
      <w:rFonts w:ascii="Microsoft YaHei" w:hAnsi="Microsoft YaHei" w:eastAsia="Microsoft YaHei" w:cs="Microsoft YaHei"/>
      <w:color w:val="000000"/>
      <w:kern w:val="1"/>
      <w:sz w:val="34"/>
      <w:szCs w:val="34"/>
      <w:lang w:eastAsia="hi-IN" w:bidi="hi-IN"/>
    </w:rPr>
  </w:style>
  <w:style w:type="paragraph" w:styleId="Title2LTUntertitel" w:customStyle="1">
    <w:name w:val="Title2~LT~Untertitel"/>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line="220" w:lineRule="auto"/>
      <w:ind w:left="540" w:hanging="540"/>
      <w:jc w:val="center"/>
    </w:pPr>
    <w:rPr>
      <w:rFonts w:ascii="Microsoft YaHei" w:hAnsi="Microsoft YaHei" w:eastAsia="Microsoft YaHei" w:cs="Microsoft YaHei"/>
      <w:color w:val="000000"/>
      <w:kern w:val="1"/>
      <w:sz w:val="64"/>
      <w:szCs w:val="64"/>
      <w:lang w:eastAsia="hi-IN" w:bidi="hi-IN"/>
    </w:rPr>
  </w:style>
  <w:style w:type="paragraph" w:styleId="Title2LTNotizen" w:customStyle="1">
    <w:name w:val="Title2~LT~Notizen"/>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eastAsia="hi-IN" w:bidi="hi-IN"/>
    </w:rPr>
  </w:style>
  <w:style w:type="paragraph" w:styleId="Title2LTHintergrundobjekte" w:customStyle="1">
    <w:name w:val="Title2~LT~Hintergrundobjekte"/>
    <w:pPr>
      <w:widowControl w:val="0"/>
      <w:suppressAutoHyphens/>
      <w:autoSpaceDE w:val="0"/>
    </w:pPr>
    <w:rPr>
      <w:rFonts w:eastAsia="SimSun" w:cs="Lucida Sans"/>
      <w:kern w:val="1"/>
      <w:sz w:val="24"/>
      <w:szCs w:val="24"/>
      <w:lang w:eastAsia="hi-IN" w:bidi="hi-IN"/>
    </w:rPr>
  </w:style>
  <w:style w:type="paragraph" w:styleId="Title2LTHintergrund" w:customStyle="1">
    <w:name w:val="Title2~LT~Hintergrund"/>
    <w:pPr>
      <w:widowControl w:val="0"/>
      <w:suppressAutoHyphens/>
      <w:autoSpaceDE w:val="0"/>
      <w:jc w:val="center"/>
    </w:pPr>
    <w:rPr>
      <w:rFonts w:eastAsia="SimSun" w:cs="Lucida Sans"/>
      <w:sz w:val="24"/>
      <w:szCs w:val="24"/>
      <w:lang w:eastAsia="hi-IN" w:bidi="hi-IN"/>
    </w:rPr>
  </w:style>
  <w:style w:type="paragraph" w:styleId="Title3LTGliederung1" w:customStyle="1">
    <w:name w:val="Title3~LT~Gliederung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after="260" w:line="218" w:lineRule="auto"/>
      <w:ind w:left="540" w:hanging="540"/>
    </w:pPr>
    <w:rPr>
      <w:rFonts w:ascii="Microsoft YaHei" w:hAnsi="Microsoft YaHei" w:eastAsia="Microsoft YaHei" w:cs="Microsoft YaHei"/>
      <w:color w:val="000000"/>
      <w:kern w:val="1"/>
      <w:sz w:val="62"/>
      <w:szCs w:val="62"/>
      <w:lang w:eastAsia="hi-IN" w:bidi="hi-IN"/>
    </w:rPr>
  </w:style>
  <w:style w:type="paragraph" w:styleId="Title3LTGliederung2" w:customStyle="1">
    <w:name w:val="Title3~LT~Gliederung 2"/>
    <w:basedOn w:val="Title3LTGliederung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after="207"/>
      <w:ind w:left="1170" w:hanging="450"/>
    </w:pPr>
    <w:rPr>
      <w:sz w:val="44"/>
      <w:szCs w:val="44"/>
    </w:rPr>
  </w:style>
  <w:style w:type="paragraph" w:styleId="Title3LTGliederung3" w:customStyle="1">
    <w:name w:val="Title3~LT~Gliederung 3"/>
    <w:basedOn w:val="Title3LTGliederung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57"/>
      <w:ind w:left="1800" w:hanging="360"/>
    </w:pPr>
    <w:rPr>
      <w:sz w:val="40"/>
      <w:szCs w:val="40"/>
    </w:rPr>
  </w:style>
  <w:style w:type="paragraph" w:styleId="Title3LTGliederung4" w:customStyle="1">
    <w:name w:val="Title3~LT~Gliederung 4"/>
    <w:basedOn w:val="Title3LTGliederung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after="105"/>
      <w:ind w:left="2520"/>
    </w:pPr>
  </w:style>
  <w:style w:type="paragraph" w:styleId="Title3LTGliederung5" w:customStyle="1">
    <w:name w:val="Title3~LT~Gliederung 5"/>
    <w:basedOn w:val="Title3LTGliederung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2"/>
      <w:ind w:left="3240"/>
    </w:pPr>
    <w:rPr>
      <w:sz w:val="36"/>
      <w:szCs w:val="36"/>
    </w:rPr>
  </w:style>
  <w:style w:type="paragraph" w:styleId="Title3LTGliederung6" w:customStyle="1">
    <w:name w:val="Title3~LT~Gliederung 6"/>
    <w:basedOn w:val="Title3LTGliederung5"/>
  </w:style>
  <w:style w:type="paragraph" w:styleId="Title3LTGliederung7" w:customStyle="1">
    <w:name w:val="Title3~LT~Gliederung 7"/>
    <w:basedOn w:val="Title3LTGliederung6"/>
  </w:style>
  <w:style w:type="paragraph" w:styleId="Title3LTGliederung8" w:customStyle="1">
    <w:name w:val="Title3~LT~Gliederung 8"/>
    <w:basedOn w:val="Title3LTGliederung7"/>
  </w:style>
  <w:style w:type="paragraph" w:styleId="Title3LTGliederung9" w:customStyle="1">
    <w:name w:val="Title3~LT~Gliederung 9"/>
    <w:basedOn w:val="Title3LTGliederung8"/>
  </w:style>
  <w:style w:type="paragraph" w:styleId="Title3LTTitel" w:customStyle="1">
    <w:name w:val="Title3~LT~Tite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18" w:lineRule="auto"/>
    </w:pPr>
    <w:rPr>
      <w:rFonts w:ascii="Microsoft YaHei" w:hAnsi="Microsoft YaHei" w:eastAsia="Microsoft YaHei" w:cs="Microsoft YaHei"/>
      <w:color w:val="000000"/>
      <w:kern w:val="1"/>
      <w:sz w:val="34"/>
      <w:szCs w:val="34"/>
      <w:lang w:eastAsia="hi-IN" w:bidi="hi-IN"/>
    </w:rPr>
  </w:style>
  <w:style w:type="paragraph" w:styleId="Title3LTUntertitel" w:customStyle="1">
    <w:name w:val="Title3~LT~Untertitel"/>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line="220" w:lineRule="auto"/>
      <w:ind w:left="540" w:hanging="540"/>
      <w:jc w:val="center"/>
    </w:pPr>
    <w:rPr>
      <w:rFonts w:ascii="Microsoft YaHei" w:hAnsi="Microsoft YaHei" w:eastAsia="Microsoft YaHei" w:cs="Microsoft YaHei"/>
      <w:color w:val="000000"/>
      <w:kern w:val="1"/>
      <w:sz w:val="64"/>
      <w:szCs w:val="64"/>
      <w:lang w:eastAsia="hi-IN" w:bidi="hi-IN"/>
    </w:rPr>
  </w:style>
  <w:style w:type="paragraph" w:styleId="Title3LTNotizen" w:customStyle="1">
    <w:name w:val="Title3~LT~Notizen"/>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eastAsia="hi-IN" w:bidi="hi-IN"/>
    </w:rPr>
  </w:style>
  <w:style w:type="paragraph" w:styleId="Title3LTHintergrundobjekte" w:customStyle="1">
    <w:name w:val="Title3~LT~Hintergrundobjekte"/>
    <w:pPr>
      <w:widowControl w:val="0"/>
      <w:suppressAutoHyphens/>
      <w:autoSpaceDE w:val="0"/>
    </w:pPr>
    <w:rPr>
      <w:rFonts w:eastAsia="SimSun" w:cs="Lucida Sans"/>
      <w:kern w:val="1"/>
      <w:sz w:val="24"/>
      <w:szCs w:val="24"/>
      <w:lang w:eastAsia="hi-IN" w:bidi="hi-IN"/>
    </w:rPr>
  </w:style>
  <w:style w:type="paragraph" w:styleId="Title3LTHintergrund" w:customStyle="1">
    <w:name w:val="Title3~LT~Hintergrund"/>
    <w:pPr>
      <w:widowControl w:val="0"/>
      <w:suppressAutoHyphens/>
      <w:autoSpaceDE w:val="0"/>
      <w:jc w:val="center"/>
    </w:pPr>
    <w:rPr>
      <w:rFonts w:eastAsia="SimSun" w:cs="Lucida Sans"/>
      <w:sz w:val="24"/>
      <w:szCs w:val="24"/>
      <w:lang w:eastAsia="hi-IN" w:bidi="hi-IN"/>
    </w:rPr>
  </w:style>
  <w:style w:type="paragraph" w:styleId="Title4LTGliederung1" w:customStyle="1">
    <w:name w:val="Title4~LT~Gliederung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before="177"/>
      <w:ind w:left="540" w:hanging="540"/>
    </w:pPr>
    <w:rPr>
      <w:rFonts w:ascii="Microsoft YaHei" w:hAnsi="Microsoft YaHei" w:eastAsia="Microsoft YaHei" w:cs="Microsoft YaHei"/>
      <w:color w:val="000000"/>
      <w:kern w:val="1"/>
      <w:sz w:val="70"/>
      <w:szCs w:val="70"/>
      <w:lang w:eastAsia="hi-IN" w:bidi="hi-IN"/>
    </w:rPr>
  </w:style>
  <w:style w:type="paragraph" w:styleId="Title4LTGliederung2" w:customStyle="1">
    <w:name w:val="Title4~LT~Gliederung 2"/>
    <w:basedOn w:val="Title4LTGliederung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before="155"/>
      <w:ind w:left="1170" w:hanging="450"/>
    </w:pPr>
    <w:rPr>
      <w:sz w:val="62"/>
      <w:szCs w:val="62"/>
    </w:rPr>
  </w:style>
  <w:style w:type="paragraph" w:styleId="Title4LTGliederung3" w:customStyle="1">
    <w:name w:val="Title4~LT~Gliederung 3"/>
    <w:basedOn w:val="Title4LTGliederung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132"/>
      <w:ind w:left="1800" w:hanging="360"/>
    </w:pPr>
    <w:rPr>
      <w:sz w:val="54"/>
      <w:szCs w:val="54"/>
    </w:rPr>
  </w:style>
  <w:style w:type="paragraph" w:styleId="Title4LTGliederung4" w:customStyle="1">
    <w:name w:val="Title4~LT~Gliederung 4"/>
    <w:basedOn w:val="Title4LTGliederung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before="110"/>
      <w:ind w:left="2520"/>
    </w:pPr>
    <w:rPr>
      <w:sz w:val="44"/>
      <w:szCs w:val="44"/>
    </w:rPr>
  </w:style>
  <w:style w:type="paragraph" w:styleId="Title4LTGliederung5" w:customStyle="1">
    <w:name w:val="Title4~LT~Gliederung 5"/>
    <w:basedOn w:val="Title4LTGliederung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240"/>
    </w:pPr>
  </w:style>
  <w:style w:type="paragraph" w:styleId="Title4LTGliederung6" w:customStyle="1">
    <w:name w:val="Title4~LT~Gliederung 6"/>
    <w:basedOn w:val="Title4LTGliederung5"/>
  </w:style>
  <w:style w:type="paragraph" w:styleId="Title4LTGliederung7" w:customStyle="1">
    <w:name w:val="Title4~LT~Gliederung 7"/>
    <w:basedOn w:val="Title4LTGliederung6"/>
  </w:style>
  <w:style w:type="paragraph" w:styleId="Title4LTGliederung8" w:customStyle="1">
    <w:name w:val="Title4~LT~Gliederung 8"/>
    <w:basedOn w:val="Title4LTGliederung7"/>
  </w:style>
  <w:style w:type="paragraph" w:styleId="Title4LTGliederung9" w:customStyle="1">
    <w:name w:val="Title4~LT~Gliederung 9"/>
    <w:basedOn w:val="Title4LTGliederung8"/>
  </w:style>
  <w:style w:type="paragraph" w:styleId="Title4LTTitel" w:customStyle="1">
    <w:name w:val="Title4~LT~Tite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Microsoft YaHei" w:hAnsi="Microsoft YaHei" w:eastAsia="Microsoft YaHei" w:cs="Microsoft YaHei"/>
      <w:color w:val="000000"/>
      <w:kern w:val="1"/>
      <w:sz w:val="84"/>
      <w:szCs w:val="84"/>
      <w:lang w:eastAsia="hi-IN" w:bidi="hi-IN"/>
    </w:rPr>
  </w:style>
  <w:style w:type="paragraph" w:styleId="Title4LTUntertitel" w:customStyle="1">
    <w:name w:val="Title4~LT~Untertitel"/>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before="160"/>
      <w:ind w:left="540" w:hanging="540"/>
      <w:jc w:val="center"/>
    </w:pPr>
    <w:rPr>
      <w:rFonts w:ascii="Microsoft YaHei" w:hAnsi="Microsoft YaHei" w:eastAsia="Microsoft YaHei" w:cs="Microsoft YaHei"/>
      <w:color w:val="000000"/>
      <w:kern w:val="1"/>
      <w:sz w:val="64"/>
      <w:szCs w:val="64"/>
      <w:lang w:eastAsia="hi-IN" w:bidi="hi-IN"/>
    </w:rPr>
  </w:style>
  <w:style w:type="paragraph" w:styleId="Title4LTNotizen" w:customStyle="1">
    <w:name w:val="Title4~LT~Notizen"/>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eastAsia="hi-IN" w:bidi="hi-IN"/>
    </w:rPr>
  </w:style>
  <w:style w:type="paragraph" w:styleId="Title4LTHintergrundobjekte" w:customStyle="1">
    <w:name w:val="Title4~LT~Hintergrundobjekte"/>
    <w:pPr>
      <w:widowControl w:val="0"/>
      <w:suppressAutoHyphens/>
      <w:autoSpaceDE w:val="0"/>
    </w:pPr>
    <w:rPr>
      <w:rFonts w:eastAsia="SimSun" w:cs="Lucida Sans"/>
      <w:kern w:val="1"/>
      <w:sz w:val="24"/>
      <w:szCs w:val="24"/>
      <w:lang w:eastAsia="hi-IN" w:bidi="hi-IN"/>
    </w:rPr>
  </w:style>
  <w:style w:type="paragraph" w:styleId="Title4LTHintergrund" w:customStyle="1">
    <w:name w:val="Title4~LT~Hintergrund"/>
    <w:pPr>
      <w:widowControl w:val="0"/>
      <w:suppressAutoHyphens/>
      <w:autoSpaceDE w:val="0"/>
      <w:jc w:val="center"/>
    </w:pPr>
    <w:rPr>
      <w:rFonts w:eastAsia="SimSun" w:cs="Lucida Sans"/>
      <w:sz w:val="24"/>
      <w:szCs w:val="24"/>
      <w:lang w:eastAsia="hi-IN" w:bidi="hi-IN"/>
    </w:rPr>
  </w:style>
  <w:style w:type="paragraph" w:styleId="Title5LTGliederung1" w:customStyle="1">
    <w:name w:val="Title5~LT~Gliederung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after="285" w:line="218" w:lineRule="auto"/>
      <w:ind w:left="540" w:hanging="540"/>
    </w:pPr>
    <w:rPr>
      <w:rFonts w:ascii="Microsoft YaHei" w:hAnsi="Microsoft YaHei" w:eastAsia="Microsoft YaHei" w:cs="Microsoft YaHei"/>
      <w:color w:val="000000"/>
      <w:kern w:val="1"/>
      <w:sz w:val="68"/>
      <w:szCs w:val="68"/>
      <w:lang w:eastAsia="hi-IN" w:bidi="hi-IN"/>
    </w:rPr>
  </w:style>
  <w:style w:type="paragraph" w:styleId="Title5LTGliederung2" w:customStyle="1">
    <w:name w:val="Title5~LT~Gliederung 2"/>
    <w:basedOn w:val="Title5LTGliederung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after="227"/>
      <w:ind w:left="1170" w:hanging="450"/>
    </w:pPr>
    <w:rPr>
      <w:sz w:val="48"/>
      <w:szCs w:val="48"/>
    </w:rPr>
  </w:style>
  <w:style w:type="paragraph" w:styleId="Title5LTGliederung3" w:customStyle="1">
    <w:name w:val="Title5~LT~Gliederung 3"/>
    <w:basedOn w:val="Title5LTGliederung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70"/>
      <w:ind w:left="1800" w:hanging="360"/>
    </w:pPr>
    <w:rPr>
      <w:sz w:val="44"/>
      <w:szCs w:val="44"/>
    </w:rPr>
  </w:style>
  <w:style w:type="paragraph" w:styleId="Title5LTGliederung4" w:customStyle="1">
    <w:name w:val="Title5~LT~Gliederung 4"/>
    <w:basedOn w:val="Title5LTGliederung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after="115"/>
      <w:ind w:left="2520"/>
    </w:pPr>
  </w:style>
  <w:style w:type="paragraph" w:styleId="Title5LTGliederung5" w:customStyle="1">
    <w:name w:val="Title5~LT~Gliederung 5"/>
    <w:basedOn w:val="Title5LTGliederung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ind w:left="3240"/>
    </w:pPr>
    <w:rPr>
      <w:sz w:val="40"/>
      <w:szCs w:val="40"/>
    </w:rPr>
  </w:style>
  <w:style w:type="paragraph" w:styleId="Title5LTGliederung6" w:customStyle="1">
    <w:name w:val="Title5~LT~Gliederung 6"/>
    <w:basedOn w:val="Title5LTGliederung5"/>
  </w:style>
  <w:style w:type="paragraph" w:styleId="Title5LTGliederung7" w:customStyle="1">
    <w:name w:val="Title5~LT~Gliederung 7"/>
    <w:basedOn w:val="Title5LTGliederung6"/>
  </w:style>
  <w:style w:type="paragraph" w:styleId="Title5LTGliederung8" w:customStyle="1">
    <w:name w:val="Title5~LT~Gliederung 8"/>
    <w:basedOn w:val="Title5LTGliederung7"/>
  </w:style>
  <w:style w:type="paragraph" w:styleId="Title5LTGliederung9" w:customStyle="1">
    <w:name w:val="Title5~LT~Gliederung 9"/>
    <w:basedOn w:val="Title5LTGliederung8"/>
  </w:style>
  <w:style w:type="paragraph" w:styleId="Title5LTTitel" w:customStyle="1">
    <w:name w:val="Title5~LT~Tite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18" w:lineRule="auto"/>
    </w:pPr>
    <w:rPr>
      <w:rFonts w:ascii="Microsoft YaHei" w:hAnsi="Microsoft YaHei" w:eastAsia="Microsoft YaHei" w:cs="Microsoft YaHei"/>
      <w:color w:val="000000"/>
      <w:kern w:val="1"/>
      <w:sz w:val="36"/>
      <w:szCs w:val="36"/>
      <w:lang w:eastAsia="hi-IN" w:bidi="hi-IN"/>
    </w:rPr>
  </w:style>
  <w:style w:type="paragraph" w:styleId="Title5LTUntertitel" w:customStyle="1">
    <w:name w:val="Title5~LT~Untertitel"/>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line="220" w:lineRule="auto"/>
      <w:ind w:left="540" w:hanging="540"/>
      <w:jc w:val="center"/>
    </w:pPr>
    <w:rPr>
      <w:rFonts w:ascii="Microsoft YaHei" w:hAnsi="Microsoft YaHei" w:eastAsia="Microsoft YaHei" w:cs="Microsoft YaHei"/>
      <w:color w:val="000000"/>
      <w:kern w:val="1"/>
      <w:sz w:val="64"/>
      <w:szCs w:val="64"/>
      <w:lang w:eastAsia="hi-IN" w:bidi="hi-IN"/>
    </w:rPr>
  </w:style>
  <w:style w:type="paragraph" w:styleId="Title5LTNotizen" w:customStyle="1">
    <w:name w:val="Title5~LT~Notizen"/>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eastAsia="hi-IN" w:bidi="hi-IN"/>
    </w:rPr>
  </w:style>
  <w:style w:type="paragraph" w:styleId="Title5LTHintergrundobjekte" w:customStyle="1">
    <w:name w:val="Title5~LT~Hintergrundobjekte"/>
    <w:pPr>
      <w:widowControl w:val="0"/>
      <w:suppressAutoHyphens/>
      <w:autoSpaceDE w:val="0"/>
    </w:pPr>
    <w:rPr>
      <w:rFonts w:eastAsia="SimSun" w:cs="Lucida Sans"/>
      <w:kern w:val="1"/>
      <w:sz w:val="24"/>
      <w:szCs w:val="24"/>
      <w:lang w:eastAsia="hi-IN" w:bidi="hi-IN"/>
    </w:rPr>
  </w:style>
  <w:style w:type="paragraph" w:styleId="Title5LTHintergrund" w:customStyle="1">
    <w:name w:val="Title5~LT~Hintergrund"/>
    <w:pPr>
      <w:widowControl w:val="0"/>
      <w:suppressAutoHyphens/>
      <w:autoSpaceDE w:val="0"/>
      <w:jc w:val="center"/>
    </w:pPr>
    <w:rPr>
      <w:rFonts w:eastAsia="SimSun" w:cs="Lucida Sans"/>
      <w:sz w:val="24"/>
      <w:szCs w:val="24"/>
      <w:lang w:eastAsia="hi-IN" w:bidi="hi-IN"/>
    </w:rPr>
  </w:style>
  <w:style w:type="paragraph" w:styleId="Title6LTGliederung1" w:customStyle="1">
    <w:name w:val="Title6~LT~Gliederung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after="260" w:line="218" w:lineRule="auto"/>
      <w:ind w:left="540" w:hanging="540"/>
    </w:pPr>
    <w:rPr>
      <w:rFonts w:ascii="Microsoft YaHei" w:hAnsi="Microsoft YaHei" w:eastAsia="Microsoft YaHei" w:cs="Microsoft YaHei"/>
      <w:color w:val="000000"/>
      <w:kern w:val="1"/>
      <w:sz w:val="62"/>
      <w:szCs w:val="62"/>
      <w:lang w:eastAsia="hi-IN" w:bidi="hi-IN"/>
    </w:rPr>
  </w:style>
  <w:style w:type="paragraph" w:styleId="Title6LTGliederung2" w:customStyle="1">
    <w:name w:val="Title6~LT~Gliederung 2"/>
    <w:basedOn w:val="Title6LTGliederung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after="207"/>
      <w:ind w:left="1170" w:hanging="450"/>
    </w:pPr>
    <w:rPr>
      <w:sz w:val="44"/>
      <w:szCs w:val="44"/>
    </w:rPr>
  </w:style>
  <w:style w:type="paragraph" w:styleId="Title6LTGliederung3" w:customStyle="1">
    <w:name w:val="Title6~LT~Gliederung 3"/>
    <w:basedOn w:val="Title6LTGliederung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57"/>
      <w:ind w:left="1800" w:hanging="360"/>
    </w:pPr>
    <w:rPr>
      <w:sz w:val="40"/>
      <w:szCs w:val="40"/>
    </w:rPr>
  </w:style>
  <w:style w:type="paragraph" w:styleId="Title6LTGliederung4" w:customStyle="1">
    <w:name w:val="Title6~LT~Gliederung 4"/>
    <w:basedOn w:val="Title6LTGliederung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after="105"/>
      <w:ind w:left="2520"/>
    </w:pPr>
  </w:style>
  <w:style w:type="paragraph" w:styleId="Title6LTGliederung5" w:customStyle="1">
    <w:name w:val="Title6~LT~Gliederung 5"/>
    <w:basedOn w:val="Title6LTGliederung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2"/>
      <w:ind w:left="3240"/>
    </w:pPr>
    <w:rPr>
      <w:sz w:val="36"/>
      <w:szCs w:val="36"/>
    </w:rPr>
  </w:style>
  <w:style w:type="paragraph" w:styleId="Title6LTGliederung6" w:customStyle="1">
    <w:name w:val="Title6~LT~Gliederung 6"/>
    <w:basedOn w:val="Title6LTGliederung5"/>
  </w:style>
  <w:style w:type="paragraph" w:styleId="Title6LTGliederung7" w:customStyle="1">
    <w:name w:val="Title6~LT~Gliederung 7"/>
    <w:basedOn w:val="Title6LTGliederung6"/>
  </w:style>
  <w:style w:type="paragraph" w:styleId="Title6LTGliederung8" w:customStyle="1">
    <w:name w:val="Title6~LT~Gliederung 8"/>
    <w:basedOn w:val="Title6LTGliederung7"/>
  </w:style>
  <w:style w:type="paragraph" w:styleId="Title6LTGliederung9" w:customStyle="1">
    <w:name w:val="Title6~LT~Gliederung 9"/>
    <w:basedOn w:val="Title6LTGliederung8"/>
  </w:style>
  <w:style w:type="paragraph" w:styleId="Title6LTTitel" w:customStyle="1">
    <w:name w:val="Title6~LT~Tite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18" w:lineRule="auto"/>
    </w:pPr>
    <w:rPr>
      <w:rFonts w:ascii="Microsoft YaHei" w:hAnsi="Microsoft YaHei" w:eastAsia="Microsoft YaHei" w:cs="Microsoft YaHei"/>
      <w:color w:val="000000"/>
      <w:kern w:val="1"/>
      <w:sz w:val="34"/>
      <w:szCs w:val="34"/>
      <w:lang w:eastAsia="hi-IN" w:bidi="hi-IN"/>
    </w:rPr>
  </w:style>
  <w:style w:type="paragraph" w:styleId="Title6LTUntertitel" w:customStyle="1">
    <w:name w:val="Title6~LT~Untertitel"/>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line="220" w:lineRule="auto"/>
      <w:ind w:left="540" w:hanging="540"/>
      <w:jc w:val="center"/>
    </w:pPr>
    <w:rPr>
      <w:rFonts w:ascii="Microsoft YaHei" w:hAnsi="Microsoft YaHei" w:eastAsia="Microsoft YaHei" w:cs="Microsoft YaHei"/>
      <w:color w:val="000000"/>
      <w:kern w:val="1"/>
      <w:sz w:val="64"/>
      <w:szCs w:val="64"/>
      <w:lang w:eastAsia="hi-IN" w:bidi="hi-IN"/>
    </w:rPr>
  </w:style>
  <w:style w:type="paragraph" w:styleId="Title6LTNotizen" w:customStyle="1">
    <w:name w:val="Title6~LT~Notizen"/>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eastAsia="hi-IN" w:bidi="hi-IN"/>
    </w:rPr>
  </w:style>
  <w:style w:type="paragraph" w:styleId="Title6LTHintergrundobjekte" w:customStyle="1">
    <w:name w:val="Title6~LT~Hintergrundobjekte"/>
    <w:pPr>
      <w:widowControl w:val="0"/>
      <w:suppressAutoHyphens/>
      <w:autoSpaceDE w:val="0"/>
    </w:pPr>
    <w:rPr>
      <w:rFonts w:eastAsia="SimSun" w:cs="Lucida Sans"/>
      <w:kern w:val="1"/>
      <w:sz w:val="24"/>
      <w:szCs w:val="24"/>
      <w:lang w:eastAsia="hi-IN" w:bidi="hi-IN"/>
    </w:rPr>
  </w:style>
  <w:style w:type="paragraph" w:styleId="Title6LTHintergrund" w:customStyle="1">
    <w:name w:val="Title6~LT~Hintergrund"/>
    <w:pPr>
      <w:widowControl w:val="0"/>
      <w:suppressAutoHyphens/>
      <w:autoSpaceDE w:val="0"/>
      <w:jc w:val="center"/>
    </w:pPr>
    <w:rPr>
      <w:rFonts w:eastAsia="SimSun" w:cs="Lucida Sans"/>
      <w:sz w:val="24"/>
      <w:szCs w:val="24"/>
      <w:lang w:eastAsia="hi-IN" w:bidi="hi-IN"/>
    </w:rPr>
  </w:style>
  <w:style w:type="paragraph" w:styleId="Title7LTGliederung1" w:customStyle="1">
    <w:name w:val="Title7~LT~Gliederung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after="260" w:line="218" w:lineRule="auto"/>
      <w:ind w:left="540" w:hanging="540"/>
    </w:pPr>
    <w:rPr>
      <w:rFonts w:ascii="Microsoft YaHei" w:hAnsi="Microsoft YaHei" w:eastAsia="Microsoft YaHei" w:cs="Microsoft YaHei"/>
      <w:color w:val="000000"/>
      <w:kern w:val="1"/>
      <w:sz w:val="62"/>
      <w:szCs w:val="62"/>
      <w:lang w:eastAsia="hi-IN" w:bidi="hi-IN"/>
    </w:rPr>
  </w:style>
  <w:style w:type="paragraph" w:styleId="Title7LTGliederung2" w:customStyle="1">
    <w:name w:val="Title7~LT~Gliederung 2"/>
    <w:basedOn w:val="Title7LTGliederung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after="207"/>
      <w:ind w:left="1170" w:hanging="450"/>
    </w:pPr>
    <w:rPr>
      <w:sz w:val="44"/>
      <w:szCs w:val="44"/>
    </w:rPr>
  </w:style>
  <w:style w:type="paragraph" w:styleId="Title7LTGliederung3" w:customStyle="1">
    <w:name w:val="Title7~LT~Gliederung 3"/>
    <w:basedOn w:val="Title7LTGliederung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57"/>
      <w:ind w:left="1800" w:hanging="360"/>
    </w:pPr>
    <w:rPr>
      <w:sz w:val="40"/>
      <w:szCs w:val="40"/>
    </w:rPr>
  </w:style>
  <w:style w:type="paragraph" w:styleId="Title7LTGliederung4" w:customStyle="1">
    <w:name w:val="Title7~LT~Gliederung 4"/>
    <w:basedOn w:val="Title7LTGliederung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after="105"/>
      <w:ind w:left="2520"/>
    </w:pPr>
  </w:style>
  <w:style w:type="paragraph" w:styleId="Title7LTGliederung5" w:customStyle="1">
    <w:name w:val="Title7~LT~Gliederung 5"/>
    <w:basedOn w:val="Title7LTGliederung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2"/>
      <w:ind w:left="3240"/>
    </w:pPr>
    <w:rPr>
      <w:sz w:val="36"/>
      <w:szCs w:val="36"/>
    </w:rPr>
  </w:style>
  <w:style w:type="paragraph" w:styleId="Title7LTGliederung6" w:customStyle="1">
    <w:name w:val="Title7~LT~Gliederung 6"/>
    <w:basedOn w:val="Title7LTGliederung5"/>
  </w:style>
  <w:style w:type="paragraph" w:styleId="Title7LTGliederung7" w:customStyle="1">
    <w:name w:val="Title7~LT~Gliederung 7"/>
    <w:basedOn w:val="Title7LTGliederung6"/>
  </w:style>
  <w:style w:type="paragraph" w:styleId="Title7LTGliederung8" w:customStyle="1">
    <w:name w:val="Title7~LT~Gliederung 8"/>
    <w:basedOn w:val="Title7LTGliederung7"/>
  </w:style>
  <w:style w:type="paragraph" w:styleId="Title7LTGliederung9" w:customStyle="1">
    <w:name w:val="Title7~LT~Gliederung 9"/>
    <w:basedOn w:val="Title7LTGliederung8"/>
  </w:style>
  <w:style w:type="paragraph" w:styleId="Title7LTTitel" w:customStyle="1">
    <w:name w:val="Title7~LT~Tite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18" w:lineRule="auto"/>
    </w:pPr>
    <w:rPr>
      <w:rFonts w:ascii="Microsoft YaHei" w:hAnsi="Microsoft YaHei" w:eastAsia="Microsoft YaHei" w:cs="Microsoft YaHei"/>
      <w:color w:val="000000"/>
      <w:kern w:val="1"/>
      <w:sz w:val="34"/>
      <w:szCs w:val="34"/>
      <w:lang w:eastAsia="hi-IN" w:bidi="hi-IN"/>
    </w:rPr>
  </w:style>
  <w:style w:type="paragraph" w:styleId="Title7LTUntertitel" w:customStyle="1">
    <w:name w:val="Title7~LT~Untertitel"/>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line="220" w:lineRule="auto"/>
      <w:ind w:left="540" w:hanging="540"/>
      <w:jc w:val="center"/>
    </w:pPr>
    <w:rPr>
      <w:rFonts w:ascii="Microsoft YaHei" w:hAnsi="Microsoft YaHei" w:eastAsia="Microsoft YaHei" w:cs="Microsoft YaHei"/>
      <w:color w:val="000000"/>
      <w:kern w:val="1"/>
      <w:sz w:val="64"/>
      <w:szCs w:val="64"/>
      <w:lang w:eastAsia="hi-IN" w:bidi="hi-IN"/>
    </w:rPr>
  </w:style>
  <w:style w:type="paragraph" w:styleId="Title7LTNotizen" w:customStyle="1">
    <w:name w:val="Title7~LT~Notizen"/>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eastAsia="hi-IN" w:bidi="hi-IN"/>
    </w:rPr>
  </w:style>
  <w:style w:type="paragraph" w:styleId="Title7LTHintergrundobjekte" w:customStyle="1">
    <w:name w:val="Title7~LT~Hintergrundobjekte"/>
    <w:pPr>
      <w:widowControl w:val="0"/>
      <w:suppressAutoHyphens/>
      <w:autoSpaceDE w:val="0"/>
    </w:pPr>
    <w:rPr>
      <w:rFonts w:eastAsia="SimSun" w:cs="Lucida Sans"/>
      <w:kern w:val="1"/>
      <w:sz w:val="24"/>
      <w:szCs w:val="24"/>
      <w:lang w:eastAsia="hi-IN" w:bidi="hi-IN"/>
    </w:rPr>
  </w:style>
  <w:style w:type="paragraph" w:styleId="Title7LTHintergrund" w:customStyle="1">
    <w:name w:val="Title7~LT~Hintergrund"/>
    <w:pPr>
      <w:widowControl w:val="0"/>
      <w:suppressAutoHyphens/>
      <w:autoSpaceDE w:val="0"/>
      <w:jc w:val="center"/>
    </w:pPr>
    <w:rPr>
      <w:rFonts w:eastAsia="SimSun" w:cs="Lucida Sans"/>
      <w:sz w:val="24"/>
      <w:szCs w:val="24"/>
      <w:lang w:eastAsia="hi-IN" w:bidi="hi-IN"/>
    </w:rPr>
  </w:style>
  <w:style w:type="paragraph" w:styleId="Title8LTGliederung1" w:customStyle="1">
    <w:name w:val="Title8~LT~Gliederung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after="260" w:line="218" w:lineRule="auto"/>
      <w:ind w:left="540" w:hanging="540"/>
    </w:pPr>
    <w:rPr>
      <w:rFonts w:ascii="Microsoft YaHei" w:hAnsi="Microsoft YaHei" w:eastAsia="Microsoft YaHei" w:cs="Microsoft YaHei"/>
      <w:color w:val="000000"/>
      <w:kern w:val="1"/>
      <w:sz w:val="62"/>
      <w:szCs w:val="62"/>
      <w:lang w:eastAsia="hi-IN" w:bidi="hi-IN"/>
    </w:rPr>
  </w:style>
  <w:style w:type="paragraph" w:styleId="Title8LTGliederung2" w:customStyle="1">
    <w:name w:val="Title8~LT~Gliederung 2"/>
    <w:basedOn w:val="Title8LTGliederung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after="207"/>
      <w:ind w:left="1170" w:hanging="450"/>
    </w:pPr>
    <w:rPr>
      <w:sz w:val="44"/>
      <w:szCs w:val="44"/>
    </w:rPr>
  </w:style>
  <w:style w:type="paragraph" w:styleId="Title8LTGliederung3" w:customStyle="1">
    <w:name w:val="Title8~LT~Gliederung 3"/>
    <w:basedOn w:val="Title8LTGliederung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57"/>
      <w:ind w:left="1800" w:hanging="360"/>
    </w:pPr>
    <w:rPr>
      <w:sz w:val="40"/>
      <w:szCs w:val="40"/>
    </w:rPr>
  </w:style>
  <w:style w:type="paragraph" w:styleId="Title8LTGliederung4" w:customStyle="1">
    <w:name w:val="Title8~LT~Gliederung 4"/>
    <w:basedOn w:val="Title8LTGliederung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after="105"/>
      <w:ind w:left="2520"/>
    </w:pPr>
  </w:style>
  <w:style w:type="paragraph" w:styleId="Title8LTGliederung5" w:customStyle="1">
    <w:name w:val="Title8~LT~Gliederung 5"/>
    <w:basedOn w:val="Title8LTGliederung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2"/>
      <w:ind w:left="3240"/>
    </w:pPr>
    <w:rPr>
      <w:sz w:val="36"/>
      <w:szCs w:val="36"/>
    </w:rPr>
  </w:style>
  <w:style w:type="paragraph" w:styleId="Title8LTGliederung6" w:customStyle="1">
    <w:name w:val="Title8~LT~Gliederung 6"/>
    <w:basedOn w:val="Title8LTGliederung5"/>
  </w:style>
  <w:style w:type="paragraph" w:styleId="Title8LTGliederung7" w:customStyle="1">
    <w:name w:val="Title8~LT~Gliederung 7"/>
    <w:basedOn w:val="Title8LTGliederung6"/>
  </w:style>
  <w:style w:type="paragraph" w:styleId="Title8LTGliederung8" w:customStyle="1">
    <w:name w:val="Title8~LT~Gliederung 8"/>
    <w:basedOn w:val="Title8LTGliederung7"/>
  </w:style>
  <w:style w:type="paragraph" w:styleId="Title8LTGliederung9" w:customStyle="1">
    <w:name w:val="Title8~LT~Gliederung 9"/>
    <w:basedOn w:val="Title8LTGliederung8"/>
  </w:style>
  <w:style w:type="paragraph" w:styleId="Title8LTTitel" w:customStyle="1">
    <w:name w:val="Title8~LT~Tite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18" w:lineRule="auto"/>
    </w:pPr>
    <w:rPr>
      <w:rFonts w:ascii="Microsoft YaHei" w:hAnsi="Microsoft YaHei" w:eastAsia="Microsoft YaHei" w:cs="Microsoft YaHei"/>
      <w:color w:val="000000"/>
      <w:kern w:val="1"/>
      <w:sz w:val="34"/>
      <w:szCs w:val="34"/>
      <w:lang w:eastAsia="hi-IN" w:bidi="hi-IN"/>
    </w:rPr>
  </w:style>
  <w:style w:type="paragraph" w:styleId="Title8LTUntertitel" w:customStyle="1">
    <w:name w:val="Title8~LT~Untertitel"/>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line="220" w:lineRule="auto"/>
      <w:ind w:left="540" w:hanging="540"/>
      <w:jc w:val="center"/>
    </w:pPr>
    <w:rPr>
      <w:rFonts w:ascii="Microsoft YaHei" w:hAnsi="Microsoft YaHei" w:eastAsia="Microsoft YaHei" w:cs="Microsoft YaHei"/>
      <w:color w:val="000000"/>
      <w:kern w:val="1"/>
      <w:sz w:val="64"/>
      <w:szCs w:val="64"/>
      <w:lang w:eastAsia="hi-IN" w:bidi="hi-IN"/>
    </w:rPr>
  </w:style>
  <w:style w:type="paragraph" w:styleId="Title8LTNotizen" w:customStyle="1">
    <w:name w:val="Title8~LT~Notizen"/>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eastAsia="hi-IN" w:bidi="hi-IN"/>
    </w:rPr>
  </w:style>
  <w:style w:type="paragraph" w:styleId="Title8LTHintergrundobjekte" w:customStyle="1">
    <w:name w:val="Title8~LT~Hintergrundobjekte"/>
    <w:pPr>
      <w:widowControl w:val="0"/>
      <w:suppressAutoHyphens/>
      <w:autoSpaceDE w:val="0"/>
    </w:pPr>
    <w:rPr>
      <w:rFonts w:eastAsia="SimSun" w:cs="Lucida Sans"/>
      <w:kern w:val="1"/>
      <w:sz w:val="24"/>
      <w:szCs w:val="24"/>
      <w:lang w:eastAsia="hi-IN" w:bidi="hi-IN"/>
    </w:rPr>
  </w:style>
  <w:style w:type="paragraph" w:styleId="Title8LTHintergrund" w:customStyle="1">
    <w:name w:val="Title8~LT~Hintergrund"/>
    <w:pPr>
      <w:widowControl w:val="0"/>
      <w:suppressAutoHyphens/>
      <w:autoSpaceDE w:val="0"/>
      <w:jc w:val="center"/>
    </w:pPr>
    <w:rPr>
      <w:rFonts w:eastAsia="SimSun" w:cs="Lucida Sans"/>
      <w:sz w:val="24"/>
      <w:szCs w:val="24"/>
      <w:lang w:eastAsia="hi-IN" w:bidi="hi-IN"/>
    </w:rPr>
  </w:style>
  <w:style w:type="paragraph" w:styleId="Title9LTGliederung1" w:customStyle="1">
    <w:name w:val="Title9~LT~Gliederung 1"/>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after="260" w:line="218" w:lineRule="auto"/>
      <w:ind w:left="540" w:hanging="540"/>
    </w:pPr>
    <w:rPr>
      <w:rFonts w:ascii="Microsoft YaHei" w:hAnsi="Microsoft YaHei" w:eastAsia="Microsoft YaHei" w:cs="Microsoft YaHei"/>
      <w:color w:val="000000"/>
      <w:kern w:val="1"/>
      <w:sz w:val="62"/>
      <w:szCs w:val="62"/>
      <w:lang w:eastAsia="hi-IN" w:bidi="hi-IN"/>
    </w:rPr>
  </w:style>
  <w:style w:type="paragraph" w:styleId="Title9LTGliederung2" w:customStyle="1">
    <w:name w:val="Title9~LT~Gliederung 2"/>
    <w:basedOn w:val="Title9LTGliederung1"/>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1170"/>
        <w:tab w:val="left" w:pos="-900"/>
        <w:tab w:val="left" w:pos="-180"/>
        <w:tab w:val="left" w:pos="54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 w:val="left" w:pos="12780"/>
      </w:tabs>
      <w:spacing w:after="207"/>
      <w:ind w:left="1170" w:hanging="450"/>
    </w:pPr>
    <w:rPr>
      <w:sz w:val="44"/>
      <w:szCs w:val="44"/>
    </w:rPr>
  </w:style>
  <w:style w:type="paragraph" w:styleId="Title9LTGliederung3" w:customStyle="1">
    <w:name w:val="Title9~LT~Gliederung 3"/>
    <w:basedOn w:val="Title9LTGliederung2"/>
    <w:pPr>
      <w:tabs>
        <w:tab w:val="clear" w:pos="-1170"/>
        <w:tab w:val="clear" w:pos="-900"/>
        <w:tab w:val="clear" w:pos="-180"/>
        <w:tab w:val="clear" w:pos="540"/>
        <w:tab w:val="clear" w:pos="1260"/>
        <w:tab w:val="clear" w:pos="1980"/>
        <w:tab w:val="clear" w:pos="270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 w:val="clear" w:pos="12780"/>
        <w:tab w:val="left" w:pos="-1800"/>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157"/>
      <w:ind w:left="1800" w:hanging="360"/>
    </w:pPr>
    <w:rPr>
      <w:sz w:val="40"/>
      <w:szCs w:val="40"/>
    </w:rPr>
  </w:style>
  <w:style w:type="paragraph" w:styleId="Title9LTGliederung4" w:customStyle="1">
    <w:name w:val="Title9~LT~Gliederung 4"/>
    <w:basedOn w:val="Title9LTGliederung3"/>
    <w:pPr>
      <w:tabs>
        <w:tab w:val="clear" w:pos="-1800"/>
        <w:tab w:val="clear" w:pos="-1440"/>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pacing w:after="105"/>
      <w:ind w:left="2520"/>
    </w:pPr>
  </w:style>
  <w:style w:type="paragraph" w:styleId="Title9LTGliederung5" w:customStyle="1">
    <w:name w:val="Title9~LT~Gliederung 5"/>
    <w:basedOn w:val="Title9LTGliederung4"/>
    <w:pPr>
      <w:tabs>
        <w:tab w:val="left" w:pos="-3240"/>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2"/>
      <w:ind w:left="3240"/>
    </w:pPr>
    <w:rPr>
      <w:sz w:val="36"/>
      <w:szCs w:val="36"/>
    </w:rPr>
  </w:style>
  <w:style w:type="paragraph" w:styleId="Title9LTGliederung6" w:customStyle="1">
    <w:name w:val="Title9~LT~Gliederung 6"/>
    <w:basedOn w:val="Title9LTGliederung5"/>
  </w:style>
  <w:style w:type="paragraph" w:styleId="Title9LTGliederung7" w:customStyle="1">
    <w:name w:val="Title9~LT~Gliederung 7"/>
    <w:basedOn w:val="Title9LTGliederung6"/>
  </w:style>
  <w:style w:type="paragraph" w:styleId="Title9LTGliederung8" w:customStyle="1">
    <w:name w:val="Title9~LT~Gliederung 8"/>
    <w:basedOn w:val="Title9LTGliederung7"/>
  </w:style>
  <w:style w:type="paragraph" w:styleId="Title9LTGliederung9" w:customStyle="1">
    <w:name w:val="Title9~LT~Gliederung 9"/>
    <w:basedOn w:val="Title9LTGliederung8"/>
  </w:style>
  <w:style w:type="paragraph" w:styleId="Title9LTTitel" w:customStyle="1">
    <w:name w:val="Title9~LT~Tite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18" w:lineRule="auto"/>
    </w:pPr>
    <w:rPr>
      <w:rFonts w:ascii="Microsoft YaHei" w:hAnsi="Microsoft YaHei" w:eastAsia="Microsoft YaHei" w:cs="Microsoft YaHei"/>
      <w:color w:val="000000"/>
      <w:kern w:val="1"/>
      <w:sz w:val="34"/>
      <w:szCs w:val="34"/>
      <w:lang w:eastAsia="hi-IN" w:bidi="hi-IN"/>
    </w:rPr>
  </w:style>
  <w:style w:type="paragraph" w:styleId="Title9LTUntertitel" w:customStyle="1">
    <w:name w:val="Title9~LT~Untertitel"/>
    <w:pPr>
      <w:widowControl w:val="0"/>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autoSpaceDE w:val="0"/>
      <w:spacing w:line="220" w:lineRule="auto"/>
      <w:ind w:left="540" w:hanging="540"/>
      <w:jc w:val="center"/>
    </w:pPr>
    <w:rPr>
      <w:rFonts w:ascii="Microsoft YaHei" w:hAnsi="Microsoft YaHei" w:eastAsia="Microsoft YaHei" w:cs="Microsoft YaHei"/>
      <w:color w:val="000000"/>
      <w:kern w:val="1"/>
      <w:sz w:val="64"/>
      <w:szCs w:val="64"/>
      <w:lang w:eastAsia="hi-IN" w:bidi="hi-IN"/>
    </w:rPr>
  </w:style>
  <w:style w:type="paragraph" w:styleId="Title9LTNotizen" w:customStyle="1">
    <w:name w:val="Title9~LT~Notizen"/>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before="90"/>
    </w:pPr>
    <w:rPr>
      <w:rFonts w:ascii="Lucida Sans" w:hAnsi="Lucida Sans" w:eastAsia="Lucida Sans" w:cs="Lucida Sans"/>
      <w:color w:val="000000"/>
      <w:kern w:val="1"/>
      <w:sz w:val="24"/>
      <w:szCs w:val="24"/>
      <w:lang w:eastAsia="hi-IN" w:bidi="hi-IN"/>
    </w:rPr>
  </w:style>
  <w:style w:type="paragraph" w:styleId="Title9LTHintergrundobjekte" w:customStyle="1">
    <w:name w:val="Title9~LT~Hintergrundobjekte"/>
    <w:pPr>
      <w:widowControl w:val="0"/>
      <w:suppressAutoHyphens/>
      <w:autoSpaceDE w:val="0"/>
    </w:pPr>
    <w:rPr>
      <w:rFonts w:eastAsia="SimSun" w:cs="Lucida Sans"/>
      <w:kern w:val="1"/>
      <w:sz w:val="24"/>
      <w:szCs w:val="24"/>
      <w:lang w:eastAsia="hi-IN" w:bidi="hi-IN"/>
    </w:rPr>
  </w:style>
  <w:style w:type="paragraph" w:styleId="Title9LTHintergrund" w:customStyle="1">
    <w:name w:val="Title9~LT~Hintergrund"/>
    <w:pPr>
      <w:widowControl w:val="0"/>
      <w:suppressAutoHyphens/>
      <w:autoSpaceDE w:val="0"/>
      <w:jc w:val="center"/>
    </w:pPr>
    <w:rPr>
      <w:rFonts w:eastAsia="SimSun" w:cs="Lucida Sans"/>
      <w:sz w:val="24"/>
      <w:szCs w:val="24"/>
      <w:lang w:eastAsia="hi-IN" w:bidi="hi-IN"/>
    </w:rPr>
  </w:style>
  <w:style w:type="paragraph" w:styleId="WW-Default" w:customStyle="1">
    <w:name w:val="WW-Default"/>
    <w:pPr>
      <w:suppressAutoHyphens/>
      <w:autoSpaceDE w:val="0"/>
    </w:pPr>
    <w:rPr>
      <w:rFonts w:ascii="Arial" w:hAnsi="Arial" w:cs="Arial"/>
      <w:color w:val="000000"/>
      <w:sz w:val="24"/>
      <w:szCs w:val="24"/>
      <w:lang w:val="en-IN" w:eastAsia="ar-SA"/>
    </w:rPr>
  </w:style>
  <w:style w:type="paragraph" w:styleId="Online-BodyText" w:customStyle="1">
    <w:name w:val="Online- Body Text"/>
    <w:basedOn w:val="WW-Default"/>
    <w:next w:val="WW-Default"/>
    <w:pPr>
      <w:spacing w:before="140" w:after="140"/>
    </w:pPr>
    <w:rPr>
      <w:rFonts w:ascii="JPLBPE+TimesNewRoman" w:hAnsi="JPLBPE+TimesNewRoman" w:eastAsia="Arial" w:cs="Times New Roman"/>
      <w:color w:val="auto"/>
      <w:lang w:val="en-US"/>
    </w:rPr>
  </w:style>
  <w:style w:type="paragraph" w:styleId="WW-Title1" w:customStyle="1">
    <w:name w:val="WW-Title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spacing w:line="218" w:lineRule="auto"/>
    </w:pPr>
    <w:rPr>
      <w:rFonts w:ascii="Microsoft YaHei" w:hAnsi="Microsoft YaHei" w:eastAsia="Microsoft YaHei" w:cs="Microsoft YaHei"/>
      <w:color w:val="000000"/>
      <w:kern w:val="1"/>
      <w:sz w:val="34"/>
      <w:szCs w:val="3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image" Target="media/image109.png" Id="rId117" /><Relationship Type="http://schemas.openxmlformats.org/officeDocument/2006/relationships/image" Target="media/image13.png" Id="rId21" /><Relationship Type="http://schemas.openxmlformats.org/officeDocument/2006/relationships/image" Target="media/image34.png" Id="rId42" /><Relationship Type="http://schemas.openxmlformats.org/officeDocument/2006/relationships/image" Target="media/image55.png" Id="rId63" /><Relationship Type="http://schemas.openxmlformats.org/officeDocument/2006/relationships/image" Target="media/image76.png" Id="rId84" /><Relationship Type="http://schemas.openxmlformats.org/officeDocument/2006/relationships/image" Target="media/image130.png" Id="rId138" /><Relationship Type="http://schemas.openxmlformats.org/officeDocument/2006/relationships/image" Target="media/image151.png" Id="rId159" /><Relationship Type="http://schemas.openxmlformats.org/officeDocument/2006/relationships/image" Target="media/image162.png" Id="rId170" /><Relationship Type="http://schemas.openxmlformats.org/officeDocument/2006/relationships/image" Target="media/image183.png" Id="rId191" /><Relationship Type="http://schemas.openxmlformats.org/officeDocument/2006/relationships/image" Target="media/image197.png" Id="rId205" /><Relationship Type="http://schemas.openxmlformats.org/officeDocument/2006/relationships/fontTable" Target="fontTable.xml" Id="rId226" /><Relationship Type="http://schemas.openxmlformats.org/officeDocument/2006/relationships/image" Target="media/image99.png" Id="rId107" /><Relationship Type="http://schemas.openxmlformats.org/officeDocument/2006/relationships/image" Target="media/image3.png" Id="rId11" /><Relationship Type="http://schemas.openxmlformats.org/officeDocument/2006/relationships/image" Target="media/image24.png" Id="rId32" /><Relationship Type="http://schemas.openxmlformats.org/officeDocument/2006/relationships/image" Target="media/image45.png" Id="rId53" /><Relationship Type="http://schemas.openxmlformats.org/officeDocument/2006/relationships/image" Target="media/image66.png" Id="rId74" /><Relationship Type="http://schemas.openxmlformats.org/officeDocument/2006/relationships/image" Target="media/image120.png" Id="rId128" /><Relationship Type="http://schemas.openxmlformats.org/officeDocument/2006/relationships/image" Target="media/image141.png" Id="rId149" /><Relationship Type="http://schemas.openxmlformats.org/officeDocument/2006/relationships/settings" Target="settings.xml" Id="rId5" /><Relationship Type="http://schemas.openxmlformats.org/officeDocument/2006/relationships/image" Target="media/image87.png" Id="rId95" /><Relationship Type="http://schemas.openxmlformats.org/officeDocument/2006/relationships/image" Target="media/image152.png" Id="rId160" /><Relationship Type="http://schemas.openxmlformats.org/officeDocument/2006/relationships/image" Target="media/image173.png" Id="rId181" /><Relationship Type="http://schemas.openxmlformats.org/officeDocument/2006/relationships/image" Target="media/image208.png" Id="rId216" /><Relationship Type="http://schemas.openxmlformats.org/officeDocument/2006/relationships/image" Target="media/image14.png" Id="rId22" /><Relationship Type="http://schemas.openxmlformats.org/officeDocument/2006/relationships/image" Target="media/image35.png" Id="rId43" /><Relationship Type="http://schemas.openxmlformats.org/officeDocument/2006/relationships/image" Target="media/image56.png" Id="rId64" /><Relationship Type="http://schemas.openxmlformats.org/officeDocument/2006/relationships/image" Target="media/image110.png" Id="rId118" /><Relationship Type="http://schemas.openxmlformats.org/officeDocument/2006/relationships/image" Target="media/image131.png" Id="rId139" /><Relationship Type="http://schemas.openxmlformats.org/officeDocument/2006/relationships/image" Target="media/image77.png" Id="rId85" /><Relationship Type="http://schemas.openxmlformats.org/officeDocument/2006/relationships/image" Target="media/image142.png" Id="rId150" /><Relationship Type="http://schemas.openxmlformats.org/officeDocument/2006/relationships/image" Target="media/image163.png" Id="rId171" /><Relationship Type="http://schemas.openxmlformats.org/officeDocument/2006/relationships/image" Target="media/image184.png" Id="rId192" /><Relationship Type="http://schemas.openxmlformats.org/officeDocument/2006/relationships/image" Target="media/image198.png" Id="rId206" /><Relationship Type="http://schemas.openxmlformats.org/officeDocument/2006/relationships/theme" Target="theme/theme1.xml" Id="rId227" /><Relationship Type="http://schemas.openxmlformats.org/officeDocument/2006/relationships/image" Target="media/image4.png" Id="rId12" /><Relationship Type="http://schemas.openxmlformats.org/officeDocument/2006/relationships/image" Target="media/image25.png" Id="rId33" /><Relationship Type="http://schemas.openxmlformats.org/officeDocument/2006/relationships/image" Target="media/image100.png" Id="rId108" /><Relationship Type="http://schemas.openxmlformats.org/officeDocument/2006/relationships/image" Target="media/image121.png" Id="rId129" /><Relationship Type="http://schemas.openxmlformats.org/officeDocument/2006/relationships/image" Target="media/image46.png" Id="rId54" /><Relationship Type="http://schemas.openxmlformats.org/officeDocument/2006/relationships/image" Target="media/image67.png" Id="rId75" /><Relationship Type="http://schemas.openxmlformats.org/officeDocument/2006/relationships/image" Target="media/image88.png" Id="rId96" /><Relationship Type="http://schemas.openxmlformats.org/officeDocument/2006/relationships/image" Target="media/image132.png" Id="rId140" /><Relationship Type="http://schemas.openxmlformats.org/officeDocument/2006/relationships/image" Target="media/image153.png" Id="rId161" /><Relationship Type="http://schemas.openxmlformats.org/officeDocument/2006/relationships/image" Target="media/image174.png" Id="rId182" /><Relationship Type="http://schemas.openxmlformats.org/officeDocument/2006/relationships/image" Target="media/image209.png" Id="rId217" /><Relationship Type="http://schemas.openxmlformats.org/officeDocument/2006/relationships/webSettings" Target="webSettings.xml" Id="rId6" /><Relationship Type="http://schemas.openxmlformats.org/officeDocument/2006/relationships/image" Target="media/image15.png" Id="rId23" /><Relationship Type="http://schemas.openxmlformats.org/officeDocument/2006/relationships/image" Target="media/image111.png" Id="rId119" /><Relationship Type="http://schemas.openxmlformats.org/officeDocument/2006/relationships/image" Target="media/image36.png" Id="rId44" /><Relationship Type="http://schemas.openxmlformats.org/officeDocument/2006/relationships/image" Target="media/image57.png" Id="rId65" /><Relationship Type="http://schemas.openxmlformats.org/officeDocument/2006/relationships/image" Target="media/image78.png" Id="rId86" /><Relationship Type="http://schemas.openxmlformats.org/officeDocument/2006/relationships/image" Target="media/image122.png" Id="rId130" /><Relationship Type="http://schemas.openxmlformats.org/officeDocument/2006/relationships/image" Target="media/image143.png" Id="rId151" /><Relationship Type="http://schemas.openxmlformats.org/officeDocument/2006/relationships/image" Target="media/image164.png" Id="rId172" /><Relationship Type="http://schemas.openxmlformats.org/officeDocument/2006/relationships/image" Target="media/image185.png" Id="rId193" /><Relationship Type="http://schemas.openxmlformats.org/officeDocument/2006/relationships/image" Target="media/image199.png" Id="rId207" /><Relationship Type="http://schemas.openxmlformats.org/officeDocument/2006/relationships/customXml" Target="../customXml/item3.xml" Id="rId228" /><Relationship Type="http://schemas.openxmlformats.org/officeDocument/2006/relationships/image" Target="media/image5.png" Id="rId13" /><Relationship Type="http://schemas.openxmlformats.org/officeDocument/2006/relationships/image" Target="media/image101.png" Id="rId109" /><Relationship Type="http://schemas.openxmlformats.org/officeDocument/2006/relationships/image" Target="media/image26.png" Id="rId34" /><Relationship Type="http://schemas.openxmlformats.org/officeDocument/2006/relationships/image" Target="media/image47.png" Id="rId55" /><Relationship Type="http://schemas.openxmlformats.org/officeDocument/2006/relationships/image" Target="media/image68.png" Id="rId76" /><Relationship Type="http://schemas.openxmlformats.org/officeDocument/2006/relationships/image" Target="media/image89.png" Id="rId97" /><Relationship Type="http://schemas.openxmlformats.org/officeDocument/2006/relationships/image" Target="media/image112.png" Id="rId120" /><Relationship Type="http://schemas.openxmlformats.org/officeDocument/2006/relationships/image" Target="media/image133.png" Id="rId141" /><Relationship Type="http://schemas.openxmlformats.org/officeDocument/2006/relationships/footnotes" Target="footnotes.xml" Id="rId7" /><Relationship Type="http://schemas.openxmlformats.org/officeDocument/2006/relationships/image" Target="media/image154.png" Id="rId162" /><Relationship Type="http://schemas.openxmlformats.org/officeDocument/2006/relationships/image" Target="media/image175.png" Id="rId183" /><Relationship Type="http://schemas.openxmlformats.org/officeDocument/2006/relationships/image" Target="media/image210.png" Id="rId218" /><Relationship Type="http://schemas.openxmlformats.org/officeDocument/2006/relationships/image" Target="media/image16.png" Id="rId24" /><Relationship Type="http://schemas.openxmlformats.org/officeDocument/2006/relationships/image" Target="media/image37.png" Id="rId45" /><Relationship Type="http://schemas.openxmlformats.org/officeDocument/2006/relationships/image" Target="media/image58.png" Id="rId66" /><Relationship Type="http://schemas.openxmlformats.org/officeDocument/2006/relationships/image" Target="media/image79.png" Id="rId87" /><Relationship Type="http://schemas.openxmlformats.org/officeDocument/2006/relationships/image" Target="media/image102.png" Id="rId110" /><Relationship Type="http://schemas.openxmlformats.org/officeDocument/2006/relationships/image" Target="media/image123.png" Id="rId131" /><Relationship Type="http://schemas.openxmlformats.org/officeDocument/2006/relationships/image" Target="media/image144.png" Id="rId152" /><Relationship Type="http://schemas.openxmlformats.org/officeDocument/2006/relationships/image" Target="media/image165.png" Id="rId173" /><Relationship Type="http://schemas.openxmlformats.org/officeDocument/2006/relationships/image" Target="media/image186.png" Id="rId194" /><Relationship Type="http://schemas.openxmlformats.org/officeDocument/2006/relationships/image" Target="media/image200.png" Id="rId208" /><Relationship Type="http://schemas.openxmlformats.org/officeDocument/2006/relationships/image" Target="media/image6.jpeg" Id="rId14" /><Relationship Type="http://schemas.openxmlformats.org/officeDocument/2006/relationships/image" Target="media/image27.png" Id="rId35" /><Relationship Type="http://schemas.openxmlformats.org/officeDocument/2006/relationships/image" Target="media/image48.png" Id="rId56" /><Relationship Type="http://schemas.openxmlformats.org/officeDocument/2006/relationships/image" Target="media/image69.png" Id="rId77" /><Relationship Type="http://schemas.openxmlformats.org/officeDocument/2006/relationships/image" Target="media/image92.png" Id="rId100" /><Relationship Type="http://schemas.openxmlformats.org/officeDocument/2006/relationships/endnotes" Target="endnotes.xml" Id="rId8" /><Relationship Type="http://schemas.openxmlformats.org/officeDocument/2006/relationships/image" Target="media/image90.png" Id="rId98" /><Relationship Type="http://schemas.openxmlformats.org/officeDocument/2006/relationships/image" Target="media/image113.png" Id="rId121" /><Relationship Type="http://schemas.openxmlformats.org/officeDocument/2006/relationships/image" Target="media/image134.png" Id="rId142" /><Relationship Type="http://schemas.openxmlformats.org/officeDocument/2006/relationships/image" Target="media/image155.png" Id="rId163" /><Relationship Type="http://schemas.openxmlformats.org/officeDocument/2006/relationships/image" Target="media/image176.png" Id="rId184" /><Relationship Type="http://schemas.openxmlformats.org/officeDocument/2006/relationships/image" Target="media/image211.png" Id="rId219" /><Relationship Type="http://schemas.openxmlformats.org/officeDocument/2006/relationships/numbering" Target="numbering.xml" Id="rId3" /><Relationship Type="http://schemas.openxmlformats.org/officeDocument/2006/relationships/image" Target="media/image206.png" Id="rId214" /><Relationship Type="http://schemas.openxmlformats.org/officeDocument/2006/relationships/image" Target="media/image17.jpeg" Id="rId25" /><Relationship Type="http://schemas.openxmlformats.org/officeDocument/2006/relationships/image" Target="media/image38.png" Id="rId46" /><Relationship Type="http://schemas.openxmlformats.org/officeDocument/2006/relationships/image" Target="media/image59.png" Id="rId67" /><Relationship Type="http://schemas.openxmlformats.org/officeDocument/2006/relationships/image" Target="media/image108.png" Id="rId116" /><Relationship Type="http://schemas.openxmlformats.org/officeDocument/2006/relationships/image" Target="media/image129.png" Id="rId137" /><Relationship Type="http://schemas.openxmlformats.org/officeDocument/2006/relationships/image" Target="media/image150.png" Id="rId158" /><Relationship Type="http://schemas.openxmlformats.org/officeDocument/2006/relationships/image" Target="media/image12.png" Id="rId20" /><Relationship Type="http://schemas.openxmlformats.org/officeDocument/2006/relationships/image" Target="media/image33.png" Id="rId41" /><Relationship Type="http://schemas.openxmlformats.org/officeDocument/2006/relationships/image" Target="media/image54.png" Id="rId62" /><Relationship Type="http://schemas.openxmlformats.org/officeDocument/2006/relationships/image" Target="media/image75.png" Id="rId83" /><Relationship Type="http://schemas.openxmlformats.org/officeDocument/2006/relationships/image" Target="media/image80.png" Id="rId88" /><Relationship Type="http://schemas.openxmlformats.org/officeDocument/2006/relationships/image" Target="media/image103.png" Id="rId111" /><Relationship Type="http://schemas.openxmlformats.org/officeDocument/2006/relationships/image" Target="media/image124.png" Id="rId132" /><Relationship Type="http://schemas.openxmlformats.org/officeDocument/2006/relationships/image" Target="media/image145.png" Id="rId153" /><Relationship Type="http://schemas.openxmlformats.org/officeDocument/2006/relationships/image" Target="media/image166.png" Id="rId174" /><Relationship Type="http://schemas.openxmlformats.org/officeDocument/2006/relationships/image" Target="media/image171.png" Id="rId179" /><Relationship Type="http://schemas.openxmlformats.org/officeDocument/2006/relationships/image" Target="media/image187.png" Id="rId195" /><Relationship Type="http://schemas.openxmlformats.org/officeDocument/2006/relationships/image" Target="media/image201.png" Id="rId209" /><Relationship Type="http://schemas.openxmlformats.org/officeDocument/2006/relationships/image" Target="media/image182.png" Id="rId190" /><Relationship Type="http://schemas.openxmlformats.org/officeDocument/2006/relationships/image" Target="media/image196.png" Id="rId204" /><Relationship Type="http://schemas.openxmlformats.org/officeDocument/2006/relationships/image" Target="media/image212.png" Id="rId220" /><Relationship Type="http://schemas.openxmlformats.org/officeDocument/2006/relationships/footer" Target="footer1.xml" Id="rId225" /><Relationship Type="http://schemas.openxmlformats.org/officeDocument/2006/relationships/image" Target="media/image7.png" Id="rId15" /><Relationship Type="http://schemas.openxmlformats.org/officeDocument/2006/relationships/image" Target="media/image28.png" Id="rId36" /><Relationship Type="http://schemas.openxmlformats.org/officeDocument/2006/relationships/image" Target="media/image49.png" Id="rId57" /><Relationship Type="http://schemas.openxmlformats.org/officeDocument/2006/relationships/image" Target="media/image98.png" Id="rId106" /><Relationship Type="http://schemas.openxmlformats.org/officeDocument/2006/relationships/image" Target="media/image119.png" Id="rId127" /><Relationship Type="http://schemas.openxmlformats.org/officeDocument/2006/relationships/image" Target="media/image2.png" Id="rId10" /><Relationship Type="http://schemas.openxmlformats.org/officeDocument/2006/relationships/image" Target="media/image23.png" Id="rId31" /><Relationship Type="http://schemas.openxmlformats.org/officeDocument/2006/relationships/image" Target="media/image44.png" Id="rId52" /><Relationship Type="http://schemas.openxmlformats.org/officeDocument/2006/relationships/image" Target="media/image65.png" Id="rId73" /><Relationship Type="http://schemas.openxmlformats.org/officeDocument/2006/relationships/image" Target="media/image70.png" Id="rId78" /><Relationship Type="http://schemas.openxmlformats.org/officeDocument/2006/relationships/image" Target="media/image86.png" Id="rId94" /><Relationship Type="http://schemas.openxmlformats.org/officeDocument/2006/relationships/image" Target="media/image91.png" Id="rId99" /><Relationship Type="http://schemas.openxmlformats.org/officeDocument/2006/relationships/image" Target="media/image93.png" Id="rId101" /><Relationship Type="http://schemas.openxmlformats.org/officeDocument/2006/relationships/image" Target="media/image114.png" Id="rId122" /><Relationship Type="http://schemas.openxmlformats.org/officeDocument/2006/relationships/image" Target="media/image135.png" Id="rId143" /><Relationship Type="http://schemas.openxmlformats.org/officeDocument/2006/relationships/image" Target="media/image140.png" Id="rId148" /><Relationship Type="http://schemas.openxmlformats.org/officeDocument/2006/relationships/image" Target="media/image156.png" Id="rId164" /><Relationship Type="http://schemas.openxmlformats.org/officeDocument/2006/relationships/image" Target="media/image161.png" Id="rId169" /><Relationship Type="http://schemas.openxmlformats.org/officeDocument/2006/relationships/image" Target="media/image177.png" Id="rId185"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172.png" Id="rId180" /><Relationship Type="http://schemas.openxmlformats.org/officeDocument/2006/relationships/image" Target="media/image202.png" Id="rId210" /><Relationship Type="http://schemas.openxmlformats.org/officeDocument/2006/relationships/image" Target="media/image207.png" Id="rId215" /><Relationship Type="http://schemas.openxmlformats.org/officeDocument/2006/relationships/image" Target="media/image18.png" Id="rId26" /><Relationship Type="http://schemas.openxmlformats.org/officeDocument/2006/relationships/image" Target="media/image39.png" Id="rId47" /><Relationship Type="http://schemas.openxmlformats.org/officeDocument/2006/relationships/image" Target="media/image60.png" Id="rId68" /><Relationship Type="http://schemas.openxmlformats.org/officeDocument/2006/relationships/image" Target="media/image81.png" Id="rId89" /><Relationship Type="http://schemas.openxmlformats.org/officeDocument/2006/relationships/image" Target="media/image104.png" Id="rId112" /><Relationship Type="http://schemas.openxmlformats.org/officeDocument/2006/relationships/image" Target="media/image125.png" Id="rId133" /><Relationship Type="http://schemas.openxmlformats.org/officeDocument/2006/relationships/image" Target="media/image146.png" Id="rId154" /><Relationship Type="http://schemas.openxmlformats.org/officeDocument/2006/relationships/image" Target="media/image167.png" Id="rId175" /><Relationship Type="http://schemas.openxmlformats.org/officeDocument/2006/relationships/image" Target="media/image188.png" Id="rId196" /><Relationship Type="http://schemas.openxmlformats.org/officeDocument/2006/relationships/image" Target="media/image192.png" Id="rId200" /><Relationship Type="http://schemas.openxmlformats.org/officeDocument/2006/relationships/image" Target="media/image8.png" Id="rId16" /><Relationship Type="http://schemas.openxmlformats.org/officeDocument/2006/relationships/image" Target="media/image213.png" Id="rId221" /><Relationship Type="http://schemas.openxmlformats.org/officeDocument/2006/relationships/image" Target="media/image29.png" Id="rId37" /><Relationship Type="http://schemas.openxmlformats.org/officeDocument/2006/relationships/image" Target="media/image50.png" Id="rId58" /><Relationship Type="http://schemas.openxmlformats.org/officeDocument/2006/relationships/image" Target="media/image71.png" Id="rId79" /><Relationship Type="http://schemas.openxmlformats.org/officeDocument/2006/relationships/image" Target="media/image94.png" Id="rId102" /><Relationship Type="http://schemas.openxmlformats.org/officeDocument/2006/relationships/image" Target="media/image115.png" Id="rId123" /><Relationship Type="http://schemas.openxmlformats.org/officeDocument/2006/relationships/image" Target="media/image136.png" Id="rId144" /><Relationship Type="http://schemas.openxmlformats.org/officeDocument/2006/relationships/image" Target="media/image82.png" Id="rId90" /><Relationship Type="http://schemas.openxmlformats.org/officeDocument/2006/relationships/image" Target="media/image157.png" Id="rId165" /><Relationship Type="http://schemas.openxmlformats.org/officeDocument/2006/relationships/image" Target="media/image178.png" Id="rId186" /><Relationship Type="http://schemas.openxmlformats.org/officeDocument/2006/relationships/image" Target="media/image203.png" Id="rId211" /><Relationship Type="http://schemas.openxmlformats.org/officeDocument/2006/relationships/image" Target="media/image19.png" Id="rId27" /><Relationship Type="http://schemas.openxmlformats.org/officeDocument/2006/relationships/image" Target="media/image40.png" Id="rId48" /><Relationship Type="http://schemas.openxmlformats.org/officeDocument/2006/relationships/image" Target="media/image61.png" Id="rId69" /><Relationship Type="http://schemas.openxmlformats.org/officeDocument/2006/relationships/image" Target="media/image105.png" Id="rId113" /><Relationship Type="http://schemas.openxmlformats.org/officeDocument/2006/relationships/image" Target="media/image126.png" Id="rId134" /><Relationship Type="http://schemas.openxmlformats.org/officeDocument/2006/relationships/image" Target="media/image72.png" Id="rId80" /><Relationship Type="http://schemas.openxmlformats.org/officeDocument/2006/relationships/image" Target="media/image147.png" Id="rId155" /><Relationship Type="http://schemas.openxmlformats.org/officeDocument/2006/relationships/image" Target="media/image168.png" Id="rId176" /><Relationship Type="http://schemas.openxmlformats.org/officeDocument/2006/relationships/image" Target="media/image189.png" Id="rId197" /><Relationship Type="http://schemas.openxmlformats.org/officeDocument/2006/relationships/image" Target="media/image193.png" Id="rId201" /><Relationship Type="http://schemas.openxmlformats.org/officeDocument/2006/relationships/image" Target="media/image214.png" Id="rId222" /><Relationship Type="http://schemas.openxmlformats.org/officeDocument/2006/relationships/image" Target="media/image9.png" Id="rId17" /><Relationship Type="http://schemas.openxmlformats.org/officeDocument/2006/relationships/image" Target="media/image30.png" Id="rId38" /><Relationship Type="http://schemas.openxmlformats.org/officeDocument/2006/relationships/image" Target="media/image51.png" Id="rId59" /><Relationship Type="http://schemas.openxmlformats.org/officeDocument/2006/relationships/image" Target="media/image95.png" Id="rId103" /><Relationship Type="http://schemas.openxmlformats.org/officeDocument/2006/relationships/image" Target="media/image116.png" Id="rId124" /><Relationship Type="http://schemas.openxmlformats.org/officeDocument/2006/relationships/image" Target="media/image62.png" Id="rId70" /><Relationship Type="http://schemas.openxmlformats.org/officeDocument/2006/relationships/image" Target="media/image83.png" Id="rId91" /><Relationship Type="http://schemas.openxmlformats.org/officeDocument/2006/relationships/image" Target="media/image137.png" Id="rId145" /><Relationship Type="http://schemas.openxmlformats.org/officeDocument/2006/relationships/image" Target="media/image158.png" Id="rId166" /><Relationship Type="http://schemas.openxmlformats.org/officeDocument/2006/relationships/image" Target="media/image179.png" Id="rId187" /><Relationship Type="http://schemas.openxmlformats.org/officeDocument/2006/relationships/customXml" Target="../customXml/item1.xml" Id="rId1" /><Relationship Type="http://schemas.openxmlformats.org/officeDocument/2006/relationships/image" Target="media/image204.png" Id="rId212" /><Relationship Type="http://schemas.openxmlformats.org/officeDocument/2006/relationships/image" Target="media/image20.png" Id="rId28" /><Relationship Type="http://schemas.openxmlformats.org/officeDocument/2006/relationships/image" Target="media/image41.png" Id="rId49" /><Relationship Type="http://schemas.openxmlformats.org/officeDocument/2006/relationships/image" Target="media/image106.png" Id="rId114" /><Relationship Type="http://schemas.openxmlformats.org/officeDocument/2006/relationships/image" Target="media/image52.png" Id="rId60" /><Relationship Type="http://schemas.openxmlformats.org/officeDocument/2006/relationships/image" Target="media/image73.png" Id="rId81" /><Relationship Type="http://schemas.openxmlformats.org/officeDocument/2006/relationships/image" Target="media/image127.png" Id="rId135" /><Relationship Type="http://schemas.openxmlformats.org/officeDocument/2006/relationships/image" Target="media/image148.png" Id="rId156" /><Relationship Type="http://schemas.openxmlformats.org/officeDocument/2006/relationships/image" Target="media/image169.png" Id="rId177" /><Relationship Type="http://schemas.openxmlformats.org/officeDocument/2006/relationships/image" Target="media/image190.png" Id="rId198" /><Relationship Type="http://schemas.openxmlformats.org/officeDocument/2006/relationships/image" Target="media/image194.png" Id="rId202" /><Relationship Type="http://schemas.openxmlformats.org/officeDocument/2006/relationships/image" Target="media/image215.png" Id="rId223" /><Relationship Type="http://schemas.openxmlformats.org/officeDocument/2006/relationships/image" Target="media/image10.png" Id="rId18" /><Relationship Type="http://schemas.openxmlformats.org/officeDocument/2006/relationships/image" Target="media/image31.png" Id="rId39" /><Relationship Type="http://schemas.openxmlformats.org/officeDocument/2006/relationships/image" Target="media/image42.png" Id="rId50" /><Relationship Type="http://schemas.openxmlformats.org/officeDocument/2006/relationships/image" Target="media/image96.png" Id="rId104" /><Relationship Type="http://schemas.openxmlformats.org/officeDocument/2006/relationships/image" Target="media/image117.png" Id="rId125" /><Relationship Type="http://schemas.openxmlformats.org/officeDocument/2006/relationships/image" Target="media/image138.png" Id="rId146" /><Relationship Type="http://schemas.openxmlformats.org/officeDocument/2006/relationships/image" Target="media/image159.png" Id="rId167" /><Relationship Type="http://schemas.openxmlformats.org/officeDocument/2006/relationships/image" Target="media/image180.png" Id="rId188" /><Relationship Type="http://schemas.openxmlformats.org/officeDocument/2006/relationships/image" Target="media/image63.png" Id="rId71" /><Relationship Type="http://schemas.openxmlformats.org/officeDocument/2006/relationships/image" Target="media/image84.png" Id="rId92" /><Relationship Type="http://schemas.openxmlformats.org/officeDocument/2006/relationships/image" Target="media/image205.png" Id="rId213" /><Relationship Type="http://schemas.openxmlformats.org/officeDocument/2006/relationships/customXml" Target="../customXml/item2.xml" Id="rId2" /><Relationship Type="http://schemas.openxmlformats.org/officeDocument/2006/relationships/image" Target="media/image21.png" Id="rId29" /><Relationship Type="http://schemas.openxmlformats.org/officeDocument/2006/relationships/image" Target="media/image32.png" Id="rId40" /><Relationship Type="http://schemas.openxmlformats.org/officeDocument/2006/relationships/image" Target="media/image107.png" Id="rId115" /><Relationship Type="http://schemas.openxmlformats.org/officeDocument/2006/relationships/image" Target="media/image128.png" Id="rId136" /><Relationship Type="http://schemas.openxmlformats.org/officeDocument/2006/relationships/image" Target="media/image149.png" Id="rId157" /><Relationship Type="http://schemas.openxmlformats.org/officeDocument/2006/relationships/image" Target="media/image170.png" Id="rId178" /><Relationship Type="http://schemas.openxmlformats.org/officeDocument/2006/relationships/image" Target="media/image53.png" Id="rId61" /><Relationship Type="http://schemas.openxmlformats.org/officeDocument/2006/relationships/image" Target="media/image74.png" Id="rId82" /><Relationship Type="http://schemas.openxmlformats.org/officeDocument/2006/relationships/image" Target="media/image191.png" Id="rId199" /><Relationship Type="http://schemas.openxmlformats.org/officeDocument/2006/relationships/image" Target="media/image195.png" Id="rId203" /><Relationship Type="http://schemas.openxmlformats.org/officeDocument/2006/relationships/image" Target="media/image11.png" Id="rId19" /><Relationship Type="http://schemas.openxmlformats.org/officeDocument/2006/relationships/image" Target="media/image216.jpeg" Id="rId224" /><Relationship Type="http://schemas.openxmlformats.org/officeDocument/2006/relationships/image" Target="media/image22.png" Id="rId30" /><Relationship Type="http://schemas.openxmlformats.org/officeDocument/2006/relationships/image" Target="media/image97.png" Id="rId105" /><Relationship Type="http://schemas.openxmlformats.org/officeDocument/2006/relationships/image" Target="media/image118.png" Id="rId126" /><Relationship Type="http://schemas.openxmlformats.org/officeDocument/2006/relationships/image" Target="media/image139.png" Id="rId147" /><Relationship Type="http://schemas.openxmlformats.org/officeDocument/2006/relationships/image" Target="media/image160.png" Id="rId168" /><Relationship Type="http://schemas.openxmlformats.org/officeDocument/2006/relationships/image" Target="media/image43.png" Id="rId51" /><Relationship Type="http://schemas.openxmlformats.org/officeDocument/2006/relationships/image" Target="media/image64.png" Id="rId72" /><Relationship Type="http://schemas.openxmlformats.org/officeDocument/2006/relationships/image" Target="media/image85.png" Id="rId93" /><Relationship Type="http://schemas.openxmlformats.org/officeDocument/2006/relationships/image" Target="media/image181.png" Id="rId189" /><Relationship Type="http://schemas.openxmlformats.org/officeDocument/2006/relationships/image" Target="/media/imaged6.png" Id="Rf7f58d95549b45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33DA36401BE546811236D59E0A17D9" ma:contentTypeVersion="33" ma:contentTypeDescription="Create a new document." ma:contentTypeScope="" ma:versionID="3dca0197787c843af987d4c78a393d97">
  <xsd:schema xmlns:xsd="http://www.w3.org/2001/XMLSchema" xmlns:xs="http://www.w3.org/2001/XMLSchema" xmlns:p="http://schemas.microsoft.com/office/2006/metadata/properties" xmlns:ns1="http://schemas.microsoft.com/sharepoint/v3" xmlns:ns2="404e042f-6bda-4f9c-901f-f2bbe16a2256" xmlns:ns3="3ace4a0d-91d8-48e8-a526-5052af745971" targetNamespace="http://schemas.microsoft.com/office/2006/metadata/properties" ma:root="true" ma:fieldsID="c864d7ed47aad85ad083b4bab1e0e75c" ns1:_="" ns2:_="" ns3:_="">
    <xsd:import namespace="http://schemas.microsoft.com/sharepoint/v3"/>
    <xsd:import namespace="404e042f-6bda-4f9c-901f-f2bbe16a2256"/>
    <xsd:import namespace="3ace4a0d-91d8-48e8-a526-5052af7459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JNK" minOccurs="0"/>
                <xsd:element ref="ns2:Total_x0020_File_x0020_count" minOccurs="0"/>
                <xsd:element ref="ns3:SharedWithUsers" minOccurs="0"/>
                <xsd:element ref="ns3:SharedWithDetails" minOccurs="0"/>
                <xsd:element ref="ns2:MediaServiceLocation" minOccurs="0"/>
                <xsd:element ref="ns2:MediaLengthInSeconds" minOccurs="0"/>
                <xsd:element ref="ns3:TaxCatchAll" minOccurs="0"/>
                <xsd:element ref="ns2:MediaServiceObjectDetectorVersions" minOccurs="0"/>
                <xsd:element ref="ns2:MediaServiceSearchProperties" minOccurs="0"/>
                <xsd:element ref="ns2:Date" minOccurs="0"/>
                <xsd:element ref="ns1:_ip_UnifiedCompliancePolicyProperties" minOccurs="0"/>
                <xsd:element ref="ns1:_ip_UnifiedCompliancePolicyUIAction" minOccurs="0"/>
                <xsd:element ref="ns2:MediaServiceBillingMetadata" minOccurs="0"/>
                <xsd:element ref="ns2:lcf76f155ced4ddcb4097134ff3c332f" minOccurs="0"/>
                <xsd:element ref="ns2:Modified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4e042f-6bda-4f9c-901f-f2bbe16a2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JNK" ma:index="17" nillable="true" ma:displayName="JNK" ma:description="CR: Multiple VMN Change" ma:internalName="JNK">
      <xsd:simpleType>
        <xsd:restriction base="dms:Text">
          <xsd:maxLength value="255"/>
        </xsd:restriction>
      </xsd:simpleType>
    </xsd:element>
    <xsd:element name="Total_x0020_File_x0020_count" ma:index="18" nillable="true" ma:displayName="Total File count" ma:description="Total File count" ma:internalName="Total_x0020_File_x0020_count">
      <xsd:simpleType>
        <xsd:restriction base="dms:Number"/>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ate" ma:index="26" nillable="true" ma:displayName="Date" ma:format="DateOnly" ma:internalName="Date">
      <xsd:simpleType>
        <xsd:restriction base="dms:DateTim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76f30a3b-576f-4e05-9669-916485bbc8d1" ma:termSetId="09814cd3-568e-fe90-9814-8d621ff8fb84" ma:anchorId="fba54fb3-c3e1-fe81-a776-ca4b69148c4d" ma:open="true" ma:isKeyword="false">
      <xsd:complexType>
        <xsd:sequence>
          <xsd:element ref="pc:Terms" minOccurs="0" maxOccurs="1"/>
        </xsd:sequence>
      </xsd:complexType>
    </xsd:element>
    <xsd:element name="ModifiedDate" ma:index="32" nillable="true" ma:displayName="Modified Date" ma:format="DateTime" ma:internalName="Modified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ace4a0d-91d8-48e8-a526-5052af74597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0b0bed1-2a4d-4ea0-9de1-a512930ad278}" ma:internalName="TaxCatchAll" ma:showField="CatchAllData" ma:web="3ace4a0d-91d8-48e8-a526-5052af7459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ce4a0d-91d8-48e8-a526-5052af745971" xsi:nil="true"/>
    <JNK xmlns="404e042f-6bda-4f9c-901f-f2bbe16a2256" xsi:nil="true"/>
    <Total_x0020_File_x0020_count xmlns="404e042f-6bda-4f9c-901f-f2bbe16a2256" xsi:nil="true"/>
    <Date xmlns="404e042f-6bda-4f9c-901f-f2bbe16a2256" xsi:nil="true"/>
    <_ip_UnifiedCompliancePolicyUIAction xmlns="http://schemas.microsoft.com/sharepoint/v3" xsi:nil="true"/>
    <_ip_UnifiedCompliancePolicyProperties xmlns="http://schemas.microsoft.com/sharepoint/v3" xsi:nil="true"/>
    <lcf76f155ced4ddcb4097134ff3c332f xmlns="404e042f-6bda-4f9c-901f-f2bbe16a2256">
      <Terms xmlns="http://schemas.microsoft.com/office/infopath/2007/PartnerControls"/>
    </lcf76f155ced4ddcb4097134ff3c332f>
    <ModifiedDate xmlns="404e042f-6bda-4f9c-901f-f2bbe16a2256" xsi:nil="true"/>
  </documentManagement>
</p:properties>
</file>

<file path=customXml/itemProps1.xml><?xml version="1.0" encoding="utf-8"?>
<ds:datastoreItem xmlns:ds="http://schemas.openxmlformats.org/officeDocument/2006/customXml" ds:itemID="{70EFB53C-4227-40FE-9CF2-E52B21EC0E4F}"/>
</file>

<file path=customXml/itemProps2.xml><?xml version="1.0" encoding="utf-8"?>
<ds:datastoreItem xmlns:ds="http://schemas.openxmlformats.org/officeDocument/2006/customXml" ds:itemID="{1F7DE0D6-DA26-4F3E-BEAD-4707987DBBBB}">
  <ds:schemaRefs>
    <ds:schemaRef ds:uri="http://schemas.microsoft.com/sharepoint/v3/contenttype/forms"/>
  </ds:schemaRefs>
</ds:datastoreItem>
</file>

<file path=customXml/itemProps3.xml><?xml version="1.0" encoding="utf-8"?>
<ds:datastoreItem xmlns:ds="http://schemas.openxmlformats.org/officeDocument/2006/customXml" ds:itemID="{7EC3230C-CDBE-415E-9EF6-63CEA901261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Arka Das</cp:lastModifiedBy>
  <cp:revision>4</cp:revision>
  <cp:lastPrinted>1601-01-01T00:00:00Z</cp:lastPrinted>
  <dcterms:created xsi:type="dcterms:W3CDTF">2024-01-09T05:19:00Z</dcterms:created>
  <dcterms:modified xsi:type="dcterms:W3CDTF">2025-01-15T09:26:12Z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0x0101003633DA36401BE546811236D59E0A17D9</vt:lpwstr>
  </property>
</Properties>
</file>